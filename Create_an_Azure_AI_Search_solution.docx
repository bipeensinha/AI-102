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3CB14" w14:textId="2ED153B9"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581CDBF8"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3E0A48" w:rsidRPr="003E0A48">
        <w:rPr>
          <w:rFonts w:asciiTheme="minorHAnsi" w:eastAsia="Arial" w:hAnsiTheme="minorHAnsi" w:cstheme="minorHAnsi"/>
          <w:b/>
          <w:color w:val="0D0D0D" w:themeColor="text1" w:themeTint="F2"/>
          <w:position w:val="-1"/>
          <w:sz w:val="56"/>
          <w:szCs w:val="24"/>
        </w:rPr>
        <w:t>Create an Azure AI Search solution</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3B88CD2A"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003E0A48">
        <w:rPr>
          <w:rFonts w:asciiTheme="minorHAnsi" w:eastAsia="Arial" w:hAnsiTheme="minorHAnsi" w:cstheme="minorHAnsi"/>
          <w:color w:val="FFFFFF" w:themeColor="background1"/>
          <w:w w:val="99"/>
          <w:sz w:val="24"/>
          <w:szCs w:val="24"/>
        </w:rPr>
        <w:t>9</w:t>
      </w:r>
      <w:r w:rsidR="003E0A48" w:rsidRPr="003E0A48">
        <w:rPr>
          <w:rFonts w:asciiTheme="minorHAnsi" w:eastAsia="Arial" w:hAnsiTheme="minorHAnsi" w:cstheme="minorHAnsi"/>
          <w:color w:val="FFFFFF" w:themeColor="background1"/>
          <w:w w:val="99"/>
          <w:sz w:val="24"/>
          <w:szCs w:val="24"/>
          <w:vertAlign w:val="superscript"/>
        </w:rPr>
        <w:t>th</w:t>
      </w:r>
      <w:r w:rsidR="003E0A48">
        <w:rPr>
          <w:rFonts w:asciiTheme="minorHAnsi" w:eastAsia="Arial" w:hAnsiTheme="minorHAnsi" w:cstheme="minorHAnsi"/>
          <w:color w:val="FFFFFF" w:themeColor="background1"/>
          <w:w w:val="99"/>
          <w:sz w:val="24"/>
          <w:szCs w:val="24"/>
        </w:rPr>
        <w:t xml:space="preserve"> </w:t>
      </w:r>
      <w:proofErr w:type="gramStart"/>
      <w:r w:rsidR="003E0A48">
        <w:rPr>
          <w:rFonts w:asciiTheme="minorHAnsi" w:eastAsia="Arial" w:hAnsiTheme="minorHAnsi" w:cstheme="minorHAnsi"/>
          <w:color w:val="FFFFFF" w:themeColor="background1"/>
          <w:w w:val="99"/>
          <w:sz w:val="24"/>
          <w:szCs w:val="24"/>
        </w:rPr>
        <w:t>May</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3E0A48">
        <w:rPr>
          <w:rFonts w:asciiTheme="minorHAnsi" w:eastAsia="Arial" w:hAnsiTheme="minorHAnsi" w:cstheme="minorHAnsi"/>
          <w:color w:val="FFFFFF" w:themeColor="background1"/>
          <w:w w:val="99"/>
          <w:sz w:val="24"/>
          <w:szCs w:val="24"/>
        </w:rPr>
        <w:t>4</w:t>
      </w:r>
      <w:proofErr w:type="gramEnd"/>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7442DA7E"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w:t>
      </w:r>
      <w:r w:rsidR="003E0A48">
        <w:rPr>
          <w:rFonts w:asciiTheme="minorHAnsi" w:eastAsia="Arial" w:hAnsiTheme="minorHAnsi" w:cstheme="minorHAnsi"/>
          <w:color w:val="FFFFFF" w:themeColor="background1"/>
          <w:w w:val="99"/>
          <w:sz w:val="24"/>
          <w:szCs w:val="24"/>
        </w:rPr>
        <w:t>369</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046FD139" w14:textId="213C5CEF" w:rsidR="00931885"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67717026" w:history="1">
            <w:r w:rsidR="00931885" w:rsidRPr="00E86FBF">
              <w:rPr>
                <w:rStyle w:val="Hyperlink"/>
                <w:rFonts w:eastAsia="Arial" w:cstheme="minorHAnsi"/>
                <w:noProof/>
              </w:rPr>
              <w:t>1.</w:t>
            </w:r>
            <w:r w:rsidR="00931885">
              <w:rPr>
                <w:rFonts w:cstheme="minorBidi"/>
                <w:noProof/>
                <w:kern w:val="2"/>
                <w14:ligatures w14:val="standardContextual"/>
              </w:rPr>
              <w:tab/>
            </w:r>
            <w:r w:rsidR="00931885" w:rsidRPr="00E86FBF">
              <w:rPr>
                <w:rStyle w:val="Hyperlink"/>
                <w:rFonts w:eastAsia="Arial" w:cstheme="minorHAnsi"/>
                <w:noProof/>
              </w:rPr>
              <w:t>Objective</w:t>
            </w:r>
            <w:r w:rsidR="00931885">
              <w:rPr>
                <w:noProof/>
                <w:webHidden/>
              </w:rPr>
              <w:tab/>
            </w:r>
            <w:r w:rsidR="00931885">
              <w:rPr>
                <w:noProof/>
                <w:webHidden/>
              </w:rPr>
              <w:fldChar w:fldCharType="begin"/>
            </w:r>
            <w:r w:rsidR="00931885">
              <w:rPr>
                <w:noProof/>
                <w:webHidden/>
              </w:rPr>
              <w:instrText xml:space="preserve"> PAGEREF _Toc167717026 \h </w:instrText>
            </w:r>
            <w:r w:rsidR="00931885">
              <w:rPr>
                <w:noProof/>
                <w:webHidden/>
              </w:rPr>
            </w:r>
            <w:r w:rsidR="00931885">
              <w:rPr>
                <w:noProof/>
                <w:webHidden/>
              </w:rPr>
              <w:fldChar w:fldCharType="separate"/>
            </w:r>
            <w:r w:rsidR="00931885">
              <w:rPr>
                <w:noProof/>
                <w:webHidden/>
              </w:rPr>
              <w:t>3</w:t>
            </w:r>
            <w:r w:rsidR="00931885">
              <w:rPr>
                <w:noProof/>
                <w:webHidden/>
              </w:rPr>
              <w:fldChar w:fldCharType="end"/>
            </w:r>
          </w:hyperlink>
        </w:p>
        <w:p w14:paraId="50BA1EF8" w14:textId="21C831BA" w:rsidR="00931885" w:rsidRDefault="00931885">
          <w:pPr>
            <w:pStyle w:val="TOC1"/>
            <w:tabs>
              <w:tab w:val="left" w:pos="440"/>
              <w:tab w:val="right" w:leader="dot" w:pos="9750"/>
            </w:tabs>
            <w:rPr>
              <w:rFonts w:cstheme="minorBidi"/>
              <w:noProof/>
              <w:kern w:val="2"/>
              <w14:ligatures w14:val="standardContextual"/>
            </w:rPr>
          </w:pPr>
          <w:hyperlink w:anchor="_Toc167717027" w:history="1">
            <w:r w:rsidRPr="00E86FBF">
              <w:rPr>
                <w:rStyle w:val="Hyperlink"/>
                <w:rFonts w:eastAsia="Arial" w:cstheme="minorHAnsi"/>
                <w:noProof/>
              </w:rPr>
              <w:t>2.</w:t>
            </w:r>
            <w:r>
              <w:rPr>
                <w:rFonts w:cstheme="minorBidi"/>
                <w:noProof/>
                <w:kern w:val="2"/>
                <w14:ligatures w14:val="standardContextual"/>
              </w:rPr>
              <w:tab/>
            </w:r>
            <w:r w:rsidRPr="00E86FBF">
              <w:rPr>
                <w:rStyle w:val="Hyperlink"/>
                <w:rFonts w:eastAsia="Arial" w:cstheme="minorHAnsi"/>
                <w:noProof/>
              </w:rPr>
              <w:t>Provision an Azure AI Search Services</w:t>
            </w:r>
            <w:r>
              <w:rPr>
                <w:noProof/>
                <w:webHidden/>
              </w:rPr>
              <w:tab/>
            </w:r>
            <w:r>
              <w:rPr>
                <w:noProof/>
                <w:webHidden/>
              </w:rPr>
              <w:fldChar w:fldCharType="begin"/>
            </w:r>
            <w:r>
              <w:rPr>
                <w:noProof/>
                <w:webHidden/>
              </w:rPr>
              <w:instrText xml:space="preserve"> PAGEREF _Toc167717027 \h </w:instrText>
            </w:r>
            <w:r>
              <w:rPr>
                <w:noProof/>
                <w:webHidden/>
              </w:rPr>
            </w:r>
            <w:r>
              <w:rPr>
                <w:noProof/>
                <w:webHidden/>
              </w:rPr>
              <w:fldChar w:fldCharType="separate"/>
            </w:r>
            <w:r>
              <w:rPr>
                <w:noProof/>
                <w:webHidden/>
              </w:rPr>
              <w:t>3</w:t>
            </w:r>
            <w:r>
              <w:rPr>
                <w:noProof/>
                <w:webHidden/>
              </w:rPr>
              <w:fldChar w:fldCharType="end"/>
            </w:r>
          </w:hyperlink>
        </w:p>
        <w:p w14:paraId="0F42F0D4" w14:textId="04B62600" w:rsidR="00931885" w:rsidRDefault="00931885">
          <w:pPr>
            <w:pStyle w:val="TOC1"/>
            <w:tabs>
              <w:tab w:val="left" w:pos="440"/>
              <w:tab w:val="right" w:leader="dot" w:pos="9750"/>
            </w:tabs>
            <w:rPr>
              <w:rFonts w:cstheme="minorBidi"/>
              <w:noProof/>
              <w:kern w:val="2"/>
              <w14:ligatures w14:val="standardContextual"/>
            </w:rPr>
          </w:pPr>
          <w:hyperlink w:anchor="_Toc167717028" w:history="1">
            <w:r w:rsidRPr="00E86FBF">
              <w:rPr>
                <w:rStyle w:val="Hyperlink"/>
                <w:rFonts w:eastAsia="Arial" w:cstheme="minorHAnsi"/>
                <w:noProof/>
              </w:rPr>
              <w:t>3.</w:t>
            </w:r>
            <w:r>
              <w:rPr>
                <w:rFonts w:cstheme="minorBidi"/>
                <w:noProof/>
                <w:kern w:val="2"/>
                <w14:ligatures w14:val="standardContextual"/>
              </w:rPr>
              <w:tab/>
            </w:r>
            <w:r w:rsidRPr="00E86FBF">
              <w:rPr>
                <w:rStyle w:val="Hyperlink"/>
                <w:rFonts w:eastAsia="Arial" w:cstheme="minorHAnsi"/>
                <w:noProof/>
              </w:rPr>
              <w:t>Provision an Azure AI Services</w:t>
            </w:r>
            <w:r>
              <w:rPr>
                <w:noProof/>
                <w:webHidden/>
              </w:rPr>
              <w:tab/>
            </w:r>
            <w:r>
              <w:rPr>
                <w:noProof/>
                <w:webHidden/>
              </w:rPr>
              <w:fldChar w:fldCharType="begin"/>
            </w:r>
            <w:r>
              <w:rPr>
                <w:noProof/>
                <w:webHidden/>
              </w:rPr>
              <w:instrText xml:space="preserve"> PAGEREF _Toc167717028 \h </w:instrText>
            </w:r>
            <w:r>
              <w:rPr>
                <w:noProof/>
                <w:webHidden/>
              </w:rPr>
            </w:r>
            <w:r>
              <w:rPr>
                <w:noProof/>
                <w:webHidden/>
              </w:rPr>
              <w:fldChar w:fldCharType="separate"/>
            </w:r>
            <w:r>
              <w:rPr>
                <w:noProof/>
                <w:webHidden/>
              </w:rPr>
              <w:t>8</w:t>
            </w:r>
            <w:r>
              <w:rPr>
                <w:noProof/>
                <w:webHidden/>
              </w:rPr>
              <w:fldChar w:fldCharType="end"/>
            </w:r>
          </w:hyperlink>
        </w:p>
        <w:p w14:paraId="161DBB9A" w14:textId="1A0C750E" w:rsidR="00931885" w:rsidRDefault="00931885">
          <w:pPr>
            <w:pStyle w:val="TOC1"/>
            <w:tabs>
              <w:tab w:val="left" w:pos="440"/>
              <w:tab w:val="right" w:leader="dot" w:pos="9750"/>
            </w:tabs>
            <w:rPr>
              <w:rFonts w:cstheme="minorBidi"/>
              <w:noProof/>
              <w:kern w:val="2"/>
              <w14:ligatures w14:val="standardContextual"/>
            </w:rPr>
          </w:pPr>
          <w:hyperlink w:anchor="_Toc167717029" w:history="1">
            <w:r w:rsidRPr="00E86FBF">
              <w:rPr>
                <w:rStyle w:val="Hyperlink"/>
                <w:rFonts w:eastAsia="Arial" w:cstheme="minorHAnsi"/>
                <w:noProof/>
              </w:rPr>
              <w:t>4.</w:t>
            </w:r>
            <w:r>
              <w:rPr>
                <w:rFonts w:cstheme="minorBidi"/>
                <w:noProof/>
                <w:kern w:val="2"/>
                <w14:ligatures w14:val="standardContextual"/>
              </w:rPr>
              <w:tab/>
            </w:r>
            <w:r w:rsidRPr="00E86FBF">
              <w:rPr>
                <w:rStyle w:val="Hyperlink"/>
                <w:rFonts w:eastAsia="Arial" w:cstheme="minorHAnsi"/>
                <w:noProof/>
              </w:rPr>
              <w:t>Provision an Azure Blob Storage</w:t>
            </w:r>
            <w:r>
              <w:rPr>
                <w:noProof/>
                <w:webHidden/>
              </w:rPr>
              <w:tab/>
            </w:r>
            <w:r>
              <w:rPr>
                <w:noProof/>
                <w:webHidden/>
              </w:rPr>
              <w:fldChar w:fldCharType="begin"/>
            </w:r>
            <w:r>
              <w:rPr>
                <w:noProof/>
                <w:webHidden/>
              </w:rPr>
              <w:instrText xml:space="preserve"> PAGEREF _Toc167717029 \h </w:instrText>
            </w:r>
            <w:r>
              <w:rPr>
                <w:noProof/>
                <w:webHidden/>
              </w:rPr>
            </w:r>
            <w:r>
              <w:rPr>
                <w:noProof/>
                <w:webHidden/>
              </w:rPr>
              <w:fldChar w:fldCharType="separate"/>
            </w:r>
            <w:r>
              <w:rPr>
                <w:noProof/>
                <w:webHidden/>
              </w:rPr>
              <w:t>10</w:t>
            </w:r>
            <w:r>
              <w:rPr>
                <w:noProof/>
                <w:webHidden/>
              </w:rPr>
              <w:fldChar w:fldCharType="end"/>
            </w:r>
          </w:hyperlink>
        </w:p>
        <w:p w14:paraId="0DB2BA78" w14:textId="211F50DA" w:rsidR="00931885" w:rsidRDefault="00931885">
          <w:pPr>
            <w:pStyle w:val="TOC1"/>
            <w:tabs>
              <w:tab w:val="left" w:pos="440"/>
              <w:tab w:val="right" w:leader="dot" w:pos="9750"/>
            </w:tabs>
            <w:rPr>
              <w:rFonts w:cstheme="minorBidi"/>
              <w:noProof/>
              <w:kern w:val="2"/>
              <w14:ligatures w14:val="standardContextual"/>
            </w:rPr>
          </w:pPr>
          <w:hyperlink w:anchor="_Toc167717030" w:history="1">
            <w:r w:rsidRPr="00E86FBF">
              <w:rPr>
                <w:rStyle w:val="Hyperlink"/>
                <w:rFonts w:eastAsia="Arial" w:cstheme="minorHAnsi"/>
                <w:noProof/>
              </w:rPr>
              <w:t>5.</w:t>
            </w:r>
            <w:r>
              <w:rPr>
                <w:rFonts w:cstheme="minorBidi"/>
                <w:noProof/>
                <w:kern w:val="2"/>
                <w14:ligatures w14:val="standardContextual"/>
              </w:rPr>
              <w:tab/>
            </w:r>
            <w:r w:rsidRPr="00E86FBF">
              <w:rPr>
                <w:rStyle w:val="Hyperlink"/>
                <w:rFonts w:eastAsia="Arial" w:cstheme="minorHAnsi"/>
                <w:noProof/>
              </w:rPr>
              <w:t>Clone the repository in Visual Studio Code</w:t>
            </w:r>
            <w:r>
              <w:rPr>
                <w:noProof/>
                <w:webHidden/>
              </w:rPr>
              <w:tab/>
            </w:r>
            <w:r>
              <w:rPr>
                <w:noProof/>
                <w:webHidden/>
              </w:rPr>
              <w:fldChar w:fldCharType="begin"/>
            </w:r>
            <w:r>
              <w:rPr>
                <w:noProof/>
                <w:webHidden/>
              </w:rPr>
              <w:instrText xml:space="preserve"> PAGEREF _Toc167717030 \h </w:instrText>
            </w:r>
            <w:r>
              <w:rPr>
                <w:noProof/>
                <w:webHidden/>
              </w:rPr>
            </w:r>
            <w:r>
              <w:rPr>
                <w:noProof/>
                <w:webHidden/>
              </w:rPr>
              <w:fldChar w:fldCharType="separate"/>
            </w:r>
            <w:r>
              <w:rPr>
                <w:noProof/>
                <w:webHidden/>
              </w:rPr>
              <w:t>14</w:t>
            </w:r>
            <w:r>
              <w:rPr>
                <w:noProof/>
                <w:webHidden/>
              </w:rPr>
              <w:fldChar w:fldCharType="end"/>
            </w:r>
          </w:hyperlink>
        </w:p>
        <w:p w14:paraId="1CA857ED" w14:textId="76214E6A" w:rsidR="00931885" w:rsidRDefault="00931885">
          <w:pPr>
            <w:pStyle w:val="TOC1"/>
            <w:tabs>
              <w:tab w:val="left" w:pos="440"/>
              <w:tab w:val="right" w:leader="dot" w:pos="9750"/>
            </w:tabs>
            <w:rPr>
              <w:rFonts w:cstheme="minorBidi"/>
              <w:noProof/>
              <w:kern w:val="2"/>
              <w14:ligatures w14:val="standardContextual"/>
            </w:rPr>
          </w:pPr>
          <w:hyperlink w:anchor="_Toc167717031" w:history="1">
            <w:r w:rsidRPr="00E86FBF">
              <w:rPr>
                <w:rStyle w:val="Hyperlink"/>
                <w:rFonts w:eastAsia="Arial" w:cstheme="minorHAnsi"/>
                <w:noProof/>
              </w:rPr>
              <w:t>6.</w:t>
            </w:r>
            <w:r>
              <w:rPr>
                <w:rFonts w:cstheme="minorBidi"/>
                <w:noProof/>
                <w:kern w:val="2"/>
                <w14:ligatures w14:val="standardContextual"/>
              </w:rPr>
              <w:tab/>
            </w:r>
            <w:r w:rsidRPr="00E86FBF">
              <w:rPr>
                <w:rStyle w:val="Hyperlink"/>
                <w:rFonts w:eastAsia="Arial" w:cstheme="minorHAnsi"/>
                <w:noProof/>
              </w:rPr>
              <w:t>Upload the Documents to Blob</w:t>
            </w:r>
            <w:r>
              <w:rPr>
                <w:noProof/>
                <w:webHidden/>
              </w:rPr>
              <w:tab/>
            </w:r>
            <w:r>
              <w:rPr>
                <w:noProof/>
                <w:webHidden/>
              </w:rPr>
              <w:fldChar w:fldCharType="begin"/>
            </w:r>
            <w:r>
              <w:rPr>
                <w:noProof/>
                <w:webHidden/>
              </w:rPr>
              <w:instrText xml:space="preserve"> PAGEREF _Toc167717031 \h </w:instrText>
            </w:r>
            <w:r>
              <w:rPr>
                <w:noProof/>
                <w:webHidden/>
              </w:rPr>
            </w:r>
            <w:r>
              <w:rPr>
                <w:noProof/>
                <w:webHidden/>
              </w:rPr>
              <w:fldChar w:fldCharType="separate"/>
            </w:r>
            <w:r>
              <w:rPr>
                <w:noProof/>
                <w:webHidden/>
              </w:rPr>
              <w:t>15</w:t>
            </w:r>
            <w:r>
              <w:rPr>
                <w:noProof/>
                <w:webHidden/>
              </w:rPr>
              <w:fldChar w:fldCharType="end"/>
            </w:r>
          </w:hyperlink>
        </w:p>
        <w:p w14:paraId="0141D9C5" w14:textId="1AE03F19" w:rsidR="00931885" w:rsidRDefault="00931885">
          <w:pPr>
            <w:pStyle w:val="TOC1"/>
            <w:tabs>
              <w:tab w:val="left" w:pos="440"/>
              <w:tab w:val="right" w:leader="dot" w:pos="9750"/>
            </w:tabs>
            <w:rPr>
              <w:rFonts w:cstheme="minorBidi"/>
              <w:noProof/>
              <w:kern w:val="2"/>
              <w14:ligatures w14:val="standardContextual"/>
            </w:rPr>
          </w:pPr>
          <w:hyperlink w:anchor="_Toc167717032" w:history="1">
            <w:r w:rsidRPr="00E86FBF">
              <w:rPr>
                <w:rStyle w:val="Hyperlink"/>
                <w:rFonts w:eastAsia="Arial" w:cstheme="minorHAnsi"/>
                <w:noProof/>
              </w:rPr>
              <w:t>7.</w:t>
            </w:r>
            <w:r>
              <w:rPr>
                <w:rFonts w:cstheme="minorBidi"/>
                <w:noProof/>
                <w:kern w:val="2"/>
                <w14:ligatures w14:val="standardContextual"/>
              </w:rPr>
              <w:tab/>
            </w:r>
            <w:r w:rsidRPr="00E86FBF">
              <w:rPr>
                <w:rStyle w:val="Hyperlink"/>
                <w:rFonts w:eastAsia="Arial" w:cstheme="minorHAnsi"/>
                <w:noProof/>
              </w:rPr>
              <w:t>Index the document</w:t>
            </w:r>
            <w:r>
              <w:rPr>
                <w:noProof/>
                <w:webHidden/>
              </w:rPr>
              <w:tab/>
            </w:r>
            <w:r>
              <w:rPr>
                <w:noProof/>
                <w:webHidden/>
              </w:rPr>
              <w:fldChar w:fldCharType="begin"/>
            </w:r>
            <w:r>
              <w:rPr>
                <w:noProof/>
                <w:webHidden/>
              </w:rPr>
              <w:instrText xml:space="preserve"> PAGEREF _Toc167717032 \h </w:instrText>
            </w:r>
            <w:r>
              <w:rPr>
                <w:noProof/>
                <w:webHidden/>
              </w:rPr>
            </w:r>
            <w:r>
              <w:rPr>
                <w:noProof/>
                <w:webHidden/>
              </w:rPr>
              <w:fldChar w:fldCharType="separate"/>
            </w:r>
            <w:r>
              <w:rPr>
                <w:noProof/>
                <w:webHidden/>
              </w:rPr>
              <w:t>18</w:t>
            </w:r>
            <w:r>
              <w:rPr>
                <w:noProof/>
                <w:webHidden/>
              </w:rPr>
              <w:fldChar w:fldCharType="end"/>
            </w:r>
          </w:hyperlink>
        </w:p>
        <w:p w14:paraId="564C16A8" w14:textId="6D6F8AD2" w:rsidR="00931885" w:rsidRDefault="00931885">
          <w:pPr>
            <w:pStyle w:val="TOC1"/>
            <w:tabs>
              <w:tab w:val="left" w:pos="440"/>
              <w:tab w:val="right" w:leader="dot" w:pos="9750"/>
            </w:tabs>
            <w:rPr>
              <w:rFonts w:cstheme="minorBidi"/>
              <w:noProof/>
              <w:kern w:val="2"/>
              <w14:ligatures w14:val="standardContextual"/>
            </w:rPr>
          </w:pPr>
          <w:hyperlink w:anchor="_Toc167717033" w:history="1">
            <w:r w:rsidRPr="00E86FBF">
              <w:rPr>
                <w:rStyle w:val="Hyperlink"/>
                <w:rFonts w:eastAsia="Arial" w:cstheme="minorHAnsi"/>
                <w:noProof/>
              </w:rPr>
              <w:t>8.</w:t>
            </w:r>
            <w:r>
              <w:rPr>
                <w:rFonts w:cstheme="minorBidi"/>
                <w:noProof/>
                <w:kern w:val="2"/>
                <w14:ligatures w14:val="standardContextual"/>
              </w:rPr>
              <w:tab/>
            </w:r>
            <w:r w:rsidRPr="00E86FBF">
              <w:rPr>
                <w:rStyle w:val="Hyperlink"/>
                <w:rFonts w:eastAsia="Arial" w:cstheme="minorHAnsi"/>
                <w:noProof/>
              </w:rPr>
              <w:t>Search the index</w:t>
            </w:r>
            <w:r>
              <w:rPr>
                <w:noProof/>
                <w:webHidden/>
              </w:rPr>
              <w:tab/>
            </w:r>
            <w:r>
              <w:rPr>
                <w:noProof/>
                <w:webHidden/>
              </w:rPr>
              <w:fldChar w:fldCharType="begin"/>
            </w:r>
            <w:r>
              <w:rPr>
                <w:noProof/>
                <w:webHidden/>
              </w:rPr>
              <w:instrText xml:space="preserve"> PAGEREF _Toc167717033 \h </w:instrText>
            </w:r>
            <w:r>
              <w:rPr>
                <w:noProof/>
                <w:webHidden/>
              </w:rPr>
            </w:r>
            <w:r>
              <w:rPr>
                <w:noProof/>
                <w:webHidden/>
              </w:rPr>
              <w:fldChar w:fldCharType="separate"/>
            </w:r>
            <w:r>
              <w:rPr>
                <w:noProof/>
                <w:webHidden/>
              </w:rPr>
              <w:t>26</w:t>
            </w:r>
            <w:r>
              <w:rPr>
                <w:noProof/>
                <w:webHidden/>
              </w:rPr>
              <w:fldChar w:fldCharType="end"/>
            </w:r>
          </w:hyperlink>
        </w:p>
        <w:p w14:paraId="400E1ECC" w14:textId="1334D70F" w:rsidR="00931885" w:rsidRDefault="00931885">
          <w:pPr>
            <w:pStyle w:val="TOC1"/>
            <w:tabs>
              <w:tab w:val="left" w:pos="440"/>
              <w:tab w:val="right" w:leader="dot" w:pos="9750"/>
            </w:tabs>
            <w:rPr>
              <w:rFonts w:cstheme="minorBidi"/>
              <w:noProof/>
              <w:kern w:val="2"/>
              <w14:ligatures w14:val="standardContextual"/>
            </w:rPr>
          </w:pPr>
          <w:hyperlink w:anchor="_Toc167717034" w:history="1">
            <w:r w:rsidRPr="00E86FBF">
              <w:rPr>
                <w:rStyle w:val="Hyperlink"/>
                <w:rFonts w:eastAsia="Arial" w:cstheme="minorHAnsi"/>
                <w:noProof/>
              </w:rPr>
              <w:t>9.</w:t>
            </w:r>
            <w:r>
              <w:rPr>
                <w:rFonts w:cstheme="minorBidi"/>
                <w:noProof/>
                <w:kern w:val="2"/>
                <w14:ligatures w14:val="standardContextual"/>
              </w:rPr>
              <w:tab/>
            </w:r>
            <w:r w:rsidRPr="00E86FBF">
              <w:rPr>
                <w:rStyle w:val="Hyperlink"/>
                <w:rFonts w:eastAsia="Arial" w:cstheme="minorHAnsi"/>
                <w:noProof/>
              </w:rPr>
              <w:t>Create a search client application</w:t>
            </w:r>
            <w:r>
              <w:rPr>
                <w:noProof/>
                <w:webHidden/>
              </w:rPr>
              <w:tab/>
            </w:r>
            <w:r>
              <w:rPr>
                <w:noProof/>
                <w:webHidden/>
              </w:rPr>
              <w:fldChar w:fldCharType="begin"/>
            </w:r>
            <w:r>
              <w:rPr>
                <w:noProof/>
                <w:webHidden/>
              </w:rPr>
              <w:instrText xml:space="preserve"> PAGEREF _Toc167717034 \h </w:instrText>
            </w:r>
            <w:r>
              <w:rPr>
                <w:noProof/>
                <w:webHidden/>
              </w:rPr>
            </w:r>
            <w:r>
              <w:rPr>
                <w:noProof/>
                <w:webHidden/>
              </w:rPr>
              <w:fldChar w:fldCharType="separate"/>
            </w:r>
            <w:r>
              <w:rPr>
                <w:noProof/>
                <w:webHidden/>
              </w:rPr>
              <w:t>31</w:t>
            </w:r>
            <w:r>
              <w:rPr>
                <w:noProof/>
                <w:webHidden/>
              </w:rPr>
              <w:fldChar w:fldCharType="end"/>
            </w:r>
          </w:hyperlink>
        </w:p>
        <w:p w14:paraId="78C04F66" w14:textId="05AD1467" w:rsidR="00931885" w:rsidRDefault="00931885">
          <w:pPr>
            <w:pStyle w:val="TOC1"/>
            <w:tabs>
              <w:tab w:val="left" w:pos="660"/>
              <w:tab w:val="right" w:leader="dot" w:pos="9750"/>
            </w:tabs>
            <w:rPr>
              <w:rFonts w:cstheme="minorBidi"/>
              <w:noProof/>
              <w:kern w:val="2"/>
              <w14:ligatures w14:val="standardContextual"/>
            </w:rPr>
          </w:pPr>
          <w:hyperlink w:anchor="_Toc167717035" w:history="1">
            <w:r w:rsidRPr="00E86FBF">
              <w:rPr>
                <w:rStyle w:val="Hyperlink"/>
                <w:rFonts w:eastAsia="Arial" w:cstheme="minorHAnsi"/>
                <w:noProof/>
              </w:rPr>
              <w:t>10.</w:t>
            </w:r>
            <w:r>
              <w:rPr>
                <w:rFonts w:cstheme="minorBidi"/>
                <w:noProof/>
                <w:kern w:val="2"/>
                <w14:ligatures w14:val="standardContextual"/>
              </w:rPr>
              <w:tab/>
            </w:r>
            <w:r w:rsidRPr="00E86FBF">
              <w:rPr>
                <w:rStyle w:val="Hyperlink"/>
                <w:rFonts w:eastAsia="Arial" w:cstheme="minorHAnsi"/>
                <w:noProof/>
              </w:rPr>
              <w:t>Get the endpoint and keys for your search resource</w:t>
            </w:r>
            <w:r>
              <w:rPr>
                <w:noProof/>
                <w:webHidden/>
              </w:rPr>
              <w:tab/>
            </w:r>
            <w:r>
              <w:rPr>
                <w:noProof/>
                <w:webHidden/>
              </w:rPr>
              <w:fldChar w:fldCharType="begin"/>
            </w:r>
            <w:r>
              <w:rPr>
                <w:noProof/>
                <w:webHidden/>
              </w:rPr>
              <w:instrText xml:space="preserve"> PAGEREF _Toc167717035 \h </w:instrText>
            </w:r>
            <w:r>
              <w:rPr>
                <w:noProof/>
                <w:webHidden/>
              </w:rPr>
            </w:r>
            <w:r>
              <w:rPr>
                <w:noProof/>
                <w:webHidden/>
              </w:rPr>
              <w:fldChar w:fldCharType="separate"/>
            </w:r>
            <w:r>
              <w:rPr>
                <w:noProof/>
                <w:webHidden/>
              </w:rPr>
              <w:t>32</w:t>
            </w:r>
            <w:r>
              <w:rPr>
                <w:noProof/>
                <w:webHidden/>
              </w:rPr>
              <w:fldChar w:fldCharType="end"/>
            </w:r>
          </w:hyperlink>
        </w:p>
        <w:p w14:paraId="04B2ED5A" w14:textId="3E844F40" w:rsidR="00931885" w:rsidRDefault="00931885">
          <w:pPr>
            <w:pStyle w:val="TOC1"/>
            <w:tabs>
              <w:tab w:val="left" w:pos="660"/>
              <w:tab w:val="right" w:leader="dot" w:pos="9750"/>
            </w:tabs>
            <w:rPr>
              <w:rFonts w:cstheme="minorBidi"/>
              <w:noProof/>
              <w:kern w:val="2"/>
              <w14:ligatures w14:val="standardContextual"/>
            </w:rPr>
          </w:pPr>
          <w:hyperlink w:anchor="_Toc167717036" w:history="1">
            <w:r w:rsidRPr="00E86FBF">
              <w:rPr>
                <w:rStyle w:val="Hyperlink"/>
                <w:rFonts w:eastAsia="Arial" w:cstheme="minorHAnsi"/>
                <w:noProof/>
              </w:rPr>
              <w:t>11.</w:t>
            </w:r>
            <w:r>
              <w:rPr>
                <w:rFonts w:cstheme="minorBidi"/>
                <w:noProof/>
                <w:kern w:val="2"/>
                <w14:ligatures w14:val="standardContextual"/>
              </w:rPr>
              <w:tab/>
            </w:r>
            <w:r w:rsidRPr="00E86FBF">
              <w:rPr>
                <w:rStyle w:val="Hyperlink"/>
                <w:rFonts w:eastAsia="Arial" w:cstheme="minorHAnsi"/>
                <w:noProof/>
              </w:rPr>
              <w:t>Prepare to use the Azure AI Search SDK</w:t>
            </w:r>
            <w:r>
              <w:rPr>
                <w:noProof/>
                <w:webHidden/>
              </w:rPr>
              <w:tab/>
            </w:r>
            <w:r>
              <w:rPr>
                <w:noProof/>
                <w:webHidden/>
              </w:rPr>
              <w:fldChar w:fldCharType="begin"/>
            </w:r>
            <w:r>
              <w:rPr>
                <w:noProof/>
                <w:webHidden/>
              </w:rPr>
              <w:instrText xml:space="preserve"> PAGEREF _Toc167717036 \h </w:instrText>
            </w:r>
            <w:r>
              <w:rPr>
                <w:noProof/>
                <w:webHidden/>
              </w:rPr>
            </w:r>
            <w:r>
              <w:rPr>
                <w:noProof/>
                <w:webHidden/>
              </w:rPr>
              <w:fldChar w:fldCharType="separate"/>
            </w:r>
            <w:r>
              <w:rPr>
                <w:noProof/>
                <w:webHidden/>
              </w:rPr>
              <w:t>32</w:t>
            </w:r>
            <w:r>
              <w:rPr>
                <w:noProof/>
                <w:webHidden/>
              </w:rPr>
              <w:fldChar w:fldCharType="end"/>
            </w:r>
          </w:hyperlink>
        </w:p>
        <w:p w14:paraId="5F483B62" w14:textId="22760EC8" w:rsidR="00931885" w:rsidRDefault="00931885">
          <w:pPr>
            <w:pStyle w:val="TOC3"/>
            <w:tabs>
              <w:tab w:val="left" w:pos="880"/>
              <w:tab w:val="right" w:leader="dot" w:pos="9750"/>
            </w:tabs>
            <w:rPr>
              <w:rFonts w:cstheme="minorBidi"/>
              <w:noProof/>
              <w:kern w:val="2"/>
              <w14:ligatures w14:val="standardContextual"/>
            </w:rPr>
          </w:pPr>
          <w:hyperlink w:anchor="_Toc167717037" w:history="1">
            <w:r w:rsidRPr="00E86FBF">
              <w:rPr>
                <w:rStyle w:val="Hyperlink"/>
                <w:rFonts w:ascii="Segoe UI" w:hAnsi="Segoe UI" w:cs="Segoe UI"/>
                <w:noProof/>
              </w:rPr>
              <w:t>1.</w:t>
            </w:r>
            <w:r>
              <w:rPr>
                <w:rFonts w:cstheme="minorBidi"/>
                <w:noProof/>
                <w:kern w:val="2"/>
                <w14:ligatures w14:val="standardContextual"/>
              </w:rPr>
              <w:tab/>
            </w:r>
            <w:r w:rsidRPr="00E86FBF">
              <w:rPr>
                <w:rStyle w:val="Hyperlink"/>
                <w:rFonts w:ascii="Segoe UI" w:hAnsi="Segoe UI" w:cs="Segoe UI"/>
                <w:noProof/>
              </w:rPr>
              <w:t>Explore code to search an index</w:t>
            </w:r>
            <w:r>
              <w:rPr>
                <w:noProof/>
                <w:webHidden/>
              </w:rPr>
              <w:tab/>
            </w:r>
            <w:r>
              <w:rPr>
                <w:noProof/>
                <w:webHidden/>
              </w:rPr>
              <w:fldChar w:fldCharType="begin"/>
            </w:r>
            <w:r>
              <w:rPr>
                <w:noProof/>
                <w:webHidden/>
              </w:rPr>
              <w:instrText xml:space="preserve"> PAGEREF _Toc167717037 \h </w:instrText>
            </w:r>
            <w:r>
              <w:rPr>
                <w:noProof/>
                <w:webHidden/>
              </w:rPr>
            </w:r>
            <w:r>
              <w:rPr>
                <w:noProof/>
                <w:webHidden/>
              </w:rPr>
              <w:fldChar w:fldCharType="separate"/>
            </w:r>
            <w:r>
              <w:rPr>
                <w:noProof/>
                <w:webHidden/>
              </w:rPr>
              <w:t>32</w:t>
            </w:r>
            <w:r>
              <w:rPr>
                <w:noProof/>
                <w:webHidden/>
              </w:rPr>
              <w:fldChar w:fldCharType="end"/>
            </w:r>
          </w:hyperlink>
        </w:p>
        <w:p w14:paraId="711B0673" w14:textId="0DF254A6" w:rsidR="00931885" w:rsidRDefault="00931885">
          <w:pPr>
            <w:pStyle w:val="TOC1"/>
            <w:tabs>
              <w:tab w:val="left" w:pos="660"/>
              <w:tab w:val="right" w:leader="dot" w:pos="9750"/>
            </w:tabs>
            <w:rPr>
              <w:rFonts w:cstheme="minorBidi"/>
              <w:noProof/>
              <w:kern w:val="2"/>
              <w14:ligatures w14:val="standardContextual"/>
            </w:rPr>
          </w:pPr>
          <w:hyperlink w:anchor="_Toc167717038" w:history="1">
            <w:r w:rsidRPr="00E86FBF">
              <w:rPr>
                <w:rStyle w:val="Hyperlink"/>
                <w:rFonts w:eastAsia="Arial" w:cstheme="minorHAnsi"/>
                <w:noProof/>
              </w:rPr>
              <w:t>12.</w:t>
            </w:r>
            <w:r>
              <w:rPr>
                <w:rFonts w:cstheme="minorBidi"/>
                <w:noProof/>
                <w:kern w:val="2"/>
                <w14:ligatures w14:val="standardContextual"/>
              </w:rPr>
              <w:tab/>
            </w:r>
            <w:r w:rsidRPr="00E86FBF">
              <w:rPr>
                <w:rStyle w:val="Hyperlink"/>
                <w:rFonts w:eastAsia="Arial" w:cstheme="minorHAnsi"/>
                <w:noProof/>
              </w:rPr>
              <w:t>Explore code to render search results</w:t>
            </w:r>
            <w:r>
              <w:rPr>
                <w:noProof/>
                <w:webHidden/>
              </w:rPr>
              <w:tab/>
            </w:r>
            <w:r>
              <w:rPr>
                <w:noProof/>
                <w:webHidden/>
              </w:rPr>
              <w:fldChar w:fldCharType="begin"/>
            </w:r>
            <w:r>
              <w:rPr>
                <w:noProof/>
                <w:webHidden/>
              </w:rPr>
              <w:instrText xml:space="preserve"> PAGEREF _Toc167717038 \h </w:instrText>
            </w:r>
            <w:r>
              <w:rPr>
                <w:noProof/>
                <w:webHidden/>
              </w:rPr>
            </w:r>
            <w:r>
              <w:rPr>
                <w:noProof/>
                <w:webHidden/>
              </w:rPr>
              <w:fldChar w:fldCharType="separate"/>
            </w:r>
            <w:r>
              <w:rPr>
                <w:noProof/>
                <w:webHidden/>
              </w:rPr>
              <w:t>33</w:t>
            </w:r>
            <w:r>
              <w:rPr>
                <w:noProof/>
                <w:webHidden/>
              </w:rPr>
              <w:fldChar w:fldCharType="end"/>
            </w:r>
          </w:hyperlink>
        </w:p>
        <w:p w14:paraId="34D3608A" w14:textId="26C51B11" w:rsidR="00931885" w:rsidRDefault="00931885">
          <w:pPr>
            <w:pStyle w:val="TOC1"/>
            <w:tabs>
              <w:tab w:val="left" w:pos="660"/>
              <w:tab w:val="right" w:leader="dot" w:pos="9750"/>
            </w:tabs>
            <w:rPr>
              <w:rFonts w:cstheme="minorBidi"/>
              <w:noProof/>
              <w:kern w:val="2"/>
              <w14:ligatures w14:val="standardContextual"/>
            </w:rPr>
          </w:pPr>
          <w:hyperlink w:anchor="_Toc167717039" w:history="1">
            <w:r w:rsidRPr="00E86FBF">
              <w:rPr>
                <w:rStyle w:val="Hyperlink"/>
                <w:rFonts w:eastAsia="Arial" w:cstheme="minorHAnsi"/>
                <w:noProof/>
              </w:rPr>
              <w:t>13.</w:t>
            </w:r>
            <w:r>
              <w:rPr>
                <w:rFonts w:cstheme="minorBidi"/>
                <w:noProof/>
                <w:kern w:val="2"/>
                <w14:ligatures w14:val="standardContextual"/>
              </w:rPr>
              <w:tab/>
            </w:r>
            <w:r w:rsidRPr="00E86FBF">
              <w:rPr>
                <w:rStyle w:val="Hyperlink"/>
                <w:rFonts w:eastAsia="Arial" w:cstheme="minorHAnsi"/>
                <w:noProof/>
              </w:rPr>
              <w:t>Run the web app</w:t>
            </w:r>
            <w:r>
              <w:rPr>
                <w:noProof/>
                <w:webHidden/>
              </w:rPr>
              <w:tab/>
            </w:r>
            <w:r>
              <w:rPr>
                <w:noProof/>
                <w:webHidden/>
              </w:rPr>
              <w:fldChar w:fldCharType="begin"/>
            </w:r>
            <w:r>
              <w:rPr>
                <w:noProof/>
                <w:webHidden/>
              </w:rPr>
              <w:instrText xml:space="preserve"> PAGEREF _Toc167717039 \h </w:instrText>
            </w:r>
            <w:r>
              <w:rPr>
                <w:noProof/>
                <w:webHidden/>
              </w:rPr>
            </w:r>
            <w:r>
              <w:rPr>
                <w:noProof/>
                <w:webHidden/>
              </w:rPr>
              <w:fldChar w:fldCharType="separate"/>
            </w:r>
            <w:r>
              <w:rPr>
                <w:noProof/>
                <w:webHidden/>
              </w:rPr>
              <w:t>33</w:t>
            </w:r>
            <w:r>
              <w:rPr>
                <w:noProof/>
                <w:webHidden/>
              </w:rPr>
              <w:fldChar w:fldCharType="end"/>
            </w:r>
          </w:hyperlink>
        </w:p>
        <w:p w14:paraId="51CFEF10" w14:textId="2C2B643A"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66BD9833" w14:textId="66B590B5" w:rsidR="00CD5B90" w:rsidRPr="00D96936" w:rsidRDefault="00F65AFB" w:rsidP="00CD5B90">
      <w:pPr>
        <w:pStyle w:val="Heading1"/>
        <w:rPr>
          <w:rFonts w:asciiTheme="minorHAnsi" w:eastAsia="Arial" w:hAnsiTheme="minorHAnsi" w:cstheme="minorHAnsi"/>
          <w:color w:val="E36C0A" w:themeColor="accent6" w:themeShade="BF"/>
        </w:rPr>
      </w:pPr>
      <w:bookmarkStart w:id="0" w:name="_Toc167717026"/>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5C9FBC3E" w14:textId="77777777" w:rsidR="00350A37" w:rsidRDefault="00866A9E" w:rsidP="00350A37">
      <w:pPr>
        <w:pStyle w:val="NormalWeb"/>
        <w:shd w:val="clear" w:color="auto" w:fill="FFFFFF"/>
        <w:rPr>
          <w:rFonts w:ascii="Segoe UI" w:hAnsi="Segoe UI" w:cs="Segoe UI"/>
          <w:color w:val="000000"/>
          <w:sz w:val="21"/>
          <w:szCs w:val="21"/>
        </w:rPr>
      </w:pPr>
      <w:r w:rsidRPr="00866A9E">
        <w:rPr>
          <w:rFonts w:ascii="Segoe UI" w:hAnsi="Segoe UI" w:cs="Segoe UI"/>
          <w:sz w:val="21"/>
          <w:szCs w:val="21"/>
        </w:rPr>
        <w:br/>
      </w:r>
      <w:r w:rsidR="00350A37">
        <w:rPr>
          <w:rFonts w:ascii="Segoe UI" w:hAnsi="Segoe UI" w:cs="Segoe UI"/>
          <w:color w:val="000000"/>
          <w:sz w:val="21"/>
          <w:szCs w:val="21"/>
        </w:rPr>
        <w:t>All organizations rely on information to make decisions, answer questions, and function efficiently. The problem for most organizations is not a lack of information, but the challenge of finding and extracting the information from the massive set of documents, databases, and other sources in which the information is stored.</w:t>
      </w:r>
    </w:p>
    <w:p w14:paraId="7705705C" w14:textId="77777777" w:rsidR="00350A37" w:rsidRDefault="00350A37" w:rsidP="00350A37">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For example, suppose </w:t>
      </w:r>
      <w:r>
        <w:rPr>
          <w:rStyle w:val="Emphasis"/>
          <w:rFonts w:ascii="Segoe UI" w:eastAsiaTheme="majorEastAsia" w:hAnsi="Segoe UI" w:cs="Segoe UI"/>
          <w:color w:val="000000"/>
          <w:sz w:val="21"/>
          <w:szCs w:val="21"/>
        </w:rPr>
        <w:t>Margie's Travel</w:t>
      </w:r>
      <w:r>
        <w:rPr>
          <w:rFonts w:ascii="Segoe UI" w:hAnsi="Segoe UI" w:cs="Segoe UI"/>
          <w:color w:val="000000"/>
          <w:sz w:val="21"/>
          <w:szCs w:val="21"/>
        </w:rPr>
        <w:t> is a travel agency that specializes in organizing trips to cities around the world. Over time, the company has amassed a huge amount of information in documents such as brochures, as well as reviews of hotels submitted by customers. This data is a valuable source of insights for travel agents and customers as they plan trips, but the sheer volume of data can make it difficult to find relevant information to answer a specific customer question.</w:t>
      </w:r>
    </w:p>
    <w:p w14:paraId="5EA16A34" w14:textId="7B8B2FA5" w:rsidR="00350A37" w:rsidRDefault="00350A37" w:rsidP="00350A37">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To address this challenge, Margie's Travel can use Azure AI Search to implement a solution in which the documents are indexed and enriched by using AI skills to make them easier to search.</w:t>
      </w:r>
    </w:p>
    <w:p w14:paraId="228A28E2" w14:textId="77777777" w:rsidR="00350A37" w:rsidRPr="00350A37" w:rsidRDefault="00350A37" w:rsidP="00350A37">
      <w:pPr>
        <w:shd w:val="clear" w:color="auto" w:fill="FFFFFF"/>
        <w:spacing w:before="100" w:beforeAutospacing="1" w:after="100" w:afterAutospacing="1"/>
        <w:rPr>
          <w:rFonts w:ascii="Segoe UI" w:hAnsi="Segoe UI" w:cs="Segoe UI"/>
          <w:color w:val="000000"/>
          <w:sz w:val="21"/>
          <w:szCs w:val="21"/>
        </w:rPr>
      </w:pPr>
      <w:r w:rsidRPr="00350A37">
        <w:rPr>
          <w:rFonts w:ascii="Segoe UI" w:hAnsi="Segoe UI" w:cs="Segoe UI"/>
          <w:color w:val="000000"/>
          <w:sz w:val="21"/>
          <w:szCs w:val="21"/>
        </w:rPr>
        <w:t>The solution you will create for Margie's Travel requires the following resources in your Azure subscription:</w:t>
      </w:r>
    </w:p>
    <w:p w14:paraId="294F2DCF" w14:textId="77777777" w:rsidR="00350A37" w:rsidRPr="00350A37" w:rsidRDefault="00350A37" w:rsidP="00350A37">
      <w:pPr>
        <w:numPr>
          <w:ilvl w:val="0"/>
          <w:numId w:val="51"/>
        </w:numPr>
        <w:shd w:val="clear" w:color="auto" w:fill="FFFFFF"/>
        <w:spacing w:before="75" w:after="75"/>
        <w:rPr>
          <w:rFonts w:ascii="Segoe UI" w:hAnsi="Segoe UI" w:cs="Segoe UI"/>
          <w:color w:val="000000"/>
          <w:sz w:val="21"/>
          <w:szCs w:val="21"/>
        </w:rPr>
      </w:pPr>
      <w:r w:rsidRPr="00350A37">
        <w:rPr>
          <w:rFonts w:ascii="Segoe UI" w:hAnsi="Segoe UI" w:cs="Segoe UI"/>
          <w:color w:val="000000"/>
          <w:sz w:val="21"/>
          <w:szCs w:val="21"/>
        </w:rPr>
        <w:t>An </w:t>
      </w:r>
      <w:r w:rsidRPr="00350A37">
        <w:rPr>
          <w:rFonts w:ascii="Segoe UI" w:hAnsi="Segoe UI" w:cs="Segoe UI"/>
          <w:b/>
          <w:bCs/>
          <w:color w:val="000000"/>
          <w:sz w:val="21"/>
          <w:szCs w:val="21"/>
        </w:rPr>
        <w:t>Azure AI Search</w:t>
      </w:r>
      <w:r w:rsidRPr="00350A37">
        <w:rPr>
          <w:rFonts w:ascii="Segoe UI" w:hAnsi="Segoe UI" w:cs="Segoe UI"/>
          <w:color w:val="000000"/>
          <w:sz w:val="21"/>
          <w:szCs w:val="21"/>
        </w:rPr>
        <w:t> resource, which will manage indexing and querying.</w:t>
      </w:r>
    </w:p>
    <w:p w14:paraId="5D9D3185" w14:textId="77777777" w:rsidR="00350A37" w:rsidRPr="00350A37" w:rsidRDefault="00350A37" w:rsidP="00350A37">
      <w:pPr>
        <w:numPr>
          <w:ilvl w:val="0"/>
          <w:numId w:val="51"/>
        </w:numPr>
        <w:shd w:val="clear" w:color="auto" w:fill="FFFFFF"/>
        <w:spacing w:before="75" w:after="75"/>
        <w:rPr>
          <w:rFonts w:ascii="Segoe UI" w:hAnsi="Segoe UI" w:cs="Segoe UI"/>
          <w:color w:val="000000"/>
          <w:sz w:val="21"/>
          <w:szCs w:val="21"/>
        </w:rPr>
      </w:pPr>
      <w:r w:rsidRPr="00350A37">
        <w:rPr>
          <w:rFonts w:ascii="Segoe UI" w:hAnsi="Segoe UI" w:cs="Segoe UI"/>
          <w:color w:val="000000"/>
          <w:sz w:val="21"/>
          <w:szCs w:val="21"/>
        </w:rPr>
        <w:t>An </w:t>
      </w:r>
      <w:r w:rsidRPr="00350A37">
        <w:rPr>
          <w:rFonts w:ascii="Segoe UI" w:hAnsi="Segoe UI" w:cs="Segoe UI"/>
          <w:b/>
          <w:bCs/>
          <w:color w:val="000000"/>
          <w:sz w:val="21"/>
          <w:szCs w:val="21"/>
        </w:rPr>
        <w:t>Azure AI Services</w:t>
      </w:r>
      <w:r w:rsidRPr="00350A37">
        <w:rPr>
          <w:rFonts w:ascii="Segoe UI" w:hAnsi="Segoe UI" w:cs="Segoe UI"/>
          <w:color w:val="000000"/>
          <w:sz w:val="21"/>
          <w:szCs w:val="21"/>
        </w:rPr>
        <w:t> resource, which provides AI services for skills that your search solution can use to enrich the data in the data source with AI-generated insights.</w:t>
      </w:r>
    </w:p>
    <w:p w14:paraId="7281948E" w14:textId="77777777" w:rsidR="00350A37" w:rsidRPr="00350A37" w:rsidRDefault="00350A37" w:rsidP="00350A37">
      <w:pPr>
        <w:numPr>
          <w:ilvl w:val="0"/>
          <w:numId w:val="51"/>
        </w:numPr>
        <w:shd w:val="clear" w:color="auto" w:fill="FFFFFF"/>
        <w:spacing w:before="75" w:after="75"/>
        <w:rPr>
          <w:rFonts w:ascii="Segoe UI" w:hAnsi="Segoe UI" w:cs="Segoe UI"/>
          <w:color w:val="000000"/>
          <w:sz w:val="21"/>
          <w:szCs w:val="21"/>
        </w:rPr>
      </w:pPr>
      <w:r w:rsidRPr="00350A37">
        <w:rPr>
          <w:rFonts w:ascii="Segoe UI" w:hAnsi="Segoe UI" w:cs="Segoe UI"/>
          <w:color w:val="000000"/>
          <w:sz w:val="21"/>
          <w:szCs w:val="21"/>
        </w:rPr>
        <w:t>A </w:t>
      </w:r>
      <w:r w:rsidRPr="00350A37">
        <w:rPr>
          <w:rFonts w:ascii="Segoe UI" w:hAnsi="Segoe UI" w:cs="Segoe UI"/>
          <w:b/>
          <w:bCs/>
          <w:color w:val="000000"/>
          <w:sz w:val="21"/>
          <w:szCs w:val="21"/>
        </w:rPr>
        <w:t>Storage account</w:t>
      </w:r>
      <w:r w:rsidRPr="00350A37">
        <w:rPr>
          <w:rFonts w:ascii="Segoe UI" w:hAnsi="Segoe UI" w:cs="Segoe UI"/>
          <w:color w:val="000000"/>
          <w:sz w:val="21"/>
          <w:szCs w:val="21"/>
        </w:rPr>
        <w:t> with a blob container in which the documents to be searched are stored</w:t>
      </w:r>
    </w:p>
    <w:p w14:paraId="139C3BF7" w14:textId="77777777" w:rsidR="00350A37" w:rsidRDefault="00350A37" w:rsidP="00350A37">
      <w:pPr>
        <w:pStyle w:val="NormalWeb"/>
        <w:shd w:val="clear" w:color="auto" w:fill="FFFFFF"/>
        <w:rPr>
          <w:rFonts w:ascii="Segoe UI" w:hAnsi="Segoe UI" w:cs="Segoe UI"/>
          <w:color w:val="000000"/>
          <w:sz w:val="21"/>
          <w:szCs w:val="21"/>
        </w:rPr>
      </w:pPr>
    </w:p>
    <w:p w14:paraId="4A36549B" w14:textId="2A9898D3" w:rsidR="00EE3AAA" w:rsidRPr="00350A37" w:rsidRDefault="00EE3AAA" w:rsidP="00350A37">
      <w:pPr>
        <w:pStyle w:val="Heading1"/>
        <w:rPr>
          <w:rFonts w:asciiTheme="minorHAnsi" w:eastAsia="Arial" w:hAnsiTheme="minorHAnsi" w:cstheme="minorHAnsi"/>
          <w:color w:val="E36C0A" w:themeColor="accent6" w:themeShade="BF"/>
        </w:rPr>
      </w:pPr>
      <w:bookmarkStart w:id="1" w:name="_Toc167717027"/>
      <w:r w:rsidRPr="00EE3AAA">
        <w:rPr>
          <w:rFonts w:asciiTheme="minorHAnsi" w:eastAsia="Arial" w:hAnsiTheme="minorHAnsi" w:cstheme="minorHAnsi"/>
          <w:color w:val="E36C0A" w:themeColor="accent6" w:themeShade="BF"/>
        </w:rPr>
        <w:t xml:space="preserve">Provision an Azure AI </w:t>
      </w:r>
      <w:r w:rsidR="00244F97">
        <w:rPr>
          <w:rFonts w:asciiTheme="minorHAnsi" w:eastAsia="Arial" w:hAnsiTheme="minorHAnsi" w:cstheme="minorHAnsi"/>
          <w:color w:val="E36C0A" w:themeColor="accent6" w:themeShade="BF"/>
        </w:rPr>
        <w:t xml:space="preserve">Search </w:t>
      </w:r>
      <w:r w:rsidRPr="00EE3AAA">
        <w:rPr>
          <w:rFonts w:asciiTheme="minorHAnsi" w:eastAsia="Arial" w:hAnsiTheme="minorHAnsi" w:cstheme="minorHAnsi"/>
          <w:color w:val="E36C0A" w:themeColor="accent6" w:themeShade="BF"/>
        </w:rPr>
        <w:t>Services</w:t>
      </w:r>
      <w:bookmarkEnd w:id="1"/>
      <w:r w:rsidRPr="00EE3AAA">
        <w:rPr>
          <w:rFonts w:asciiTheme="minorHAnsi" w:eastAsia="Arial" w:hAnsiTheme="minorHAnsi" w:cstheme="minorHAnsi"/>
          <w:color w:val="E36C0A" w:themeColor="accent6" w:themeShade="BF"/>
        </w:rPr>
        <w:t xml:space="preserve"> </w:t>
      </w:r>
    </w:p>
    <w:p w14:paraId="16B787EA" w14:textId="77777777" w:rsidR="00350A37" w:rsidRPr="00350A37" w:rsidRDefault="00350A37" w:rsidP="00350A37">
      <w:pPr>
        <w:numPr>
          <w:ilvl w:val="0"/>
          <w:numId w:val="52"/>
        </w:numPr>
        <w:shd w:val="clear" w:color="auto" w:fill="FFFFFF"/>
        <w:spacing w:before="100" w:beforeAutospacing="1" w:after="100" w:afterAutospacing="1"/>
        <w:rPr>
          <w:rFonts w:ascii="Segoe UI" w:hAnsi="Segoe UI" w:cs="Segoe UI"/>
          <w:color w:val="000000"/>
          <w:sz w:val="21"/>
          <w:szCs w:val="21"/>
        </w:rPr>
      </w:pPr>
      <w:r w:rsidRPr="00350A37">
        <w:rPr>
          <w:rFonts w:ascii="Segoe UI" w:hAnsi="Segoe UI" w:cs="Segoe UI"/>
          <w:color w:val="000000"/>
          <w:sz w:val="21"/>
          <w:szCs w:val="21"/>
        </w:rPr>
        <w:t>In a web browser, open the Azure portal at </w:t>
      </w:r>
      <w:r w:rsidRPr="00350A37">
        <w:rPr>
          <w:rFonts w:ascii="Consolas" w:hAnsi="Consolas" w:cs="Courier New"/>
          <w:color w:val="000000"/>
          <w:shd w:val="clear" w:color="auto" w:fill="EFEFEF"/>
        </w:rPr>
        <w:t>https</w:t>
      </w:r>
      <w:r w:rsidRPr="00350A37">
        <w:rPr>
          <w:rFonts w:ascii="Consolas" w:hAnsi="Consolas" w:cs="Courier New"/>
          <w:color w:val="666600"/>
          <w:shd w:val="clear" w:color="auto" w:fill="EFEFEF"/>
        </w:rPr>
        <w:t>:</w:t>
      </w:r>
      <w:r w:rsidRPr="00350A37">
        <w:rPr>
          <w:rFonts w:ascii="Consolas" w:hAnsi="Consolas" w:cs="Courier New"/>
          <w:color w:val="880000"/>
          <w:shd w:val="clear" w:color="auto" w:fill="EFEFEF"/>
        </w:rPr>
        <w:t>//portal.azure.com</w:t>
      </w:r>
      <w:r w:rsidRPr="00350A37">
        <w:rPr>
          <w:rFonts w:ascii="Segoe UI" w:hAnsi="Segoe UI" w:cs="Segoe UI"/>
          <w:color w:val="000000"/>
          <w:sz w:val="21"/>
          <w:szCs w:val="21"/>
        </w:rPr>
        <w:t>, and sign in using the Microsoft account associated with your Azure subscription.</w:t>
      </w:r>
    </w:p>
    <w:p w14:paraId="19E5C7B2" w14:textId="77777777" w:rsidR="00350A37" w:rsidRPr="00350A37" w:rsidRDefault="00350A37" w:rsidP="00350A37">
      <w:pPr>
        <w:numPr>
          <w:ilvl w:val="0"/>
          <w:numId w:val="52"/>
        </w:numPr>
        <w:shd w:val="clear" w:color="auto" w:fill="FFFFFF"/>
        <w:spacing w:before="100" w:beforeAutospacing="1" w:after="100" w:afterAutospacing="1"/>
        <w:rPr>
          <w:rFonts w:ascii="Segoe UI" w:hAnsi="Segoe UI" w:cs="Segoe UI"/>
          <w:color w:val="000000"/>
          <w:sz w:val="21"/>
          <w:szCs w:val="21"/>
        </w:rPr>
      </w:pPr>
      <w:r w:rsidRPr="00350A37">
        <w:rPr>
          <w:rFonts w:ascii="Segoe UI" w:hAnsi="Segoe UI" w:cs="Segoe UI"/>
          <w:color w:val="000000"/>
          <w:sz w:val="21"/>
          <w:szCs w:val="21"/>
        </w:rPr>
        <w:t>Select the </w:t>
      </w:r>
      <w:r w:rsidRPr="00350A37">
        <w:rPr>
          <w:rFonts w:ascii="MS Gothic" w:eastAsia="MS Gothic" w:hAnsi="MS Gothic" w:cs="MS Gothic" w:hint="eastAsia"/>
          <w:b/>
          <w:bCs/>
          <w:color w:val="000000"/>
          <w:sz w:val="21"/>
          <w:szCs w:val="21"/>
        </w:rPr>
        <w:t>＋</w:t>
      </w:r>
      <w:r w:rsidRPr="00350A37">
        <w:rPr>
          <w:rFonts w:ascii="Segoe UI" w:hAnsi="Segoe UI" w:cs="Segoe UI"/>
          <w:b/>
          <w:bCs/>
          <w:color w:val="000000"/>
          <w:sz w:val="21"/>
          <w:szCs w:val="21"/>
        </w:rPr>
        <w:t>Create a resource</w:t>
      </w:r>
      <w:r w:rsidRPr="00350A37">
        <w:rPr>
          <w:rFonts w:ascii="Segoe UI" w:hAnsi="Segoe UI" w:cs="Segoe UI"/>
          <w:color w:val="000000"/>
          <w:sz w:val="21"/>
          <w:szCs w:val="21"/>
        </w:rPr>
        <w:t> button, search for </w:t>
      </w:r>
      <w:r w:rsidRPr="00350A37">
        <w:rPr>
          <w:rFonts w:ascii="Segoe UI" w:hAnsi="Segoe UI" w:cs="Segoe UI"/>
          <w:i/>
          <w:iCs/>
          <w:color w:val="000000"/>
          <w:sz w:val="21"/>
          <w:szCs w:val="21"/>
        </w:rPr>
        <w:t>search</w:t>
      </w:r>
      <w:r w:rsidRPr="00350A37">
        <w:rPr>
          <w:rFonts w:ascii="Segoe UI" w:hAnsi="Segoe UI" w:cs="Segoe UI"/>
          <w:color w:val="000000"/>
          <w:sz w:val="21"/>
          <w:szCs w:val="21"/>
        </w:rPr>
        <w:t>, and create an </w:t>
      </w:r>
      <w:r w:rsidRPr="00350A37">
        <w:rPr>
          <w:rFonts w:ascii="Segoe UI" w:hAnsi="Segoe UI" w:cs="Segoe UI"/>
          <w:b/>
          <w:bCs/>
          <w:color w:val="000000"/>
          <w:sz w:val="21"/>
          <w:szCs w:val="21"/>
        </w:rPr>
        <w:t>Azure AI Search</w:t>
      </w:r>
      <w:r w:rsidRPr="00350A37">
        <w:rPr>
          <w:rFonts w:ascii="Segoe UI" w:hAnsi="Segoe UI" w:cs="Segoe UI"/>
          <w:color w:val="000000"/>
          <w:sz w:val="21"/>
          <w:szCs w:val="21"/>
        </w:rPr>
        <w:t> resource with the following settings:</w:t>
      </w:r>
    </w:p>
    <w:p w14:paraId="1F2AA72C" w14:textId="77777777" w:rsidR="00350A37" w:rsidRPr="00350A37" w:rsidRDefault="00350A37" w:rsidP="00350A37">
      <w:pPr>
        <w:numPr>
          <w:ilvl w:val="1"/>
          <w:numId w:val="52"/>
        </w:numPr>
        <w:shd w:val="clear" w:color="auto" w:fill="FFFFFF"/>
        <w:spacing w:before="75" w:after="75"/>
        <w:rPr>
          <w:rFonts w:ascii="Segoe UI" w:hAnsi="Segoe UI" w:cs="Segoe UI"/>
          <w:color w:val="000000"/>
          <w:sz w:val="21"/>
          <w:szCs w:val="21"/>
        </w:rPr>
      </w:pPr>
      <w:r w:rsidRPr="00350A37">
        <w:rPr>
          <w:rFonts w:ascii="Segoe UI" w:hAnsi="Segoe UI" w:cs="Segoe UI"/>
          <w:b/>
          <w:bCs/>
          <w:color w:val="000000"/>
          <w:sz w:val="21"/>
          <w:szCs w:val="21"/>
        </w:rPr>
        <w:t>Subscription</w:t>
      </w:r>
      <w:r w:rsidRPr="00350A37">
        <w:rPr>
          <w:rFonts w:ascii="Segoe UI" w:hAnsi="Segoe UI" w:cs="Segoe UI"/>
          <w:color w:val="000000"/>
          <w:sz w:val="21"/>
          <w:szCs w:val="21"/>
        </w:rPr>
        <w:t>: </w:t>
      </w:r>
      <w:r w:rsidRPr="00350A37">
        <w:rPr>
          <w:rFonts w:ascii="Segoe UI" w:hAnsi="Segoe UI" w:cs="Segoe UI"/>
          <w:i/>
          <w:iCs/>
          <w:color w:val="000000"/>
          <w:sz w:val="21"/>
          <w:szCs w:val="21"/>
        </w:rPr>
        <w:t>Your Azure subscription</w:t>
      </w:r>
    </w:p>
    <w:p w14:paraId="425BFC9B" w14:textId="77777777" w:rsidR="00350A37" w:rsidRPr="00350A37" w:rsidRDefault="00350A37" w:rsidP="00350A37">
      <w:pPr>
        <w:numPr>
          <w:ilvl w:val="1"/>
          <w:numId w:val="52"/>
        </w:numPr>
        <w:shd w:val="clear" w:color="auto" w:fill="FFFFFF"/>
        <w:spacing w:before="75" w:after="75"/>
        <w:rPr>
          <w:rFonts w:ascii="Segoe UI" w:hAnsi="Segoe UI" w:cs="Segoe UI"/>
          <w:color w:val="000000"/>
          <w:sz w:val="21"/>
          <w:szCs w:val="21"/>
        </w:rPr>
      </w:pPr>
      <w:r w:rsidRPr="00350A37">
        <w:rPr>
          <w:rFonts w:ascii="Segoe UI" w:hAnsi="Segoe UI" w:cs="Segoe UI"/>
          <w:b/>
          <w:bCs/>
          <w:color w:val="000000"/>
          <w:sz w:val="21"/>
          <w:szCs w:val="21"/>
        </w:rPr>
        <w:t>Resource group</w:t>
      </w:r>
      <w:r w:rsidRPr="00350A37">
        <w:rPr>
          <w:rFonts w:ascii="Segoe UI" w:hAnsi="Segoe UI" w:cs="Segoe UI"/>
          <w:color w:val="000000"/>
          <w:sz w:val="21"/>
          <w:szCs w:val="21"/>
        </w:rPr>
        <w:t>: </w:t>
      </w:r>
      <w:r w:rsidRPr="00350A37">
        <w:rPr>
          <w:rFonts w:ascii="Segoe UI" w:hAnsi="Segoe UI" w:cs="Segoe UI"/>
          <w:i/>
          <w:iCs/>
          <w:color w:val="000000"/>
          <w:sz w:val="21"/>
          <w:szCs w:val="21"/>
        </w:rPr>
        <w:t>Create a new resource group (if you are using a restricted subscription, you may not have permission to create a new resource group - use the one provided)</w:t>
      </w:r>
    </w:p>
    <w:p w14:paraId="5DF693EF" w14:textId="77777777" w:rsidR="00350A37" w:rsidRPr="00350A37" w:rsidRDefault="00350A37" w:rsidP="00350A37">
      <w:pPr>
        <w:numPr>
          <w:ilvl w:val="1"/>
          <w:numId w:val="52"/>
        </w:numPr>
        <w:shd w:val="clear" w:color="auto" w:fill="FFFFFF"/>
        <w:spacing w:before="75" w:after="75"/>
        <w:rPr>
          <w:rFonts w:ascii="Segoe UI" w:hAnsi="Segoe UI" w:cs="Segoe UI"/>
          <w:color w:val="000000"/>
          <w:sz w:val="21"/>
          <w:szCs w:val="21"/>
        </w:rPr>
      </w:pPr>
      <w:r w:rsidRPr="00350A37">
        <w:rPr>
          <w:rFonts w:ascii="Segoe UI" w:hAnsi="Segoe UI" w:cs="Segoe UI"/>
          <w:b/>
          <w:bCs/>
          <w:color w:val="000000"/>
          <w:sz w:val="21"/>
          <w:szCs w:val="21"/>
        </w:rPr>
        <w:t>Service name</w:t>
      </w:r>
      <w:r w:rsidRPr="00350A37">
        <w:rPr>
          <w:rFonts w:ascii="Segoe UI" w:hAnsi="Segoe UI" w:cs="Segoe UI"/>
          <w:color w:val="000000"/>
          <w:sz w:val="21"/>
          <w:szCs w:val="21"/>
        </w:rPr>
        <w:t>: </w:t>
      </w:r>
      <w:r w:rsidRPr="00350A37">
        <w:rPr>
          <w:rFonts w:ascii="Segoe UI" w:hAnsi="Segoe UI" w:cs="Segoe UI"/>
          <w:i/>
          <w:iCs/>
          <w:color w:val="000000"/>
          <w:sz w:val="21"/>
          <w:szCs w:val="21"/>
        </w:rPr>
        <w:t>Enter a unique name</w:t>
      </w:r>
    </w:p>
    <w:p w14:paraId="5796188E" w14:textId="77777777" w:rsidR="00350A37" w:rsidRPr="00350A37" w:rsidRDefault="00350A37" w:rsidP="00350A37">
      <w:pPr>
        <w:numPr>
          <w:ilvl w:val="1"/>
          <w:numId w:val="52"/>
        </w:numPr>
        <w:shd w:val="clear" w:color="auto" w:fill="FFFFFF"/>
        <w:spacing w:before="75" w:after="75"/>
        <w:rPr>
          <w:rFonts w:ascii="Segoe UI" w:hAnsi="Segoe UI" w:cs="Segoe UI"/>
          <w:color w:val="000000"/>
          <w:sz w:val="21"/>
          <w:szCs w:val="21"/>
        </w:rPr>
      </w:pPr>
      <w:r w:rsidRPr="00350A37">
        <w:rPr>
          <w:rFonts w:ascii="Segoe UI" w:hAnsi="Segoe UI" w:cs="Segoe UI"/>
          <w:b/>
          <w:bCs/>
          <w:color w:val="000000"/>
          <w:sz w:val="21"/>
          <w:szCs w:val="21"/>
        </w:rPr>
        <w:lastRenderedPageBreak/>
        <w:t>Location</w:t>
      </w:r>
      <w:r w:rsidRPr="00350A37">
        <w:rPr>
          <w:rFonts w:ascii="Segoe UI" w:hAnsi="Segoe UI" w:cs="Segoe UI"/>
          <w:color w:val="000000"/>
          <w:sz w:val="21"/>
          <w:szCs w:val="21"/>
        </w:rPr>
        <w:t>: </w:t>
      </w:r>
      <w:r w:rsidRPr="00350A37">
        <w:rPr>
          <w:rFonts w:ascii="Segoe UI" w:hAnsi="Segoe UI" w:cs="Segoe UI"/>
          <w:i/>
          <w:iCs/>
          <w:color w:val="000000"/>
          <w:sz w:val="21"/>
          <w:szCs w:val="21"/>
        </w:rPr>
        <w:t>Select a location - note that your Azure AI Search and Azure AI Services resources must be in the same location</w:t>
      </w:r>
    </w:p>
    <w:p w14:paraId="3438EC88" w14:textId="77777777" w:rsidR="00350A37" w:rsidRDefault="00350A37" w:rsidP="00350A37">
      <w:pPr>
        <w:numPr>
          <w:ilvl w:val="1"/>
          <w:numId w:val="52"/>
        </w:numPr>
        <w:shd w:val="clear" w:color="auto" w:fill="FFFFFF"/>
        <w:spacing w:before="75" w:after="75"/>
        <w:rPr>
          <w:rFonts w:ascii="Segoe UI" w:hAnsi="Segoe UI" w:cs="Segoe UI"/>
          <w:color w:val="000000"/>
          <w:sz w:val="21"/>
          <w:szCs w:val="21"/>
        </w:rPr>
      </w:pPr>
      <w:r w:rsidRPr="00350A37">
        <w:rPr>
          <w:rFonts w:ascii="Segoe UI" w:hAnsi="Segoe UI" w:cs="Segoe UI"/>
          <w:b/>
          <w:bCs/>
          <w:color w:val="000000"/>
          <w:sz w:val="21"/>
          <w:szCs w:val="21"/>
        </w:rPr>
        <w:t>Pricing tier</w:t>
      </w:r>
      <w:r w:rsidRPr="00350A37">
        <w:rPr>
          <w:rFonts w:ascii="Segoe UI" w:hAnsi="Segoe UI" w:cs="Segoe UI"/>
          <w:color w:val="000000"/>
          <w:sz w:val="21"/>
          <w:szCs w:val="21"/>
        </w:rPr>
        <w:t>: Basic</w:t>
      </w:r>
    </w:p>
    <w:p w14:paraId="182B5819" w14:textId="77777777" w:rsidR="00350A37" w:rsidRDefault="00350A37" w:rsidP="00350A37">
      <w:pPr>
        <w:shd w:val="clear" w:color="auto" w:fill="FFFFFF"/>
        <w:spacing w:before="75" w:after="75"/>
        <w:rPr>
          <w:rFonts w:ascii="Segoe UI" w:hAnsi="Segoe UI" w:cs="Segoe UI"/>
          <w:color w:val="000000"/>
          <w:sz w:val="21"/>
          <w:szCs w:val="21"/>
        </w:rPr>
      </w:pPr>
    </w:p>
    <w:p w14:paraId="605C3CA3" w14:textId="0C0FE015" w:rsidR="00350A37" w:rsidRDefault="00350A37" w:rsidP="00350A37">
      <w:pPr>
        <w:shd w:val="clear" w:color="auto" w:fill="FFFFFF"/>
        <w:spacing w:before="75" w:after="75"/>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113C1F7A" wp14:editId="200572C0">
            <wp:extent cx="4191000" cy="3314700"/>
            <wp:effectExtent l="0" t="0" r="0" b="0"/>
            <wp:docPr id="117332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3314700"/>
                    </a:xfrm>
                    <a:prstGeom prst="rect">
                      <a:avLst/>
                    </a:prstGeom>
                    <a:noFill/>
                    <a:ln>
                      <a:noFill/>
                    </a:ln>
                  </pic:spPr>
                </pic:pic>
              </a:graphicData>
            </a:graphic>
          </wp:inline>
        </w:drawing>
      </w:r>
    </w:p>
    <w:p w14:paraId="3B95D18D" w14:textId="77777777" w:rsidR="00350A37" w:rsidRDefault="00350A37" w:rsidP="00350A37">
      <w:pPr>
        <w:shd w:val="clear" w:color="auto" w:fill="FFFFFF"/>
        <w:spacing w:before="75" w:after="75"/>
        <w:rPr>
          <w:rFonts w:ascii="Segoe UI" w:hAnsi="Segoe UI" w:cs="Segoe UI"/>
          <w:color w:val="000000"/>
          <w:sz w:val="21"/>
          <w:szCs w:val="21"/>
        </w:rPr>
      </w:pPr>
    </w:p>
    <w:p w14:paraId="55BCB24B" w14:textId="77777777" w:rsidR="00350A37" w:rsidRDefault="00350A37" w:rsidP="00350A37">
      <w:pPr>
        <w:shd w:val="clear" w:color="auto" w:fill="FFFFFF"/>
        <w:spacing w:before="75" w:after="75"/>
        <w:rPr>
          <w:rFonts w:ascii="Segoe UI" w:hAnsi="Segoe UI" w:cs="Segoe UI"/>
          <w:color w:val="000000"/>
          <w:sz w:val="21"/>
          <w:szCs w:val="21"/>
        </w:rPr>
      </w:pPr>
    </w:p>
    <w:p w14:paraId="74FA3898" w14:textId="2C608E52" w:rsidR="00350A37" w:rsidRDefault="00350A37" w:rsidP="00350A37">
      <w:pPr>
        <w:shd w:val="clear" w:color="auto" w:fill="FFFFFF"/>
        <w:spacing w:before="75" w:after="75"/>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98F1DB0" wp14:editId="18D7DDB1">
            <wp:extent cx="5981700" cy="3657600"/>
            <wp:effectExtent l="0" t="0" r="0" b="0"/>
            <wp:docPr id="1103579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657600"/>
                    </a:xfrm>
                    <a:prstGeom prst="rect">
                      <a:avLst/>
                    </a:prstGeom>
                    <a:noFill/>
                    <a:ln>
                      <a:noFill/>
                    </a:ln>
                  </pic:spPr>
                </pic:pic>
              </a:graphicData>
            </a:graphic>
          </wp:inline>
        </w:drawing>
      </w:r>
    </w:p>
    <w:p w14:paraId="3D6F5194" w14:textId="77777777" w:rsidR="00350A37" w:rsidRDefault="00350A37" w:rsidP="00350A37">
      <w:pPr>
        <w:shd w:val="clear" w:color="auto" w:fill="FFFFFF"/>
        <w:spacing w:before="75" w:after="75"/>
        <w:rPr>
          <w:rFonts w:ascii="Segoe UI" w:hAnsi="Segoe UI" w:cs="Segoe UI"/>
          <w:color w:val="000000"/>
          <w:sz w:val="21"/>
          <w:szCs w:val="21"/>
        </w:rPr>
      </w:pPr>
    </w:p>
    <w:p w14:paraId="1954687B" w14:textId="25D6457E" w:rsidR="00244F97" w:rsidRDefault="00244F97" w:rsidP="00350A37">
      <w:p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Select Basic Pricing Tier</w:t>
      </w:r>
    </w:p>
    <w:p w14:paraId="0562E13E" w14:textId="15418E7E" w:rsidR="00350A37" w:rsidRDefault="00350A37" w:rsidP="00350A37">
      <w:pPr>
        <w:shd w:val="clear" w:color="auto" w:fill="FFFFFF"/>
        <w:spacing w:before="75" w:after="75"/>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5B849546" wp14:editId="6FFE9907">
            <wp:extent cx="6191250" cy="2800350"/>
            <wp:effectExtent l="0" t="0" r="0" b="0"/>
            <wp:docPr id="1026035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2800350"/>
                    </a:xfrm>
                    <a:prstGeom prst="rect">
                      <a:avLst/>
                    </a:prstGeom>
                    <a:noFill/>
                    <a:ln>
                      <a:noFill/>
                    </a:ln>
                  </pic:spPr>
                </pic:pic>
              </a:graphicData>
            </a:graphic>
          </wp:inline>
        </w:drawing>
      </w:r>
    </w:p>
    <w:p w14:paraId="2E9D00AE" w14:textId="77777777" w:rsidR="00350A37" w:rsidRDefault="00350A37" w:rsidP="00350A37">
      <w:pPr>
        <w:shd w:val="clear" w:color="auto" w:fill="FFFFFF"/>
        <w:spacing w:before="75" w:after="75"/>
        <w:rPr>
          <w:rFonts w:ascii="Segoe UI" w:hAnsi="Segoe UI" w:cs="Segoe UI"/>
          <w:color w:val="000000"/>
          <w:sz w:val="21"/>
          <w:szCs w:val="21"/>
        </w:rPr>
      </w:pPr>
    </w:p>
    <w:p w14:paraId="417D9F35" w14:textId="6FAA7674" w:rsidR="00350A37" w:rsidRDefault="00350A37" w:rsidP="00350A37">
      <w:pPr>
        <w:shd w:val="clear" w:color="auto" w:fill="FFFFFF"/>
        <w:spacing w:before="75" w:after="75"/>
        <w:rPr>
          <w:rFonts w:ascii="Segoe UI" w:hAnsi="Segoe UI" w:cs="Segoe UI"/>
          <w:color w:val="000000"/>
          <w:sz w:val="21"/>
          <w:szCs w:val="21"/>
        </w:rPr>
      </w:pPr>
      <w:r w:rsidRPr="00350A37">
        <w:rPr>
          <w:rFonts w:ascii="Segoe UI" w:hAnsi="Segoe UI" w:cs="Segoe UI"/>
          <w:color w:val="000000"/>
          <w:sz w:val="21"/>
          <w:szCs w:val="21"/>
        </w:rPr>
        <w:drawing>
          <wp:inline distT="0" distB="0" distL="0" distR="0" wp14:anchorId="798F2717" wp14:editId="334EC57D">
            <wp:extent cx="6197600" cy="3557905"/>
            <wp:effectExtent l="0" t="0" r="0" b="4445"/>
            <wp:docPr id="10447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63368" name=""/>
                    <pic:cNvPicPr/>
                  </pic:nvPicPr>
                  <pic:blipFill>
                    <a:blip r:embed="rId15"/>
                    <a:stretch>
                      <a:fillRect/>
                    </a:stretch>
                  </pic:blipFill>
                  <pic:spPr>
                    <a:xfrm>
                      <a:off x="0" y="0"/>
                      <a:ext cx="6197600" cy="3557905"/>
                    </a:xfrm>
                    <a:prstGeom prst="rect">
                      <a:avLst/>
                    </a:prstGeom>
                  </pic:spPr>
                </pic:pic>
              </a:graphicData>
            </a:graphic>
          </wp:inline>
        </w:drawing>
      </w:r>
    </w:p>
    <w:p w14:paraId="0DEC39F9" w14:textId="77777777" w:rsidR="00350A37" w:rsidRDefault="00350A37" w:rsidP="00350A37">
      <w:pPr>
        <w:shd w:val="clear" w:color="auto" w:fill="FFFFFF"/>
        <w:spacing w:before="75" w:after="75"/>
        <w:rPr>
          <w:rFonts w:ascii="Segoe UI" w:hAnsi="Segoe UI" w:cs="Segoe UI"/>
          <w:color w:val="000000"/>
          <w:sz w:val="21"/>
          <w:szCs w:val="21"/>
        </w:rPr>
      </w:pPr>
    </w:p>
    <w:p w14:paraId="44F0F3C5" w14:textId="633D26D7" w:rsidR="00350A37" w:rsidRDefault="00244F97" w:rsidP="00350A37">
      <w:p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 xml:space="preserve">Click </w:t>
      </w:r>
      <w:r w:rsidR="00350A37">
        <w:rPr>
          <w:rFonts w:ascii="Segoe UI" w:hAnsi="Segoe UI" w:cs="Segoe UI"/>
          <w:color w:val="000000"/>
          <w:sz w:val="21"/>
          <w:szCs w:val="21"/>
        </w:rPr>
        <w:t>Next</w:t>
      </w:r>
    </w:p>
    <w:p w14:paraId="64983A03" w14:textId="4B9F08CA" w:rsidR="00350A37" w:rsidRDefault="00350A37" w:rsidP="00350A37">
      <w:pPr>
        <w:shd w:val="clear" w:color="auto" w:fill="FFFFFF"/>
        <w:spacing w:before="75" w:after="75"/>
        <w:rPr>
          <w:rFonts w:ascii="Segoe UI" w:hAnsi="Segoe UI" w:cs="Segoe UI"/>
          <w:color w:val="000000"/>
          <w:sz w:val="21"/>
          <w:szCs w:val="21"/>
        </w:rPr>
      </w:pPr>
      <w:r w:rsidRPr="00350A37">
        <w:rPr>
          <w:rFonts w:ascii="Segoe UI" w:hAnsi="Segoe UI" w:cs="Segoe UI"/>
          <w:color w:val="000000"/>
          <w:sz w:val="21"/>
          <w:szCs w:val="21"/>
        </w:rPr>
        <w:lastRenderedPageBreak/>
        <w:drawing>
          <wp:inline distT="0" distB="0" distL="0" distR="0" wp14:anchorId="2F211C0E" wp14:editId="727D03F6">
            <wp:extent cx="6197600" cy="4274185"/>
            <wp:effectExtent l="0" t="0" r="0" b="0"/>
            <wp:docPr id="138006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3552" name=""/>
                    <pic:cNvPicPr/>
                  </pic:nvPicPr>
                  <pic:blipFill>
                    <a:blip r:embed="rId16"/>
                    <a:stretch>
                      <a:fillRect/>
                    </a:stretch>
                  </pic:blipFill>
                  <pic:spPr>
                    <a:xfrm>
                      <a:off x="0" y="0"/>
                      <a:ext cx="6197600" cy="4274185"/>
                    </a:xfrm>
                    <a:prstGeom prst="rect">
                      <a:avLst/>
                    </a:prstGeom>
                  </pic:spPr>
                </pic:pic>
              </a:graphicData>
            </a:graphic>
          </wp:inline>
        </w:drawing>
      </w:r>
    </w:p>
    <w:p w14:paraId="2C995658" w14:textId="77777777" w:rsidR="00244F97" w:rsidRDefault="00244F97" w:rsidP="00350A37">
      <w:pPr>
        <w:shd w:val="clear" w:color="auto" w:fill="FFFFFF"/>
        <w:spacing w:before="75" w:after="75"/>
        <w:rPr>
          <w:rFonts w:ascii="Segoe UI" w:hAnsi="Segoe UI" w:cs="Segoe UI"/>
          <w:color w:val="000000"/>
          <w:sz w:val="21"/>
          <w:szCs w:val="21"/>
        </w:rPr>
      </w:pPr>
    </w:p>
    <w:p w14:paraId="6D486ACA" w14:textId="0A82213C" w:rsidR="00244F97" w:rsidRDefault="00244F97" w:rsidP="00350A37">
      <w:p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Click Next</w:t>
      </w:r>
    </w:p>
    <w:p w14:paraId="323E945E" w14:textId="0056ACE9" w:rsidR="00244F97" w:rsidRDefault="00244F97" w:rsidP="00350A37">
      <w:pPr>
        <w:shd w:val="clear" w:color="auto" w:fill="FFFFFF"/>
        <w:spacing w:before="75" w:after="75"/>
        <w:rPr>
          <w:rFonts w:ascii="Segoe UI" w:hAnsi="Segoe UI" w:cs="Segoe UI"/>
          <w:color w:val="000000"/>
          <w:sz w:val="21"/>
          <w:szCs w:val="21"/>
        </w:rPr>
      </w:pPr>
      <w:r w:rsidRPr="00244F97">
        <w:rPr>
          <w:rFonts w:ascii="Segoe UI" w:hAnsi="Segoe UI" w:cs="Segoe UI"/>
          <w:color w:val="000000"/>
          <w:sz w:val="21"/>
          <w:szCs w:val="21"/>
        </w:rPr>
        <w:drawing>
          <wp:inline distT="0" distB="0" distL="0" distR="0" wp14:anchorId="18341A59" wp14:editId="41E1299E">
            <wp:extent cx="6197600" cy="2097405"/>
            <wp:effectExtent l="0" t="0" r="0" b="0"/>
            <wp:docPr id="19904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10759" name=""/>
                    <pic:cNvPicPr/>
                  </pic:nvPicPr>
                  <pic:blipFill>
                    <a:blip r:embed="rId17"/>
                    <a:stretch>
                      <a:fillRect/>
                    </a:stretch>
                  </pic:blipFill>
                  <pic:spPr>
                    <a:xfrm>
                      <a:off x="0" y="0"/>
                      <a:ext cx="6197600" cy="2097405"/>
                    </a:xfrm>
                    <a:prstGeom prst="rect">
                      <a:avLst/>
                    </a:prstGeom>
                  </pic:spPr>
                </pic:pic>
              </a:graphicData>
            </a:graphic>
          </wp:inline>
        </w:drawing>
      </w:r>
    </w:p>
    <w:p w14:paraId="1B93C76F" w14:textId="77777777" w:rsidR="00244F97" w:rsidRDefault="00244F97" w:rsidP="00350A37">
      <w:pPr>
        <w:shd w:val="clear" w:color="auto" w:fill="FFFFFF"/>
        <w:spacing w:before="75" w:after="75"/>
        <w:rPr>
          <w:rFonts w:ascii="Segoe UI" w:hAnsi="Segoe UI" w:cs="Segoe UI"/>
          <w:color w:val="000000"/>
          <w:sz w:val="21"/>
          <w:szCs w:val="21"/>
        </w:rPr>
      </w:pPr>
    </w:p>
    <w:p w14:paraId="08F0AF52" w14:textId="25322C61" w:rsidR="00244F97" w:rsidRDefault="00244F97" w:rsidP="00350A37">
      <w:p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Review and Create</w:t>
      </w:r>
    </w:p>
    <w:p w14:paraId="14147C4A" w14:textId="77777777" w:rsidR="00244F97" w:rsidRDefault="00244F97" w:rsidP="00350A37">
      <w:pPr>
        <w:shd w:val="clear" w:color="auto" w:fill="FFFFFF"/>
        <w:spacing w:before="75" w:after="75"/>
        <w:rPr>
          <w:rFonts w:ascii="Segoe UI" w:hAnsi="Segoe UI" w:cs="Segoe UI"/>
          <w:color w:val="000000"/>
          <w:sz w:val="21"/>
          <w:szCs w:val="21"/>
        </w:rPr>
      </w:pPr>
    </w:p>
    <w:p w14:paraId="2A63B03D" w14:textId="77777777" w:rsidR="00244F97" w:rsidRDefault="00244F97" w:rsidP="000B4562">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Wait for deployment to complete, and then go to the deployed resource.</w:t>
      </w:r>
    </w:p>
    <w:p w14:paraId="1BC86802" w14:textId="77777777" w:rsidR="00350A37" w:rsidRPr="00350A37" w:rsidRDefault="00350A37" w:rsidP="00350A37">
      <w:pPr>
        <w:shd w:val="clear" w:color="auto" w:fill="FFFFFF"/>
        <w:spacing w:before="75" w:after="75"/>
        <w:rPr>
          <w:rFonts w:ascii="Segoe UI" w:hAnsi="Segoe UI" w:cs="Segoe UI"/>
          <w:color w:val="000000"/>
          <w:sz w:val="21"/>
          <w:szCs w:val="21"/>
        </w:rPr>
      </w:pPr>
    </w:p>
    <w:p w14:paraId="66F90325" w14:textId="77777777" w:rsidR="000B4562" w:rsidRDefault="000B4562" w:rsidP="00EE3AAA">
      <w:pPr>
        <w:pStyle w:val="NormalWeb"/>
        <w:shd w:val="clear" w:color="auto" w:fill="FFFFFF"/>
        <w:rPr>
          <w:rFonts w:ascii="Segoe UI" w:hAnsi="Segoe UI" w:cs="Segoe UI"/>
          <w:color w:val="000000"/>
          <w:sz w:val="21"/>
          <w:szCs w:val="21"/>
        </w:rPr>
      </w:pPr>
    </w:p>
    <w:p w14:paraId="19EBE2EB" w14:textId="77777777" w:rsidR="000B4562" w:rsidRDefault="000B4562" w:rsidP="00EE3AAA">
      <w:pPr>
        <w:pStyle w:val="NormalWeb"/>
        <w:shd w:val="clear" w:color="auto" w:fill="FFFFFF"/>
        <w:rPr>
          <w:rFonts w:ascii="Segoe UI" w:hAnsi="Segoe UI" w:cs="Segoe UI"/>
          <w:color w:val="000000"/>
          <w:sz w:val="21"/>
          <w:szCs w:val="21"/>
        </w:rPr>
      </w:pPr>
    </w:p>
    <w:p w14:paraId="35D5D0B6" w14:textId="77777777" w:rsidR="000B4562" w:rsidRDefault="000B4562" w:rsidP="00EE3AAA">
      <w:pPr>
        <w:pStyle w:val="NormalWeb"/>
        <w:shd w:val="clear" w:color="auto" w:fill="FFFFFF"/>
        <w:rPr>
          <w:rFonts w:ascii="Segoe UI" w:hAnsi="Segoe UI" w:cs="Segoe UI"/>
          <w:color w:val="000000"/>
          <w:sz w:val="21"/>
          <w:szCs w:val="21"/>
        </w:rPr>
      </w:pPr>
    </w:p>
    <w:p w14:paraId="3F728418" w14:textId="77777777" w:rsidR="000B4562" w:rsidRDefault="00244F97" w:rsidP="000B4562">
      <w:pPr>
        <w:pStyle w:val="NormalWeb"/>
        <w:shd w:val="clear" w:color="auto" w:fill="FFFFFF"/>
        <w:ind w:left="720"/>
        <w:rPr>
          <w:rFonts w:ascii="Segoe UI" w:hAnsi="Segoe UI" w:cs="Segoe UI"/>
          <w:color w:val="000000"/>
          <w:sz w:val="21"/>
          <w:szCs w:val="21"/>
        </w:rPr>
      </w:pPr>
      <w:r w:rsidRPr="00244F97">
        <w:rPr>
          <w:rFonts w:ascii="Segoe UI" w:hAnsi="Segoe UI" w:cs="Segoe UI"/>
          <w:color w:val="000000"/>
          <w:sz w:val="21"/>
          <w:szCs w:val="21"/>
        </w:rPr>
        <w:lastRenderedPageBreak/>
        <w:drawing>
          <wp:anchor distT="0" distB="0" distL="114300" distR="114300" simplePos="0" relativeHeight="251659264" behindDoc="0" locked="0" layoutInCell="1" allowOverlap="1" wp14:anchorId="5383B934" wp14:editId="7C255C4E">
            <wp:simplePos x="828675" y="809625"/>
            <wp:positionH relativeFrom="column">
              <wp:align>left</wp:align>
            </wp:positionH>
            <wp:positionV relativeFrom="paragraph">
              <wp:align>top</wp:align>
            </wp:positionV>
            <wp:extent cx="6197600" cy="3323590"/>
            <wp:effectExtent l="0" t="0" r="0" b="0"/>
            <wp:wrapSquare wrapText="bothSides"/>
            <wp:docPr id="28068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81919" name=""/>
                    <pic:cNvPicPr/>
                  </pic:nvPicPr>
                  <pic:blipFill>
                    <a:blip r:embed="rId18">
                      <a:extLst>
                        <a:ext uri="{28A0092B-C50C-407E-A947-70E740481C1C}">
                          <a14:useLocalDpi xmlns:a14="http://schemas.microsoft.com/office/drawing/2010/main" val="0"/>
                        </a:ext>
                      </a:extLst>
                    </a:blip>
                    <a:stretch>
                      <a:fillRect/>
                    </a:stretch>
                  </pic:blipFill>
                  <pic:spPr>
                    <a:xfrm>
                      <a:off x="0" y="0"/>
                      <a:ext cx="6197600" cy="3323590"/>
                    </a:xfrm>
                    <a:prstGeom prst="rect">
                      <a:avLst/>
                    </a:prstGeom>
                  </pic:spPr>
                </pic:pic>
              </a:graphicData>
            </a:graphic>
          </wp:anchor>
        </w:drawing>
      </w:r>
    </w:p>
    <w:p w14:paraId="53CA1346" w14:textId="758D0E82" w:rsidR="000B4562" w:rsidRDefault="000B4562" w:rsidP="000B4562">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Review the </w:t>
      </w:r>
      <w:r>
        <w:rPr>
          <w:rStyle w:val="Strong"/>
          <w:rFonts w:ascii="Segoe UI" w:eastAsiaTheme="majorEastAsia" w:hAnsi="Segoe UI" w:cs="Segoe UI"/>
          <w:color w:val="000000"/>
          <w:sz w:val="21"/>
          <w:szCs w:val="21"/>
        </w:rPr>
        <w:t>Overview</w:t>
      </w:r>
      <w:r>
        <w:rPr>
          <w:rFonts w:ascii="Segoe UI" w:hAnsi="Segoe UI" w:cs="Segoe UI"/>
          <w:color w:val="000000"/>
          <w:sz w:val="21"/>
          <w:szCs w:val="21"/>
        </w:rPr>
        <w:t> page on the blade for your Azure AI Search resource in the Azure portal. Here, you can use a visual interface to create, test, manage, and monitor the various components of a search solution; including data sources, indexes, indexers, and skillsets.</w:t>
      </w:r>
    </w:p>
    <w:p w14:paraId="36463193" w14:textId="77777777" w:rsidR="000B4562" w:rsidRDefault="000B4562" w:rsidP="000B4562">
      <w:pPr>
        <w:pStyle w:val="NormalWeb"/>
        <w:shd w:val="clear" w:color="auto" w:fill="FFFFFF"/>
        <w:ind w:left="720"/>
        <w:rPr>
          <w:rFonts w:ascii="Segoe UI" w:hAnsi="Segoe UI" w:cs="Segoe UI"/>
          <w:color w:val="000000"/>
          <w:sz w:val="21"/>
          <w:szCs w:val="21"/>
        </w:rPr>
      </w:pPr>
    </w:p>
    <w:p w14:paraId="2196DC07" w14:textId="641984D1" w:rsidR="000B4562" w:rsidRDefault="000B4562" w:rsidP="000B4562">
      <w:pPr>
        <w:pStyle w:val="NormalWeb"/>
        <w:shd w:val="clear" w:color="auto" w:fill="FFFFFF"/>
        <w:ind w:left="720"/>
        <w:rPr>
          <w:rFonts w:ascii="Segoe UI" w:hAnsi="Segoe UI" w:cs="Segoe UI"/>
          <w:color w:val="000000"/>
          <w:sz w:val="21"/>
          <w:szCs w:val="21"/>
        </w:rPr>
      </w:pPr>
      <w:r w:rsidRPr="000B4562">
        <w:rPr>
          <w:rFonts w:ascii="Segoe UI" w:hAnsi="Segoe UI" w:cs="Segoe UI"/>
          <w:color w:val="000000"/>
          <w:sz w:val="21"/>
          <w:szCs w:val="21"/>
        </w:rPr>
        <w:drawing>
          <wp:inline distT="0" distB="0" distL="0" distR="0" wp14:anchorId="42093E2D" wp14:editId="2116D067">
            <wp:extent cx="6197600" cy="4319905"/>
            <wp:effectExtent l="0" t="0" r="0" b="4445"/>
            <wp:docPr id="19393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0332" name=""/>
                    <pic:cNvPicPr/>
                  </pic:nvPicPr>
                  <pic:blipFill>
                    <a:blip r:embed="rId19"/>
                    <a:stretch>
                      <a:fillRect/>
                    </a:stretch>
                  </pic:blipFill>
                  <pic:spPr>
                    <a:xfrm>
                      <a:off x="0" y="0"/>
                      <a:ext cx="6197600" cy="4319905"/>
                    </a:xfrm>
                    <a:prstGeom prst="rect">
                      <a:avLst/>
                    </a:prstGeom>
                  </pic:spPr>
                </pic:pic>
              </a:graphicData>
            </a:graphic>
          </wp:inline>
        </w:drawing>
      </w:r>
    </w:p>
    <w:p w14:paraId="71F38CE9" w14:textId="0A523A27" w:rsidR="009360BF" w:rsidRDefault="009360BF" w:rsidP="00EE3AAA">
      <w:pPr>
        <w:pStyle w:val="NormalWeb"/>
        <w:shd w:val="clear" w:color="auto" w:fill="FFFFFF"/>
        <w:rPr>
          <w:rFonts w:ascii="Segoe UI" w:hAnsi="Segoe UI" w:cs="Segoe UI"/>
          <w:color w:val="000000"/>
          <w:sz w:val="21"/>
          <w:szCs w:val="21"/>
        </w:rPr>
      </w:pPr>
    </w:p>
    <w:p w14:paraId="7D4D7365" w14:textId="56C531A4" w:rsidR="00244F97" w:rsidRPr="00350A37" w:rsidRDefault="00244F97" w:rsidP="00244F97">
      <w:pPr>
        <w:pStyle w:val="Heading1"/>
        <w:rPr>
          <w:rFonts w:asciiTheme="minorHAnsi" w:eastAsia="Arial" w:hAnsiTheme="minorHAnsi" w:cstheme="minorHAnsi"/>
          <w:color w:val="E36C0A" w:themeColor="accent6" w:themeShade="BF"/>
        </w:rPr>
      </w:pPr>
      <w:bookmarkStart w:id="2" w:name="_Toc167717028"/>
      <w:r w:rsidRPr="00EE3AAA">
        <w:rPr>
          <w:rFonts w:asciiTheme="minorHAnsi" w:eastAsia="Arial" w:hAnsiTheme="minorHAnsi" w:cstheme="minorHAnsi"/>
          <w:color w:val="E36C0A" w:themeColor="accent6" w:themeShade="BF"/>
        </w:rPr>
        <w:lastRenderedPageBreak/>
        <w:t>Provision an Azure AI Services</w:t>
      </w:r>
      <w:bookmarkEnd w:id="2"/>
      <w:r w:rsidRPr="00EE3AAA">
        <w:rPr>
          <w:rFonts w:asciiTheme="minorHAnsi" w:eastAsia="Arial" w:hAnsiTheme="minorHAnsi" w:cstheme="minorHAnsi"/>
          <w:color w:val="E36C0A" w:themeColor="accent6" w:themeShade="BF"/>
        </w:rPr>
        <w:t xml:space="preserve"> </w:t>
      </w:r>
    </w:p>
    <w:p w14:paraId="4F5F62C6" w14:textId="77777777" w:rsidR="000B4562" w:rsidRPr="000B4562" w:rsidRDefault="000B4562" w:rsidP="000B4562">
      <w:pPr>
        <w:numPr>
          <w:ilvl w:val="0"/>
          <w:numId w:val="55"/>
        </w:numPr>
        <w:shd w:val="clear" w:color="auto" w:fill="FFFFFF"/>
        <w:spacing w:before="75" w:after="75"/>
        <w:rPr>
          <w:rFonts w:ascii="Segoe UI" w:hAnsi="Segoe UI" w:cs="Segoe UI"/>
          <w:color w:val="000000"/>
          <w:sz w:val="21"/>
          <w:szCs w:val="21"/>
        </w:rPr>
      </w:pPr>
      <w:r w:rsidRPr="000B4562">
        <w:rPr>
          <w:rFonts w:ascii="Segoe UI" w:hAnsi="Segoe UI" w:cs="Segoe UI"/>
          <w:color w:val="000000"/>
          <w:sz w:val="21"/>
          <w:szCs w:val="21"/>
        </w:rPr>
        <w:t>Return to the home page of the Azure portal, and then select the </w:t>
      </w:r>
      <w:r w:rsidRPr="000B4562">
        <w:rPr>
          <w:rFonts w:ascii="MS Gothic" w:eastAsia="MS Gothic" w:hAnsi="MS Gothic" w:cs="MS Gothic"/>
          <w:b/>
          <w:bCs/>
          <w:color w:val="000000"/>
          <w:sz w:val="21"/>
          <w:szCs w:val="21"/>
        </w:rPr>
        <w:t>＋</w:t>
      </w:r>
      <w:r w:rsidRPr="000B4562">
        <w:rPr>
          <w:rFonts w:ascii="Segoe UI" w:hAnsi="Segoe UI" w:cs="Segoe UI"/>
          <w:b/>
          <w:bCs/>
          <w:color w:val="000000"/>
          <w:sz w:val="21"/>
          <w:szCs w:val="21"/>
        </w:rPr>
        <w:t>Create a resource</w:t>
      </w:r>
      <w:r w:rsidRPr="000B4562">
        <w:rPr>
          <w:rFonts w:ascii="Segoe UI" w:hAnsi="Segoe UI" w:cs="Segoe UI"/>
          <w:color w:val="000000"/>
          <w:sz w:val="21"/>
          <w:szCs w:val="21"/>
        </w:rPr>
        <w:t> button, search for </w:t>
      </w:r>
      <w:r w:rsidRPr="000B4562">
        <w:rPr>
          <w:rFonts w:ascii="Segoe UI" w:hAnsi="Segoe UI" w:cs="Segoe UI"/>
          <w:i/>
          <w:iCs/>
          <w:color w:val="000000"/>
          <w:sz w:val="21"/>
          <w:szCs w:val="21"/>
        </w:rPr>
        <w:t>Azure AI Services</w:t>
      </w:r>
      <w:r w:rsidRPr="000B4562">
        <w:rPr>
          <w:rFonts w:ascii="Segoe UI" w:hAnsi="Segoe UI" w:cs="Segoe UI"/>
          <w:color w:val="000000"/>
          <w:sz w:val="21"/>
          <w:szCs w:val="21"/>
        </w:rPr>
        <w:t>, and create an </w:t>
      </w:r>
      <w:r w:rsidRPr="000B4562">
        <w:rPr>
          <w:rFonts w:ascii="Segoe UI" w:hAnsi="Segoe UI" w:cs="Segoe UI"/>
          <w:b/>
          <w:bCs/>
          <w:color w:val="000000"/>
          <w:sz w:val="21"/>
          <w:szCs w:val="21"/>
        </w:rPr>
        <w:t>Azure AI Services</w:t>
      </w:r>
      <w:r w:rsidRPr="000B4562">
        <w:rPr>
          <w:rFonts w:ascii="Segoe UI" w:hAnsi="Segoe UI" w:cs="Segoe UI"/>
          <w:color w:val="000000"/>
          <w:sz w:val="21"/>
          <w:szCs w:val="21"/>
        </w:rPr>
        <w:t> resource with the following settings:</w:t>
      </w:r>
    </w:p>
    <w:p w14:paraId="195D246B" w14:textId="77777777" w:rsidR="000B4562" w:rsidRPr="000B4562" w:rsidRDefault="000B4562" w:rsidP="000B4562">
      <w:pPr>
        <w:numPr>
          <w:ilvl w:val="1"/>
          <w:numId w:val="55"/>
        </w:numPr>
        <w:shd w:val="clear" w:color="auto" w:fill="FFFFFF"/>
        <w:spacing w:before="75" w:after="75"/>
        <w:rPr>
          <w:rFonts w:ascii="Segoe UI" w:hAnsi="Segoe UI" w:cs="Segoe UI"/>
          <w:color w:val="000000"/>
          <w:sz w:val="21"/>
          <w:szCs w:val="21"/>
        </w:rPr>
      </w:pPr>
      <w:r w:rsidRPr="000B4562">
        <w:rPr>
          <w:rFonts w:ascii="Segoe UI" w:hAnsi="Segoe UI" w:cs="Segoe UI"/>
          <w:b/>
          <w:bCs/>
          <w:color w:val="000000"/>
          <w:sz w:val="21"/>
          <w:szCs w:val="21"/>
        </w:rPr>
        <w:t>Subscription</w:t>
      </w:r>
      <w:r w:rsidRPr="000B4562">
        <w:rPr>
          <w:rFonts w:ascii="Segoe UI" w:hAnsi="Segoe UI" w:cs="Segoe UI"/>
          <w:color w:val="000000"/>
          <w:sz w:val="21"/>
          <w:szCs w:val="21"/>
        </w:rPr>
        <w:t>: </w:t>
      </w:r>
      <w:r w:rsidRPr="000B4562">
        <w:rPr>
          <w:rFonts w:ascii="Segoe UI" w:hAnsi="Segoe UI" w:cs="Segoe UI"/>
          <w:i/>
          <w:iCs/>
          <w:color w:val="000000"/>
          <w:sz w:val="21"/>
          <w:szCs w:val="21"/>
        </w:rPr>
        <w:t>Your Azure subscription</w:t>
      </w:r>
    </w:p>
    <w:p w14:paraId="254AD239" w14:textId="77777777" w:rsidR="000B4562" w:rsidRPr="000B4562" w:rsidRDefault="000B4562" w:rsidP="000B4562">
      <w:pPr>
        <w:numPr>
          <w:ilvl w:val="1"/>
          <w:numId w:val="55"/>
        </w:numPr>
        <w:shd w:val="clear" w:color="auto" w:fill="FFFFFF"/>
        <w:spacing w:before="75" w:after="75"/>
        <w:rPr>
          <w:rFonts w:ascii="Segoe UI" w:hAnsi="Segoe UI" w:cs="Segoe UI"/>
          <w:color w:val="000000"/>
          <w:sz w:val="21"/>
          <w:szCs w:val="21"/>
        </w:rPr>
      </w:pPr>
      <w:r w:rsidRPr="000B4562">
        <w:rPr>
          <w:rFonts w:ascii="Segoe UI" w:hAnsi="Segoe UI" w:cs="Segoe UI"/>
          <w:b/>
          <w:bCs/>
          <w:color w:val="000000"/>
          <w:sz w:val="21"/>
          <w:szCs w:val="21"/>
        </w:rPr>
        <w:t>Resource group</w:t>
      </w:r>
      <w:r w:rsidRPr="000B4562">
        <w:rPr>
          <w:rFonts w:ascii="Segoe UI" w:hAnsi="Segoe UI" w:cs="Segoe UI"/>
          <w:color w:val="000000"/>
          <w:sz w:val="21"/>
          <w:szCs w:val="21"/>
        </w:rPr>
        <w:t>: </w:t>
      </w:r>
      <w:r w:rsidRPr="000B4562">
        <w:rPr>
          <w:rFonts w:ascii="Segoe UI" w:hAnsi="Segoe UI" w:cs="Segoe UI"/>
          <w:i/>
          <w:iCs/>
          <w:color w:val="000000"/>
          <w:sz w:val="21"/>
          <w:szCs w:val="21"/>
        </w:rPr>
        <w:t>The same resource group as your Azure AI Search resource</w:t>
      </w:r>
    </w:p>
    <w:p w14:paraId="426F94C5" w14:textId="77777777" w:rsidR="000B4562" w:rsidRPr="000B4562" w:rsidRDefault="000B4562" w:rsidP="000B4562">
      <w:pPr>
        <w:numPr>
          <w:ilvl w:val="1"/>
          <w:numId w:val="55"/>
        </w:numPr>
        <w:shd w:val="clear" w:color="auto" w:fill="FFFFFF"/>
        <w:spacing w:before="75" w:after="75"/>
        <w:rPr>
          <w:rFonts w:ascii="Segoe UI" w:hAnsi="Segoe UI" w:cs="Segoe UI"/>
          <w:color w:val="000000"/>
          <w:sz w:val="21"/>
          <w:szCs w:val="21"/>
        </w:rPr>
      </w:pPr>
      <w:r w:rsidRPr="000B4562">
        <w:rPr>
          <w:rFonts w:ascii="Segoe UI" w:hAnsi="Segoe UI" w:cs="Segoe UI"/>
          <w:b/>
          <w:bCs/>
          <w:color w:val="000000"/>
          <w:sz w:val="21"/>
          <w:szCs w:val="21"/>
        </w:rPr>
        <w:t>Region</w:t>
      </w:r>
      <w:r w:rsidRPr="000B4562">
        <w:rPr>
          <w:rFonts w:ascii="Segoe UI" w:hAnsi="Segoe UI" w:cs="Segoe UI"/>
          <w:color w:val="000000"/>
          <w:sz w:val="21"/>
          <w:szCs w:val="21"/>
        </w:rPr>
        <w:t>: </w:t>
      </w:r>
      <w:r w:rsidRPr="000B4562">
        <w:rPr>
          <w:rFonts w:ascii="Segoe UI" w:hAnsi="Segoe UI" w:cs="Segoe UI"/>
          <w:i/>
          <w:iCs/>
          <w:color w:val="000000"/>
          <w:sz w:val="21"/>
          <w:szCs w:val="21"/>
        </w:rPr>
        <w:t>The same location as your Azure AI Search resource</w:t>
      </w:r>
    </w:p>
    <w:p w14:paraId="4DAB2F05" w14:textId="77777777" w:rsidR="000B4562" w:rsidRPr="000B4562" w:rsidRDefault="000B4562" w:rsidP="000B4562">
      <w:pPr>
        <w:numPr>
          <w:ilvl w:val="1"/>
          <w:numId w:val="55"/>
        </w:numPr>
        <w:shd w:val="clear" w:color="auto" w:fill="FFFFFF"/>
        <w:spacing w:before="75" w:after="75"/>
        <w:rPr>
          <w:rFonts w:ascii="Segoe UI" w:hAnsi="Segoe UI" w:cs="Segoe UI"/>
          <w:color w:val="000000"/>
          <w:sz w:val="21"/>
          <w:szCs w:val="21"/>
        </w:rPr>
      </w:pPr>
      <w:r w:rsidRPr="000B4562">
        <w:rPr>
          <w:rFonts w:ascii="Segoe UI" w:hAnsi="Segoe UI" w:cs="Segoe UI"/>
          <w:b/>
          <w:bCs/>
          <w:color w:val="000000"/>
          <w:sz w:val="21"/>
          <w:szCs w:val="21"/>
        </w:rPr>
        <w:t>Name</w:t>
      </w:r>
      <w:r w:rsidRPr="000B4562">
        <w:rPr>
          <w:rFonts w:ascii="Segoe UI" w:hAnsi="Segoe UI" w:cs="Segoe UI"/>
          <w:color w:val="000000"/>
          <w:sz w:val="21"/>
          <w:szCs w:val="21"/>
        </w:rPr>
        <w:t>: </w:t>
      </w:r>
      <w:r w:rsidRPr="000B4562">
        <w:rPr>
          <w:rFonts w:ascii="Segoe UI" w:hAnsi="Segoe UI" w:cs="Segoe UI"/>
          <w:i/>
          <w:iCs/>
          <w:color w:val="000000"/>
          <w:sz w:val="21"/>
          <w:szCs w:val="21"/>
        </w:rPr>
        <w:t>Enter a unique name</w:t>
      </w:r>
    </w:p>
    <w:p w14:paraId="3B37AA68" w14:textId="77777777" w:rsidR="000B4562" w:rsidRDefault="000B4562" w:rsidP="000B4562">
      <w:pPr>
        <w:numPr>
          <w:ilvl w:val="1"/>
          <w:numId w:val="55"/>
        </w:numPr>
        <w:shd w:val="clear" w:color="auto" w:fill="FFFFFF"/>
        <w:spacing w:before="75" w:after="75"/>
        <w:rPr>
          <w:rFonts w:ascii="Segoe UI" w:hAnsi="Segoe UI" w:cs="Segoe UI"/>
          <w:color w:val="000000"/>
          <w:sz w:val="21"/>
          <w:szCs w:val="21"/>
        </w:rPr>
      </w:pPr>
      <w:r w:rsidRPr="000B4562">
        <w:rPr>
          <w:rFonts w:ascii="Segoe UI" w:hAnsi="Segoe UI" w:cs="Segoe UI"/>
          <w:b/>
          <w:bCs/>
          <w:color w:val="000000"/>
          <w:sz w:val="21"/>
          <w:szCs w:val="21"/>
        </w:rPr>
        <w:t>Pricing tier</w:t>
      </w:r>
      <w:r w:rsidRPr="000B4562">
        <w:rPr>
          <w:rFonts w:ascii="Segoe UI" w:hAnsi="Segoe UI" w:cs="Segoe UI"/>
          <w:color w:val="000000"/>
          <w:sz w:val="21"/>
          <w:szCs w:val="21"/>
        </w:rPr>
        <w:t>: Standard S0</w:t>
      </w:r>
    </w:p>
    <w:p w14:paraId="4D08F3D7" w14:textId="62136646" w:rsidR="000B4562" w:rsidRDefault="000B4562" w:rsidP="000B4562">
      <w:pPr>
        <w:shd w:val="clear" w:color="auto" w:fill="FFFFFF"/>
        <w:spacing w:before="75" w:after="75"/>
        <w:ind w:left="1440"/>
        <w:rPr>
          <w:rFonts w:ascii="Segoe UI" w:hAnsi="Segoe UI" w:cs="Segoe UI"/>
          <w:color w:val="000000"/>
          <w:sz w:val="21"/>
          <w:szCs w:val="21"/>
        </w:rPr>
      </w:pPr>
    </w:p>
    <w:p w14:paraId="64CDBB2B" w14:textId="77777777" w:rsidR="0065628C" w:rsidRPr="00EE3AAA" w:rsidRDefault="0065628C" w:rsidP="0065628C">
      <w:pPr>
        <w:pStyle w:val="ListParagraph"/>
        <w:numPr>
          <w:ilvl w:val="0"/>
          <w:numId w:val="29"/>
        </w:numPr>
        <w:rPr>
          <w:rFonts w:asciiTheme="minorHAnsi" w:hAnsiTheme="minorHAnsi" w:cstheme="minorHAnsi"/>
          <w:sz w:val="24"/>
          <w:szCs w:val="24"/>
        </w:rPr>
      </w:pPr>
      <w:proofErr w:type="spellStart"/>
      <w:r w:rsidRPr="00EE3AAA">
        <w:rPr>
          <w:rFonts w:asciiTheme="minorHAnsi" w:hAnsiTheme="minorHAnsi" w:cstheme="minorHAnsi"/>
          <w:sz w:val="24"/>
          <w:szCs w:val="24"/>
        </w:rPr>
        <w:t>Serach</w:t>
      </w:r>
      <w:proofErr w:type="spellEnd"/>
      <w:r w:rsidRPr="00EE3AAA">
        <w:rPr>
          <w:rFonts w:asciiTheme="minorHAnsi" w:hAnsiTheme="minorHAnsi" w:cstheme="minorHAnsi"/>
          <w:sz w:val="24"/>
          <w:szCs w:val="24"/>
        </w:rPr>
        <w:t xml:space="preserve"> AI Service and select </w:t>
      </w:r>
      <w:r w:rsidRPr="00EE3AAA">
        <w:rPr>
          <w:rFonts w:asciiTheme="minorHAnsi" w:hAnsiTheme="minorHAnsi" w:cstheme="minorHAnsi"/>
          <w:b/>
          <w:bCs/>
          <w:sz w:val="24"/>
          <w:szCs w:val="24"/>
        </w:rPr>
        <w:t>Azure AI Services</w:t>
      </w:r>
    </w:p>
    <w:p w14:paraId="43925FD9" w14:textId="77777777" w:rsidR="0065628C" w:rsidRPr="00F363E7" w:rsidRDefault="0065628C" w:rsidP="0065628C">
      <w:pPr>
        <w:pStyle w:val="NormalWeb"/>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0332690" wp14:editId="655B2AD7">
            <wp:extent cx="3067050" cy="2114550"/>
            <wp:effectExtent l="0" t="0" r="0" b="0"/>
            <wp:docPr id="21149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14550"/>
                    </a:xfrm>
                    <a:prstGeom prst="rect">
                      <a:avLst/>
                    </a:prstGeom>
                    <a:noFill/>
                    <a:ln>
                      <a:noFill/>
                    </a:ln>
                  </pic:spPr>
                </pic:pic>
              </a:graphicData>
            </a:graphic>
          </wp:inline>
        </w:drawing>
      </w:r>
    </w:p>
    <w:p w14:paraId="6173F201" w14:textId="77777777" w:rsidR="0065628C" w:rsidRPr="00F363E7" w:rsidRDefault="0065628C" w:rsidP="0065628C">
      <w:pPr>
        <w:pStyle w:val="ListParagraph"/>
        <w:numPr>
          <w:ilvl w:val="0"/>
          <w:numId w:val="29"/>
        </w:numPr>
        <w:rPr>
          <w:rFonts w:asciiTheme="minorHAnsi" w:hAnsiTheme="minorHAnsi" w:cstheme="minorHAnsi"/>
          <w:sz w:val="24"/>
          <w:szCs w:val="24"/>
        </w:rPr>
      </w:pPr>
      <w:r>
        <w:rPr>
          <w:rFonts w:asciiTheme="minorHAnsi" w:hAnsiTheme="minorHAnsi" w:cstheme="minorHAnsi"/>
          <w:sz w:val="24"/>
          <w:szCs w:val="24"/>
        </w:rPr>
        <w:t xml:space="preserve">Select </w:t>
      </w:r>
      <w:r>
        <w:rPr>
          <w:rFonts w:asciiTheme="minorHAnsi" w:hAnsiTheme="minorHAnsi" w:cstheme="minorHAnsi"/>
          <w:b/>
          <w:bCs/>
          <w:sz w:val="24"/>
          <w:szCs w:val="24"/>
        </w:rPr>
        <w:t xml:space="preserve">Azure Ai Service Muti-Service Account </w:t>
      </w:r>
      <w:r>
        <w:rPr>
          <w:rFonts w:asciiTheme="minorHAnsi" w:hAnsiTheme="minorHAnsi" w:cstheme="minorHAnsi"/>
          <w:sz w:val="24"/>
          <w:szCs w:val="24"/>
        </w:rPr>
        <w:t xml:space="preserve">and Click </w:t>
      </w:r>
      <w:r w:rsidRPr="00F363E7">
        <w:rPr>
          <w:rFonts w:asciiTheme="minorHAnsi" w:hAnsiTheme="minorHAnsi" w:cstheme="minorHAnsi"/>
          <w:b/>
          <w:bCs/>
          <w:sz w:val="24"/>
          <w:szCs w:val="24"/>
        </w:rPr>
        <w:t>create</w:t>
      </w:r>
      <w:r>
        <w:rPr>
          <w:rFonts w:asciiTheme="minorHAnsi" w:hAnsiTheme="minorHAnsi" w:cstheme="minorHAnsi"/>
          <w:sz w:val="24"/>
          <w:szCs w:val="24"/>
        </w:rPr>
        <w:t xml:space="preserve"> </w:t>
      </w:r>
    </w:p>
    <w:p w14:paraId="3817F8F7" w14:textId="77777777" w:rsidR="0065628C" w:rsidRDefault="0065628C" w:rsidP="0065628C">
      <w:pPr>
        <w:pStyle w:val="NormalWeb"/>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58773B6" wp14:editId="24D65A99">
            <wp:extent cx="6197600" cy="3212465"/>
            <wp:effectExtent l="0" t="0" r="0" b="6985"/>
            <wp:docPr id="126841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7600" cy="3212465"/>
                    </a:xfrm>
                    <a:prstGeom prst="rect">
                      <a:avLst/>
                    </a:prstGeom>
                    <a:noFill/>
                    <a:ln>
                      <a:noFill/>
                    </a:ln>
                  </pic:spPr>
                </pic:pic>
              </a:graphicData>
            </a:graphic>
          </wp:inline>
        </w:drawing>
      </w:r>
    </w:p>
    <w:p w14:paraId="0AB6E517" w14:textId="77777777" w:rsidR="0065628C" w:rsidRDefault="0065628C" w:rsidP="0065628C">
      <w:pPr>
        <w:pStyle w:val="NormalWeb"/>
        <w:shd w:val="clear" w:color="auto" w:fill="FFFFFF"/>
        <w:rPr>
          <w:rFonts w:ascii="Segoe UI" w:hAnsi="Segoe UI" w:cs="Segoe UI"/>
          <w:color w:val="000000"/>
          <w:sz w:val="21"/>
          <w:szCs w:val="21"/>
        </w:rPr>
      </w:pPr>
    </w:p>
    <w:p w14:paraId="257F502A" w14:textId="77777777" w:rsidR="0065628C" w:rsidRDefault="0065628C" w:rsidP="0065628C">
      <w:pPr>
        <w:pStyle w:val="NormalWeb"/>
        <w:shd w:val="clear" w:color="auto" w:fill="FFFFFF"/>
        <w:rPr>
          <w:rFonts w:ascii="Segoe UI" w:hAnsi="Segoe UI" w:cs="Segoe UI"/>
          <w:color w:val="000000"/>
          <w:sz w:val="21"/>
          <w:szCs w:val="21"/>
        </w:rPr>
      </w:pPr>
      <w:r w:rsidRPr="00780BCE">
        <w:rPr>
          <w:rFonts w:ascii="Segoe UI" w:hAnsi="Segoe UI" w:cs="Segoe UI"/>
          <w:noProof/>
          <w:color w:val="000000"/>
          <w:sz w:val="21"/>
          <w:szCs w:val="21"/>
        </w:rPr>
        <w:lastRenderedPageBreak/>
        <w:drawing>
          <wp:inline distT="0" distB="0" distL="0" distR="0" wp14:anchorId="063C81AD" wp14:editId="5A47850A">
            <wp:extent cx="3172268" cy="1457528"/>
            <wp:effectExtent l="0" t="0" r="9525" b="0"/>
            <wp:docPr id="194364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45672" name=""/>
                    <pic:cNvPicPr/>
                  </pic:nvPicPr>
                  <pic:blipFill>
                    <a:blip r:embed="rId22"/>
                    <a:stretch>
                      <a:fillRect/>
                    </a:stretch>
                  </pic:blipFill>
                  <pic:spPr>
                    <a:xfrm>
                      <a:off x="0" y="0"/>
                      <a:ext cx="3172268" cy="1457528"/>
                    </a:xfrm>
                    <a:prstGeom prst="rect">
                      <a:avLst/>
                    </a:prstGeom>
                  </pic:spPr>
                </pic:pic>
              </a:graphicData>
            </a:graphic>
          </wp:inline>
        </w:drawing>
      </w:r>
    </w:p>
    <w:p w14:paraId="69FAD54C" w14:textId="77777777" w:rsidR="00185362" w:rsidRDefault="00185362" w:rsidP="000B4562">
      <w:pPr>
        <w:shd w:val="clear" w:color="auto" w:fill="FFFFFF"/>
        <w:spacing w:before="75" w:after="75"/>
        <w:ind w:left="1440"/>
        <w:rPr>
          <w:rFonts w:ascii="Segoe UI" w:hAnsi="Segoe UI" w:cs="Segoe UI"/>
          <w:color w:val="000000"/>
          <w:sz w:val="21"/>
          <w:szCs w:val="21"/>
        </w:rPr>
      </w:pPr>
    </w:p>
    <w:p w14:paraId="606262F3" w14:textId="34F6D163" w:rsidR="00185362" w:rsidRPr="000B4562" w:rsidRDefault="00185362" w:rsidP="00185362">
      <w:pPr>
        <w:shd w:val="clear" w:color="auto" w:fill="FFFFFF"/>
        <w:tabs>
          <w:tab w:val="left" w:pos="540"/>
        </w:tabs>
        <w:spacing w:before="75" w:after="75"/>
        <w:ind w:left="540"/>
        <w:rPr>
          <w:rFonts w:ascii="Segoe UI" w:hAnsi="Segoe UI" w:cs="Segoe UI"/>
          <w:color w:val="000000"/>
          <w:sz w:val="21"/>
          <w:szCs w:val="21"/>
        </w:rPr>
      </w:pPr>
      <w:r w:rsidRPr="00185362">
        <w:rPr>
          <w:rFonts w:ascii="Segoe UI" w:hAnsi="Segoe UI" w:cs="Segoe UI"/>
          <w:color w:val="000000"/>
          <w:sz w:val="21"/>
          <w:szCs w:val="21"/>
        </w:rPr>
        <w:drawing>
          <wp:inline distT="0" distB="0" distL="0" distR="0" wp14:anchorId="7BCB898B" wp14:editId="662CDC7C">
            <wp:extent cx="5743575" cy="6100445"/>
            <wp:effectExtent l="0" t="0" r="9525" b="0"/>
            <wp:docPr id="151815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57660" name=""/>
                    <pic:cNvPicPr/>
                  </pic:nvPicPr>
                  <pic:blipFill>
                    <a:blip r:embed="rId23"/>
                    <a:stretch>
                      <a:fillRect/>
                    </a:stretch>
                  </pic:blipFill>
                  <pic:spPr>
                    <a:xfrm>
                      <a:off x="0" y="0"/>
                      <a:ext cx="5753513" cy="6111000"/>
                    </a:xfrm>
                    <a:prstGeom prst="rect">
                      <a:avLst/>
                    </a:prstGeom>
                  </pic:spPr>
                </pic:pic>
              </a:graphicData>
            </a:graphic>
          </wp:inline>
        </w:drawing>
      </w:r>
    </w:p>
    <w:p w14:paraId="61913E95" w14:textId="28665AB7" w:rsidR="000B4562" w:rsidRPr="000B4562" w:rsidRDefault="00185362" w:rsidP="000B4562">
      <w:pPr>
        <w:numPr>
          <w:ilvl w:val="0"/>
          <w:numId w:val="55"/>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 xml:space="preserve">Click Next </w:t>
      </w:r>
      <w:r w:rsidR="000B4562" w:rsidRPr="000B4562">
        <w:rPr>
          <w:rFonts w:ascii="Segoe UI" w:hAnsi="Segoe UI" w:cs="Segoe UI"/>
          <w:color w:val="000000"/>
          <w:sz w:val="21"/>
          <w:szCs w:val="21"/>
        </w:rPr>
        <w:t>Select the required checkboxes and create the resource.</w:t>
      </w:r>
    </w:p>
    <w:p w14:paraId="1F50F7C3" w14:textId="5F202F0C" w:rsidR="00244F97" w:rsidRPr="00350A37" w:rsidRDefault="00185362" w:rsidP="000B4562">
      <w:pPr>
        <w:shd w:val="clear" w:color="auto" w:fill="FFFFFF"/>
        <w:spacing w:before="100" w:beforeAutospacing="1" w:after="100" w:afterAutospacing="1"/>
        <w:ind w:left="720"/>
        <w:rPr>
          <w:rFonts w:ascii="Segoe UI" w:hAnsi="Segoe UI" w:cs="Segoe UI"/>
          <w:color w:val="000000"/>
          <w:sz w:val="21"/>
          <w:szCs w:val="21"/>
        </w:rPr>
      </w:pPr>
      <w:r w:rsidRPr="00185362">
        <w:rPr>
          <w:rFonts w:ascii="Segoe UI" w:hAnsi="Segoe UI" w:cs="Segoe UI"/>
          <w:color w:val="000000"/>
          <w:sz w:val="21"/>
          <w:szCs w:val="21"/>
        </w:rPr>
        <w:lastRenderedPageBreak/>
        <w:drawing>
          <wp:inline distT="0" distB="0" distL="0" distR="0" wp14:anchorId="70B9D2F9" wp14:editId="5E51CA3D">
            <wp:extent cx="5591175" cy="4309673"/>
            <wp:effectExtent l="0" t="0" r="0" b="0"/>
            <wp:docPr id="56973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9125" name=""/>
                    <pic:cNvPicPr/>
                  </pic:nvPicPr>
                  <pic:blipFill>
                    <a:blip r:embed="rId24"/>
                    <a:stretch>
                      <a:fillRect/>
                    </a:stretch>
                  </pic:blipFill>
                  <pic:spPr>
                    <a:xfrm>
                      <a:off x="0" y="0"/>
                      <a:ext cx="5595155" cy="4312740"/>
                    </a:xfrm>
                    <a:prstGeom prst="rect">
                      <a:avLst/>
                    </a:prstGeom>
                  </pic:spPr>
                </pic:pic>
              </a:graphicData>
            </a:graphic>
          </wp:inline>
        </w:drawing>
      </w:r>
    </w:p>
    <w:p w14:paraId="023D1B50" w14:textId="4E807E7D" w:rsidR="00244F97" w:rsidRDefault="00185362" w:rsidP="00EE3AAA">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Click Review and Create</w:t>
      </w:r>
    </w:p>
    <w:p w14:paraId="28A78BA3" w14:textId="4E8E24AD" w:rsidR="00185362" w:rsidRDefault="0065628C" w:rsidP="00EE3AAA">
      <w:pPr>
        <w:pStyle w:val="NormalWeb"/>
        <w:shd w:val="clear" w:color="auto" w:fill="FFFFFF"/>
        <w:rPr>
          <w:rFonts w:ascii="Segoe UI" w:hAnsi="Segoe UI" w:cs="Segoe UI"/>
          <w:color w:val="000000"/>
          <w:sz w:val="21"/>
          <w:szCs w:val="21"/>
        </w:rPr>
      </w:pPr>
      <w:r w:rsidRPr="0065628C">
        <w:rPr>
          <w:rFonts w:ascii="Segoe UI" w:hAnsi="Segoe UI" w:cs="Segoe UI"/>
          <w:color w:val="000000"/>
          <w:sz w:val="21"/>
          <w:szCs w:val="21"/>
        </w:rPr>
        <w:drawing>
          <wp:inline distT="0" distB="0" distL="0" distR="0" wp14:anchorId="3E21EAB9" wp14:editId="3168B15A">
            <wp:extent cx="6197600" cy="2969895"/>
            <wp:effectExtent l="0" t="0" r="0" b="1905"/>
            <wp:docPr id="169569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8354" name=""/>
                    <pic:cNvPicPr/>
                  </pic:nvPicPr>
                  <pic:blipFill>
                    <a:blip r:embed="rId25"/>
                    <a:stretch>
                      <a:fillRect/>
                    </a:stretch>
                  </pic:blipFill>
                  <pic:spPr>
                    <a:xfrm>
                      <a:off x="0" y="0"/>
                      <a:ext cx="6197600" cy="2969895"/>
                    </a:xfrm>
                    <a:prstGeom prst="rect">
                      <a:avLst/>
                    </a:prstGeom>
                  </pic:spPr>
                </pic:pic>
              </a:graphicData>
            </a:graphic>
          </wp:inline>
        </w:drawing>
      </w:r>
    </w:p>
    <w:p w14:paraId="7F99047C" w14:textId="77777777" w:rsidR="0065628C" w:rsidRDefault="0065628C" w:rsidP="00EE3AAA">
      <w:pPr>
        <w:pStyle w:val="NormalWeb"/>
        <w:shd w:val="clear" w:color="auto" w:fill="FFFFFF"/>
        <w:rPr>
          <w:rFonts w:ascii="Segoe UI" w:hAnsi="Segoe UI" w:cs="Segoe UI"/>
          <w:color w:val="000000"/>
          <w:sz w:val="21"/>
          <w:szCs w:val="21"/>
        </w:rPr>
      </w:pPr>
    </w:p>
    <w:p w14:paraId="190E946C" w14:textId="11892D62" w:rsidR="0065628C" w:rsidRPr="00350A37" w:rsidRDefault="0065628C" w:rsidP="0065628C">
      <w:pPr>
        <w:pStyle w:val="Heading1"/>
        <w:rPr>
          <w:rFonts w:asciiTheme="minorHAnsi" w:eastAsia="Arial" w:hAnsiTheme="minorHAnsi" w:cstheme="minorHAnsi"/>
          <w:color w:val="E36C0A" w:themeColor="accent6" w:themeShade="BF"/>
        </w:rPr>
      </w:pPr>
      <w:bookmarkStart w:id="3" w:name="_Toc167717029"/>
      <w:r w:rsidRPr="00EE3AAA">
        <w:rPr>
          <w:rFonts w:asciiTheme="minorHAnsi" w:eastAsia="Arial" w:hAnsiTheme="minorHAnsi" w:cstheme="minorHAnsi"/>
          <w:color w:val="E36C0A" w:themeColor="accent6" w:themeShade="BF"/>
        </w:rPr>
        <w:t xml:space="preserve">Provision an Azure </w:t>
      </w:r>
      <w:r>
        <w:rPr>
          <w:rFonts w:asciiTheme="minorHAnsi" w:eastAsia="Arial" w:hAnsiTheme="minorHAnsi" w:cstheme="minorHAnsi"/>
          <w:color w:val="E36C0A" w:themeColor="accent6" w:themeShade="BF"/>
        </w:rPr>
        <w:t>Blob Storage</w:t>
      </w:r>
      <w:bookmarkEnd w:id="3"/>
      <w:r w:rsidRPr="00EE3AAA">
        <w:rPr>
          <w:rFonts w:asciiTheme="minorHAnsi" w:eastAsia="Arial" w:hAnsiTheme="minorHAnsi" w:cstheme="minorHAnsi"/>
          <w:color w:val="E36C0A" w:themeColor="accent6" w:themeShade="BF"/>
        </w:rPr>
        <w:t xml:space="preserve"> </w:t>
      </w:r>
    </w:p>
    <w:p w14:paraId="197AC50A" w14:textId="77777777" w:rsidR="0065628C" w:rsidRPr="0065628C" w:rsidRDefault="0065628C" w:rsidP="0065628C">
      <w:pPr>
        <w:shd w:val="clear" w:color="auto" w:fill="FFFFFF"/>
        <w:spacing w:before="100" w:beforeAutospacing="1" w:after="100" w:afterAutospacing="1"/>
        <w:rPr>
          <w:rFonts w:ascii="Segoe UI" w:hAnsi="Segoe UI" w:cs="Segoe UI"/>
          <w:color w:val="000000"/>
          <w:sz w:val="21"/>
          <w:szCs w:val="21"/>
        </w:rPr>
      </w:pPr>
      <w:r w:rsidRPr="0065628C">
        <w:rPr>
          <w:rFonts w:ascii="Segoe UI" w:hAnsi="Segoe UI" w:cs="Segoe UI"/>
          <w:color w:val="000000"/>
          <w:sz w:val="21"/>
          <w:szCs w:val="21"/>
        </w:rPr>
        <w:t>Return to the home page of the Azure portal, and then select the </w:t>
      </w:r>
      <w:r w:rsidRPr="0065628C">
        <w:rPr>
          <w:rFonts w:ascii="MS Gothic" w:eastAsia="MS Gothic" w:hAnsi="MS Gothic" w:cs="MS Gothic"/>
          <w:b/>
          <w:bCs/>
          <w:color w:val="000000"/>
          <w:sz w:val="21"/>
          <w:szCs w:val="21"/>
        </w:rPr>
        <w:t>＋</w:t>
      </w:r>
      <w:r w:rsidRPr="0065628C">
        <w:rPr>
          <w:rFonts w:ascii="Segoe UI" w:hAnsi="Segoe UI" w:cs="Segoe UI"/>
          <w:b/>
          <w:bCs/>
          <w:color w:val="000000"/>
          <w:sz w:val="21"/>
          <w:szCs w:val="21"/>
        </w:rPr>
        <w:t>Create a resource</w:t>
      </w:r>
      <w:r w:rsidRPr="0065628C">
        <w:rPr>
          <w:rFonts w:ascii="Segoe UI" w:hAnsi="Segoe UI" w:cs="Segoe UI"/>
          <w:color w:val="000000"/>
          <w:sz w:val="21"/>
          <w:szCs w:val="21"/>
        </w:rPr>
        <w:t> button, search for </w:t>
      </w:r>
      <w:r w:rsidRPr="0065628C">
        <w:rPr>
          <w:rFonts w:ascii="Segoe UI" w:hAnsi="Segoe UI" w:cs="Segoe UI"/>
          <w:i/>
          <w:iCs/>
          <w:color w:val="000000"/>
          <w:sz w:val="21"/>
          <w:szCs w:val="21"/>
        </w:rPr>
        <w:t>storage account</w:t>
      </w:r>
      <w:r w:rsidRPr="0065628C">
        <w:rPr>
          <w:rFonts w:ascii="Segoe UI" w:hAnsi="Segoe UI" w:cs="Segoe UI"/>
          <w:color w:val="000000"/>
          <w:sz w:val="21"/>
          <w:szCs w:val="21"/>
        </w:rPr>
        <w:t>, and create a </w:t>
      </w:r>
      <w:r w:rsidRPr="0065628C">
        <w:rPr>
          <w:rFonts w:ascii="Segoe UI" w:hAnsi="Segoe UI" w:cs="Segoe UI"/>
          <w:b/>
          <w:bCs/>
          <w:color w:val="000000"/>
          <w:sz w:val="21"/>
          <w:szCs w:val="21"/>
        </w:rPr>
        <w:t>Storage account</w:t>
      </w:r>
      <w:r w:rsidRPr="0065628C">
        <w:rPr>
          <w:rFonts w:ascii="Segoe UI" w:hAnsi="Segoe UI" w:cs="Segoe UI"/>
          <w:color w:val="000000"/>
          <w:sz w:val="21"/>
          <w:szCs w:val="21"/>
        </w:rPr>
        <w:t> resource with the following settings:</w:t>
      </w:r>
    </w:p>
    <w:p w14:paraId="15E5BEA4" w14:textId="77777777" w:rsidR="0065628C" w:rsidRPr="0065628C" w:rsidRDefault="0065628C" w:rsidP="0065628C">
      <w:pPr>
        <w:numPr>
          <w:ilvl w:val="0"/>
          <w:numId w:val="56"/>
        </w:numPr>
        <w:shd w:val="clear" w:color="auto" w:fill="FFFFFF"/>
        <w:spacing w:before="75" w:after="75"/>
        <w:rPr>
          <w:rFonts w:ascii="Segoe UI" w:hAnsi="Segoe UI" w:cs="Segoe UI"/>
          <w:color w:val="000000"/>
          <w:sz w:val="21"/>
          <w:szCs w:val="21"/>
        </w:rPr>
      </w:pPr>
      <w:r w:rsidRPr="0065628C">
        <w:rPr>
          <w:rFonts w:ascii="Segoe UI" w:hAnsi="Segoe UI" w:cs="Segoe UI"/>
          <w:b/>
          <w:bCs/>
          <w:color w:val="000000"/>
          <w:sz w:val="21"/>
          <w:szCs w:val="21"/>
        </w:rPr>
        <w:t>Subscription</w:t>
      </w:r>
      <w:r w:rsidRPr="0065628C">
        <w:rPr>
          <w:rFonts w:ascii="Segoe UI" w:hAnsi="Segoe UI" w:cs="Segoe UI"/>
          <w:color w:val="000000"/>
          <w:sz w:val="21"/>
          <w:szCs w:val="21"/>
        </w:rPr>
        <w:t>: </w:t>
      </w:r>
      <w:r w:rsidRPr="0065628C">
        <w:rPr>
          <w:rFonts w:ascii="Segoe UI" w:hAnsi="Segoe UI" w:cs="Segoe UI"/>
          <w:i/>
          <w:iCs/>
          <w:color w:val="000000"/>
          <w:sz w:val="21"/>
          <w:szCs w:val="21"/>
        </w:rPr>
        <w:t>Your Azure subscription</w:t>
      </w:r>
    </w:p>
    <w:p w14:paraId="29CF6149" w14:textId="77777777" w:rsidR="0065628C" w:rsidRPr="0065628C" w:rsidRDefault="0065628C" w:rsidP="0065628C">
      <w:pPr>
        <w:numPr>
          <w:ilvl w:val="0"/>
          <w:numId w:val="56"/>
        </w:numPr>
        <w:shd w:val="clear" w:color="auto" w:fill="FFFFFF"/>
        <w:spacing w:before="75" w:after="75"/>
        <w:rPr>
          <w:rFonts w:ascii="Segoe UI" w:hAnsi="Segoe UI" w:cs="Segoe UI"/>
          <w:color w:val="000000"/>
          <w:sz w:val="21"/>
          <w:szCs w:val="21"/>
        </w:rPr>
      </w:pPr>
      <w:r w:rsidRPr="0065628C">
        <w:rPr>
          <w:rFonts w:ascii="Segoe UI" w:hAnsi="Segoe UI" w:cs="Segoe UI"/>
          <w:b/>
          <w:bCs/>
          <w:color w:val="000000"/>
          <w:sz w:val="21"/>
          <w:szCs w:val="21"/>
        </w:rPr>
        <w:lastRenderedPageBreak/>
        <w:t>Resource group</w:t>
      </w:r>
      <w:r w:rsidRPr="0065628C">
        <w:rPr>
          <w:rFonts w:ascii="Segoe UI" w:hAnsi="Segoe UI" w:cs="Segoe UI"/>
          <w:color w:val="000000"/>
          <w:sz w:val="21"/>
          <w:szCs w:val="21"/>
        </w:rPr>
        <w:t>: </w:t>
      </w:r>
      <w:r w:rsidRPr="0065628C">
        <w:rPr>
          <w:rFonts w:ascii="Segoe UI" w:hAnsi="Segoe UI" w:cs="Segoe UI"/>
          <w:i/>
          <w:iCs/>
          <w:color w:val="000000"/>
          <w:sz w:val="21"/>
          <w:szCs w:val="21"/>
        </w:rPr>
        <w:t>*The same resource group as your Azure AI Search and Azure AI Services resources</w:t>
      </w:r>
    </w:p>
    <w:p w14:paraId="13D400D8" w14:textId="77777777" w:rsidR="0065628C" w:rsidRPr="0065628C" w:rsidRDefault="0065628C" w:rsidP="0065628C">
      <w:pPr>
        <w:numPr>
          <w:ilvl w:val="0"/>
          <w:numId w:val="56"/>
        </w:numPr>
        <w:shd w:val="clear" w:color="auto" w:fill="FFFFFF"/>
        <w:spacing w:before="75" w:after="75"/>
        <w:rPr>
          <w:rFonts w:ascii="Segoe UI" w:hAnsi="Segoe UI" w:cs="Segoe UI"/>
          <w:color w:val="000000"/>
          <w:sz w:val="21"/>
          <w:szCs w:val="21"/>
        </w:rPr>
      </w:pPr>
      <w:r w:rsidRPr="0065628C">
        <w:rPr>
          <w:rFonts w:ascii="Segoe UI" w:hAnsi="Segoe UI" w:cs="Segoe UI"/>
          <w:b/>
          <w:bCs/>
          <w:color w:val="000000"/>
          <w:sz w:val="21"/>
          <w:szCs w:val="21"/>
        </w:rPr>
        <w:t>Storage account name</w:t>
      </w:r>
      <w:r w:rsidRPr="0065628C">
        <w:rPr>
          <w:rFonts w:ascii="Segoe UI" w:hAnsi="Segoe UI" w:cs="Segoe UI"/>
          <w:color w:val="000000"/>
          <w:sz w:val="21"/>
          <w:szCs w:val="21"/>
        </w:rPr>
        <w:t>: </w:t>
      </w:r>
      <w:r w:rsidRPr="0065628C">
        <w:rPr>
          <w:rFonts w:ascii="Segoe UI" w:hAnsi="Segoe UI" w:cs="Segoe UI"/>
          <w:i/>
          <w:iCs/>
          <w:color w:val="000000"/>
          <w:sz w:val="21"/>
          <w:szCs w:val="21"/>
        </w:rPr>
        <w:t>Enter a unique name</w:t>
      </w:r>
    </w:p>
    <w:p w14:paraId="47311158" w14:textId="77777777" w:rsidR="0065628C" w:rsidRPr="0065628C" w:rsidRDefault="0065628C" w:rsidP="0065628C">
      <w:pPr>
        <w:numPr>
          <w:ilvl w:val="0"/>
          <w:numId w:val="56"/>
        </w:numPr>
        <w:shd w:val="clear" w:color="auto" w:fill="FFFFFF"/>
        <w:spacing w:before="75" w:after="75"/>
        <w:rPr>
          <w:rFonts w:ascii="Segoe UI" w:hAnsi="Segoe UI" w:cs="Segoe UI"/>
          <w:color w:val="000000"/>
          <w:sz w:val="21"/>
          <w:szCs w:val="21"/>
        </w:rPr>
      </w:pPr>
      <w:r w:rsidRPr="0065628C">
        <w:rPr>
          <w:rFonts w:ascii="Segoe UI" w:hAnsi="Segoe UI" w:cs="Segoe UI"/>
          <w:b/>
          <w:bCs/>
          <w:color w:val="000000"/>
          <w:sz w:val="21"/>
          <w:szCs w:val="21"/>
        </w:rPr>
        <w:t>Region</w:t>
      </w:r>
      <w:r w:rsidRPr="0065628C">
        <w:rPr>
          <w:rFonts w:ascii="Segoe UI" w:hAnsi="Segoe UI" w:cs="Segoe UI"/>
          <w:color w:val="000000"/>
          <w:sz w:val="21"/>
          <w:szCs w:val="21"/>
        </w:rPr>
        <w:t>: </w:t>
      </w:r>
      <w:r w:rsidRPr="0065628C">
        <w:rPr>
          <w:rFonts w:ascii="Segoe UI" w:hAnsi="Segoe UI" w:cs="Segoe UI"/>
          <w:i/>
          <w:iCs/>
          <w:color w:val="000000"/>
          <w:sz w:val="21"/>
          <w:szCs w:val="21"/>
        </w:rPr>
        <w:t>Choose any available region</w:t>
      </w:r>
    </w:p>
    <w:p w14:paraId="4073439F" w14:textId="77777777" w:rsidR="0065628C" w:rsidRPr="0065628C" w:rsidRDefault="0065628C" w:rsidP="0065628C">
      <w:pPr>
        <w:numPr>
          <w:ilvl w:val="0"/>
          <w:numId w:val="56"/>
        </w:numPr>
        <w:shd w:val="clear" w:color="auto" w:fill="FFFFFF"/>
        <w:spacing w:before="75" w:after="75"/>
        <w:rPr>
          <w:rFonts w:ascii="Segoe UI" w:hAnsi="Segoe UI" w:cs="Segoe UI"/>
          <w:color w:val="000000"/>
          <w:sz w:val="21"/>
          <w:szCs w:val="21"/>
        </w:rPr>
      </w:pPr>
      <w:r w:rsidRPr="0065628C">
        <w:rPr>
          <w:rFonts w:ascii="Segoe UI" w:hAnsi="Segoe UI" w:cs="Segoe UI"/>
          <w:b/>
          <w:bCs/>
          <w:color w:val="000000"/>
          <w:sz w:val="21"/>
          <w:szCs w:val="21"/>
        </w:rPr>
        <w:t>Performance</w:t>
      </w:r>
      <w:r w:rsidRPr="0065628C">
        <w:rPr>
          <w:rFonts w:ascii="Segoe UI" w:hAnsi="Segoe UI" w:cs="Segoe UI"/>
          <w:color w:val="000000"/>
          <w:sz w:val="21"/>
          <w:szCs w:val="21"/>
        </w:rPr>
        <w:t>: Standard</w:t>
      </w:r>
    </w:p>
    <w:p w14:paraId="20F5FEC2" w14:textId="77777777" w:rsidR="0065628C" w:rsidRPr="0065628C" w:rsidRDefault="0065628C" w:rsidP="0065628C">
      <w:pPr>
        <w:numPr>
          <w:ilvl w:val="0"/>
          <w:numId w:val="56"/>
        </w:numPr>
        <w:shd w:val="clear" w:color="auto" w:fill="FFFFFF"/>
        <w:spacing w:before="75" w:after="75"/>
        <w:rPr>
          <w:rFonts w:ascii="Segoe UI" w:hAnsi="Segoe UI" w:cs="Segoe UI"/>
          <w:color w:val="000000"/>
          <w:sz w:val="21"/>
          <w:szCs w:val="21"/>
        </w:rPr>
      </w:pPr>
      <w:r w:rsidRPr="0065628C">
        <w:rPr>
          <w:rFonts w:ascii="Segoe UI" w:hAnsi="Segoe UI" w:cs="Segoe UI"/>
          <w:b/>
          <w:bCs/>
          <w:color w:val="000000"/>
          <w:sz w:val="21"/>
          <w:szCs w:val="21"/>
        </w:rPr>
        <w:t>Replication</w:t>
      </w:r>
      <w:r w:rsidRPr="0065628C">
        <w:rPr>
          <w:rFonts w:ascii="Segoe UI" w:hAnsi="Segoe UI" w:cs="Segoe UI"/>
          <w:color w:val="000000"/>
          <w:sz w:val="21"/>
          <w:szCs w:val="21"/>
        </w:rPr>
        <w:t>: Locally-redundant storage (LRS)</w:t>
      </w:r>
    </w:p>
    <w:p w14:paraId="2E67C469" w14:textId="77777777" w:rsidR="0065628C" w:rsidRDefault="0065628C" w:rsidP="0065628C">
      <w:pPr>
        <w:shd w:val="clear" w:color="auto" w:fill="FFFFFF"/>
        <w:spacing w:before="75" w:after="75"/>
        <w:ind w:left="720"/>
        <w:rPr>
          <w:rFonts w:ascii="Segoe UI" w:hAnsi="Segoe UI" w:cs="Segoe UI"/>
          <w:color w:val="000000"/>
          <w:sz w:val="21"/>
          <w:szCs w:val="21"/>
        </w:rPr>
      </w:pPr>
      <w:r w:rsidRPr="0065628C">
        <w:rPr>
          <w:rFonts w:ascii="Segoe UI" w:hAnsi="Segoe UI" w:cs="Segoe UI"/>
          <w:color w:val="000000"/>
          <w:sz w:val="21"/>
          <w:szCs w:val="21"/>
        </w:rPr>
        <w:drawing>
          <wp:anchor distT="0" distB="0" distL="114300" distR="114300" simplePos="0" relativeHeight="251660288" behindDoc="0" locked="0" layoutInCell="1" allowOverlap="1" wp14:anchorId="56FA7B87" wp14:editId="501F1386">
            <wp:simplePos x="828675" y="2247900"/>
            <wp:positionH relativeFrom="column">
              <wp:align>left</wp:align>
            </wp:positionH>
            <wp:positionV relativeFrom="paragraph">
              <wp:align>top</wp:align>
            </wp:positionV>
            <wp:extent cx="6197600" cy="6964045"/>
            <wp:effectExtent l="0" t="0" r="0" b="8255"/>
            <wp:wrapSquare wrapText="bothSides"/>
            <wp:docPr id="86688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8472" name=""/>
                    <pic:cNvPicPr/>
                  </pic:nvPicPr>
                  <pic:blipFill>
                    <a:blip r:embed="rId26">
                      <a:extLst>
                        <a:ext uri="{28A0092B-C50C-407E-A947-70E740481C1C}">
                          <a14:useLocalDpi xmlns:a14="http://schemas.microsoft.com/office/drawing/2010/main" val="0"/>
                        </a:ext>
                      </a:extLst>
                    </a:blip>
                    <a:stretch>
                      <a:fillRect/>
                    </a:stretch>
                  </pic:blipFill>
                  <pic:spPr>
                    <a:xfrm>
                      <a:off x="0" y="0"/>
                      <a:ext cx="6197600" cy="6964045"/>
                    </a:xfrm>
                    <a:prstGeom prst="rect">
                      <a:avLst/>
                    </a:prstGeom>
                  </pic:spPr>
                </pic:pic>
              </a:graphicData>
            </a:graphic>
          </wp:anchor>
        </w:drawing>
      </w:r>
    </w:p>
    <w:p w14:paraId="70EB68E8" w14:textId="47E4C509" w:rsidR="0065628C" w:rsidRPr="0065628C" w:rsidRDefault="0065628C" w:rsidP="0065628C">
      <w:pPr>
        <w:numPr>
          <w:ilvl w:val="0"/>
          <w:numId w:val="57"/>
        </w:numPr>
        <w:shd w:val="clear" w:color="auto" w:fill="FFFFFF"/>
        <w:spacing w:before="75" w:after="75"/>
        <w:rPr>
          <w:rFonts w:ascii="Segoe UI" w:hAnsi="Segoe UI" w:cs="Segoe UI"/>
          <w:color w:val="FF0000"/>
          <w:sz w:val="21"/>
          <w:szCs w:val="21"/>
        </w:rPr>
      </w:pPr>
      <w:r>
        <w:rPr>
          <w:rFonts w:ascii="Segoe UI" w:hAnsi="Segoe UI" w:cs="Segoe UI"/>
          <w:color w:val="000000"/>
          <w:sz w:val="21"/>
          <w:szCs w:val="21"/>
        </w:rPr>
        <w:t xml:space="preserve">Click Next and </w:t>
      </w:r>
      <w:r w:rsidRPr="0065628C">
        <w:rPr>
          <w:rFonts w:ascii="Segoe UI" w:hAnsi="Segoe UI" w:cs="Segoe UI"/>
          <w:color w:val="000000"/>
          <w:sz w:val="21"/>
          <w:szCs w:val="21"/>
        </w:rPr>
        <w:t>On the </w:t>
      </w:r>
      <w:r w:rsidRPr="0065628C">
        <w:rPr>
          <w:rFonts w:ascii="Segoe UI" w:hAnsi="Segoe UI" w:cs="Segoe UI"/>
          <w:b/>
          <w:bCs/>
          <w:color w:val="000000"/>
          <w:sz w:val="21"/>
          <w:szCs w:val="21"/>
        </w:rPr>
        <w:t>Advanced</w:t>
      </w:r>
      <w:r w:rsidRPr="0065628C">
        <w:rPr>
          <w:rFonts w:ascii="Segoe UI" w:hAnsi="Segoe UI" w:cs="Segoe UI"/>
          <w:color w:val="000000"/>
          <w:sz w:val="21"/>
          <w:szCs w:val="21"/>
        </w:rPr>
        <w:t> tab, check the box next to </w:t>
      </w:r>
      <w:r w:rsidRPr="0065628C">
        <w:rPr>
          <w:rFonts w:ascii="Segoe UI" w:hAnsi="Segoe UI" w:cs="Segoe UI"/>
          <w:i/>
          <w:iCs/>
          <w:color w:val="FF0000"/>
          <w:sz w:val="21"/>
          <w:szCs w:val="21"/>
        </w:rPr>
        <w:t>Allow enabling anonymous access on individual containers</w:t>
      </w:r>
    </w:p>
    <w:p w14:paraId="18BDCE05" w14:textId="0E98ADEA" w:rsidR="0065628C" w:rsidRDefault="0065628C" w:rsidP="0065628C">
      <w:pPr>
        <w:pStyle w:val="NormalWeb"/>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30527751" wp14:editId="4AADF4E4">
            <wp:extent cx="5762625" cy="6534150"/>
            <wp:effectExtent l="0" t="0" r="9525" b="0"/>
            <wp:docPr id="1011947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6534150"/>
                    </a:xfrm>
                    <a:prstGeom prst="rect">
                      <a:avLst/>
                    </a:prstGeom>
                    <a:noFill/>
                    <a:ln>
                      <a:noFill/>
                    </a:ln>
                  </pic:spPr>
                </pic:pic>
              </a:graphicData>
            </a:graphic>
          </wp:inline>
        </w:drawing>
      </w:r>
    </w:p>
    <w:p w14:paraId="11EAB78F" w14:textId="63CE0273" w:rsidR="0065628C" w:rsidRDefault="0065628C" w:rsidP="0065628C">
      <w:pPr>
        <w:pStyle w:val="NormalWeb"/>
        <w:numPr>
          <w:ilvl w:val="0"/>
          <w:numId w:val="58"/>
        </w:numPr>
        <w:shd w:val="clear" w:color="auto" w:fill="FFFFFF"/>
        <w:rPr>
          <w:rFonts w:ascii="Segoe UI" w:hAnsi="Segoe UI" w:cs="Segoe UI"/>
          <w:color w:val="000000"/>
          <w:sz w:val="21"/>
          <w:szCs w:val="21"/>
        </w:rPr>
      </w:pPr>
      <w:r>
        <w:rPr>
          <w:rFonts w:ascii="Segoe UI" w:hAnsi="Segoe UI" w:cs="Segoe UI"/>
          <w:color w:val="000000"/>
          <w:sz w:val="21"/>
          <w:szCs w:val="21"/>
        </w:rPr>
        <w:t xml:space="preserve">Click </w:t>
      </w:r>
      <w:r w:rsidRPr="0065628C">
        <w:rPr>
          <w:rFonts w:ascii="Segoe UI" w:hAnsi="Segoe UI" w:cs="Segoe UI"/>
          <w:b/>
          <w:bCs/>
          <w:color w:val="000000"/>
          <w:sz w:val="21"/>
          <w:szCs w:val="21"/>
        </w:rPr>
        <w:t xml:space="preserve">Review </w:t>
      </w:r>
      <w:r>
        <w:rPr>
          <w:rFonts w:ascii="Segoe UI" w:hAnsi="Segoe UI" w:cs="Segoe UI"/>
          <w:b/>
          <w:bCs/>
          <w:color w:val="000000"/>
          <w:sz w:val="21"/>
          <w:szCs w:val="21"/>
        </w:rPr>
        <w:t>+</w:t>
      </w:r>
      <w:r w:rsidRPr="0065628C">
        <w:rPr>
          <w:rFonts w:ascii="Segoe UI" w:hAnsi="Segoe UI" w:cs="Segoe UI"/>
          <w:b/>
          <w:bCs/>
          <w:color w:val="000000"/>
          <w:sz w:val="21"/>
          <w:szCs w:val="21"/>
        </w:rPr>
        <w:t xml:space="preserve"> Create </w:t>
      </w:r>
      <w:r>
        <w:rPr>
          <w:rFonts w:ascii="Segoe UI" w:hAnsi="Segoe UI" w:cs="Segoe UI"/>
          <w:color w:val="000000"/>
          <w:sz w:val="21"/>
          <w:szCs w:val="21"/>
        </w:rPr>
        <w:t xml:space="preserve">and </w:t>
      </w:r>
      <w:r>
        <w:rPr>
          <w:rFonts w:ascii="Segoe UI" w:hAnsi="Segoe UI" w:cs="Segoe UI"/>
          <w:color w:val="000000"/>
          <w:sz w:val="21"/>
          <w:szCs w:val="21"/>
        </w:rPr>
        <w:t>Wait for deployment to complete, and then go to the deployed resource.</w:t>
      </w:r>
    </w:p>
    <w:p w14:paraId="635A792A" w14:textId="6B8E1789" w:rsidR="0065628C" w:rsidRDefault="0065628C" w:rsidP="0065628C">
      <w:pPr>
        <w:pStyle w:val="NormalWeb"/>
        <w:shd w:val="clear" w:color="auto" w:fill="FFFFFF"/>
        <w:ind w:left="720"/>
        <w:rPr>
          <w:rFonts w:ascii="Segoe UI" w:hAnsi="Segoe UI" w:cs="Segoe UI"/>
          <w:color w:val="000000"/>
          <w:sz w:val="21"/>
          <w:szCs w:val="21"/>
        </w:rPr>
      </w:pPr>
      <w:r w:rsidRPr="0065628C">
        <w:rPr>
          <w:rFonts w:ascii="Segoe UI" w:hAnsi="Segoe UI" w:cs="Segoe UI"/>
          <w:color w:val="000000"/>
          <w:sz w:val="21"/>
          <w:szCs w:val="21"/>
        </w:rPr>
        <w:lastRenderedPageBreak/>
        <w:drawing>
          <wp:inline distT="0" distB="0" distL="0" distR="0" wp14:anchorId="4529C3E0" wp14:editId="66C16897">
            <wp:extent cx="6197600" cy="6228080"/>
            <wp:effectExtent l="0" t="0" r="0" b="1270"/>
            <wp:docPr id="14725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639" name=""/>
                    <pic:cNvPicPr/>
                  </pic:nvPicPr>
                  <pic:blipFill>
                    <a:blip r:embed="rId28"/>
                    <a:stretch>
                      <a:fillRect/>
                    </a:stretch>
                  </pic:blipFill>
                  <pic:spPr>
                    <a:xfrm>
                      <a:off x="0" y="0"/>
                      <a:ext cx="6197600" cy="6228080"/>
                    </a:xfrm>
                    <a:prstGeom prst="rect">
                      <a:avLst/>
                    </a:prstGeom>
                  </pic:spPr>
                </pic:pic>
              </a:graphicData>
            </a:graphic>
          </wp:inline>
        </w:drawing>
      </w:r>
    </w:p>
    <w:p w14:paraId="610E52A5" w14:textId="77777777" w:rsidR="0065628C" w:rsidRDefault="0065628C" w:rsidP="0065628C">
      <w:pPr>
        <w:pStyle w:val="NormalWeb"/>
        <w:shd w:val="clear" w:color="auto" w:fill="FFFFFF"/>
        <w:ind w:left="720"/>
        <w:rPr>
          <w:rFonts w:ascii="Segoe UI" w:hAnsi="Segoe UI" w:cs="Segoe UI"/>
          <w:color w:val="000000"/>
          <w:sz w:val="21"/>
          <w:szCs w:val="21"/>
        </w:rPr>
      </w:pPr>
    </w:p>
    <w:p w14:paraId="0DE6F5D8" w14:textId="77777777" w:rsidR="0065628C" w:rsidRDefault="0065628C" w:rsidP="0065628C">
      <w:pPr>
        <w:pStyle w:val="NormalWeb"/>
        <w:numPr>
          <w:ilvl w:val="0"/>
          <w:numId w:val="59"/>
        </w:numPr>
        <w:shd w:val="clear" w:color="auto" w:fill="FFFFFF"/>
        <w:rPr>
          <w:rFonts w:ascii="Segoe UI" w:hAnsi="Segoe UI" w:cs="Segoe UI"/>
          <w:color w:val="000000"/>
          <w:sz w:val="21"/>
          <w:szCs w:val="21"/>
        </w:rPr>
      </w:pPr>
      <w:r>
        <w:rPr>
          <w:rFonts w:ascii="Segoe UI" w:hAnsi="Segoe UI" w:cs="Segoe UI"/>
          <w:color w:val="000000"/>
          <w:sz w:val="21"/>
          <w:szCs w:val="21"/>
        </w:rPr>
        <w:t>On the </w:t>
      </w:r>
      <w:r>
        <w:rPr>
          <w:rStyle w:val="Strong"/>
          <w:rFonts w:ascii="Segoe UI" w:eastAsiaTheme="majorEastAsia" w:hAnsi="Segoe UI" w:cs="Segoe UI"/>
          <w:color w:val="000000"/>
          <w:sz w:val="21"/>
          <w:szCs w:val="21"/>
        </w:rPr>
        <w:t>Overview</w:t>
      </w:r>
      <w:r>
        <w:rPr>
          <w:rFonts w:ascii="Segoe UI" w:hAnsi="Segoe UI" w:cs="Segoe UI"/>
          <w:color w:val="000000"/>
          <w:sz w:val="21"/>
          <w:szCs w:val="21"/>
        </w:rPr>
        <w:t> page, note the </w:t>
      </w:r>
      <w:r>
        <w:rPr>
          <w:rStyle w:val="Strong"/>
          <w:rFonts w:ascii="Segoe UI" w:eastAsiaTheme="majorEastAsia" w:hAnsi="Segoe UI" w:cs="Segoe UI"/>
          <w:color w:val="000000"/>
          <w:sz w:val="21"/>
          <w:szCs w:val="21"/>
        </w:rPr>
        <w:t>Subscription ID</w:t>
      </w:r>
      <w:r>
        <w:rPr>
          <w:rFonts w:ascii="Segoe UI" w:hAnsi="Segoe UI" w:cs="Segoe UI"/>
          <w:color w:val="000000"/>
          <w:sz w:val="21"/>
          <w:szCs w:val="21"/>
        </w:rPr>
        <w:t> -this identifies the subscription in which the storage account is provisioned.</w:t>
      </w:r>
    </w:p>
    <w:p w14:paraId="70721BA2" w14:textId="77777777" w:rsidR="0065628C" w:rsidRDefault="0065628C" w:rsidP="0065628C">
      <w:pPr>
        <w:pStyle w:val="NormalWeb"/>
        <w:numPr>
          <w:ilvl w:val="0"/>
          <w:numId w:val="59"/>
        </w:numPr>
        <w:shd w:val="clear" w:color="auto" w:fill="FFFFFF"/>
        <w:rPr>
          <w:rFonts w:ascii="Segoe UI" w:hAnsi="Segoe UI" w:cs="Segoe UI"/>
          <w:color w:val="000000"/>
          <w:sz w:val="21"/>
          <w:szCs w:val="21"/>
        </w:rPr>
      </w:pPr>
      <w:r>
        <w:rPr>
          <w:rFonts w:ascii="Segoe UI" w:hAnsi="Segoe UI" w:cs="Segoe UI"/>
          <w:color w:val="000000"/>
          <w:sz w:val="21"/>
          <w:szCs w:val="21"/>
        </w:rPr>
        <w:t>On the </w:t>
      </w:r>
      <w:r>
        <w:rPr>
          <w:rStyle w:val="Strong"/>
          <w:rFonts w:ascii="Segoe UI" w:eastAsiaTheme="majorEastAsia" w:hAnsi="Segoe UI" w:cs="Segoe UI"/>
          <w:color w:val="000000"/>
          <w:sz w:val="21"/>
          <w:szCs w:val="21"/>
        </w:rPr>
        <w:t>Access keys</w:t>
      </w:r>
      <w:r>
        <w:rPr>
          <w:rFonts w:ascii="Segoe UI" w:hAnsi="Segoe UI" w:cs="Segoe UI"/>
          <w:color w:val="000000"/>
          <w:sz w:val="21"/>
          <w:szCs w:val="21"/>
        </w:rPr>
        <w:t> page, note that two keys have been generated for your storage account. Then select </w:t>
      </w:r>
      <w:r>
        <w:rPr>
          <w:rStyle w:val="Strong"/>
          <w:rFonts w:ascii="Segoe UI" w:eastAsiaTheme="majorEastAsia" w:hAnsi="Segoe UI" w:cs="Segoe UI"/>
          <w:color w:val="000000"/>
          <w:sz w:val="21"/>
          <w:szCs w:val="21"/>
        </w:rPr>
        <w:t>Show keys</w:t>
      </w:r>
      <w:r>
        <w:rPr>
          <w:rFonts w:ascii="Segoe UI" w:hAnsi="Segoe UI" w:cs="Segoe UI"/>
          <w:color w:val="000000"/>
          <w:sz w:val="21"/>
          <w:szCs w:val="21"/>
        </w:rPr>
        <w:t> to view the keys.</w:t>
      </w:r>
    </w:p>
    <w:p w14:paraId="649B1095" w14:textId="77777777" w:rsidR="0065628C" w:rsidRDefault="0065628C" w:rsidP="0065628C">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eastAsiaTheme="majorEastAsia" w:hAnsi="Segoe UI" w:cs="Segoe UI"/>
          <w:color w:val="000000"/>
          <w:sz w:val="21"/>
          <w:szCs w:val="21"/>
        </w:rPr>
        <w:t>Tip</w:t>
      </w:r>
      <w:r>
        <w:rPr>
          <w:rFonts w:ascii="Segoe UI" w:hAnsi="Segoe UI" w:cs="Segoe UI"/>
          <w:color w:val="000000"/>
          <w:sz w:val="21"/>
          <w:szCs w:val="21"/>
        </w:rPr>
        <w:t>: Keep the </w:t>
      </w:r>
      <w:r>
        <w:rPr>
          <w:rStyle w:val="Strong"/>
          <w:rFonts w:ascii="Segoe UI" w:eastAsiaTheme="majorEastAsia" w:hAnsi="Segoe UI" w:cs="Segoe UI"/>
          <w:color w:val="000000"/>
          <w:sz w:val="21"/>
          <w:szCs w:val="21"/>
        </w:rPr>
        <w:t>Storage Account</w:t>
      </w:r>
      <w:r>
        <w:rPr>
          <w:rFonts w:ascii="Segoe UI" w:hAnsi="Segoe UI" w:cs="Segoe UI"/>
          <w:color w:val="000000"/>
          <w:sz w:val="21"/>
          <w:szCs w:val="21"/>
        </w:rPr>
        <w:t> blade open - you will need the subscription ID and one of the keys in the next procedure.</w:t>
      </w:r>
    </w:p>
    <w:p w14:paraId="0093D186" w14:textId="715CFC68" w:rsidR="0065628C" w:rsidRDefault="00C9580E" w:rsidP="0065628C">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33BBC181" wp14:editId="2C5F30AB">
            <wp:extent cx="5353050" cy="4249498"/>
            <wp:effectExtent l="0" t="0" r="0" b="0"/>
            <wp:docPr id="1690286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5306" cy="4251289"/>
                    </a:xfrm>
                    <a:prstGeom prst="rect">
                      <a:avLst/>
                    </a:prstGeom>
                    <a:noFill/>
                    <a:ln>
                      <a:noFill/>
                    </a:ln>
                  </pic:spPr>
                </pic:pic>
              </a:graphicData>
            </a:graphic>
          </wp:inline>
        </w:drawing>
      </w:r>
    </w:p>
    <w:p w14:paraId="560D2E7B" w14:textId="7490A9D6" w:rsidR="0065628C" w:rsidRPr="0065628C" w:rsidRDefault="0065628C" w:rsidP="0065628C">
      <w:pPr>
        <w:pStyle w:val="NormalWeb"/>
        <w:shd w:val="clear" w:color="auto" w:fill="FFFFFF"/>
        <w:rPr>
          <w:rFonts w:ascii="Segoe UI" w:hAnsi="Segoe UI" w:cs="Segoe UI"/>
          <w:color w:val="000000"/>
          <w:sz w:val="21"/>
          <w:szCs w:val="21"/>
        </w:rPr>
      </w:pPr>
    </w:p>
    <w:p w14:paraId="679166BC" w14:textId="77777777" w:rsidR="00504741" w:rsidRPr="00504741" w:rsidRDefault="00504741" w:rsidP="00504741">
      <w:pPr>
        <w:pStyle w:val="Heading1"/>
        <w:rPr>
          <w:rFonts w:asciiTheme="minorHAnsi" w:eastAsia="Arial" w:hAnsiTheme="minorHAnsi" w:cstheme="minorHAnsi"/>
          <w:color w:val="E36C0A" w:themeColor="accent6" w:themeShade="BF"/>
        </w:rPr>
      </w:pPr>
      <w:bookmarkStart w:id="4" w:name="_Toc167717030"/>
      <w:r w:rsidRPr="00504741">
        <w:rPr>
          <w:rFonts w:asciiTheme="minorHAnsi" w:eastAsia="Arial" w:hAnsiTheme="minorHAnsi" w:cstheme="minorHAnsi"/>
          <w:color w:val="E36C0A" w:themeColor="accent6" w:themeShade="BF"/>
        </w:rPr>
        <w:t>Clone the repository in Visual Studio Code</w:t>
      </w:r>
      <w:bookmarkEnd w:id="4"/>
    </w:p>
    <w:p w14:paraId="2D2BF067" w14:textId="77777777" w:rsidR="00504741" w:rsidRPr="00504741" w:rsidRDefault="00504741" w:rsidP="00504741">
      <w:pPr>
        <w:rPr>
          <w:rFonts w:eastAsia="Arial"/>
        </w:rPr>
      </w:pPr>
    </w:p>
    <w:p w14:paraId="427A0A63" w14:textId="373E0C7C" w:rsidR="00504741" w:rsidRDefault="003668ED" w:rsidP="00504741">
      <w:pPr>
        <w:numPr>
          <w:ilvl w:val="0"/>
          <w:numId w:val="27"/>
        </w:numPr>
        <w:shd w:val="clear" w:color="auto" w:fill="FFFFFF"/>
        <w:spacing w:before="100" w:beforeAutospacing="1" w:after="100" w:afterAutospacing="1"/>
        <w:rPr>
          <w:rFonts w:ascii="Segoe UI" w:hAnsi="Segoe UI" w:cs="Segoe UI"/>
          <w:color w:val="000000"/>
          <w:sz w:val="21"/>
          <w:szCs w:val="21"/>
        </w:rPr>
      </w:pPr>
      <w:r>
        <w:rPr>
          <w:rFonts w:ascii="Segoe UI" w:hAnsi="Segoe UI" w:cs="Segoe UI"/>
          <w:color w:val="000000"/>
          <w:sz w:val="21"/>
          <w:szCs w:val="21"/>
        </w:rPr>
        <w:t>Open Cloud shell and select your subscription and click apply</w:t>
      </w:r>
    </w:p>
    <w:p w14:paraId="2BA56FF4" w14:textId="1AF2120B" w:rsidR="003668ED" w:rsidRDefault="003668ED" w:rsidP="003668ED">
      <w:pPr>
        <w:shd w:val="clear" w:color="auto" w:fill="FFFFFF"/>
        <w:spacing w:before="100" w:beforeAutospacing="1" w:after="100" w:afterAutospacing="1"/>
        <w:ind w:left="720"/>
        <w:rPr>
          <w:rFonts w:ascii="Segoe UI" w:hAnsi="Segoe UI" w:cs="Segoe UI"/>
          <w:color w:val="000000"/>
          <w:sz w:val="21"/>
          <w:szCs w:val="21"/>
        </w:rPr>
      </w:pPr>
      <w:r w:rsidRPr="003668ED">
        <w:rPr>
          <w:rFonts w:ascii="Segoe UI" w:hAnsi="Segoe UI" w:cs="Segoe UI"/>
          <w:color w:val="000000"/>
          <w:sz w:val="21"/>
          <w:szCs w:val="21"/>
        </w:rPr>
        <w:drawing>
          <wp:inline distT="0" distB="0" distL="0" distR="0" wp14:anchorId="53AAE232" wp14:editId="1C2BDC49">
            <wp:extent cx="5657850" cy="2039956"/>
            <wp:effectExtent l="0" t="0" r="0" b="0"/>
            <wp:docPr id="201030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9722" name=""/>
                    <pic:cNvPicPr/>
                  </pic:nvPicPr>
                  <pic:blipFill>
                    <a:blip r:embed="rId30"/>
                    <a:stretch>
                      <a:fillRect/>
                    </a:stretch>
                  </pic:blipFill>
                  <pic:spPr>
                    <a:xfrm>
                      <a:off x="0" y="0"/>
                      <a:ext cx="5662824" cy="2041749"/>
                    </a:xfrm>
                    <a:prstGeom prst="rect">
                      <a:avLst/>
                    </a:prstGeom>
                  </pic:spPr>
                </pic:pic>
              </a:graphicData>
            </a:graphic>
          </wp:inline>
        </w:drawing>
      </w:r>
    </w:p>
    <w:p w14:paraId="1B4F5EDC" w14:textId="36476B32" w:rsidR="003668ED" w:rsidRDefault="003668ED" w:rsidP="003668ED">
      <w:pPr>
        <w:numPr>
          <w:ilvl w:val="0"/>
          <w:numId w:val="27"/>
        </w:numPr>
        <w:shd w:val="clear" w:color="auto" w:fill="FFFFFF"/>
        <w:spacing w:before="100" w:beforeAutospacing="1" w:after="100" w:afterAutospacing="1"/>
        <w:rPr>
          <w:rFonts w:ascii="Segoe UI" w:hAnsi="Segoe UI" w:cs="Segoe UI"/>
          <w:color w:val="000000"/>
          <w:sz w:val="21"/>
          <w:szCs w:val="21"/>
        </w:rPr>
      </w:pPr>
      <w:r>
        <w:rPr>
          <w:rFonts w:ascii="Segoe UI" w:hAnsi="Segoe UI" w:cs="Segoe UI"/>
          <w:color w:val="000000"/>
          <w:sz w:val="21"/>
          <w:szCs w:val="21"/>
        </w:rPr>
        <w:t>Once you login switch to PowerShell</w:t>
      </w:r>
    </w:p>
    <w:p w14:paraId="6FD73030" w14:textId="1F72C818" w:rsidR="003668ED" w:rsidRPr="00504741" w:rsidRDefault="003668ED" w:rsidP="003668ED">
      <w:pPr>
        <w:shd w:val="clear" w:color="auto" w:fill="FFFFFF"/>
        <w:spacing w:before="100" w:beforeAutospacing="1" w:after="100" w:afterAutospacing="1"/>
        <w:ind w:left="720"/>
        <w:rPr>
          <w:rFonts w:ascii="Segoe UI" w:hAnsi="Segoe UI" w:cs="Segoe UI"/>
          <w:color w:val="000000"/>
          <w:sz w:val="21"/>
          <w:szCs w:val="21"/>
        </w:rPr>
      </w:pPr>
      <w:r w:rsidRPr="003668ED">
        <w:rPr>
          <w:rFonts w:ascii="Segoe UI" w:hAnsi="Segoe UI" w:cs="Segoe UI"/>
          <w:color w:val="000000"/>
          <w:sz w:val="21"/>
          <w:szCs w:val="21"/>
        </w:rPr>
        <w:drawing>
          <wp:inline distT="0" distB="0" distL="0" distR="0" wp14:anchorId="117307E7" wp14:editId="032A8D11">
            <wp:extent cx="5648325" cy="1267401"/>
            <wp:effectExtent l="0" t="0" r="0" b="9525"/>
            <wp:docPr id="25640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3254" name=""/>
                    <pic:cNvPicPr/>
                  </pic:nvPicPr>
                  <pic:blipFill>
                    <a:blip r:embed="rId31"/>
                    <a:stretch>
                      <a:fillRect/>
                    </a:stretch>
                  </pic:blipFill>
                  <pic:spPr>
                    <a:xfrm>
                      <a:off x="0" y="0"/>
                      <a:ext cx="5665584" cy="1271274"/>
                    </a:xfrm>
                    <a:prstGeom prst="rect">
                      <a:avLst/>
                    </a:prstGeom>
                  </pic:spPr>
                </pic:pic>
              </a:graphicData>
            </a:graphic>
          </wp:inline>
        </w:drawing>
      </w:r>
    </w:p>
    <w:p w14:paraId="5EED4DE8" w14:textId="6B5CCC72" w:rsidR="00504741" w:rsidRDefault="00D96936" w:rsidP="00504741">
      <w:pPr>
        <w:numPr>
          <w:ilvl w:val="0"/>
          <w:numId w:val="27"/>
        </w:numPr>
        <w:shd w:val="clear" w:color="auto" w:fill="FFFFFF"/>
        <w:spacing w:before="100" w:beforeAutospacing="1" w:after="100" w:afterAutospacing="1"/>
        <w:rPr>
          <w:rFonts w:ascii="Segoe UI" w:hAnsi="Segoe UI" w:cs="Segoe UI"/>
          <w:color w:val="000000"/>
          <w:sz w:val="21"/>
          <w:szCs w:val="21"/>
        </w:rPr>
      </w:pPr>
      <w:r>
        <w:rPr>
          <w:rFonts w:ascii="Segoe UI" w:hAnsi="Segoe UI" w:cs="Segoe UI"/>
          <w:color w:val="000000"/>
          <w:sz w:val="21"/>
          <w:szCs w:val="21"/>
        </w:rPr>
        <w:lastRenderedPageBreak/>
        <w:t>R</w:t>
      </w:r>
      <w:r w:rsidR="00504741" w:rsidRPr="00504741">
        <w:rPr>
          <w:rFonts w:ascii="Segoe UI" w:hAnsi="Segoe UI" w:cs="Segoe UI"/>
          <w:color w:val="000000"/>
          <w:sz w:val="21"/>
          <w:szCs w:val="21"/>
        </w:rPr>
        <w:t>un a </w:t>
      </w:r>
      <w:r w:rsidR="00504741" w:rsidRPr="00504741">
        <w:rPr>
          <w:rFonts w:ascii="Segoe UI" w:hAnsi="Segoe UI" w:cs="Segoe UI"/>
          <w:b/>
          <w:bCs/>
          <w:color w:val="000000"/>
          <w:sz w:val="21"/>
          <w:szCs w:val="21"/>
        </w:rPr>
        <w:t>Git: Clone</w:t>
      </w:r>
      <w:r w:rsidR="00504741" w:rsidRPr="00504741">
        <w:rPr>
          <w:rFonts w:ascii="Segoe UI" w:hAnsi="Segoe UI" w:cs="Segoe UI"/>
          <w:color w:val="000000"/>
          <w:sz w:val="21"/>
          <w:szCs w:val="21"/>
        </w:rPr>
        <w:t> command to clone the </w:t>
      </w:r>
      <w:r w:rsidR="00200DEC">
        <w:rPr>
          <w:rStyle w:val="pln"/>
          <w:rFonts w:ascii="Consolas" w:eastAsiaTheme="majorEastAsia" w:hAnsi="Consolas"/>
          <w:color w:val="000000"/>
          <w:sz w:val="21"/>
          <w:szCs w:val="21"/>
        </w:rPr>
        <w:t>https</w:t>
      </w:r>
      <w:r w:rsidR="00200DEC">
        <w:rPr>
          <w:rStyle w:val="pun"/>
          <w:rFonts w:ascii="Consolas" w:eastAsiaTheme="majorEastAsia" w:hAnsi="Consolas"/>
          <w:color w:val="666600"/>
          <w:sz w:val="21"/>
          <w:szCs w:val="21"/>
        </w:rPr>
        <w:t>:</w:t>
      </w:r>
      <w:r w:rsidR="00200DEC">
        <w:rPr>
          <w:rStyle w:val="com"/>
          <w:rFonts w:ascii="Consolas" w:eastAsiaTheme="minorEastAsia" w:hAnsi="Consolas"/>
          <w:color w:val="880000"/>
          <w:sz w:val="21"/>
          <w:szCs w:val="21"/>
        </w:rPr>
        <w:t>//github.com/MicrosoftLearning/mslearn-knowledge-mining</w:t>
      </w:r>
      <w:r w:rsidR="00504741" w:rsidRPr="00504741">
        <w:rPr>
          <w:rFonts w:ascii="Segoe UI" w:hAnsi="Segoe UI" w:cs="Segoe UI"/>
          <w:color w:val="000000"/>
          <w:sz w:val="21"/>
          <w:szCs w:val="21"/>
        </w:rPr>
        <w:t> repository to a local folder (it doesn't matter which folder).</w:t>
      </w:r>
    </w:p>
    <w:p w14:paraId="7057B8EC" w14:textId="77777777" w:rsidR="00200DEC" w:rsidRPr="00200DEC" w:rsidRDefault="00D96936" w:rsidP="00504741">
      <w:pPr>
        <w:shd w:val="clear" w:color="auto" w:fill="FFFFFF"/>
        <w:spacing w:before="100" w:beforeAutospacing="1" w:after="100" w:afterAutospacing="1"/>
        <w:ind w:left="720"/>
        <w:rPr>
          <w:rFonts w:ascii="Segoe UI" w:hAnsi="Segoe UI" w:cs="Segoe UI"/>
          <w:b/>
          <w:bCs/>
          <w:noProof/>
          <w:color w:val="FF0000"/>
          <w:sz w:val="21"/>
          <w:szCs w:val="21"/>
        </w:rPr>
      </w:pPr>
      <w:r w:rsidRPr="00504741">
        <w:rPr>
          <w:rFonts w:ascii="Segoe UI" w:hAnsi="Segoe UI" w:cs="Segoe UI"/>
          <w:b/>
          <w:bCs/>
          <w:color w:val="FF0000"/>
          <w:sz w:val="22"/>
          <w:szCs w:val="22"/>
        </w:rPr>
        <w:t xml:space="preserve">git clone </w:t>
      </w:r>
      <w:r w:rsidR="00200DEC" w:rsidRPr="00200DEC">
        <w:rPr>
          <w:rStyle w:val="pln"/>
          <w:rFonts w:ascii="Consolas" w:eastAsiaTheme="majorEastAsia" w:hAnsi="Consolas"/>
          <w:b/>
          <w:bCs/>
          <w:color w:val="FF0000"/>
          <w:sz w:val="21"/>
          <w:szCs w:val="21"/>
        </w:rPr>
        <w:t>https</w:t>
      </w:r>
      <w:r w:rsidR="00200DEC" w:rsidRPr="00200DEC">
        <w:rPr>
          <w:rStyle w:val="pun"/>
          <w:rFonts w:ascii="Consolas" w:eastAsiaTheme="majorEastAsia" w:hAnsi="Consolas"/>
          <w:b/>
          <w:bCs/>
          <w:color w:val="FF0000"/>
          <w:sz w:val="21"/>
          <w:szCs w:val="21"/>
        </w:rPr>
        <w:t>:</w:t>
      </w:r>
      <w:r w:rsidR="00200DEC" w:rsidRPr="00200DEC">
        <w:rPr>
          <w:rStyle w:val="com"/>
          <w:rFonts w:ascii="Consolas" w:eastAsiaTheme="minorEastAsia" w:hAnsi="Consolas"/>
          <w:b/>
          <w:bCs/>
          <w:color w:val="FF0000"/>
          <w:sz w:val="21"/>
          <w:szCs w:val="21"/>
        </w:rPr>
        <w:t>//github.com/MicrosoftLearning/mslearn-knowledge-mining</w:t>
      </w:r>
      <w:r w:rsidR="00200DEC" w:rsidRPr="00200DEC">
        <w:rPr>
          <w:rFonts w:ascii="Segoe UI" w:hAnsi="Segoe UI" w:cs="Segoe UI"/>
          <w:b/>
          <w:bCs/>
          <w:noProof/>
          <w:color w:val="FF0000"/>
          <w:sz w:val="21"/>
          <w:szCs w:val="21"/>
        </w:rPr>
        <w:t xml:space="preserve"> </w:t>
      </w:r>
    </w:p>
    <w:p w14:paraId="12D4A56C" w14:textId="1AED12B3" w:rsidR="00504741" w:rsidRDefault="003668ED" w:rsidP="00504741">
      <w:pPr>
        <w:shd w:val="clear" w:color="auto" w:fill="FFFFFF"/>
        <w:spacing w:before="100" w:beforeAutospacing="1" w:after="100" w:afterAutospacing="1"/>
        <w:ind w:left="720"/>
        <w:rPr>
          <w:rFonts w:ascii="Segoe UI" w:hAnsi="Segoe UI" w:cs="Segoe UI"/>
          <w:color w:val="000000"/>
          <w:sz w:val="21"/>
          <w:szCs w:val="21"/>
        </w:rPr>
      </w:pPr>
      <w:r w:rsidRPr="003668ED">
        <w:rPr>
          <w:rFonts w:ascii="Segoe UI" w:hAnsi="Segoe UI" w:cs="Segoe UI"/>
          <w:color w:val="000000"/>
          <w:sz w:val="21"/>
          <w:szCs w:val="21"/>
        </w:rPr>
        <w:drawing>
          <wp:inline distT="0" distB="0" distL="0" distR="0" wp14:anchorId="13F31886" wp14:editId="13F31D7E">
            <wp:extent cx="5905500" cy="1063111"/>
            <wp:effectExtent l="0" t="0" r="0" b="3810"/>
            <wp:docPr id="135619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3954" name=""/>
                    <pic:cNvPicPr/>
                  </pic:nvPicPr>
                  <pic:blipFill>
                    <a:blip r:embed="rId32"/>
                    <a:stretch>
                      <a:fillRect/>
                    </a:stretch>
                  </pic:blipFill>
                  <pic:spPr>
                    <a:xfrm>
                      <a:off x="0" y="0"/>
                      <a:ext cx="5915089" cy="1064837"/>
                    </a:xfrm>
                    <a:prstGeom prst="rect">
                      <a:avLst/>
                    </a:prstGeom>
                  </pic:spPr>
                </pic:pic>
              </a:graphicData>
            </a:graphic>
          </wp:inline>
        </w:drawing>
      </w:r>
    </w:p>
    <w:p w14:paraId="712BB592" w14:textId="77777777" w:rsidR="00B01B99" w:rsidRDefault="00B01B99" w:rsidP="00504741">
      <w:pPr>
        <w:shd w:val="clear" w:color="auto" w:fill="FFFFFF"/>
        <w:spacing w:before="100" w:beforeAutospacing="1" w:after="100" w:afterAutospacing="1"/>
        <w:ind w:left="720"/>
        <w:rPr>
          <w:rFonts w:ascii="Segoe UI" w:hAnsi="Segoe UI" w:cs="Segoe UI"/>
          <w:color w:val="000000"/>
          <w:sz w:val="21"/>
          <w:szCs w:val="21"/>
        </w:rPr>
      </w:pPr>
    </w:p>
    <w:p w14:paraId="693C58EC" w14:textId="31871EC2" w:rsidR="00B01B99" w:rsidRPr="00504741" w:rsidRDefault="00B01B99" w:rsidP="00B01B99">
      <w:pPr>
        <w:pStyle w:val="Heading1"/>
        <w:rPr>
          <w:rFonts w:asciiTheme="minorHAnsi" w:eastAsia="Arial" w:hAnsiTheme="minorHAnsi" w:cstheme="minorHAnsi"/>
          <w:color w:val="E36C0A" w:themeColor="accent6" w:themeShade="BF"/>
        </w:rPr>
      </w:pPr>
      <w:bookmarkStart w:id="5" w:name="_Toc167717031"/>
      <w:r>
        <w:rPr>
          <w:rFonts w:asciiTheme="minorHAnsi" w:eastAsia="Arial" w:hAnsiTheme="minorHAnsi" w:cstheme="minorHAnsi"/>
          <w:color w:val="E36C0A" w:themeColor="accent6" w:themeShade="BF"/>
        </w:rPr>
        <w:t>Upload the Documents to Blob</w:t>
      </w:r>
      <w:bookmarkEnd w:id="5"/>
    </w:p>
    <w:p w14:paraId="4EBDFA68" w14:textId="77777777" w:rsidR="00B01B99" w:rsidRPr="00504741" w:rsidRDefault="00B01B99" w:rsidP="00504741">
      <w:pPr>
        <w:shd w:val="clear" w:color="auto" w:fill="FFFFFF"/>
        <w:spacing w:before="100" w:beforeAutospacing="1" w:after="100" w:afterAutospacing="1"/>
        <w:ind w:left="720"/>
        <w:rPr>
          <w:rFonts w:ascii="Segoe UI" w:hAnsi="Segoe UI" w:cs="Segoe UI"/>
          <w:color w:val="000000"/>
          <w:sz w:val="21"/>
          <w:szCs w:val="21"/>
        </w:rPr>
      </w:pPr>
    </w:p>
    <w:p w14:paraId="00430049" w14:textId="1D317F94" w:rsidR="00504741" w:rsidRDefault="00504741" w:rsidP="00B01B99">
      <w:pPr>
        <w:numPr>
          <w:ilvl w:val="0"/>
          <w:numId w:val="61"/>
        </w:numPr>
        <w:shd w:val="clear" w:color="auto" w:fill="FFFFFF"/>
        <w:spacing w:before="100" w:beforeAutospacing="1" w:after="100" w:afterAutospacing="1"/>
        <w:rPr>
          <w:rFonts w:ascii="Segoe UI" w:hAnsi="Segoe UI" w:cs="Segoe UI"/>
          <w:color w:val="000000"/>
          <w:sz w:val="21"/>
          <w:szCs w:val="21"/>
        </w:rPr>
      </w:pPr>
      <w:r>
        <w:rPr>
          <w:rFonts w:ascii="Segoe UI" w:hAnsi="Segoe UI" w:cs="Segoe UI"/>
          <w:color w:val="000000"/>
          <w:sz w:val="21"/>
          <w:szCs w:val="21"/>
        </w:rPr>
        <w:t xml:space="preserve">Go Inside </w:t>
      </w:r>
      <w:proofErr w:type="spellStart"/>
      <w:r w:rsidRPr="00504741">
        <w:rPr>
          <w:rFonts w:ascii="Segoe UI" w:hAnsi="Segoe UI" w:cs="Segoe UI"/>
          <w:b/>
          <w:bCs/>
          <w:color w:val="000000"/>
          <w:sz w:val="21"/>
          <w:szCs w:val="21"/>
        </w:rPr>
        <w:t>mslearn</w:t>
      </w:r>
      <w:proofErr w:type="spellEnd"/>
      <w:r w:rsidRPr="00504741">
        <w:rPr>
          <w:rFonts w:ascii="Segoe UI" w:hAnsi="Segoe UI" w:cs="Segoe UI"/>
          <w:b/>
          <w:bCs/>
          <w:color w:val="000000"/>
          <w:sz w:val="21"/>
          <w:szCs w:val="21"/>
        </w:rPr>
        <w:t>-ai-services</w:t>
      </w:r>
      <w:r w:rsidR="001766FE">
        <w:rPr>
          <w:rFonts w:ascii="Segoe UI" w:hAnsi="Segoe UI" w:cs="Segoe UI"/>
          <w:b/>
          <w:bCs/>
          <w:color w:val="000000"/>
          <w:sz w:val="21"/>
          <w:szCs w:val="21"/>
        </w:rPr>
        <w:t>/</w:t>
      </w:r>
      <w:proofErr w:type="spellStart"/>
      <w:r w:rsidR="001766FE">
        <w:rPr>
          <w:rFonts w:ascii="Segoe UI" w:hAnsi="Segoe UI" w:cs="Segoe UI"/>
          <w:b/>
          <w:bCs/>
          <w:color w:val="000000"/>
          <w:sz w:val="21"/>
          <w:szCs w:val="21"/>
        </w:rPr>
        <w:t>Labfiles</w:t>
      </w:r>
      <w:proofErr w:type="spellEnd"/>
      <w:r>
        <w:rPr>
          <w:rFonts w:ascii="Segoe UI" w:hAnsi="Segoe UI" w:cs="Segoe UI"/>
          <w:color w:val="000000"/>
          <w:sz w:val="21"/>
          <w:szCs w:val="21"/>
        </w:rPr>
        <w:t xml:space="preserve"> directory</w:t>
      </w:r>
    </w:p>
    <w:p w14:paraId="0FE8796C" w14:textId="55D611B8" w:rsidR="00504741" w:rsidRDefault="00504741" w:rsidP="00504741">
      <w:pPr>
        <w:shd w:val="clear" w:color="auto" w:fill="FFFFFF"/>
        <w:spacing w:before="100" w:beforeAutospacing="1" w:after="100" w:afterAutospacing="1"/>
        <w:ind w:left="720"/>
        <w:rPr>
          <w:rFonts w:ascii="Segoe UI" w:hAnsi="Segoe UI" w:cs="Segoe UI"/>
          <w:b/>
          <w:bCs/>
          <w:color w:val="FF0000"/>
          <w:sz w:val="22"/>
          <w:szCs w:val="22"/>
        </w:rPr>
      </w:pPr>
      <w:r w:rsidRPr="00504741">
        <w:rPr>
          <w:rFonts w:ascii="Segoe UI" w:hAnsi="Segoe UI" w:cs="Segoe UI"/>
          <w:b/>
          <w:bCs/>
          <w:color w:val="FF0000"/>
          <w:sz w:val="22"/>
          <w:szCs w:val="22"/>
        </w:rPr>
        <w:t xml:space="preserve">cd </w:t>
      </w:r>
      <w:proofErr w:type="spellStart"/>
      <w:r w:rsidRPr="00504741">
        <w:rPr>
          <w:rFonts w:ascii="Segoe UI" w:hAnsi="Segoe UI" w:cs="Segoe UI"/>
          <w:b/>
          <w:bCs/>
          <w:color w:val="FF0000"/>
          <w:sz w:val="22"/>
          <w:szCs w:val="22"/>
        </w:rPr>
        <w:t>mslearn</w:t>
      </w:r>
      <w:proofErr w:type="spellEnd"/>
      <w:r w:rsidRPr="00504741">
        <w:rPr>
          <w:rFonts w:ascii="Segoe UI" w:hAnsi="Segoe UI" w:cs="Segoe UI"/>
          <w:b/>
          <w:bCs/>
          <w:color w:val="FF0000"/>
          <w:sz w:val="22"/>
          <w:szCs w:val="22"/>
        </w:rPr>
        <w:t>-</w:t>
      </w:r>
      <w:r w:rsidR="003668ED">
        <w:rPr>
          <w:rFonts w:ascii="Segoe UI" w:hAnsi="Segoe UI" w:cs="Segoe UI"/>
          <w:b/>
          <w:bCs/>
          <w:color w:val="FF0000"/>
          <w:sz w:val="22"/>
          <w:szCs w:val="22"/>
        </w:rPr>
        <w:t>knowledge-mining</w:t>
      </w:r>
    </w:p>
    <w:p w14:paraId="5977A7E8" w14:textId="0735B88B" w:rsidR="001766FE" w:rsidRDefault="001766FE" w:rsidP="001766FE">
      <w:pPr>
        <w:shd w:val="clear" w:color="auto" w:fill="FFFFFF"/>
        <w:spacing w:before="100" w:beforeAutospacing="1" w:after="100" w:afterAutospacing="1"/>
        <w:ind w:left="720"/>
        <w:rPr>
          <w:rFonts w:ascii="Segoe UI" w:hAnsi="Segoe UI" w:cs="Segoe UI"/>
          <w:b/>
          <w:bCs/>
          <w:color w:val="FF0000"/>
          <w:sz w:val="22"/>
          <w:szCs w:val="22"/>
        </w:rPr>
      </w:pPr>
      <w:r w:rsidRPr="00504741">
        <w:rPr>
          <w:rFonts w:ascii="Segoe UI" w:hAnsi="Segoe UI" w:cs="Segoe UI"/>
          <w:b/>
          <w:bCs/>
          <w:color w:val="FF0000"/>
          <w:sz w:val="22"/>
          <w:szCs w:val="22"/>
        </w:rPr>
        <w:t xml:space="preserve">Cd </w:t>
      </w:r>
      <w:proofErr w:type="spellStart"/>
      <w:r w:rsidRPr="00504741">
        <w:rPr>
          <w:rFonts w:ascii="Segoe UI" w:hAnsi="Segoe UI" w:cs="Segoe UI"/>
          <w:b/>
          <w:bCs/>
          <w:color w:val="FF0000"/>
          <w:sz w:val="22"/>
          <w:szCs w:val="22"/>
        </w:rPr>
        <w:t>Labfiles</w:t>
      </w:r>
      <w:proofErr w:type="spellEnd"/>
    </w:p>
    <w:p w14:paraId="48ECB532" w14:textId="172B4400" w:rsidR="00504741" w:rsidRDefault="001766FE" w:rsidP="003668ED">
      <w:pPr>
        <w:shd w:val="clear" w:color="auto" w:fill="FFFFFF"/>
        <w:spacing w:before="100" w:beforeAutospacing="1" w:after="100" w:afterAutospacing="1"/>
        <w:ind w:left="720"/>
        <w:rPr>
          <w:rFonts w:ascii="Segoe UI" w:hAnsi="Segoe UI" w:cs="Segoe UI"/>
          <w:b/>
          <w:bCs/>
          <w:color w:val="FF0000"/>
          <w:sz w:val="22"/>
          <w:szCs w:val="22"/>
        </w:rPr>
      </w:pPr>
      <w:r>
        <w:rPr>
          <w:rFonts w:ascii="Segoe UI" w:hAnsi="Segoe UI" w:cs="Segoe UI"/>
          <w:b/>
          <w:bCs/>
          <w:color w:val="FF0000"/>
          <w:sz w:val="22"/>
          <w:szCs w:val="22"/>
        </w:rPr>
        <w:t>Dir</w:t>
      </w:r>
    </w:p>
    <w:p w14:paraId="5E66C2EE" w14:textId="0B4CD7A9" w:rsidR="00504741" w:rsidRDefault="003668ED" w:rsidP="00504741">
      <w:pPr>
        <w:shd w:val="clear" w:color="auto" w:fill="FFFFFF"/>
        <w:spacing w:before="100" w:beforeAutospacing="1" w:after="100" w:afterAutospacing="1"/>
        <w:ind w:left="720"/>
        <w:rPr>
          <w:rFonts w:ascii="Segoe UI" w:hAnsi="Segoe UI" w:cs="Segoe UI"/>
          <w:b/>
          <w:bCs/>
          <w:color w:val="FF0000"/>
          <w:sz w:val="22"/>
          <w:szCs w:val="22"/>
        </w:rPr>
      </w:pPr>
      <w:r w:rsidRPr="003668ED">
        <w:rPr>
          <w:rFonts w:ascii="Segoe UI" w:hAnsi="Segoe UI" w:cs="Segoe UI"/>
          <w:b/>
          <w:bCs/>
          <w:color w:val="FF0000"/>
          <w:sz w:val="22"/>
          <w:szCs w:val="22"/>
        </w:rPr>
        <w:drawing>
          <wp:inline distT="0" distB="0" distL="0" distR="0" wp14:anchorId="1DFA24B8" wp14:editId="4C6AA6C7">
            <wp:extent cx="6197600" cy="2682240"/>
            <wp:effectExtent l="0" t="0" r="0" b="3810"/>
            <wp:docPr id="180945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59124" name=""/>
                    <pic:cNvPicPr/>
                  </pic:nvPicPr>
                  <pic:blipFill>
                    <a:blip r:embed="rId33"/>
                    <a:stretch>
                      <a:fillRect/>
                    </a:stretch>
                  </pic:blipFill>
                  <pic:spPr>
                    <a:xfrm>
                      <a:off x="0" y="0"/>
                      <a:ext cx="6197600" cy="2682240"/>
                    </a:xfrm>
                    <a:prstGeom prst="rect">
                      <a:avLst/>
                    </a:prstGeom>
                  </pic:spPr>
                </pic:pic>
              </a:graphicData>
            </a:graphic>
          </wp:inline>
        </w:drawing>
      </w:r>
    </w:p>
    <w:p w14:paraId="06CDAAB8" w14:textId="77777777" w:rsidR="00504741" w:rsidRDefault="00504741" w:rsidP="00504741">
      <w:pPr>
        <w:shd w:val="clear" w:color="auto" w:fill="FFFFFF"/>
        <w:spacing w:before="100" w:beforeAutospacing="1" w:after="100" w:afterAutospacing="1"/>
        <w:ind w:left="720"/>
        <w:rPr>
          <w:rFonts w:ascii="Segoe UI" w:hAnsi="Segoe UI" w:cs="Segoe UI"/>
          <w:b/>
          <w:bCs/>
          <w:color w:val="FF0000"/>
          <w:sz w:val="22"/>
          <w:szCs w:val="22"/>
        </w:rPr>
      </w:pPr>
    </w:p>
    <w:p w14:paraId="0862F04A" w14:textId="371CB1D2" w:rsidR="00402561" w:rsidRPr="002803A9" w:rsidRDefault="002803A9" w:rsidP="002803A9">
      <w:pPr>
        <w:numPr>
          <w:ilvl w:val="0"/>
          <w:numId w:val="61"/>
        </w:numPr>
        <w:shd w:val="clear" w:color="auto" w:fill="FFFFFF"/>
        <w:spacing w:before="100" w:beforeAutospacing="1" w:after="100" w:afterAutospacing="1"/>
        <w:rPr>
          <w:rFonts w:ascii="Segoe UI" w:hAnsi="Segoe UI" w:cs="Segoe UI"/>
          <w:color w:val="000000"/>
          <w:sz w:val="21"/>
          <w:szCs w:val="21"/>
        </w:rPr>
      </w:pPr>
      <w:r w:rsidRPr="002803A9">
        <w:rPr>
          <w:rFonts w:ascii="Segoe UI" w:hAnsi="Segoe UI" w:cs="Segoe UI"/>
          <w:color w:val="000000"/>
          <w:sz w:val="21"/>
          <w:szCs w:val="21"/>
        </w:rPr>
        <w:t>Create Container with CLI</w:t>
      </w:r>
    </w:p>
    <w:p w14:paraId="2C4E84F3" w14:textId="0759C349" w:rsidR="00402561" w:rsidRDefault="00402561" w:rsidP="00504741">
      <w:pPr>
        <w:shd w:val="clear" w:color="auto" w:fill="FFFFFF"/>
        <w:spacing w:before="100" w:beforeAutospacing="1" w:after="100" w:afterAutospacing="1"/>
        <w:ind w:left="720"/>
        <w:rPr>
          <w:rFonts w:ascii="Segoe UI" w:hAnsi="Segoe UI" w:cs="Segoe UI"/>
          <w:b/>
          <w:bCs/>
          <w:color w:val="FF0000"/>
          <w:sz w:val="22"/>
          <w:szCs w:val="22"/>
        </w:rPr>
      </w:pPr>
      <w:proofErr w:type="spellStart"/>
      <w:r w:rsidRPr="00402561">
        <w:rPr>
          <w:rFonts w:ascii="Segoe UI" w:hAnsi="Segoe UI" w:cs="Segoe UI"/>
          <w:b/>
          <w:bCs/>
          <w:color w:val="FF0000"/>
          <w:sz w:val="22"/>
          <w:szCs w:val="22"/>
        </w:rPr>
        <w:t>az</w:t>
      </w:r>
      <w:proofErr w:type="spellEnd"/>
      <w:r w:rsidRPr="00402561">
        <w:rPr>
          <w:rFonts w:ascii="Segoe UI" w:hAnsi="Segoe UI" w:cs="Segoe UI"/>
          <w:b/>
          <w:bCs/>
          <w:color w:val="FF0000"/>
          <w:sz w:val="22"/>
          <w:szCs w:val="22"/>
        </w:rPr>
        <w:t xml:space="preserve"> storage container create --account-name bipeensta078 --subscription 49c56ee8-d443-4854-a62c-3a0aae84ac6f --name </w:t>
      </w:r>
      <w:proofErr w:type="spellStart"/>
      <w:r w:rsidRPr="00402561">
        <w:rPr>
          <w:rFonts w:ascii="Segoe UI" w:hAnsi="Segoe UI" w:cs="Segoe UI"/>
          <w:b/>
          <w:bCs/>
          <w:color w:val="FF0000"/>
          <w:sz w:val="22"/>
          <w:szCs w:val="22"/>
        </w:rPr>
        <w:t>margies</w:t>
      </w:r>
      <w:proofErr w:type="spellEnd"/>
      <w:r w:rsidRPr="00402561">
        <w:rPr>
          <w:rFonts w:ascii="Segoe UI" w:hAnsi="Segoe UI" w:cs="Segoe UI"/>
          <w:b/>
          <w:bCs/>
          <w:color w:val="FF0000"/>
          <w:sz w:val="22"/>
          <w:szCs w:val="22"/>
        </w:rPr>
        <w:t xml:space="preserve"> --public-access blob --auth-mode key --account-key "t35NOAVuNNxOhScqx2k3Z7DBoe6O9cBhJ5SH7sn86vExm8Ey7Om+acPSz9SLj2KrkfrsQba/sn8H+AStOer/aw=="</w:t>
      </w:r>
    </w:p>
    <w:p w14:paraId="7DEAA91B" w14:textId="77777777" w:rsidR="00402561" w:rsidRDefault="00402561" w:rsidP="00504741">
      <w:pPr>
        <w:shd w:val="clear" w:color="auto" w:fill="FFFFFF"/>
        <w:spacing w:before="100" w:beforeAutospacing="1" w:after="100" w:afterAutospacing="1"/>
        <w:ind w:left="720"/>
        <w:rPr>
          <w:rFonts w:ascii="Segoe UI" w:hAnsi="Segoe UI" w:cs="Segoe UI"/>
          <w:b/>
          <w:bCs/>
          <w:color w:val="FF0000"/>
          <w:sz w:val="22"/>
          <w:szCs w:val="22"/>
        </w:rPr>
      </w:pPr>
    </w:p>
    <w:p w14:paraId="295285B3" w14:textId="2D456653" w:rsidR="00402561"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r w:rsidRPr="002803A9">
        <w:rPr>
          <w:rFonts w:ascii="Segoe UI" w:hAnsi="Segoe UI" w:cs="Segoe UI"/>
          <w:b/>
          <w:bCs/>
          <w:color w:val="FF0000"/>
          <w:sz w:val="22"/>
          <w:szCs w:val="22"/>
        </w:rPr>
        <w:lastRenderedPageBreak/>
        <w:drawing>
          <wp:inline distT="0" distB="0" distL="0" distR="0" wp14:anchorId="5A734F13" wp14:editId="1AE23A28">
            <wp:extent cx="6197600" cy="558165"/>
            <wp:effectExtent l="0" t="0" r="0" b="0"/>
            <wp:docPr id="53721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1888" name=""/>
                    <pic:cNvPicPr/>
                  </pic:nvPicPr>
                  <pic:blipFill>
                    <a:blip r:embed="rId34"/>
                    <a:stretch>
                      <a:fillRect/>
                    </a:stretch>
                  </pic:blipFill>
                  <pic:spPr>
                    <a:xfrm>
                      <a:off x="0" y="0"/>
                      <a:ext cx="6197600" cy="558165"/>
                    </a:xfrm>
                    <a:prstGeom prst="rect">
                      <a:avLst/>
                    </a:prstGeom>
                  </pic:spPr>
                </pic:pic>
              </a:graphicData>
            </a:graphic>
          </wp:inline>
        </w:drawing>
      </w:r>
    </w:p>
    <w:p w14:paraId="4D9BE4BB" w14:textId="7DB8B36B" w:rsidR="002803A9" w:rsidRPr="002803A9" w:rsidRDefault="002803A9" w:rsidP="002803A9">
      <w:pPr>
        <w:numPr>
          <w:ilvl w:val="0"/>
          <w:numId w:val="61"/>
        </w:numPr>
        <w:shd w:val="clear" w:color="auto" w:fill="FFFFFF"/>
        <w:spacing w:before="100" w:beforeAutospacing="1" w:after="100" w:afterAutospacing="1"/>
        <w:rPr>
          <w:rFonts w:ascii="Segoe UI" w:hAnsi="Segoe UI" w:cs="Segoe UI"/>
          <w:color w:val="000000"/>
          <w:sz w:val="21"/>
          <w:szCs w:val="21"/>
        </w:rPr>
      </w:pPr>
      <w:r>
        <w:rPr>
          <w:rFonts w:ascii="Segoe UI" w:hAnsi="Segoe UI" w:cs="Segoe UI"/>
          <w:color w:val="000000"/>
          <w:sz w:val="21"/>
          <w:szCs w:val="21"/>
        </w:rPr>
        <w:t>Upload all files from DATA folder to blob</w:t>
      </w:r>
    </w:p>
    <w:p w14:paraId="6094F585"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p>
    <w:p w14:paraId="5D30ADDE" w14:textId="4E3BA0CF" w:rsidR="00402561" w:rsidRDefault="00402561" w:rsidP="00504741">
      <w:pPr>
        <w:shd w:val="clear" w:color="auto" w:fill="FFFFFF"/>
        <w:spacing w:before="100" w:beforeAutospacing="1" w:after="100" w:afterAutospacing="1"/>
        <w:ind w:left="720"/>
        <w:rPr>
          <w:rFonts w:ascii="Segoe UI" w:hAnsi="Segoe UI" w:cs="Segoe UI"/>
          <w:b/>
          <w:bCs/>
          <w:color w:val="FF0000"/>
          <w:sz w:val="22"/>
          <w:szCs w:val="22"/>
        </w:rPr>
      </w:pPr>
      <w:proofErr w:type="spellStart"/>
      <w:r w:rsidRPr="00402561">
        <w:rPr>
          <w:rFonts w:ascii="Segoe UI" w:hAnsi="Segoe UI" w:cs="Segoe UI"/>
          <w:b/>
          <w:bCs/>
          <w:color w:val="FF0000"/>
          <w:sz w:val="22"/>
          <w:szCs w:val="22"/>
        </w:rPr>
        <w:t>az</w:t>
      </w:r>
      <w:proofErr w:type="spellEnd"/>
      <w:r w:rsidRPr="00402561">
        <w:rPr>
          <w:rFonts w:ascii="Segoe UI" w:hAnsi="Segoe UI" w:cs="Segoe UI"/>
          <w:b/>
          <w:bCs/>
          <w:color w:val="FF0000"/>
          <w:sz w:val="22"/>
          <w:szCs w:val="22"/>
        </w:rPr>
        <w:t xml:space="preserve"> storage blob upload-batch -d </w:t>
      </w:r>
      <w:proofErr w:type="spellStart"/>
      <w:r w:rsidRPr="00402561">
        <w:rPr>
          <w:rFonts w:ascii="Segoe UI" w:hAnsi="Segoe UI" w:cs="Segoe UI"/>
          <w:b/>
          <w:bCs/>
          <w:color w:val="FF0000"/>
          <w:sz w:val="22"/>
          <w:szCs w:val="22"/>
        </w:rPr>
        <w:t>margies</w:t>
      </w:r>
      <w:proofErr w:type="spellEnd"/>
      <w:r w:rsidRPr="00402561">
        <w:rPr>
          <w:rFonts w:ascii="Segoe UI" w:hAnsi="Segoe UI" w:cs="Segoe UI"/>
          <w:b/>
          <w:bCs/>
          <w:color w:val="FF0000"/>
          <w:sz w:val="22"/>
          <w:szCs w:val="22"/>
        </w:rPr>
        <w:t xml:space="preserve"> -s data --account-name bipeensta078 --auth-mode key --account-key "t35NOAVuNNxOhScqx2k3Z7DBoe6O9cBhJ5SH7sn86vExm8Ey7Om+acPSz9SLj2KrkfrsQba/sn8H+AStOer/aw=="</w:t>
      </w:r>
    </w:p>
    <w:p w14:paraId="05D45394" w14:textId="77777777" w:rsidR="00402561" w:rsidRDefault="00402561" w:rsidP="00504741">
      <w:pPr>
        <w:shd w:val="clear" w:color="auto" w:fill="FFFFFF"/>
        <w:spacing w:before="100" w:beforeAutospacing="1" w:after="100" w:afterAutospacing="1"/>
        <w:ind w:left="720"/>
        <w:rPr>
          <w:rFonts w:ascii="Segoe UI" w:hAnsi="Segoe UI" w:cs="Segoe UI"/>
          <w:b/>
          <w:bCs/>
          <w:color w:val="FF0000"/>
          <w:sz w:val="22"/>
          <w:szCs w:val="22"/>
        </w:rPr>
      </w:pPr>
    </w:p>
    <w:p w14:paraId="278E2B45"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r w:rsidRPr="002803A9">
        <w:rPr>
          <w:rFonts w:ascii="Segoe UI" w:hAnsi="Segoe UI" w:cs="Segoe UI"/>
          <w:b/>
          <w:bCs/>
          <w:color w:val="FF0000"/>
          <w:sz w:val="22"/>
          <w:szCs w:val="22"/>
        </w:rPr>
        <w:drawing>
          <wp:anchor distT="0" distB="0" distL="114300" distR="114300" simplePos="0" relativeHeight="251661312" behindDoc="0" locked="0" layoutInCell="1" allowOverlap="1" wp14:anchorId="2C01E50F" wp14:editId="0CB1F4A2">
            <wp:simplePos x="1285875" y="3552825"/>
            <wp:positionH relativeFrom="column">
              <wp:align>left</wp:align>
            </wp:positionH>
            <wp:positionV relativeFrom="paragraph">
              <wp:align>top</wp:align>
            </wp:positionV>
            <wp:extent cx="5772150" cy="3031562"/>
            <wp:effectExtent l="0" t="0" r="0" b="0"/>
            <wp:wrapSquare wrapText="bothSides"/>
            <wp:docPr id="70103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38248" name=""/>
                    <pic:cNvPicPr/>
                  </pic:nvPicPr>
                  <pic:blipFill>
                    <a:blip r:embed="rId35">
                      <a:extLst>
                        <a:ext uri="{28A0092B-C50C-407E-A947-70E740481C1C}">
                          <a14:useLocalDpi xmlns:a14="http://schemas.microsoft.com/office/drawing/2010/main" val="0"/>
                        </a:ext>
                      </a:extLst>
                    </a:blip>
                    <a:stretch>
                      <a:fillRect/>
                    </a:stretch>
                  </pic:blipFill>
                  <pic:spPr>
                    <a:xfrm>
                      <a:off x="0" y="0"/>
                      <a:ext cx="5772150" cy="3031562"/>
                    </a:xfrm>
                    <a:prstGeom prst="rect">
                      <a:avLst/>
                    </a:prstGeom>
                  </pic:spPr>
                </pic:pic>
              </a:graphicData>
            </a:graphic>
          </wp:anchor>
        </w:drawing>
      </w:r>
    </w:p>
    <w:p w14:paraId="7C93AF07" w14:textId="77777777" w:rsidR="002803A9" w:rsidRPr="002803A9" w:rsidRDefault="002803A9" w:rsidP="002803A9">
      <w:pPr>
        <w:rPr>
          <w:rFonts w:ascii="Segoe UI" w:hAnsi="Segoe UI" w:cs="Segoe UI"/>
          <w:sz w:val="22"/>
          <w:szCs w:val="22"/>
        </w:rPr>
      </w:pPr>
    </w:p>
    <w:p w14:paraId="6E69D1C0" w14:textId="77777777" w:rsidR="002803A9" w:rsidRPr="002803A9" w:rsidRDefault="002803A9" w:rsidP="002803A9">
      <w:pPr>
        <w:rPr>
          <w:rFonts w:ascii="Segoe UI" w:hAnsi="Segoe UI" w:cs="Segoe UI"/>
          <w:sz w:val="22"/>
          <w:szCs w:val="22"/>
        </w:rPr>
      </w:pPr>
    </w:p>
    <w:p w14:paraId="68075A1D" w14:textId="77777777" w:rsidR="002803A9" w:rsidRPr="002803A9" w:rsidRDefault="002803A9" w:rsidP="002803A9">
      <w:pPr>
        <w:rPr>
          <w:rFonts w:ascii="Segoe UI" w:hAnsi="Segoe UI" w:cs="Segoe UI"/>
          <w:sz w:val="22"/>
          <w:szCs w:val="22"/>
        </w:rPr>
      </w:pPr>
    </w:p>
    <w:p w14:paraId="40907671" w14:textId="77777777" w:rsidR="002803A9" w:rsidRPr="002803A9" w:rsidRDefault="002803A9" w:rsidP="002803A9">
      <w:pPr>
        <w:rPr>
          <w:rFonts w:ascii="Segoe UI" w:hAnsi="Segoe UI" w:cs="Segoe UI"/>
          <w:sz w:val="22"/>
          <w:szCs w:val="22"/>
        </w:rPr>
      </w:pPr>
    </w:p>
    <w:p w14:paraId="42F64D9B" w14:textId="77777777" w:rsidR="002803A9" w:rsidRPr="002803A9" w:rsidRDefault="002803A9" w:rsidP="002803A9">
      <w:pPr>
        <w:rPr>
          <w:rFonts w:ascii="Segoe UI" w:hAnsi="Segoe UI" w:cs="Segoe UI"/>
          <w:sz w:val="22"/>
          <w:szCs w:val="22"/>
        </w:rPr>
      </w:pPr>
    </w:p>
    <w:p w14:paraId="2CE324A7" w14:textId="77777777" w:rsidR="002803A9" w:rsidRPr="002803A9" w:rsidRDefault="002803A9" w:rsidP="002803A9">
      <w:pPr>
        <w:rPr>
          <w:rFonts w:ascii="Segoe UI" w:hAnsi="Segoe UI" w:cs="Segoe UI"/>
          <w:sz w:val="22"/>
          <w:szCs w:val="22"/>
        </w:rPr>
      </w:pPr>
    </w:p>
    <w:p w14:paraId="60EBC978" w14:textId="77777777" w:rsidR="002803A9" w:rsidRPr="002803A9" w:rsidRDefault="002803A9" w:rsidP="002803A9">
      <w:pPr>
        <w:rPr>
          <w:rFonts w:ascii="Segoe UI" w:hAnsi="Segoe UI" w:cs="Segoe UI"/>
          <w:sz w:val="22"/>
          <w:szCs w:val="22"/>
        </w:rPr>
      </w:pPr>
    </w:p>
    <w:p w14:paraId="2EBF0B9D" w14:textId="77777777" w:rsidR="002803A9" w:rsidRPr="002803A9" w:rsidRDefault="002803A9" w:rsidP="002803A9">
      <w:pPr>
        <w:rPr>
          <w:rFonts w:ascii="Segoe UI" w:hAnsi="Segoe UI" w:cs="Segoe UI"/>
          <w:sz w:val="22"/>
          <w:szCs w:val="22"/>
        </w:rPr>
      </w:pPr>
    </w:p>
    <w:p w14:paraId="52312122" w14:textId="77777777" w:rsidR="002803A9" w:rsidRPr="002803A9" w:rsidRDefault="002803A9" w:rsidP="002803A9">
      <w:pPr>
        <w:rPr>
          <w:rFonts w:ascii="Segoe UI" w:hAnsi="Segoe UI" w:cs="Segoe UI"/>
          <w:sz w:val="22"/>
          <w:szCs w:val="22"/>
        </w:rPr>
      </w:pPr>
    </w:p>
    <w:p w14:paraId="06EB02AF" w14:textId="77777777" w:rsidR="002803A9" w:rsidRPr="002803A9" w:rsidRDefault="002803A9" w:rsidP="002803A9">
      <w:pPr>
        <w:rPr>
          <w:rFonts w:ascii="Segoe UI" w:hAnsi="Segoe UI" w:cs="Segoe UI"/>
          <w:sz w:val="22"/>
          <w:szCs w:val="22"/>
        </w:rPr>
      </w:pPr>
    </w:p>
    <w:p w14:paraId="2D3425D3" w14:textId="77777777" w:rsidR="002803A9" w:rsidRPr="002803A9" w:rsidRDefault="002803A9" w:rsidP="002803A9">
      <w:pPr>
        <w:rPr>
          <w:rFonts w:ascii="Segoe UI" w:hAnsi="Segoe UI" w:cs="Segoe UI"/>
          <w:sz w:val="22"/>
          <w:szCs w:val="22"/>
        </w:rPr>
      </w:pPr>
    </w:p>
    <w:p w14:paraId="2C92E15D" w14:textId="77777777" w:rsidR="002803A9" w:rsidRPr="002803A9" w:rsidRDefault="002803A9" w:rsidP="002803A9">
      <w:pPr>
        <w:rPr>
          <w:rFonts w:ascii="Segoe UI" w:hAnsi="Segoe UI" w:cs="Segoe UI"/>
          <w:sz w:val="22"/>
          <w:szCs w:val="22"/>
        </w:rPr>
      </w:pPr>
    </w:p>
    <w:p w14:paraId="37AA8D66" w14:textId="77777777" w:rsidR="002803A9" w:rsidRPr="002803A9" w:rsidRDefault="002803A9" w:rsidP="002803A9">
      <w:pPr>
        <w:rPr>
          <w:rFonts w:ascii="Segoe UI" w:hAnsi="Segoe UI" w:cs="Segoe UI"/>
          <w:sz w:val="22"/>
          <w:szCs w:val="22"/>
        </w:rPr>
      </w:pPr>
    </w:p>
    <w:p w14:paraId="7297DBD2"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p>
    <w:p w14:paraId="0ABFCF77"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p>
    <w:p w14:paraId="79241436"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p>
    <w:p w14:paraId="684BEB5D" w14:textId="20031731" w:rsidR="00402561"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r w:rsidRPr="002803A9">
        <w:rPr>
          <w:rFonts w:ascii="Segoe UI" w:hAnsi="Segoe UI" w:cs="Segoe UI"/>
          <w:color w:val="000000"/>
          <w:sz w:val="21"/>
          <w:szCs w:val="21"/>
        </w:rPr>
        <w:t>Go to Portal and Verify it</w:t>
      </w:r>
      <w:r>
        <w:rPr>
          <w:rFonts w:ascii="Segoe UI" w:hAnsi="Segoe UI" w:cs="Segoe UI"/>
          <w:b/>
          <w:bCs/>
          <w:color w:val="FF0000"/>
          <w:sz w:val="22"/>
          <w:szCs w:val="22"/>
        </w:rPr>
        <w:br w:type="textWrapping" w:clear="all"/>
      </w:r>
    </w:p>
    <w:p w14:paraId="005CE319" w14:textId="3600F493"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r w:rsidRPr="002803A9">
        <w:rPr>
          <w:rFonts w:ascii="Segoe UI" w:hAnsi="Segoe UI" w:cs="Segoe UI"/>
          <w:b/>
          <w:bCs/>
          <w:color w:val="FF0000"/>
          <w:sz w:val="22"/>
          <w:szCs w:val="22"/>
        </w:rPr>
        <w:lastRenderedPageBreak/>
        <w:drawing>
          <wp:inline distT="0" distB="0" distL="0" distR="0" wp14:anchorId="5DB38BC2" wp14:editId="31E9396B">
            <wp:extent cx="6197600" cy="4210685"/>
            <wp:effectExtent l="0" t="0" r="0" b="0"/>
            <wp:docPr id="105334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42048" name=""/>
                    <pic:cNvPicPr/>
                  </pic:nvPicPr>
                  <pic:blipFill>
                    <a:blip r:embed="rId36"/>
                    <a:stretch>
                      <a:fillRect/>
                    </a:stretch>
                  </pic:blipFill>
                  <pic:spPr>
                    <a:xfrm>
                      <a:off x="0" y="0"/>
                      <a:ext cx="6197600" cy="4210685"/>
                    </a:xfrm>
                    <a:prstGeom prst="rect">
                      <a:avLst/>
                    </a:prstGeom>
                  </pic:spPr>
                </pic:pic>
              </a:graphicData>
            </a:graphic>
          </wp:inline>
        </w:drawing>
      </w:r>
    </w:p>
    <w:p w14:paraId="23E0B8BD"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p>
    <w:p w14:paraId="707DF8D3" w14:textId="63154273"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r w:rsidRPr="002803A9">
        <w:rPr>
          <w:rFonts w:ascii="Segoe UI" w:hAnsi="Segoe UI" w:cs="Segoe UI"/>
          <w:b/>
          <w:bCs/>
          <w:color w:val="FF0000"/>
          <w:sz w:val="22"/>
          <w:szCs w:val="22"/>
        </w:rPr>
        <w:drawing>
          <wp:inline distT="0" distB="0" distL="0" distR="0" wp14:anchorId="41A327E5" wp14:editId="480D343F">
            <wp:extent cx="6197600" cy="2997835"/>
            <wp:effectExtent l="0" t="0" r="0" b="0"/>
            <wp:docPr id="8248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5176" name=""/>
                    <pic:cNvPicPr/>
                  </pic:nvPicPr>
                  <pic:blipFill>
                    <a:blip r:embed="rId37"/>
                    <a:stretch>
                      <a:fillRect/>
                    </a:stretch>
                  </pic:blipFill>
                  <pic:spPr>
                    <a:xfrm>
                      <a:off x="0" y="0"/>
                      <a:ext cx="6197600" cy="2997835"/>
                    </a:xfrm>
                    <a:prstGeom prst="rect">
                      <a:avLst/>
                    </a:prstGeom>
                  </pic:spPr>
                </pic:pic>
              </a:graphicData>
            </a:graphic>
          </wp:inline>
        </w:drawing>
      </w:r>
    </w:p>
    <w:p w14:paraId="5CCC0097"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p>
    <w:p w14:paraId="33920D7E" w14:textId="6F3D39FA"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r w:rsidRPr="002803A9">
        <w:rPr>
          <w:rFonts w:ascii="Segoe UI" w:hAnsi="Segoe UI" w:cs="Segoe UI"/>
          <w:b/>
          <w:bCs/>
          <w:color w:val="FF0000"/>
          <w:sz w:val="22"/>
          <w:szCs w:val="22"/>
        </w:rPr>
        <w:lastRenderedPageBreak/>
        <w:drawing>
          <wp:inline distT="0" distB="0" distL="0" distR="0" wp14:anchorId="1AE6220F" wp14:editId="5ABD65ED">
            <wp:extent cx="6197600" cy="3709670"/>
            <wp:effectExtent l="0" t="0" r="0" b="5080"/>
            <wp:docPr id="210980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02875" name=""/>
                    <pic:cNvPicPr/>
                  </pic:nvPicPr>
                  <pic:blipFill>
                    <a:blip r:embed="rId38"/>
                    <a:stretch>
                      <a:fillRect/>
                    </a:stretch>
                  </pic:blipFill>
                  <pic:spPr>
                    <a:xfrm>
                      <a:off x="0" y="0"/>
                      <a:ext cx="6197600" cy="3709670"/>
                    </a:xfrm>
                    <a:prstGeom prst="rect">
                      <a:avLst/>
                    </a:prstGeom>
                  </pic:spPr>
                </pic:pic>
              </a:graphicData>
            </a:graphic>
          </wp:inline>
        </w:drawing>
      </w:r>
    </w:p>
    <w:p w14:paraId="1634E61B" w14:textId="77777777" w:rsidR="002803A9" w:rsidRDefault="002803A9" w:rsidP="00504741">
      <w:pPr>
        <w:shd w:val="clear" w:color="auto" w:fill="FFFFFF"/>
        <w:spacing w:before="100" w:beforeAutospacing="1" w:after="100" w:afterAutospacing="1"/>
        <w:ind w:left="720"/>
        <w:rPr>
          <w:rFonts w:ascii="Segoe UI" w:hAnsi="Segoe UI" w:cs="Segoe UI"/>
          <w:b/>
          <w:bCs/>
          <w:color w:val="FF0000"/>
          <w:sz w:val="22"/>
          <w:szCs w:val="22"/>
        </w:rPr>
      </w:pPr>
    </w:p>
    <w:p w14:paraId="4A9E0EEB" w14:textId="07EA918E" w:rsidR="00A13044" w:rsidRPr="00504741" w:rsidRDefault="00A13044" w:rsidP="00A13044">
      <w:pPr>
        <w:pStyle w:val="Heading1"/>
        <w:rPr>
          <w:rFonts w:asciiTheme="minorHAnsi" w:eastAsia="Arial" w:hAnsiTheme="minorHAnsi" w:cstheme="minorHAnsi"/>
          <w:color w:val="E36C0A" w:themeColor="accent6" w:themeShade="BF"/>
        </w:rPr>
      </w:pPr>
      <w:bookmarkStart w:id="6" w:name="_Toc167717032"/>
      <w:r>
        <w:rPr>
          <w:rFonts w:asciiTheme="minorHAnsi" w:eastAsia="Arial" w:hAnsiTheme="minorHAnsi" w:cstheme="minorHAnsi"/>
          <w:color w:val="E36C0A" w:themeColor="accent6" w:themeShade="BF"/>
        </w:rPr>
        <w:t>Index the document</w:t>
      </w:r>
      <w:bookmarkEnd w:id="6"/>
    </w:p>
    <w:p w14:paraId="03E37AF0" w14:textId="77625771" w:rsidR="002803A9" w:rsidRDefault="00A13044" w:rsidP="00504741">
      <w:pPr>
        <w:shd w:val="clear" w:color="auto" w:fill="FFFFFF"/>
        <w:spacing w:before="100" w:beforeAutospacing="1" w:after="100" w:afterAutospacing="1"/>
        <w:ind w:left="720"/>
        <w:rPr>
          <w:rFonts w:ascii="Segoe UI" w:hAnsi="Segoe UI" w:cs="Segoe UI"/>
          <w:b/>
          <w:bCs/>
          <w:color w:val="FF0000"/>
          <w:sz w:val="22"/>
          <w:szCs w:val="22"/>
        </w:rPr>
      </w:pPr>
      <w:r>
        <w:rPr>
          <w:rFonts w:ascii="Segoe UI" w:hAnsi="Segoe UI" w:cs="Segoe UI"/>
          <w:color w:val="000000"/>
          <w:sz w:val="21"/>
          <w:szCs w:val="21"/>
          <w:shd w:val="clear" w:color="auto" w:fill="FFFFFF"/>
        </w:rPr>
        <w:t>Now that you have the documents in place, you can create a search solution by indexing them.</w:t>
      </w:r>
    </w:p>
    <w:p w14:paraId="0223813C" w14:textId="77777777" w:rsidR="00A13044" w:rsidRDefault="00A13044" w:rsidP="00504741">
      <w:pPr>
        <w:shd w:val="clear" w:color="auto" w:fill="FFFFFF"/>
        <w:spacing w:before="100" w:beforeAutospacing="1" w:after="100" w:afterAutospacing="1"/>
        <w:ind w:left="720"/>
        <w:rPr>
          <w:rFonts w:ascii="Segoe UI" w:hAnsi="Segoe UI" w:cs="Segoe UI"/>
          <w:b/>
          <w:bCs/>
          <w:color w:val="FF0000"/>
          <w:sz w:val="22"/>
          <w:szCs w:val="22"/>
        </w:rPr>
      </w:pPr>
    </w:p>
    <w:p w14:paraId="014130F9" w14:textId="77777777" w:rsid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In the Azure portal, browse to your Azure AI Search resource. Then, on its </w:t>
      </w:r>
      <w:r w:rsidRPr="00A13044">
        <w:rPr>
          <w:rFonts w:ascii="Segoe UI" w:hAnsi="Segoe UI" w:cs="Segoe UI"/>
          <w:b/>
          <w:bCs/>
          <w:color w:val="000000"/>
          <w:sz w:val="21"/>
          <w:szCs w:val="21"/>
        </w:rPr>
        <w:t>Overview</w:t>
      </w:r>
      <w:r w:rsidRPr="00A13044">
        <w:rPr>
          <w:rFonts w:ascii="Segoe UI" w:hAnsi="Segoe UI" w:cs="Segoe UI"/>
          <w:color w:val="000000"/>
          <w:sz w:val="21"/>
          <w:szCs w:val="21"/>
        </w:rPr>
        <w:t> page, select </w:t>
      </w:r>
      <w:r w:rsidRPr="00A13044">
        <w:rPr>
          <w:rFonts w:ascii="Segoe UI" w:hAnsi="Segoe UI" w:cs="Segoe UI"/>
          <w:b/>
          <w:bCs/>
          <w:color w:val="000000"/>
          <w:sz w:val="21"/>
          <w:szCs w:val="21"/>
        </w:rPr>
        <w:t>Import data</w:t>
      </w:r>
      <w:r w:rsidRPr="00A13044">
        <w:rPr>
          <w:rFonts w:ascii="Segoe UI" w:hAnsi="Segoe UI" w:cs="Segoe UI"/>
          <w:color w:val="000000"/>
          <w:sz w:val="21"/>
          <w:szCs w:val="21"/>
        </w:rPr>
        <w:t>.</w:t>
      </w:r>
    </w:p>
    <w:p w14:paraId="439155B5" w14:textId="6887E038" w:rsidR="00A13044" w:rsidRDefault="00A13044" w:rsidP="00A13044">
      <w:pPr>
        <w:shd w:val="clear" w:color="auto" w:fill="FFFFFF"/>
        <w:spacing w:before="100" w:beforeAutospacing="1" w:after="100" w:afterAutospacing="1"/>
        <w:ind w:left="720"/>
        <w:rPr>
          <w:rFonts w:ascii="Segoe UI" w:hAnsi="Segoe UI" w:cs="Segoe UI"/>
          <w:color w:val="000000"/>
          <w:sz w:val="21"/>
          <w:szCs w:val="21"/>
        </w:rPr>
      </w:pPr>
      <w:r w:rsidRPr="00A13044">
        <w:rPr>
          <w:rFonts w:ascii="Segoe UI" w:hAnsi="Segoe UI" w:cs="Segoe UI"/>
          <w:color w:val="000000"/>
          <w:sz w:val="21"/>
          <w:szCs w:val="21"/>
        </w:rPr>
        <w:drawing>
          <wp:inline distT="0" distB="0" distL="0" distR="0" wp14:anchorId="3FB1B57C" wp14:editId="69C0FFD3">
            <wp:extent cx="6197600" cy="2632710"/>
            <wp:effectExtent l="0" t="0" r="0" b="0"/>
            <wp:docPr id="89948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9261" name=""/>
                    <pic:cNvPicPr/>
                  </pic:nvPicPr>
                  <pic:blipFill>
                    <a:blip r:embed="rId39"/>
                    <a:stretch>
                      <a:fillRect/>
                    </a:stretch>
                  </pic:blipFill>
                  <pic:spPr>
                    <a:xfrm>
                      <a:off x="0" y="0"/>
                      <a:ext cx="6197600" cy="2632710"/>
                    </a:xfrm>
                    <a:prstGeom prst="rect">
                      <a:avLst/>
                    </a:prstGeom>
                  </pic:spPr>
                </pic:pic>
              </a:graphicData>
            </a:graphic>
          </wp:inline>
        </w:drawing>
      </w:r>
    </w:p>
    <w:p w14:paraId="5D57DA9D" w14:textId="77777777" w:rsidR="00A13044" w:rsidRDefault="00A13044" w:rsidP="00A13044">
      <w:pPr>
        <w:shd w:val="clear" w:color="auto" w:fill="FFFFFF"/>
        <w:spacing w:before="100" w:beforeAutospacing="1" w:after="100" w:afterAutospacing="1"/>
        <w:ind w:left="720"/>
        <w:rPr>
          <w:rFonts w:ascii="Segoe UI" w:hAnsi="Segoe UI" w:cs="Segoe UI"/>
          <w:color w:val="000000"/>
          <w:sz w:val="21"/>
          <w:szCs w:val="21"/>
        </w:rPr>
      </w:pPr>
    </w:p>
    <w:p w14:paraId="2901B384" w14:textId="20E387B0" w:rsidR="00A13044" w:rsidRDefault="00A13044" w:rsidP="00A13044">
      <w:pPr>
        <w:shd w:val="clear" w:color="auto" w:fill="FFFFFF"/>
        <w:spacing w:before="100" w:beforeAutospacing="1" w:after="100" w:afterAutospacing="1"/>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7ACEC45" wp14:editId="0FFE111F">
            <wp:extent cx="6191250" cy="2695575"/>
            <wp:effectExtent l="0" t="0" r="0" b="9525"/>
            <wp:docPr id="924713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1250" cy="2695575"/>
                    </a:xfrm>
                    <a:prstGeom prst="rect">
                      <a:avLst/>
                    </a:prstGeom>
                    <a:noFill/>
                    <a:ln>
                      <a:noFill/>
                    </a:ln>
                  </pic:spPr>
                </pic:pic>
              </a:graphicData>
            </a:graphic>
          </wp:inline>
        </w:drawing>
      </w:r>
    </w:p>
    <w:p w14:paraId="7F596897" w14:textId="77777777" w:rsidR="00A13044" w:rsidRPr="00A13044" w:rsidRDefault="00A13044" w:rsidP="00A13044">
      <w:pPr>
        <w:shd w:val="clear" w:color="auto" w:fill="FFFFFF"/>
        <w:spacing w:before="100" w:beforeAutospacing="1" w:after="100" w:afterAutospacing="1"/>
        <w:ind w:left="720"/>
        <w:rPr>
          <w:rFonts w:ascii="Segoe UI" w:hAnsi="Segoe UI" w:cs="Segoe UI"/>
          <w:color w:val="000000"/>
          <w:sz w:val="21"/>
          <w:szCs w:val="21"/>
        </w:rPr>
      </w:pPr>
    </w:p>
    <w:p w14:paraId="56012BB8" w14:textId="77777777" w:rsid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On the </w:t>
      </w:r>
      <w:r w:rsidRPr="00A13044">
        <w:rPr>
          <w:rFonts w:ascii="Segoe UI" w:hAnsi="Segoe UI" w:cs="Segoe UI"/>
          <w:b/>
          <w:bCs/>
          <w:color w:val="000000"/>
          <w:sz w:val="21"/>
          <w:szCs w:val="21"/>
        </w:rPr>
        <w:t>Connect to your data</w:t>
      </w:r>
      <w:r w:rsidRPr="00A13044">
        <w:rPr>
          <w:rFonts w:ascii="Segoe UI" w:hAnsi="Segoe UI" w:cs="Segoe UI"/>
          <w:color w:val="000000"/>
          <w:sz w:val="21"/>
          <w:szCs w:val="21"/>
        </w:rPr>
        <w:t> page, in the </w:t>
      </w:r>
      <w:r w:rsidRPr="00A13044">
        <w:rPr>
          <w:rFonts w:ascii="Segoe UI" w:hAnsi="Segoe UI" w:cs="Segoe UI"/>
          <w:b/>
          <w:bCs/>
          <w:color w:val="000000"/>
          <w:sz w:val="21"/>
          <w:szCs w:val="21"/>
        </w:rPr>
        <w:t>Data Source</w:t>
      </w:r>
      <w:r w:rsidRPr="00A13044">
        <w:rPr>
          <w:rFonts w:ascii="Segoe UI" w:hAnsi="Segoe UI" w:cs="Segoe UI"/>
          <w:color w:val="000000"/>
          <w:sz w:val="21"/>
          <w:szCs w:val="21"/>
        </w:rPr>
        <w:t> list, select </w:t>
      </w:r>
      <w:r w:rsidRPr="00A13044">
        <w:rPr>
          <w:rFonts w:ascii="Segoe UI" w:hAnsi="Segoe UI" w:cs="Segoe UI"/>
          <w:b/>
          <w:bCs/>
          <w:color w:val="000000"/>
          <w:sz w:val="21"/>
          <w:szCs w:val="21"/>
        </w:rPr>
        <w:t>Azure Blob Storage</w:t>
      </w:r>
      <w:r w:rsidRPr="00A13044">
        <w:rPr>
          <w:rFonts w:ascii="Segoe UI" w:hAnsi="Segoe UI" w:cs="Segoe UI"/>
          <w:color w:val="000000"/>
          <w:sz w:val="21"/>
          <w:szCs w:val="21"/>
        </w:rPr>
        <w:t>.</w:t>
      </w:r>
    </w:p>
    <w:p w14:paraId="711DAF07" w14:textId="4C5D5073" w:rsidR="00A13044" w:rsidRDefault="00A13044" w:rsidP="00A13044">
      <w:pPr>
        <w:shd w:val="clear" w:color="auto" w:fill="FFFFFF"/>
        <w:spacing w:before="100" w:beforeAutospacing="1" w:after="100" w:afterAutospacing="1"/>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D8A5563" wp14:editId="5C693D30">
            <wp:extent cx="5676900" cy="4362450"/>
            <wp:effectExtent l="0" t="0" r="0" b="0"/>
            <wp:docPr id="6932988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4362450"/>
                    </a:xfrm>
                    <a:prstGeom prst="rect">
                      <a:avLst/>
                    </a:prstGeom>
                    <a:noFill/>
                    <a:ln>
                      <a:noFill/>
                    </a:ln>
                  </pic:spPr>
                </pic:pic>
              </a:graphicData>
            </a:graphic>
          </wp:inline>
        </w:drawing>
      </w:r>
    </w:p>
    <w:p w14:paraId="3D005F2E" w14:textId="240E5C8C"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 xml:space="preserve"> Then complete the data store details with the following values:</w:t>
      </w:r>
    </w:p>
    <w:p w14:paraId="52502D52" w14:textId="77777777" w:rsidR="00A13044" w:rsidRP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Data Source</w:t>
      </w:r>
      <w:r w:rsidRPr="00A13044">
        <w:rPr>
          <w:rFonts w:ascii="Segoe UI" w:hAnsi="Segoe UI" w:cs="Segoe UI"/>
          <w:color w:val="000000"/>
          <w:sz w:val="21"/>
          <w:szCs w:val="21"/>
        </w:rPr>
        <w:t>: Azure Blob Storage</w:t>
      </w:r>
    </w:p>
    <w:p w14:paraId="68E77E46" w14:textId="77777777" w:rsidR="00A13044" w:rsidRP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Data source name</w:t>
      </w:r>
      <w:r w:rsidRPr="00A13044">
        <w:rPr>
          <w:rFonts w:ascii="Segoe UI" w:hAnsi="Segoe UI" w:cs="Segoe UI"/>
          <w:color w:val="000000"/>
          <w:sz w:val="21"/>
          <w:szCs w:val="21"/>
        </w:rPr>
        <w:t xml:space="preserve">: </w:t>
      </w:r>
      <w:proofErr w:type="spellStart"/>
      <w:r w:rsidRPr="00A13044">
        <w:rPr>
          <w:rFonts w:ascii="Segoe UI" w:hAnsi="Segoe UI" w:cs="Segoe UI"/>
          <w:color w:val="000000"/>
          <w:sz w:val="21"/>
          <w:szCs w:val="21"/>
        </w:rPr>
        <w:t>margies</w:t>
      </w:r>
      <w:proofErr w:type="spellEnd"/>
      <w:r w:rsidRPr="00A13044">
        <w:rPr>
          <w:rFonts w:ascii="Segoe UI" w:hAnsi="Segoe UI" w:cs="Segoe UI"/>
          <w:color w:val="000000"/>
          <w:sz w:val="21"/>
          <w:szCs w:val="21"/>
        </w:rPr>
        <w:t>-data</w:t>
      </w:r>
    </w:p>
    <w:p w14:paraId="13E43B51" w14:textId="77777777" w:rsidR="00A13044" w:rsidRP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Data to extract</w:t>
      </w:r>
      <w:r w:rsidRPr="00A13044">
        <w:rPr>
          <w:rFonts w:ascii="Segoe UI" w:hAnsi="Segoe UI" w:cs="Segoe UI"/>
          <w:color w:val="000000"/>
          <w:sz w:val="21"/>
          <w:szCs w:val="21"/>
        </w:rPr>
        <w:t>: Content and metadata</w:t>
      </w:r>
    </w:p>
    <w:p w14:paraId="35C45DE1" w14:textId="77777777" w:rsidR="00A13044" w:rsidRP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Parsing mode</w:t>
      </w:r>
      <w:r w:rsidRPr="00A13044">
        <w:rPr>
          <w:rFonts w:ascii="Segoe UI" w:hAnsi="Segoe UI" w:cs="Segoe UI"/>
          <w:color w:val="000000"/>
          <w:sz w:val="21"/>
          <w:szCs w:val="21"/>
        </w:rPr>
        <w:t>: Default</w:t>
      </w:r>
    </w:p>
    <w:p w14:paraId="49525735" w14:textId="77777777" w:rsidR="00A13044" w:rsidRPr="009800C9"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lastRenderedPageBreak/>
        <w:t>Connection string</w:t>
      </w:r>
      <w:r w:rsidRPr="00A13044">
        <w:rPr>
          <w:rFonts w:ascii="Segoe UI" w:hAnsi="Segoe UI" w:cs="Segoe UI"/>
          <w:color w:val="000000"/>
          <w:sz w:val="21"/>
          <w:szCs w:val="21"/>
        </w:rPr>
        <w:t>: </w:t>
      </w:r>
      <w:r w:rsidRPr="00A13044">
        <w:rPr>
          <w:rFonts w:ascii="Segoe UI" w:hAnsi="Segoe UI" w:cs="Segoe UI"/>
          <w:i/>
          <w:iCs/>
          <w:color w:val="000000"/>
          <w:sz w:val="21"/>
          <w:szCs w:val="21"/>
        </w:rPr>
        <w:t>Select </w:t>
      </w:r>
      <w:r w:rsidRPr="00A13044">
        <w:rPr>
          <w:rFonts w:ascii="Segoe UI" w:hAnsi="Segoe UI" w:cs="Segoe UI"/>
          <w:b/>
          <w:bCs/>
          <w:i/>
          <w:iCs/>
          <w:color w:val="000000"/>
          <w:sz w:val="21"/>
          <w:szCs w:val="21"/>
        </w:rPr>
        <w:t>Choose an existing connection</w:t>
      </w:r>
      <w:r w:rsidRPr="00A13044">
        <w:rPr>
          <w:rFonts w:ascii="Segoe UI" w:hAnsi="Segoe UI" w:cs="Segoe UI"/>
          <w:i/>
          <w:iCs/>
          <w:color w:val="000000"/>
          <w:sz w:val="21"/>
          <w:szCs w:val="21"/>
        </w:rPr>
        <w:t>. Then select your storage account, and finally select the </w:t>
      </w:r>
      <w:proofErr w:type="spellStart"/>
      <w:r w:rsidRPr="00A13044">
        <w:rPr>
          <w:rFonts w:ascii="Segoe UI" w:hAnsi="Segoe UI" w:cs="Segoe UI"/>
          <w:b/>
          <w:bCs/>
          <w:i/>
          <w:iCs/>
          <w:color w:val="000000"/>
          <w:sz w:val="21"/>
          <w:szCs w:val="21"/>
        </w:rPr>
        <w:t>margies</w:t>
      </w:r>
      <w:proofErr w:type="spellEnd"/>
      <w:r w:rsidRPr="00A13044">
        <w:rPr>
          <w:rFonts w:ascii="Segoe UI" w:hAnsi="Segoe UI" w:cs="Segoe UI"/>
          <w:i/>
          <w:iCs/>
          <w:color w:val="000000"/>
          <w:sz w:val="21"/>
          <w:szCs w:val="21"/>
        </w:rPr>
        <w:t> container that was created by the UploadDocs.cmd script.</w:t>
      </w:r>
    </w:p>
    <w:p w14:paraId="023F1C6D" w14:textId="75DCD9D0" w:rsidR="009800C9" w:rsidRDefault="009800C9" w:rsidP="009800C9">
      <w:pPr>
        <w:shd w:val="clear" w:color="auto" w:fill="FFFFFF"/>
        <w:spacing w:before="75" w:after="75"/>
        <w:ind w:left="1440"/>
        <w:rPr>
          <w:rFonts w:ascii="Segoe UI" w:hAnsi="Segoe UI" w:cs="Segoe UI"/>
          <w:b/>
          <w:bCs/>
          <w:color w:val="000000"/>
          <w:sz w:val="21"/>
          <w:szCs w:val="21"/>
        </w:rPr>
      </w:pPr>
      <w:r>
        <w:rPr>
          <w:rFonts w:ascii="Segoe UI" w:hAnsi="Segoe UI" w:cs="Segoe UI"/>
          <w:b/>
          <w:bCs/>
          <w:noProof/>
          <w:color w:val="000000"/>
          <w:sz w:val="21"/>
          <w:szCs w:val="21"/>
        </w:rPr>
        <w:drawing>
          <wp:inline distT="0" distB="0" distL="0" distR="0" wp14:anchorId="4E2C289E" wp14:editId="6C6EE890">
            <wp:extent cx="5334000" cy="2562225"/>
            <wp:effectExtent l="0" t="0" r="0" b="9525"/>
            <wp:docPr id="1162220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2562225"/>
                    </a:xfrm>
                    <a:prstGeom prst="rect">
                      <a:avLst/>
                    </a:prstGeom>
                    <a:noFill/>
                    <a:ln>
                      <a:noFill/>
                    </a:ln>
                  </pic:spPr>
                </pic:pic>
              </a:graphicData>
            </a:graphic>
          </wp:inline>
        </w:drawing>
      </w:r>
    </w:p>
    <w:p w14:paraId="07A32066" w14:textId="77777777" w:rsidR="009800C9" w:rsidRDefault="009800C9" w:rsidP="009800C9">
      <w:pPr>
        <w:shd w:val="clear" w:color="auto" w:fill="FFFFFF"/>
        <w:spacing w:before="75" w:after="75"/>
        <w:ind w:left="1440"/>
        <w:rPr>
          <w:rFonts w:ascii="Segoe UI" w:hAnsi="Segoe UI" w:cs="Segoe UI"/>
          <w:b/>
          <w:bCs/>
          <w:color w:val="000000"/>
          <w:sz w:val="21"/>
          <w:szCs w:val="21"/>
        </w:rPr>
      </w:pPr>
    </w:p>
    <w:p w14:paraId="0527B4B1" w14:textId="2A6ACF49" w:rsidR="009800C9" w:rsidRPr="00A13044" w:rsidRDefault="009800C9" w:rsidP="009800C9">
      <w:pPr>
        <w:shd w:val="clear" w:color="auto" w:fill="FFFFFF"/>
        <w:spacing w:before="75" w:after="75"/>
        <w:ind w:left="1440"/>
        <w:rPr>
          <w:rFonts w:ascii="Segoe UI" w:hAnsi="Segoe UI" w:cs="Segoe UI"/>
          <w:color w:val="000000"/>
          <w:sz w:val="21"/>
          <w:szCs w:val="21"/>
        </w:rPr>
      </w:pPr>
      <w:r w:rsidRPr="009800C9">
        <w:rPr>
          <w:rFonts w:ascii="Segoe UI" w:hAnsi="Segoe UI" w:cs="Segoe UI"/>
          <w:color w:val="000000"/>
          <w:sz w:val="21"/>
          <w:szCs w:val="21"/>
        </w:rPr>
        <w:drawing>
          <wp:inline distT="0" distB="0" distL="0" distR="0" wp14:anchorId="5E9EFDBB" wp14:editId="72B55FB9">
            <wp:extent cx="6197600" cy="2553335"/>
            <wp:effectExtent l="0" t="0" r="0" b="0"/>
            <wp:docPr id="17234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0589" name=""/>
                    <pic:cNvPicPr/>
                  </pic:nvPicPr>
                  <pic:blipFill>
                    <a:blip r:embed="rId43"/>
                    <a:stretch>
                      <a:fillRect/>
                    </a:stretch>
                  </pic:blipFill>
                  <pic:spPr>
                    <a:xfrm>
                      <a:off x="0" y="0"/>
                      <a:ext cx="6197600" cy="2553335"/>
                    </a:xfrm>
                    <a:prstGeom prst="rect">
                      <a:avLst/>
                    </a:prstGeom>
                  </pic:spPr>
                </pic:pic>
              </a:graphicData>
            </a:graphic>
          </wp:inline>
        </w:drawing>
      </w:r>
    </w:p>
    <w:p w14:paraId="76E85741" w14:textId="77777777" w:rsidR="00A13044" w:rsidRP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Managed identity authentication</w:t>
      </w:r>
      <w:r w:rsidRPr="00A13044">
        <w:rPr>
          <w:rFonts w:ascii="Segoe UI" w:hAnsi="Segoe UI" w:cs="Segoe UI"/>
          <w:color w:val="000000"/>
          <w:sz w:val="21"/>
          <w:szCs w:val="21"/>
        </w:rPr>
        <w:t>: None</w:t>
      </w:r>
    </w:p>
    <w:p w14:paraId="4A6851FF" w14:textId="77777777" w:rsidR="00A13044" w:rsidRP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Container name</w:t>
      </w:r>
      <w:r w:rsidRPr="00A13044">
        <w:rPr>
          <w:rFonts w:ascii="Segoe UI" w:hAnsi="Segoe UI" w:cs="Segoe UI"/>
          <w:color w:val="000000"/>
          <w:sz w:val="21"/>
          <w:szCs w:val="21"/>
        </w:rPr>
        <w:t xml:space="preserve">: </w:t>
      </w:r>
      <w:proofErr w:type="spellStart"/>
      <w:r w:rsidRPr="00A13044">
        <w:rPr>
          <w:rFonts w:ascii="Segoe UI" w:hAnsi="Segoe UI" w:cs="Segoe UI"/>
          <w:color w:val="000000"/>
          <w:sz w:val="21"/>
          <w:szCs w:val="21"/>
        </w:rPr>
        <w:t>margies</w:t>
      </w:r>
      <w:proofErr w:type="spellEnd"/>
    </w:p>
    <w:p w14:paraId="1F1E875E" w14:textId="77777777" w:rsidR="00A13044" w:rsidRP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Blob folder</w:t>
      </w:r>
      <w:r w:rsidRPr="00A13044">
        <w:rPr>
          <w:rFonts w:ascii="Segoe UI" w:hAnsi="Segoe UI" w:cs="Segoe UI"/>
          <w:color w:val="000000"/>
          <w:sz w:val="21"/>
          <w:szCs w:val="21"/>
        </w:rPr>
        <w:t>: </w:t>
      </w:r>
      <w:r w:rsidRPr="00A13044">
        <w:rPr>
          <w:rFonts w:ascii="Segoe UI" w:hAnsi="Segoe UI" w:cs="Segoe UI"/>
          <w:i/>
          <w:iCs/>
          <w:color w:val="000000"/>
          <w:sz w:val="21"/>
          <w:szCs w:val="21"/>
        </w:rPr>
        <w:t>Leave this blank</w:t>
      </w:r>
    </w:p>
    <w:p w14:paraId="713BF1EB" w14:textId="77777777" w:rsidR="00A13044" w:rsidRDefault="00A13044" w:rsidP="00A13044">
      <w:pPr>
        <w:numPr>
          <w:ilvl w:val="1"/>
          <w:numId w:val="62"/>
        </w:numPr>
        <w:shd w:val="clear" w:color="auto" w:fill="FFFFFF"/>
        <w:spacing w:before="75" w:after="75"/>
        <w:rPr>
          <w:rFonts w:ascii="Segoe UI" w:hAnsi="Segoe UI" w:cs="Segoe UI"/>
          <w:color w:val="000000"/>
          <w:sz w:val="21"/>
          <w:szCs w:val="21"/>
        </w:rPr>
      </w:pPr>
      <w:r w:rsidRPr="00A13044">
        <w:rPr>
          <w:rFonts w:ascii="Segoe UI" w:hAnsi="Segoe UI" w:cs="Segoe UI"/>
          <w:b/>
          <w:bCs/>
          <w:color w:val="000000"/>
          <w:sz w:val="21"/>
          <w:szCs w:val="21"/>
        </w:rPr>
        <w:t>Description</w:t>
      </w:r>
      <w:r w:rsidRPr="00A13044">
        <w:rPr>
          <w:rFonts w:ascii="Segoe UI" w:hAnsi="Segoe UI" w:cs="Segoe UI"/>
          <w:color w:val="000000"/>
          <w:sz w:val="21"/>
          <w:szCs w:val="21"/>
        </w:rPr>
        <w:t>: Brochures and reviews in Margie's Travel web site.</w:t>
      </w:r>
    </w:p>
    <w:p w14:paraId="6BD1E345" w14:textId="5FBB1717" w:rsidR="009800C9" w:rsidRPr="00A13044" w:rsidRDefault="009800C9" w:rsidP="009800C9">
      <w:pPr>
        <w:shd w:val="clear" w:color="auto" w:fill="FFFFFF"/>
        <w:tabs>
          <w:tab w:val="left" w:pos="630"/>
        </w:tabs>
        <w:spacing w:before="75" w:after="75"/>
        <w:ind w:left="630"/>
        <w:rPr>
          <w:rFonts w:ascii="Segoe UI" w:hAnsi="Segoe UI" w:cs="Segoe UI"/>
          <w:color w:val="000000"/>
          <w:sz w:val="21"/>
          <w:szCs w:val="21"/>
        </w:rPr>
      </w:pPr>
      <w:r w:rsidRPr="009800C9">
        <w:rPr>
          <w:rFonts w:ascii="Segoe UI" w:hAnsi="Segoe UI" w:cs="Segoe UI"/>
          <w:color w:val="000000"/>
          <w:sz w:val="21"/>
          <w:szCs w:val="21"/>
        </w:rPr>
        <w:lastRenderedPageBreak/>
        <w:drawing>
          <wp:inline distT="0" distB="0" distL="0" distR="0" wp14:anchorId="2771C338" wp14:editId="530733E2">
            <wp:extent cx="5686425" cy="6010275"/>
            <wp:effectExtent l="0" t="0" r="9525" b="9525"/>
            <wp:docPr id="28763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4516" name=""/>
                    <pic:cNvPicPr/>
                  </pic:nvPicPr>
                  <pic:blipFill>
                    <a:blip r:embed="rId44"/>
                    <a:stretch>
                      <a:fillRect/>
                    </a:stretch>
                  </pic:blipFill>
                  <pic:spPr>
                    <a:xfrm>
                      <a:off x="0" y="0"/>
                      <a:ext cx="5686425" cy="6010275"/>
                    </a:xfrm>
                    <a:prstGeom prst="rect">
                      <a:avLst/>
                    </a:prstGeom>
                  </pic:spPr>
                </pic:pic>
              </a:graphicData>
            </a:graphic>
          </wp:inline>
        </w:drawing>
      </w:r>
    </w:p>
    <w:p w14:paraId="23BCBD3C"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Proceed to the next step (</w:t>
      </w:r>
      <w:r w:rsidRPr="00A13044">
        <w:rPr>
          <w:rFonts w:ascii="Segoe UI" w:hAnsi="Segoe UI" w:cs="Segoe UI"/>
          <w:i/>
          <w:iCs/>
          <w:color w:val="000000"/>
          <w:sz w:val="21"/>
          <w:szCs w:val="21"/>
        </w:rPr>
        <w:t>Add cognitive skills</w:t>
      </w:r>
      <w:r w:rsidRPr="00A13044">
        <w:rPr>
          <w:rFonts w:ascii="Segoe UI" w:hAnsi="Segoe UI" w:cs="Segoe UI"/>
          <w:color w:val="000000"/>
          <w:sz w:val="21"/>
          <w:szCs w:val="21"/>
        </w:rPr>
        <w:t>).</w:t>
      </w:r>
    </w:p>
    <w:p w14:paraId="1AB459D3" w14:textId="77777777" w:rsid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in the </w:t>
      </w:r>
      <w:r w:rsidRPr="00A13044">
        <w:rPr>
          <w:rFonts w:ascii="Segoe UI" w:hAnsi="Segoe UI" w:cs="Segoe UI"/>
          <w:b/>
          <w:bCs/>
          <w:color w:val="000000"/>
          <w:sz w:val="21"/>
          <w:szCs w:val="21"/>
        </w:rPr>
        <w:t>Attach Azure AI Services</w:t>
      </w:r>
      <w:r w:rsidRPr="00A13044">
        <w:rPr>
          <w:rFonts w:ascii="Segoe UI" w:hAnsi="Segoe UI" w:cs="Segoe UI"/>
          <w:color w:val="000000"/>
          <w:sz w:val="21"/>
          <w:szCs w:val="21"/>
        </w:rPr>
        <w:t> section, select your Azure AI Services resource.</w:t>
      </w:r>
    </w:p>
    <w:p w14:paraId="79E086DD" w14:textId="6DEAD11F" w:rsidR="009800C9" w:rsidRDefault="009800C9" w:rsidP="009800C9">
      <w:pPr>
        <w:shd w:val="clear" w:color="auto" w:fill="FFFFFF"/>
        <w:spacing w:before="100" w:beforeAutospacing="1" w:after="100" w:afterAutospacing="1"/>
        <w:ind w:left="720"/>
        <w:rPr>
          <w:rFonts w:ascii="Segoe UI" w:hAnsi="Segoe UI" w:cs="Segoe UI"/>
          <w:color w:val="000000"/>
          <w:sz w:val="21"/>
          <w:szCs w:val="21"/>
        </w:rPr>
      </w:pPr>
      <w:r w:rsidRPr="009800C9">
        <w:rPr>
          <w:rFonts w:ascii="Segoe UI" w:hAnsi="Segoe UI" w:cs="Segoe UI"/>
          <w:color w:val="000000"/>
          <w:sz w:val="21"/>
          <w:szCs w:val="21"/>
        </w:rPr>
        <w:drawing>
          <wp:inline distT="0" distB="0" distL="0" distR="0" wp14:anchorId="6465765D" wp14:editId="034714CF">
            <wp:extent cx="5762625" cy="2940946"/>
            <wp:effectExtent l="0" t="0" r="0" b="0"/>
            <wp:docPr id="123211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6537" name=""/>
                    <pic:cNvPicPr/>
                  </pic:nvPicPr>
                  <pic:blipFill>
                    <a:blip r:embed="rId45"/>
                    <a:stretch>
                      <a:fillRect/>
                    </a:stretch>
                  </pic:blipFill>
                  <pic:spPr>
                    <a:xfrm>
                      <a:off x="0" y="0"/>
                      <a:ext cx="5765627" cy="2942478"/>
                    </a:xfrm>
                    <a:prstGeom prst="rect">
                      <a:avLst/>
                    </a:prstGeom>
                  </pic:spPr>
                </pic:pic>
              </a:graphicData>
            </a:graphic>
          </wp:inline>
        </w:drawing>
      </w:r>
    </w:p>
    <w:p w14:paraId="72440F7D" w14:textId="7F35F34B" w:rsidR="00DD2763" w:rsidRPr="00A13044" w:rsidRDefault="00DD2763" w:rsidP="009800C9">
      <w:pPr>
        <w:shd w:val="clear" w:color="auto" w:fill="FFFFFF"/>
        <w:spacing w:before="100" w:beforeAutospacing="1" w:after="100" w:afterAutospacing="1"/>
        <w:ind w:left="720"/>
        <w:rPr>
          <w:rFonts w:ascii="Segoe UI" w:hAnsi="Segoe UI" w:cs="Segoe UI"/>
          <w:color w:val="000000"/>
          <w:sz w:val="21"/>
          <w:szCs w:val="21"/>
        </w:rPr>
      </w:pPr>
      <w:r w:rsidRPr="00DD2763">
        <w:rPr>
          <w:rFonts w:ascii="Segoe UI" w:hAnsi="Segoe UI" w:cs="Segoe UI"/>
          <w:color w:val="000000"/>
          <w:sz w:val="21"/>
          <w:szCs w:val="21"/>
        </w:rPr>
        <w:lastRenderedPageBreak/>
        <w:drawing>
          <wp:inline distT="0" distB="0" distL="0" distR="0" wp14:anchorId="53C37C0E" wp14:editId="0D7B1003">
            <wp:extent cx="5696745" cy="2467319"/>
            <wp:effectExtent l="0" t="0" r="0" b="9525"/>
            <wp:docPr id="123381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0960" name=""/>
                    <pic:cNvPicPr/>
                  </pic:nvPicPr>
                  <pic:blipFill>
                    <a:blip r:embed="rId46"/>
                    <a:stretch>
                      <a:fillRect/>
                    </a:stretch>
                  </pic:blipFill>
                  <pic:spPr>
                    <a:xfrm>
                      <a:off x="0" y="0"/>
                      <a:ext cx="5696745" cy="2467319"/>
                    </a:xfrm>
                    <a:prstGeom prst="rect">
                      <a:avLst/>
                    </a:prstGeom>
                  </pic:spPr>
                </pic:pic>
              </a:graphicData>
            </a:graphic>
          </wp:inline>
        </w:drawing>
      </w:r>
    </w:p>
    <w:p w14:paraId="13E6C1E1"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In the </w:t>
      </w:r>
      <w:r w:rsidRPr="00A13044">
        <w:rPr>
          <w:rFonts w:ascii="Segoe UI" w:hAnsi="Segoe UI" w:cs="Segoe UI"/>
          <w:b/>
          <w:bCs/>
          <w:color w:val="000000"/>
          <w:sz w:val="21"/>
          <w:szCs w:val="21"/>
        </w:rPr>
        <w:t>Add enrichments</w:t>
      </w:r>
      <w:r w:rsidRPr="00A13044">
        <w:rPr>
          <w:rFonts w:ascii="Segoe UI" w:hAnsi="Segoe UI" w:cs="Segoe UI"/>
          <w:color w:val="000000"/>
          <w:sz w:val="21"/>
          <w:szCs w:val="21"/>
        </w:rPr>
        <w:t> section:</w:t>
      </w:r>
    </w:p>
    <w:p w14:paraId="16A8A07E" w14:textId="77777777" w:rsidR="00A13044" w:rsidRPr="00A13044" w:rsidRDefault="00A13044" w:rsidP="00A13044">
      <w:pPr>
        <w:numPr>
          <w:ilvl w:val="1"/>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Change the </w:t>
      </w:r>
      <w:r w:rsidRPr="00A13044">
        <w:rPr>
          <w:rFonts w:ascii="Segoe UI" w:hAnsi="Segoe UI" w:cs="Segoe UI"/>
          <w:b/>
          <w:bCs/>
          <w:color w:val="000000"/>
          <w:sz w:val="21"/>
          <w:szCs w:val="21"/>
        </w:rPr>
        <w:t>Skillset name</w:t>
      </w:r>
      <w:r w:rsidRPr="00A13044">
        <w:rPr>
          <w:rFonts w:ascii="Segoe UI" w:hAnsi="Segoe UI" w:cs="Segoe UI"/>
          <w:color w:val="000000"/>
          <w:sz w:val="21"/>
          <w:szCs w:val="21"/>
        </w:rPr>
        <w:t> to </w:t>
      </w:r>
      <w:proofErr w:type="spellStart"/>
      <w:r w:rsidRPr="00A13044">
        <w:rPr>
          <w:rFonts w:ascii="Segoe UI" w:hAnsi="Segoe UI" w:cs="Segoe UI"/>
          <w:b/>
          <w:bCs/>
          <w:color w:val="000000"/>
          <w:sz w:val="21"/>
          <w:szCs w:val="21"/>
        </w:rPr>
        <w:t>margies</w:t>
      </w:r>
      <w:proofErr w:type="spellEnd"/>
      <w:r w:rsidRPr="00A13044">
        <w:rPr>
          <w:rFonts w:ascii="Segoe UI" w:hAnsi="Segoe UI" w:cs="Segoe UI"/>
          <w:b/>
          <w:bCs/>
          <w:color w:val="000000"/>
          <w:sz w:val="21"/>
          <w:szCs w:val="21"/>
        </w:rPr>
        <w:t>-skillset</w:t>
      </w:r>
      <w:r w:rsidRPr="00A13044">
        <w:rPr>
          <w:rFonts w:ascii="Segoe UI" w:hAnsi="Segoe UI" w:cs="Segoe UI"/>
          <w:color w:val="000000"/>
          <w:sz w:val="21"/>
          <w:szCs w:val="21"/>
        </w:rPr>
        <w:t>.</w:t>
      </w:r>
    </w:p>
    <w:p w14:paraId="5E21CDC0" w14:textId="77777777" w:rsidR="00A13044" w:rsidRPr="00A13044" w:rsidRDefault="00A13044" w:rsidP="00A13044">
      <w:pPr>
        <w:numPr>
          <w:ilvl w:val="1"/>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Select the option </w:t>
      </w:r>
      <w:r w:rsidRPr="00A13044">
        <w:rPr>
          <w:rFonts w:ascii="Segoe UI" w:hAnsi="Segoe UI" w:cs="Segoe UI"/>
          <w:b/>
          <w:bCs/>
          <w:color w:val="000000"/>
          <w:sz w:val="21"/>
          <w:szCs w:val="21"/>
        </w:rPr>
        <w:t xml:space="preserve">Enable OCR and merge all text into </w:t>
      </w:r>
      <w:proofErr w:type="spellStart"/>
      <w:r w:rsidRPr="00A13044">
        <w:rPr>
          <w:rFonts w:ascii="Segoe UI" w:hAnsi="Segoe UI" w:cs="Segoe UI"/>
          <w:b/>
          <w:bCs/>
          <w:color w:val="000000"/>
          <w:sz w:val="21"/>
          <w:szCs w:val="21"/>
        </w:rPr>
        <w:t>merged_content</w:t>
      </w:r>
      <w:proofErr w:type="spellEnd"/>
      <w:r w:rsidRPr="00A13044">
        <w:rPr>
          <w:rFonts w:ascii="Segoe UI" w:hAnsi="Segoe UI" w:cs="Segoe UI"/>
          <w:b/>
          <w:bCs/>
          <w:color w:val="000000"/>
          <w:sz w:val="21"/>
          <w:szCs w:val="21"/>
        </w:rPr>
        <w:t xml:space="preserve"> field</w:t>
      </w:r>
      <w:r w:rsidRPr="00A13044">
        <w:rPr>
          <w:rFonts w:ascii="Segoe UI" w:hAnsi="Segoe UI" w:cs="Segoe UI"/>
          <w:color w:val="000000"/>
          <w:sz w:val="21"/>
          <w:szCs w:val="21"/>
        </w:rPr>
        <w:t>.</w:t>
      </w:r>
    </w:p>
    <w:p w14:paraId="51DF1FA2" w14:textId="77777777" w:rsidR="00A13044" w:rsidRPr="00A13044" w:rsidRDefault="00A13044" w:rsidP="00A13044">
      <w:pPr>
        <w:numPr>
          <w:ilvl w:val="1"/>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Ensure that the </w:t>
      </w:r>
      <w:r w:rsidRPr="00A13044">
        <w:rPr>
          <w:rFonts w:ascii="Segoe UI" w:hAnsi="Segoe UI" w:cs="Segoe UI"/>
          <w:b/>
          <w:bCs/>
          <w:color w:val="000000"/>
          <w:sz w:val="21"/>
          <w:szCs w:val="21"/>
        </w:rPr>
        <w:t>Source data field</w:t>
      </w:r>
      <w:r w:rsidRPr="00A13044">
        <w:rPr>
          <w:rFonts w:ascii="Segoe UI" w:hAnsi="Segoe UI" w:cs="Segoe UI"/>
          <w:color w:val="000000"/>
          <w:sz w:val="21"/>
          <w:szCs w:val="21"/>
        </w:rPr>
        <w:t> is set to </w:t>
      </w:r>
      <w:proofErr w:type="spellStart"/>
      <w:r w:rsidRPr="00A13044">
        <w:rPr>
          <w:rFonts w:ascii="Segoe UI" w:hAnsi="Segoe UI" w:cs="Segoe UI"/>
          <w:b/>
          <w:bCs/>
          <w:color w:val="000000"/>
          <w:sz w:val="21"/>
          <w:szCs w:val="21"/>
        </w:rPr>
        <w:t>merged_content</w:t>
      </w:r>
      <w:proofErr w:type="spellEnd"/>
      <w:r w:rsidRPr="00A13044">
        <w:rPr>
          <w:rFonts w:ascii="Segoe UI" w:hAnsi="Segoe UI" w:cs="Segoe UI"/>
          <w:color w:val="000000"/>
          <w:sz w:val="21"/>
          <w:szCs w:val="21"/>
        </w:rPr>
        <w:t>.</w:t>
      </w:r>
    </w:p>
    <w:p w14:paraId="77CD5E5E" w14:textId="77777777" w:rsidR="00A13044" w:rsidRPr="00A13044" w:rsidRDefault="00A13044" w:rsidP="00A13044">
      <w:pPr>
        <w:numPr>
          <w:ilvl w:val="1"/>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Leave the </w:t>
      </w:r>
      <w:r w:rsidRPr="00A13044">
        <w:rPr>
          <w:rFonts w:ascii="Segoe UI" w:hAnsi="Segoe UI" w:cs="Segoe UI"/>
          <w:b/>
          <w:bCs/>
          <w:color w:val="000000"/>
          <w:sz w:val="21"/>
          <w:szCs w:val="21"/>
        </w:rPr>
        <w:t>Enrichment granularity level</w:t>
      </w:r>
      <w:r w:rsidRPr="00A13044">
        <w:rPr>
          <w:rFonts w:ascii="Segoe UI" w:hAnsi="Segoe UI" w:cs="Segoe UI"/>
          <w:color w:val="000000"/>
          <w:sz w:val="21"/>
          <w:szCs w:val="21"/>
        </w:rPr>
        <w:t> as </w:t>
      </w:r>
      <w:r w:rsidRPr="00A13044">
        <w:rPr>
          <w:rFonts w:ascii="Segoe UI" w:hAnsi="Segoe UI" w:cs="Segoe UI"/>
          <w:b/>
          <w:bCs/>
          <w:color w:val="000000"/>
          <w:sz w:val="21"/>
          <w:szCs w:val="21"/>
        </w:rPr>
        <w:t>Source field</w:t>
      </w:r>
      <w:r w:rsidRPr="00A13044">
        <w:rPr>
          <w:rFonts w:ascii="Segoe UI" w:hAnsi="Segoe UI" w:cs="Segoe UI"/>
          <w:color w:val="000000"/>
          <w:sz w:val="21"/>
          <w:szCs w:val="21"/>
        </w:rPr>
        <w:t>, which is set the entire contents of the document being indexed; but note that you can change this to extract information at more granular levels, like pages or sentences.</w:t>
      </w:r>
    </w:p>
    <w:p w14:paraId="1CAA3828" w14:textId="77777777" w:rsidR="00A13044" w:rsidRPr="00A13044" w:rsidRDefault="00A13044" w:rsidP="00A13044">
      <w:pPr>
        <w:numPr>
          <w:ilvl w:val="1"/>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Select the following enriched fields:</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3353"/>
        <w:gridCol w:w="1271"/>
        <w:gridCol w:w="1707"/>
      </w:tblGrid>
      <w:tr w:rsidR="00A13044" w:rsidRPr="00A13044" w14:paraId="3DF4FDB7" w14:textId="77777777" w:rsidTr="00A13044">
        <w:trPr>
          <w:tblHeader/>
        </w:trPr>
        <w:tc>
          <w:tcPr>
            <w:tcW w:w="0" w:type="auto"/>
            <w:tcMar>
              <w:top w:w="120" w:type="dxa"/>
              <w:left w:w="180" w:type="dxa"/>
              <w:bottom w:w="120" w:type="dxa"/>
              <w:right w:w="180" w:type="dxa"/>
            </w:tcMar>
            <w:vAlign w:val="center"/>
            <w:hideMark/>
          </w:tcPr>
          <w:p w14:paraId="493921AF" w14:textId="77777777" w:rsidR="00A13044" w:rsidRPr="00A13044" w:rsidRDefault="00A13044" w:rsidP="00A13044">
            <w:pPr>
              <w:jc w:val="center"/>
              <w:rPr>
                <w:b/>
                <w:bCs/>
              </w:rPr>
            </w:pPr>
            <w:r w:rsidRPr="00A13044">
              <w:rPr>
                <w:b/>
                <w:bCs/>
              </w:rPr>
              <w:t>Cognitive Skill</w:t>
            </w:r>
          </w:p>
        </w:tc>
        <w:tc>
          <w:tcPr>
            <w:tcW w:w="0" w:type="auto"/>
            <w:tcMar>
              <w:top w:w="120" w:type="dxa"/>
              <w:left w:w="180" w:type="dxa"/>
              <w:bottom w:w="120" w:type="dxa"/>
              <w:right w:w="180" w:type="dxa"/>
            </w:tcMar>
            <w:vAlign w:val="center"/>
            <w:hideMark/>
          </w:tcPr>
          <w:p w14:paraId="2FCE1788" w14:textId="77777777" w:rsidR="00A13044" w:rsidRPr="00A13044" w:rsidRDefault="00A13044" w:rsidP="00A13044">
            <w:pPr>
              <w:jc w:val="center"/>
              <w:rPr>
                <w:b/>
                <w:bCs/>
              </w:rPr>
            </w:pPr>
            <w:r w:rsidRPr="00A13044">
              <w:rPr>
                <w:b/>
                <w:bCs/>
              </w:rPr>
              <w:t>Parameter</w:t>
            </w:r>
          </w:p>
        </w:tc>
        <w:tc>
          <w:tcPr>
            <w:tcW w:w="0" w:type="auto"/>
            <w:tcMar>
              <w:top w:w="120" w:type="dxa"/>
              <w:left w:w="180" w:type="dxa"/>
              <w:bottom w:w="120" w:type="dxa"/>
              <w:right w:w="180" w:type="dxa"/>
            </w:tcMar>
            <w:vAlign w:val="center"/>
            <w:hideMark/>
          </w:tcPr>
          <w:p w14:paraId="106997E6" w14:textId="77777777" w:rsidR="00A13044" w:rsidRPr="00A13044" w:rsidRDefault="00A13044" w:rsidP="00A13044">
            <w:pPr>
              <w:jc w:val="center"/>
              <w:rPr>
                <w:b/>
                <w:bCs/>
              </w:rPr>
            </w:pPr>
            <w:r w:rsidRPr="00A13044">
              <w:rPr>
                <w:b/>
                <w:bCs/>
              </w:rPr>
              <w:t>Field name</w:t>
            </w:r>
          </w:p>
        </w:tc>
      </w:tr>
      <w:tr w:rsidR="00A13044" w:rsidRPr="00A13044" w14:paraId="7013D102" w14:textId="77777777" w:rsidTr="00A13044">
        <w:tc>
          <w:tcPr>
            <w:tcW w:w="0" w:type="auto"/>
            <w:tcMar>
              <w:top w:w="180" w:type="dxa"/>
              <w:left w:w="180" w:type="dxa"/>
              <w:bottom w:w="180" w:type="dxa"/>
              <w:right w:w="180" w:type="dxa"/>
            </w:tcMar>
            <w:vAlign w:val="center"/>
            <w:hideMark/>
          </w:tcPr>
          <w:p w14:paraId="7AB620EE" w14:textId="77777777" w:rsidR="00A13044" w:rsidRPr="00A13044" w:rsidRDefault="00A13044" w:rsidP="00A13044">
            <w:pPr>
              <w:rPr>
                <w:sz w:val="24"/>
                <w:szCs w:val="24"/>
              </w:rPr>
            </w:pPr>
            <w:r w:rsidRPr="00A13044">
              <w:rPr>
                <w:sz w:val="24"/>
                <w:szCs w:val="24"/>
              </w:rPr>
              <w:t>Extract location names</w:t>
            </w:r>
          </w:p>
        </w:tc>
        <w:tc>
          <w:tcPr>
            <w:tcW w:w="0" w:type="auto"/>
            <w:tcMar>
              <w:top w:w="180" w:type="dxa"/>
              <w:left w:w="180" w:type="dxa"/>
              <w:bottom w:w="180" w:type="dxa"/>
              <w:right w:w="180" w:type="dxa"/>
            </w:tcMar>
            <w:vAlign w:val="center"/>
            <w:hideMark/>
          </w:tcPr>
          <w:p w14:paraId="381A474B"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632DD366" w14:textId="77777777" w:rsidR="00A13044" w:rsidRPr="00A13044" w:rsidRDefault="00A13044" w:rsidP="00A13044">
            <w:pPr>
              <w:rPr>
                <w:sz w:val="24"/>
                <w:szCs w:val="24"/>
              </w:rPr>
            </w:pPr>
            <w:r w:rsidRPr="00A13044">
              <w:rPr>
                <w:sz w:val="24"/>
                <w:szCs w:val="24"/>
              </w:rPr>
              <w:t>locations</w:t>
            </w:r>
          </w:p>
        </w:tc>
      </w:tr>
      <w:tr w:rsidR="00A13044" w:rsidRPr="00A13044" w14:paraId="21CD9B9A" w14:textId="77777777" w:rsidTr="00A13044">
        <w:tc>
          <w:tcPr>
            <w:tcW w:w="0" w:type="auto"/>
            <w:tcMar>
              <w:top w:w="180" w:type="dxa"/>
              <w:left w:w="180" w:type="dxa"/>
              <w:bottom w:w="180" w:type="dxa"/>
              <w:right w:w="180" w:type="dxa"/>
            </w:tcMar>
            <w:vAlign w:val="center"/>
            <w:hideMark/>
          </w:tcPr>
          <w:p w14:paraId="43463B94" w14:textId="77777777" w:rsidR="00A13044" w:rsidRPr="00A13044" w:rsidRDefault="00A13044" w:rsidP="00A13044">
            <w:pPr>
              <w:rPr>
                <w:sz w:val="24"/>
                <w:szCs w:val="24"/>
              </w:rPr>
            </w:pPr>
            <w:r w:rsidRPr="00A13044">
              <w:rPr>
                <w:sz w:val="24"/>
                <w:szCs w:val="24"/>
              </w:rPr>
              <w:t>Extract key phrases</w:t>
            </w:r>
          </w:p>
        </w:tc>
        <w:tc>
          <w:tcPr>
            <w:tcW w:w="0" w:type="auto"/>
            <w:tcMar>
              <w:top w:w="180" w:type="dxa"/>
              <w:left w:w="180" w:type="dxa"/>
              <w:bottom w:w="180" w:type="dxa"/>
              <w:right w:w="180" w:type="dxa"/>
            </w:tcMar>
            <w:vAlign w:val="center"/>
            <w:hideMark/>
          </w:tcPr>
          <w:p w14:paraId="78686E5C"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595EB834" w14:textId="77777777" w:rsidR="00A13044" w:rsidRPr="00A13044" w:rsidRDefault="00A13044" w:rsidP="00A13044">
            <w:pPr>
              <w:rPr>
                <w:sz w:val="24"/>
                <w:szCs w:val="24"/>
              </w:rPr>
            </w:pPr>
            <w:proofErr w:type="spellStart"/>
            <w:r w:rsidRPr="00A13044">
              <w:rPr>
                <w:sz w:val="24"/>
                <w:szCs w:val="24"/>
              </w:rPr>
              <w:t>keyphrases</w:t>
            </w:r>
            <w:proofErr w:type="spellEnd"/>
          </w:p>
        </w:tc>
      </w:tr>
      <w:tr w:rsidR="00A13044" w:rsidRPr="00A13044" w14:paraId="0E00FC65" w14:textId="77777777" w:rsidTr="00A13044">
        <w:tc>
          <w:tcPr>
            <w:tcW w:w="0" w:type="auto"/>
            <w:tcMar>
              <w:top w:w="180" w:type="dxa"/>
              <w:left w:w="180" w:type="dxa"/>
              <w:bottom w:w="180" w:type="dxa"/>
              <w:right w:w="180" w:type="dxa"/>
            </w:tcMar>
            <w:vAlign w:val="center"/>
            <w:hideMark/>
          </w:tcPr>
          <w:p w14:paraId="67D72E52" w14:textId="77777777" w:rsidR="00A13044" w:rsidRPr="00A13044" w:rsidRDefault="00A13044" w:rsidP="00A13044">
            <w:pPr>
              <w:rPr>
                <w:sz w:val="24"/>
                <w:szCs w:val="24"/>
              </w:rPr>
            </w:pPr>
            <w:r w:rsidRPr="00A13044">
              <w:rPr>
                <w:sz w:val="24"/>
                <w:szCs w:val="24"/>
              </w:rPr>
              <w:t>Detect language</w:t>
            </w:r>
          </w:p>
        </w:tc>
        <w:tc>
          <w:tcPr>
            <w:tcW w:w="0" w:type="auto"/>
            <w:tcMar>
              <w:top w:w="180" w:type="dxa"/>
              <w:left w:w="180" w:type="dxa"/>
              <w:bottom w:w="180" w:type="dxa"/>
              <w:right w:w="180" w:type="dxa"/>
            </w:tcMar>
            <w:vAlign w:val="center"/>
            <w:hideMark/>
          </w:tcPr>
          <w:p w14:paraId="4518F5A7"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6994D6CA" w14:textId="77777777" w:rsidR="00A13044" w:rsidRPr="00A13044" w:rsidRDefault="00A13044" w:rsidP="00A13044">
            <w:pPr>
              <w:rPr>
                <w:sz w:val="24"/>
                <w:szCs w:val="24"/>
              </w:rPr>
            </w:pPr>
            <w:r w:rsidRPr="00A13044">
              <w:rPr>
                <w:sz w:val="24"/>
                <w:szCs w:val="24"/>
              </w:rPr>
              <w:t>language</w:t>
            </w:r>
          </w:p>
        </w:tc>
      </w:tr>
      <w:tr w:rsidR="00A13044" w:rsidRPr="00A13044" w14:paraId="4908D2BC" w14:textId="77777777" w:rsidTr="00A13044">
        <w:tc>
          <w:tcPr>
            <w:tcW w:w="0" w:type="auto"/>
            <w:tcMar>
              <w:top w:w="180" w:type="dxa"/>
              <w:left w:w="180" w:type="dxa"/>
              <w:bottom w:w="180" w:type="dxa"/>
              <w:right w:w="180" w:type="dxa"/>
            </w:tcMar>
            <w:vAlign w:val="center"/>
            <w:hideMark/>
          </w:tcPr>
          <w:p w14:paraId="56DF6F94" w14:textId="77777777" w:rsidR="00A13044" w:rsidRPr="00A13044" w:rsidRDefault="00A13044" w:rsidP="00A13044">
            <w:pPr>
              <w:rPr>
                <w:sz w:val="24"/>
                <w:szCs w:val="24"/>
              </w:rPr>
            </w:pPr>
            <w:r w:rsidRPr="00A13044">
              <w:rPr>
                <w:sz w:val="24"/>
                <w:szCs w:val="24"/>
              </w:rPr>
              <w:t>Generate tags from images</w:t>
            </w:r>
          </w:p>
        </w:tc>
        <w:tc>
          <w:tcPr>
            <w:tcW w:w="0" w:type="auto"/>
            <w:tcMar>
              <w:top w:w="180" w:type="dxa"/>
              <w:left w:w="180" w:type="dxa"/>
              <w:bottom w:w="180" w:type="dxa"/>
              <w:right w:w="180" w:type="dxa"/>
            </w:tcMar>
            <w:vAlign w:val="center"/>
            <w:hideMark/>
          </w:tcPr>
          <w:p w14:paraId="54C86625"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27036A11" w14:textId="77777777" w:rsidR="00A13044" w:rsidRPr="00A13044" w:rsidRDefault="00A13044" w:rsidP="00A13044">
            <w:pPr>
              <w:rPr>
                <w:sz w:val="24"/>
                <w:szCs w:val="24"/>
              </w:rPr>
            </w:pPr>
            <w:proofErr w:type="spellStart"/>
            <w:r w:rsidRPr="00A13044">
              <w:rPr>
                <w:sz w:val="24"/>
                <w:szCs w:val="24"/>
              </w:rPr>
              <w:t>imageTags</w:t>
            </w:r>
            <w:proofErr w:type="spellEnd"/>
          </w:p>
        </w:tc>
      </w:tr>
      <w:tr w:rsidR="00A13044" w:rsidRPr="00A13044" w14:paraId="5E07490A" w14:textId="77777777" w:rsidTr="00A13044">
        <w:tc>
          <w:tcPr>
            <w:tcW w:w="0" w:type="auto"/>
            <w:tcMar>
              <w:top w:w="180" w:type="dxa"/>
              <w:left w:w="180" w:type="dxa"/>
              <w:bottom w:w="180" w:type="dxa"/>
              <w:right w:w="180" w:type="dxa"/>
            </w:tcMar>
            <w:vAlign w:val="center"/>
            <w:hideMark/>
          </w:tcPr>
          <w:p w14:paraId="728957DA" w14:textId="77777777" w:rsidR="00A13044" w:rsidRPr="00A13044" w:rsidRDefault="00A13044" w:rsidP="00A13044">
            <w:pPr>
              <w:rPr>
                <w:sz w:val="24"/>
                <w:szCs w:val="24"/>
              </w:rPr>
            </w:pPr>
            <w:r w:rsidRPr="00A13044">
              <w:rPr>
                <w:sz w:val="24"/>
                <w:szCs w:val="24"/>
              </w:rPr>
              <w:t>Generate captions from images</w:t>
            </w:r>
          </w:p>
        </w:tc>
        <w:tc>
          <w:tcPr>
            <w:tcW w:w="0" w:type="auto"/>
            <w:tcMar>
              <w:top w:w="180" w:type="dxa"/>
              <w:left w:w="180" w:type="dxa"/>
              <w:bottom w:w="180" w:type="dxa"/>
              <w:right w:w="180" w:type="dxa"/>
            </w:tcMar>
            <w:vAlign w:val="center"/>
            <w:hideMark/>
          </w:tcPr>
          <w:p w14:paraId="19FC3312"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7B3FEA2A" w14:textId="77777777" w:rsidR="00A13044" w:rsidRPr="00A13044" w:rsidRDefault="00A13044" w:rsidP="00A13044">
            <w:pPr>
              <w:rPr>
                <w:sz w:val="24"/>
                <w:szCs w:val="24"/>
              </w:rPr>
            </w:pPr>
            <w:proofErr w:type="spellStart"/>
            <w:r w:rsidRPr="00A13044">
              <w:rPr>
                <w:sz w:val="24"/>
                <w:szCs w:val="24"/>
              </w:rPr>
              <w:t>imageCaption</w:t>
            </w:r>
            <w:proofErr w:type="spellEnd"/>
          </w:p>
        </w:tc>
      </w:tr>
    </w:tbl>
    <w:p w14:paraId="5889E12B" w14:textId="77777777" w:rsid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Double-check your selections (it can be difficult to change them later). Then proceed to the next step (</w:t>
      </w:r>
      <w:r w:rsidRPr="00A13044">
        <w:rPr>
          <w:rFonts w:ascii="Segoe UI" w:hAnsi="Segoe UI" w:cs="Segoe UI"/>
          <w:i/>
          <w:iCs/>
          <w:color w:val="000000"/>
          <w:sz w:val="21"/>
          <w:szCs w:val="21"/>
        </w:rPr>
        <w:t>Customize target index</w:t>
      </w:r>
      <w:r w:rsidRPr="00A13044">
        <w:rPr>
          <w:rFonts w:ascii="Segoe UI" w:hAnsi="Segoe UI" w:cs="Segoe UI"/>
          <w:color w:val="000000"/>
          <w:sz w:val="21"/>
          <w:szCs w:val="21"/>
        </w:rPr>
        <w:t>).</w:t>
      </w:r>
    </w:p>
    <w:p w14:paraId="698B5A25" w14:textId="2B3FE495" w:rsidR="00DD2763" w:rsidRPr="00A13044" w:rsidRDefault="00DD2763" w:rsidP="00DD2763">
      <w:pPr>
        <w:shd w:val="clear" w:color="auto" w:fill="FFFFFF"/>
        <w:spacing w:before="100" w:beforeAutospacing="1" w:after="100" w:afterAutospacing="1"/>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6F28C8E8" wp14:editId="180C4F03">
            <wp:extent cx="6195060" cy="3977640"/>
            <wp:effectExtent l="0" t="0" r="0" b="3810"/>
            <wp:docPr id="5859275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5060" cy="3977640"/>
                    </a:xfrm>
                    <a:prstGeom prst="rect">
                      <a:avLst/>
                    </a:prstGeom>
                    <a:noFill/>
                    <a:ln>
                      <a:noFill/>
                    </a:ln>
                  </pic:spPr>
                </pic:pic>
              </a:graphicData>
            </a:graphic>
          </wp:inline>
        </w:drawing>
      </w:r>
    </w:p>
    <w:p w14:paraId="3C9014F9"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Change the </w:t>
      </w:r>
      <w:r w:rsidRPr="00A13044">
        <w:rPr>
          <w:rFonts w:ascii="Segoe UI" w:hAnsi="Segoe UI" w:cs="Segoe UI"/>
          <w:b/>
          <w:bCs/>
          <w:color w:val="000000"/>
          <w:sz w:val="21"/>
          <w:szCs w:val="21"/>
        </w:rPr>
        <w:t>Index name</w:t>
      </w:r>
      <w:r w:rsidRPr="00A13044">
        <w:rPr>
          <w:rFonts w:ascii="Segoe UI" w:hAnsi="Segoe UI" w:cs="Segoe UI"/>
          <w:color w:val="000000"/>
          <w:sz w:val="21"/>
          <w:szCs w:val="21"/>
        </w:rPr>
        <w:t> to </w:t>
      </w:r>
      <w:proofErr w:type="spellStart"/>
      <w:r w:rsidRPr="00A13044">
        <w:rPr>
          <w:rFonts w:ascii="Segoe UI" w:hAnsi="Segoe UI" w:cs="Segoe UI"/>
          <w:b/>
          <w:bCs/>
          <w:color w:val="000000"/>
          <w:sz w:val="21"/>
          <w:szCs w:val="21"/>
        </w:rPr>
        <w:t>margies</w:t>
      </w:r>
      <w:proofErr w:type="spellEnd"/>
      <w:r w:rsidRPr="00A13044">
        <w:rPr>
          <w:rFonts w:ascii="Segoe UI" w:hAnsi="Segoe UI" w:cs="Segoe UI"/>
          <w:b/>
          <w:bCs/>
          <w:color w:val="000000"/>
          <w:sz w:val="21"/>
          <w:szCs w:val="21"/>
        </w:rPr>
        <w:t>-index</w:t>
      </w:r>
      <w:r w:rsidRPr="00A13044">
        <w:rPr>
          <w:rFonts w:ascii="Segoe UI" w:hAnsi="Segoe UI" w:cs="Segoe UI"/>
          <w:color w:val="000000"/>
          <w:sz w:val="21"/>
          <w:szCs w:val="21"/>
        </w:rPr>
        <w:t>.</w:t>
      </w:r>
    </w:p>
    <w:p w14:paraId="7E8172F0"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Ensure that the </w:t>
      </w:r>
      <w:r w:rsidRPr="00A13044">
        <w:rPr>
          <w:rFonts w:ascii="Segoe UI" w:hAnsi="Segoe UI" w:cs="Segoe UI"/>
          <w:b/>
          <w:bCs/>
          <w:color w:val="000000"/>
          <w:sz w:val="21"/>
          <w:szCs w:val="21"/>
        </w:rPr>
        <w:t>Key</w:t>
      </w:r>
      <w:r w:rsidRPr="00A13044">
        <w:rPr>
          <w:rFonts w:ascii="Segoe UI" w:hAnsi="Segoe UI" w:cs="Segoe UI"/>
          <w:color w:val="000000"/>
          <w:sz w:val="21"/>
          <w:szCs w:val="21"/>
        </w:rPr>
        <w:t> is set to </w:t>
      </w:r>
      <w:proofErr w:type="spellStart"/>
      <w:r w:rsidRPr="00A13044">
        <w:rPr>
          <w:rFonts w:ascii="Segoe UI" w:hAnsi="Segoe UI" w:cs="Segoe UI"/>
          <w:b/>
          <w:bCs/>
          <w:color w:val="000000"/>
          <w:sz w:val="21"/>
          <w:szCs w:val="21"/>
        </w:rPr>
        <w:t>metadata_storage_path</w:t>
      </w:r>
      <w:proofErr w:type="spellEnd"/>
      <w:r w:rsidRPr="00A13044">
        <w:rPr>
          <w:rFonts w:ascii="Segoe UI" w:hAnsi="Segoe UI" w:cs="Segoe UI"/>
          <w:color w:val="000000"/>
          <w:sz w:val="21"/>
          <w:szCs w:val="21"/>
        </w:rPr>
        <w:t> and leave the </w:t>
      </w:r>
      <w:r w:rsidRPr="00A13044">
        <w:rPr>
          <w:rFonts w:ascii="Segoe UI" w:hAnsi="Segoe UI" w:cs="Segoe UI"/>
          <w:b/>
          <w:bCs/>
          <w:color w:val="000000"/>
          <w:sz w:val="21"/>
          <w:szCs w:val="21"/>
        </w:rPr>
        <w:t>Suggester name</w:t>
      </w:r>
      <w:r w:rsidRPr="00A13044">
        <w:rPr>
          <w:rFonts w:ascii="Segoe UI" w:hAnsi="Segoe UI" w:cs="Segoe UI"/>
          <w:color w:val="000000"/>
          <w:sz w:val="21"/>
          <w:szCs w:val="21"/>
        </w:rPr>
        <w:t> blank and </w:t>
      </w:r>
      <w:r w:rsidRPr="00A13044">
        <w:rPr>
          <w:rFonts w:ascii="Segoe UI" w:hAnsi="Segoe UI" w:cs="Segoe UI"/>
          <w:b/>
          <w:bCs/>
          <w:color w:val="000000"/>
          <w:sz w:val="21"/>
          <w:szCs w:val="21"/>
        </w:rPr>
        <w:t>Search mode</w:t>
      </w:r>
      <w:r w:rsidRPr="00A13044">
        <w:rPr>
          <w:rFonts w:ascii="Segoe UI" w:hAnsi="Segoe UI" w:cs="Segoe UI"/>
          <w:color w:val="000000"/>
          <w:sz w:val="21"/>
          <w:szCs w:val="21"/>
        </w:rPr>
        <w:t> at its default.</w:t>
      </w:r>
    </w:p>
    <w:p w14:paraId="47236343"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Make the following changes to the index fields, leaving all other fields with their default settings (</w:t>
      </w:r>
      <w:r w:rsidRPr="00A13044">
        <w:rPr>
          <w:rFonts w:ascii="Segoe UI" w:hAnsi="Segoe UI" w:cs="Segoe UI"/>
          <w:b/>
          <w:bCs/>
          <w:color w:val="000000"/>
          <w:sz w:val="21"/>
          <w:szCs w:val="21"/>
        </w:rPr>
        <w:t>IMPORTANT</w:t>
      </w:r>
      <w:r w:rsidRPr="00A13044">
        <w:rPr>
          <w:rFonts w:ascii="Segoe UI" w:hAnsi="Segoe UI" w:cs="Segoe UI"/>
          <w:color w:val="000000"/>
          <w:sz w:val="21"/>
          <w:szCs w:val="21"/>
        </w:rPr>
        <w:t>: you may need to scroll to the right to see the entire table):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247"/>
        <w:gridCol w:w="1276"/>
        <w:gridCol w:w="1132"/>
        <w:gridCol w:w="1029"/>
        <w:gridCol w:w="1121"/>
        <w:gridCol w:w="1235"/>
      </w:tblGrid>
      <w:tr w:rsidR="00A13044" w:rsidRPr="00A13044" w14:paraId="256CE9B0" w14:textId="77777777" w:rsidTr="00A13044">
        <w:trPr>
          <w:tblHeader/>
        </w:trPr>
        <w:tc>
          <w:tcPr>
            <w:tcW w:w="0" w:type="auto"/>
            <w:tcMar>
              <w:top w:w="120" w:type="dxa"/>
              <w:left w:w="180" w:type="dxa"/>
              <w:bottom w:w="120" w:type="dxa"/>
              <w:right w:w="180" w:type="dxa"/>
            </w:tcMar>
            <w:vAlign w:val="center"/>
            <w:hideMark/>
          </w:tcPr>
          <w:p w14:paraId="33A3E7C5" w14:textId="77777777" w:rsidR="00A13044" w:rsidRPr="00A13044" w:rsidRDefault="00A13044" w:rsidP="00A13044">
            <w:pPr>
              <w:jc w:val="center"/>
              <w:rPr>
                <w:b/>
                <w:bCs/>
              </w:rPr>
            </w:pPr>
            <w:r w:rsidRPr="00A13044">
              <w:rPr>
                <w:b/>
                <w:bCs/>
              </w:rPr>
              <w:t>Field name</w:t>
            </w:r>
          </w:p>
        </w:tc>
        <w:tc>
          <w:tcPr>
            <w:tcW w:w="0" w:type="auto"/>
            <w:tcMar>
              <w:top w:w="120" w:type="dxa"/>
              <w:left w:w="180" w:type="dxa"/>
              <w:bottom w:w="120" w:type="dxa"/>
              <w:right w:w="180" w:type="dxa"/>
            </w:tcMar>
            <w:vAlign w:val="center"/>
            <w:hideMark/>
          </w:tcPr>
          <w:p w14:paraId="31FF2FA8" w14:textId="77777777" w:rsidR="00A13044" w:rsidRPr="00A13044" w:rsidRDefault="00A13044" w:rsidP="00A13044">
            <w:pPr>
              <w:jc w:val="center"/>
              <w:rPr>
                <w:b/>
                <w:bCs/>
              </w:rPr>
            </w:pPr>
            <w:r w:rsidRPr="00A13044">
              <w:rPr>
                <w:b/>
                <w:bCs/>
              </w:rPr>
              <w:t>Retrievable</w:t>
            </w:r>
          </w:p>
        </w:tc>
        <w:tc>
          <w:tcPr>
            <w:tcW w:w="0" w:type="auto"/>
            <w:tcMar>
              <w:top w:w="120" w:type="dxa"/>
              <w:left w:w="180" w:type="dxa"/>
              <w:bottom w:w="120" w:type="dxa"/>
              <w:right w:w="180" w:type="dxa"/>
            </w:tcMar>
            <w:vAlign w:val="center"/>
            <w:hideMark/>
          </w:tcPr>
          <w:p w14:paraId="25D417A0" w14:textId="77777777" w:rsidR="00A13044" w:rsidRPr="00A13044" w:rsidRDefault="00A13044" w:rsidP="00A13044">
            <w:pPr>
              <w:jc w:val="center"/>
              <w:rPr>
                <w:b/>
                <w:bCs/>
              </w:rPr>
            </w:pPr>
            <w:r w:rsidRPr="00A13044">
              <w:rPr>
                <w:b/>
                <w:bCs/>
              </w:rPr>
              <w:t>Filterable</w:t>
            </w:r>
          </w:p>
        </w:tc>
        <w:tc>
          <w:tcPr>
            <w:tcW w:w="0" w:type="auto"/>
            <w:tcMar>
              <w:top w:w="120" w:type="dxa"/>
              <w:left w:w="180" w:type="dxa"/>
              <w:bottom w:w="120" w:type="dxa"/>
              <w:right w:w="180" w:type="dxa"/>
            </w:tcMar>
            <w:vAlign w:val="center"/>
            <w:hideMark/>
          </w:tcPr>
          <w:p w14:paraId="549B1590" w14:textId="77777777" w:rsidR="00A13044" w:rsidRPr="00A13044" w:rsidRDefault="00A13044" w:rsidP="00A13044">
            <w:pPr>
              <w:jc w:val="center"/>
              <w:rPr>
                <w:b/>
                <w:bCs/>
              </w:rPr>
            </w:pPr>
            <w:r w:rsidRPr="00A13044">
              <w:rPr>
                <w:b/>
                <w:bCs/>
              </w:rPr>
              <w:t>Sortable</w:t>
            </w:r>
          </w:p>
        </w:tc>
        <w:tc>
          <w:tcPr>
            <w:tcW w:w="0" w:type="auto"/>
            <w:tcMar>
              <w:top w:w="120" w:type="dxa"/>
              <w:left w:w="180" w:type="dxa"/>
              <w:bottom w:w="120" w:type="dxa"/>
              <w:right w:w="180" w:type="dxa"/>
            </w:tcMar>
            <w:vAlign w:val="center"/>
            <w:hideMark/>
          </w:tcPr>
          <w:p w14:paraId="5C97173E" w14:textId="77777777" w:rsidR="00A13044" w:rsidRPr="00A13044" w:rsidRDefault="00A13044" w:rsidP="00A13044">
            <w:pPr>
              <w:jc w:val="center"/>
              <w:rPr>
                <w:b/>
                <w:bCs/>
              </w:rPr>
            </w:pPr>
            <w:proofErr w:type="spellStart"/>
            <w:r w:rsidRPr="00A13044">
              <w:rPr>
                <w:b/>
                <w:bCs/>
              </w:rPr>
              <w:t>Facetable</w:t>
            </w:r>
            <w:proofErr w:type="spellEnd"/>
          </w:p>
        </w:tc>
        <w:tc>
          <w:tcPr>
            <w:tcW w:w="0" w:type="auto"/>
            <w:tcMar>
              <w:top w:w="120" w:type="dxa"/>
              <w:left w:w="180" w:type="dxa"/>
              <w:bottom w:w="120" w:type="dxa"/>
              <w:right w:w="180" w:type="dxa"/>
            </w:tcMar>
            <w:vAlign w:val="center"/>
            <w:hideMark/>
          </w:tcPr>
          <w:p w14:paraId="2B638EE0" w14:textId="77777777" w:rsidR="00A13044" w:rsidRPr="00A13044" w:rsidRDefault="00A13044" w:rsidP="00A13044">
            <w:pPr>
              <w:jc w:val="center"/>
              <w:rPr>
                <w:b/>
                <w:bCs/>
              </w:rPr>
            </w:pPr>
            <w:r w:rsidRPr="00A13044">
              <w:rPr>
                <w:b/>
                <w:bCs/>
              </w:rPr>
              <w:t>Searchable</w:t>
            </w:r>
          </w:p>
        </w:tc>
      </w:tr>
      <w:tr w:rsidR="00A13044" w:rsidRPr="00A13044" w14:paraId="6F1FC677" w14:textId="77777777" w:rsidTr="00A13044">
        <w:tc>
          <w:tcPr>
            <w:tcW w:w="0" w:type="auto"/>
            <w:tcMar>
              <w:top w:w="180" w:type="dxa"/>
              <w:left w:w="180" w:type="dxa"/>
              <w:bottom w:w="180" w:type="dxa"/>
              <w:right w:w="180" w:type="dxa"/>
            </w:tcMar>
            <w:vAlign w:val="center"/>
            <w:hideMark/>
          </w:tcPr>
          <w:p w14:paraId="5E4DD542" w14:textId="77777777" w:rsidR="00A13044" w:rsidRPr="00A13044" w:rsidRDefault="00A13044" w:rsidP="00A13044">
            <w:pPr>
              <w:rPr>
                <w:sz w:val="24"/>
                <w:szCs w:val="24"/>
              </w:rPr>
            </w:pPr>
            <w:proofErr w:type="spellStart"/>
            <w:r w:rsidRPr="00A13044">
              <w:rPr>
                <w:sz w:val="24"/>
                <w:szCs w:val="24"/>
              </w:rPr>
              <w:t>metadata_storage_size</w:t>
            </w:r>
            <w:proofErr w:type="spellEnd"/>
          </w:p>
        </w:tc>
        <w:tc>
          <w:tcPr>
            <w:tcW w:w="0" w:type="auto"/>
            <w:tcMar>
              <w:top w:w="180" w:type="dxa"/>
              <w:left w:w="180" w:type="dxa"/>
              <w:bottom w:w="180" w:type="dxa"/>
              <w:right w:w="180" w:type="dxa"/>
            </w:tcMar>
            <w:vAlign w:val="center"/>
            <w:hideMark/>
          </w:tcPr>
          <w:p w14:paraId="6AFB3A63"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42FBDA02"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52E743E2"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0D24280C"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3F20F9E6" w14:textId="77777777" w:rsidR="00A13044" w:rsidRPr="00A13044" w:rsidRDefault="00A13044" w:rsidP="00A13044"/>
        </w:tc>
      </w:tr>
      <w:tr w:rsidR="00A13044" w:rsidRPr="00A13044" w14:paraId="3F532EED" w14:textId="77777777" w:rsidTr="00A13044">
        <w:tc>
          <w:tcPr>
            <w:tcW w:w="0" w:type="auto"/>
            <w:tcMar>
              <w:top w:w="180" w:type="dxa"/>
              <w:left w:w="180" w:type="dxa"/>
              <w:bottom w:w="180" w:type="dxa"/>
              <w:right w:w="180" w:type="dxa"/>
            </w:tcMar>
            <w:vAlign w:val="center"/>
            <w:hideMark/>
          </w:tcPr>
          <w:p w14:paraId="310DC23C" w14:textId="77777777" w:rsidR="00A13044" w:rsidRPr="00A13044" w:rsidRDefault="00A13044" w:rsidP="00A13044">
            <w:pPr>
              <w:rPr>
                <w:sz w:val="24"/>
                <w:szCs w:val="24"/>
              </w:rPr>
            </w:pPr>
            <w:proofErr w:type="spellStart"/>
            <w:r w:rsidRPr="00A13044">
              <w:rPr>
                <w:sz w:val="24"/>
                <w:szCs w:val="24"/>
              </w:rPr>
              <w:t>metadata_storage_last_modified</w:t>
            </w:r>
            <w:proofErr w:type="spellEnd"/>
          </w:p>
        </w:tc>
        <w:tc>
          <w:tcPr>
            <w:tcW w:w="0" w:type="auto"/>
            <w:tcMar>
              <w:top w:w="180" w:type="dxa"/>
              <w:left w:w="180" w:type="dxa"/>
              <w:bottom w:w="180" w:type="dxa"/>
              <w:right w:w="180" w:type="dxa"/>
            </w:tcMar>
            <w:vAlign w:val="center"/>
            <w:hideMark/>
          </w:tcPr>
          <w:p w14:paraId="77E14D23"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195933A6"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0E1F2B91"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5CD71F5C"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43DAE36A" w14:textId="77777777" w:rsidR="00A13044" w:rsidRPr="00A13044" w:rsidRDefault="00A13044" w:rsidP="00A13044"/>
        </w:tc>
      </w:tr>
      <w:tr w:rsidR="00A13044" w:rsidRPr="00A13044" w14:paraId="66C0AEFB" w14:textId="77777777" w:rsidTr="00A13044">
        <w:tc>
          <w:tcPr>
            <w:tcW w:w="0" w:type="auto"/>
            <w:tcMar>
              <w:top w:w="180" w:type="dxa"/>
              <w:left w:w="180" w:type="dxa"/>
              <w:bottom w:w="180" w:type="dxa"/>
              <w:right w:w="180" w:type="dxa"/>
            </w:tcMar>
            <w:vAlign w:val="center"/>
            <w:hideMark/>
          </w:tcPr>
          <w:p w14:paraId="753C16A2" w14:textId="77777777" w:rsidR="00A13044" w:rsidRPr="00A13044" w:rsidRDefault="00A13044" w:rsidP="00A13044">
            <w:pPr>
              <w:rPr>
                <w:sz w:val="24"/>
                <w:szCs w:val="24"/>
              </w:rPr>
            </w:pPr>
            <w:proofErr w:type="spellStart"/>
            <w:r w:rsidRPr="00A13044">
              <w:rPr>
                <w:sz w:val="24"/>
                <w:szCs w:val="24"/>
              </w:rPr>
              <w:t>metadata_storage_name</w:t>
            </w:r>
            <w:proofErr w:type="spellEnd"/>
          </w:p>
        </w:tc>
        <w:tc>
          <w:tcPr>
            <w:tcW w:w="0" w:type="auto"/>
            <w:tcMar>
              <w:top w:w="180" w:type="dxa"/>
              <w:left w:w="180" w:type="dxa"/>
              <w:bottom w:w="180" w:type="dxa"/>
              <w:right w:w="180" w:type="dxa"/>
            </w:tcMar>
            <w:vAlign w:val="center"/>
            <w:hideMark/>
          </w:tcPr>
          <w:p w14:paraId="1D3D2B35"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4EAF4886"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357E2654"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439142B3"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36B8B33B"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r>
      <w:tr w:rsidR="00A13044" w:rsidRPr="00A13044" w14:paraId="2C4B8CBA" w14:textId="77777777" w:rsidTr="00A13044">
        <w:tc>
          <w:tcPr>
            <w:tcW w:w="0" w:type="auto"/>
            <w:tcMar>
              <w:top w:w="180" w:type="dxa"/>
              <w:left w:w="180" w:type="dxa"/>
              <w:bottom w:w="180" w:type="dxa"/>
              <w:right w:w="180" w:type="dxa"/>
            </w:tcMar>
            <w:vAlign w:val="center"/>
            <w:hideMark/>
          </w:tcPr>
          <w:p w14:paraId="0905B724" w14:textId="77777777" w:rsidR="00A13044" w:rsidRPr="00A13044" w:rsidRDefault="00A13044" w:rsidP="00A13044">
            <w:pPr>
              <w:rPr>
                <w:sz w:val="24"/>
                <w:szCs w:val="24"/>
              </w:rPr>
            </w:pPr>
            <w:proofErr w:type="spellStart"/>
            <w:r w:rsidRPr="00A13044">
              <w:rPr>
                <w:sz w:val="24"/>
                <w:szCs w:val="24"/>
              </w:rPr>
              <w:t>metadata_author</w:t>
            </w:r>
            <w:proofErr w:type="spellEnd"/>
          </w:p>
        </w:tc>
        <w:tc>
          <w:tcPr>
            <w:tcW w:w="0" w:type="auto"/>
            <w:tcMar>
              <w:top w:w="180" w:type="dxa"/>
              <w:left w:w="180" w:type="dxa"/>
              <w:bottom w:w="180" w:type="dxa"/>
              <w:right w:w="180" w:type="dxa"/>
            </w:tcMar>
            <w:vAlign w:val="center"/>
            <w:hideMark/>
          </w:tcPr>
          <w:p w14:paraId="3B4F9F65"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78A2ABD2"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13A69818"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79258D7C"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30B1B3CD"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r>
      <w:tr w:rsidR="00A13044" w:rsidRPr="00A13044" w14:paraId="449AF252" w14:textId="77777777" w:rsidTr="00A13044">
        <w:tc>
          <w:tcPr>
            <w:tcW w:w="0" w:type="auto"/>
            <w:tcMar>
              <w:top w:w="180" w:type="dxa"/>
              <w:left w:w="180" w:type="dxa"/>
              <w:bottom w:w="180" w:type="dxa"/>
              <w:right w:w="180" w:type="dxa"/>
            </w:tcMar>
            <w:vAlign w:val="center"/>
            <w:hideMark/>
          </w:tcPr>
          <w:p w14:paraId="69627975" w14:textId="77777777" w:rsidR="00A13044" w:rsidRPr="00A13044" w:rsidRDefault="00A13044" w:rsidP="00A13044">
            <w:pPr>
              <w:rPr>
                <w:sz w:val="24"/>
                <w:szCs w:val="24"/>
              </w:rPr>
            </w:pPr>
            <w:r w:rsidRPr="00A13044">
              <w:rPr>
                <w:sz w:val="24"/>
                <w:szCs w:val="24"/>
              </w:rPr>
              <w:t>locations</w:t>
            </w:r>
          </w:p>
        </w:tc>
        <w:tc>
          <w:tcPr>
            <w:tcW w:w="0" w:type="auto"/>
            <w:tcMar>
              <w:top w:w="180" w:type="dxa"/>
              <w:left w:w="180" w:type="dxa"/>
              <w:bottom w:w="180" w:type="dxa"/>
              <w:right w:w="180" w:type="dxa"/>
            </w:tcMar>
            <w:vAlign w:val="center"/>
            <w:hideMark/>
          </w:tcPr>
          <w:p w14:paraId="01DA7F0F"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36491819"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2D2E5306"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6533D2C9" w14:textId="77777777" w:rsidR="00A13044" w:rsidRPr="00A13044" w:rsidRDefault="00A13044" w:rsidP="00A13044"/>
        </w:tc>
        <w:tc>
          <w:tcPr>
            <w:tcW w:w="0" w:type="auto"/>
            <w:tcMar>
              <w:top w:w="180" w:type="dxa"/>
              <w:left w:w="180" w:type="dxa"/>
              <w:bottom w:w="180" w:type="dxa"/>
              <w:right w:w="180" w:type="dxa"/>
            </w:tcMar>
            <w:vAlign w:val="center"/>
            <w:hideMark/>
          </w:tcPr>
          <w:p w14:paraId="102A5F69"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r>
      <w:tr w:rsidR="00A13044" w:rsidRPr="00A13044" w14:paraId="65CC317F" w14:textId="77777777" w:rsidTr="00A13044">
        <w:tc>
          <w:tcPr>
            <w:tcW w:w="0" w:type="auto"/>
            <w:tcMar>
              <w:top w:w="180" w:type="dxa"/>
              <w:left w:w="180" w:type="dxa"/>
              <w:bottom w:w="180" w:type="dxa"/>
              <w:right w:w="180" w:type="dxa"/>
            </w:tcMar>
            <w:vAlign w:val="center"/>
            <w:hideMark/>
          </w:tcPr>
          <w:p w14:paraId="074F0FF4" w14:textId="77777777" w:rsidR="00A13044" w:rsidRPr="00A13044" w:rsidRDefault="00A13044" w:rsidP="00A13044">
            <w:pPr>
              <w:rPr>
                <w:sz w:val="24"/>
                <w:szCs w:val="24"/>
              </w:rPr>
            </w:pPr>
            <w:proofErr w:type="spellStart"/>
            <w:r w:rsidRPr="00A13044">
              <w:rPr>
                <w:sz w:val="24"/>
                <w:szCs w:val="24"/>
              </w:rPr>
              <w:t>keyphrases</w:t>
            </w:r>
            <w:proofErr w:type="spellEnd"/>
          </w:p>
        </w:tc>
        <w:tc>
          <w:tcPr>
            <w:tcW w:w="0" w:type="auto"/>
            <w:tcMar>
              <w:top w:w="180" w:type="dxa"/>
              <w:left w:w="180" w:type="dxa"/>
              <w:bottom w:w="180" w:type="dxa"/>
              <w:right w:w="180" w:type="dxa"/>
            </w:tcMar>
            <w:vAlign w:val="center"/>
            <w:hideMark/>
          </w:tcPr>
          <w:p w14:paraId="7F23C726"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1A9BEFE6"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6B4EFE07"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50744A94" w14:textId="77777777" w:rsidR="00A13044" w:rsidRPr="00A13044" w:rsidRDefault="00A13044" w:rsidP="00A13044"/>
        </w:tc>
        <w:tc>
          <w:tcPr>
            <w:tcW w:w="0" w:type="auto"/>
            <w:tcMar>
              <w:top w:w="180" w:type="dxa"/>
              <w:left w:w="180" w:type="dxa"/>
              <w:bottom w:w="180" w:type="dxa"/>
              <w:right w:w="180" w:type="dxa"/>
            </w:tcMar>
            <w:vAlign w:val="center"/>
            <w:hideMark/>
          </w:tcPr>
          <w:p w14:paraId="185DE94F"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r>
      <w:tr w:rsidR="00A13044" w:rsidRPr="00A13044" w14:paraId="1BF12FEB" w14:textId="77777777" w:rsidTr="00A13044">
        <w:tc>
          <w:tcPr>
            <w:tcW w:w="0" w:type="auto"/>
            <w:tcMar>
              <w:top w:w="180" w:type="dxa"/>
              <w:left w:w="180" w:type="dxa"/>
              <w:bottom w:w="180" w:type="dxa"/>
              <w:right w:w="180" w:type="dxa"/>
            </w:tcMar>
            <w:vAlign w:val="center"/>
            <w:hideMark/>
          </w:tcPr>
          <w:p w14:paraId="6593BF02" w14:textId="77777777" w:rsidR="00A13044" w:rsidRPr="00A13044" w:rsidRDefault="00A13044" w:rsidP="00A13044">
            <w:pPr>
              <w:rPr>
                <w:sz w:val="24"/>
                <w:szCs w:val="24"/>
              </w:rPr>
            </w:pPr>
            <w:r w:rsidRPr="00A13044">
              <w:rPr>
                <w:sz w:val="24"/>
                <w:szCs w:val="24"/>
              </w:rPr>
              <w:t>language</w:t>
            </w:r>
          </w:p>
        </w:tc>
        <w:tc>
          <w:tcPr>
            <w:tcW w:w="0" w:type="auto"/>
            <w:tcMar>
              <w:top w:w="180" w:type="dxa"/>
              <w:left w:w="180" w:type="dxa"/>
              <w:bottom w:w="180" w:type="dxa"/>
              <w:right w:w="180" w:type="dxa"/>
            </w:tcMar>
            <w:vAlign w:val="center"/>
            <w:hideMark/>
          </w:tcPr>
          <w:p w14:paraId="7013A2D0"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3C5A05C4" w14:textId="77777777" w:rsidR="00A13044" w:rsidRPr="00A13044" w:rsidRDefault="00A13044" w:rsidP="00A13044">
            <w:pPr>
              <w:rPr>
                <w:sz w:val="24"/>
                <w:szCs w:val="24"/>
              </w:rPr>
            </w:pPr>
            <w:r w:rsidRPr="00A13044">
              <w:rPr>
                <w:sz w:val="24"/>
                <w:szCs w:val="24"/>
              </w:rPr>
              <w:t>      </w:t>
            </w:r>
            <w:r w:rsidRPr="00A13044">
              <w:rPr>
                <w:rFonts w:ascii="Segoe UI Symbol" w:hAnsi="Segoe UI Symbol" w:cs="Segoe UI Symbol"/>
                <w:sz w:val="24"/>
                <w:szCs w:val="24"/>
              </w:rPr>
              <w:t>✔</w:t>
            </w:r>
          </w:p>
        </w:tc>
        <w:tc>
          <w:tcPr>
            <w:tcW w:w="0" w:type="auto"/>
            <w:tcMar>
              <w:top w:w="180" w:type="dxa"/>
              <w:left w:w="180" w:type="dxa"/>
              <w:bottom w:w="180" w:type="dxa"/>
              <w:right w:w="180" w:type="dxa"/>
            </w:tcMar>
            <w:vAlign w:val="center"/>
            <w:hideMark/>
          </w:tcPr>
          <w:p w14:paraId="649C01F3" w14:textId="77777777" w:rsidR="00A13044" w:rsidRPr="00A13044" w:rsidRDefault="00A13044" w:rsidP="00A13044">
            <w:pPr>
              <w:rPr>
                <w:sz w:val="24"/>
                <w:szCs w:val="24"/>
              </w:rPr>
            </w:pPr>
          </w:p>
        </w:tc>
        <w:tc>
          <w:tcPr>
            <w:tcW w:w="0" w:type="auto"/>
            <w:tcMar>
              <w:top w:w="180" w:type="dxa"/>
              <w:left w:w="180" w:type="dxa"/>
              <w:bottom w:w="180" w:type="dxa"/>
              <w:right w:w="180" w:type="dxa"/>
            </w:tcMar>
            <w:vAlign w:val="center"/>
            <w:hideMark/>
          </w:tcPr>
          <w:p w14:paraId="5003A7A2" w14:textId="77777777" w:rsidR="00A13044" w:rsidRPr="00A13044" w:rsidRDefault="00A13044" w:rsidP="00A13044"/>
        </w:tc>
        <w:tc>
          <w:tcPr>
            <w:tcW w:w="0" w:type="auto"/>
            <w:tcMar>
              <w:top w:w="180" w:type="dxa"/>
              <w:left w:w="180" w:type="dxa"/>
              <w:bottom w:w="180" w:type="dxa"/>
              <w:right w:w="180" w:type="dxa"/>
            </w:tcMar>
            <w:vAlign w:val="center"/>
            <w:hideMark/>
          </w:tcPr>
          <w:p w14:paraId="3742E252" w14:textId="77777777" w:rsidR="00A13044" w:rsidRPr="00A13044" w:rsidRDefault="00A13044" w:rsidP="00A13044"/>
        </w:tc>
      </w:tr>
    </w:tbl>
    <w:p w14:paraId="0EC812D5" w14:textId="77777777" w:rsid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Double-check your selections, paying particular attention to ensure that the correct </w:t>
      </w:r>
      <w:r w:rsidRPr="00A13044">
        <w:rPr>
          <w:rFonts w:ascii="Segoe UI" w:hAnsi="Segoe UI" w:cs="Segoe UI"/>
          <w:b/>
          <w:bCs/>
          <w:color w:val="000000"/>
          <w:sz w:val="21"/>
          <w:szCs w:val="21"/>
        </w:rPr>
        <w:t>Retrievable</w:t>
      </w:r>
      <w:r w:rsidRPr="00A13044">
        <w:rPr>
          <w:rFonts w:ascii="Segoe UI" w:hAnsi="Segoe UI" w:cs="Segoe UI"/>
          <w:color w:val="000000"/>
          <w:sz w:val="21"/>
          <w:szCs w:val="21"/>
        </w:rPr>
        <w:t>, </w:t>
      </w:r>
      <w:r w:rsidRPr="00A13044">
        <w:rPr>
          <w:rFonts w:ascii="Segoe UI" w:hAnsi="Segoe UI" w:cs="Segoe UI"/>
          <w:b/>
          <w:bCs/>
          <w:color w:val="000000"/>
          <w:sz w:val="21"/>
          <w:szCs w:val="21"/>
        </w:rPr>
        <w:t>Filterable</w:t>
      </w:r>
      <w:r w:rsidRPr="00A13044">
        <w:rPr>
          <w:rFonts w:ascii="Segoe UI" w:hAnsi="Segoe UI" w:cs="Segoe UI"/>
          <w:color w:val="000000"/>
          <w:sz w:val="21"/>
          <w:szCs w:val="21"/>
        </w:rPr>
        <w:t>, </w:t>
      </w:r>
      <w:r w:rsidRPr="00A13044">
        <w:rPr>
          <w:rFonts w:ascii="Segoe UI" w:hAnsi="Segoe UI" w:cs="Segoe UI"/>
          <w:b/>
          <w:bCs/>
          <w:color w:val="000000"/>
          <w:sz w:val="21"/>
          <w:szCs w:val="21"/>
        </w:rPr>
        <w:t>Sortable</w:t>
      </w:r>
      <w:r w:rsidRPr="00A13044">
        <w:rPr>
          <w:rFonts w:ascii="Segoe UI" w:hAnsi="Segoe UI" w:cs="Segoe UI"/>
          <w:color w:val="000000"/>
          <w:sz w:val="21"/>
          <w:szCs w:val="21"/>
        </w:rPr>
        <w:t>, </w:t>
      </w:r>
      <w:proofErr w:type="spellStart"/>
      <w:r w:rsidRPr="00A13044">
        <w:rPr>
          <w:rFonts w:ascii="Segoe UI" w:hAnsi="Segoe UI" w:cs="Segoe UI"/>
          <w:b/>
          <w:bCs/>
          <w:color w:val="000000"/>
          <w:sz w:val="21"/>
          <w:szCs w:val="21"/>
        </w:rPr>
        <w:t>Facetable</w:t>
      </w:r>
      <w:proofErr w:type="spellEnd"/>
      <w:r w:rsidRPr="00A13044">
        <w:rPr>
          <w:rFonts w:ascii="Segoe UI" w:hAnsi="Segoe UI" w:cs="Segoe UI"/>
          <w:color w:val="000000"/>
          <w:sz w:val="21"/>
          <w:szCs w:val="21"/>
        </w:rPr>
        <w:t>, and </w:t>
      </w:r>
      <w:r w:rsidRPr="00A13044">
        <w:rPr>
          <w:rFonts w:ascii="Segoe UI" w:hAnsi="Segoe UI" w:cs="Segoe UI"/>
          <w:b/>
          <w:bCs/>
          <w:color w:val="000000"/>
          <w:sz w:val="21"/>
          <w:szCs w:val="21"/>
        </w:rPr>
        <w:t>Searchable</w:t>
      </w:r>
      <w:r w:rsidRPr="00A13044">
        <w:rPr>
          <w:rFonts w:ascii="Segoe UI" w:hAnsi="Segoe UI" w:cs="Segoe UI"/>
          <w:color w:val="000000"/>
          <w:sz w:val="21"/>
          <w:szCs w:val="21"/>
        </w:rPr>
        <w:t xml:space="preserve"> options are selected for </w:t>
      </w:r>
      <w:r w:rsidRPr="00A13044">
        <w:rPr>
          <w:rFonts w:ascii="Segoe UI" w:hAnsi="Segoe UI" w:cs="Segoe UI"/>
          <w:color w:val="000000"/>
          <w:sz w:val="21"/>
          <w:szCs w:val="21"/>
        </w:rPr>
        <w:lastRenderedPageBreak/>
        <w:t>each field (it can be difficult to change them later). Then proceed to the next step (</w:t>
      </w:r>
      <w:r w:rsidRPr="00A13044">
        <w:rPr>
          <w:rFonts w:ascii="Segoe UI" w:hAnsi="Segoe UI" w:cs="Segoe UI"/>
          <w:i/>
          <w:iCs/>
          <w:color w:val="000000"/>
          <w:sz w:val="21"/>
          <w:szCs w:val="21"/>
        </w:rPr>
        <w:t>Create an indexer</w:t>
      </w:r>
      <w:r w:rsidRPr="00A13044">
        <w:rPr>
          <w:rFonts w:ascii="Segoe UI" w:hAnsi="Segoe UI" w:cs="Segoe UI"/>
          <w:color w:val="000000"/>
          <w:sz w:val="21"/>
          <w:szCs w:val="21"/>
        </w:rPr>
        <w:t>).</w:t>
      </w:r>
    </w:p>
    <w:p w14:paraId="72AD208C" w14:textId="5F0EB131" w:rsidR="000120BD" w:rsidRPr="00A13044" w:rsidRDefault="000120BD" w:rsidP="000120BD">
      <w:pPr>
        <w:shd w:val="clear" w:color="auto" w:fill="FFFFFF"/>
        <w:spacing w:before="100" w:beforeAutospacing="1" w:after="100" w:afterAutospacing="1"/>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382FAEE9" wp14:editId="5068C9B3">
            <wp:extent cx="5821680" cy="6675120"/>
            <wp:effectExtent l="0" t="0" r="7620" b="0"/>
            <wp:docPr id="5342115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1680" cy="6675120"/>
                    </a:xfrm>
                    <a:prstGeom prst="rect">
                      <a:avLst/>
                    </a:prstGeom>
                    <a:noFill/>
                    <a:ln>
                      <a:noFill/>
                    </a:ln>
                  </pic:spPr>
                </pic:pic>
              </a:graphicData>
            </a:graphic>
          </wp:inline>
        </w:drawing>
      </w:r>
    </w:p>
    <w:p w14:paraId="2C871B4B"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Change the </w:t>
      </w:r>
      <w:r w:rsidRPr="00A13044">
        <w:rPr>
          <w:rFonts w:ascii="Segoe UI" w:hAnsi="Segoe UI" w:cs="Segoe UI"/>
          <w:b/>
          <w:bCs/>
          <w:color w:val="000000"/>
          <w:sz w:val="21"/>
          <w:szCs w:val="21"/>
        </w:rPr>
        <w:t>Indexer name</w:t>
      </w:r>
      <w:r w:rsidRPr="00A13044">
        <w:rPr>
          <w:rFonts w:ascii="Segoe UI" w:hAnsi="Segoe UI" w:cs="Segoe UI"/>
          <w:color w:val="000000"/>
          <w:sz w:val="21"/>
          <w:szCs w:val="21"/>
        </w:rPr>
        <w:t> to </w:t>
      </w:r>
      <w:proofErr w:type="spellStart"/>
      <w:r w:rsidRPr="00A13044">
        <w:rPr>
          <w:rFonts w:ascii="Segoe UI" w:hAnsi="Segoe UI" w:cs="Segoe UI"/>
          <w:b/>
          <w:bCs/>
          <w:color w:val="000000"/>
          <w:sz w:val="21"/>
          <w:szCs w:val="21"/>
        </w:rPr>
        <w:t>margies</w:t>
      </w:r>
      <w:proofErr w:type="spellEnd"/>
      <w:r w:rsidRPr="00A13044">
        <w:rPr>
          <w:rFonts w:ascii="Segoe UI" w:hAnsi="Segoe UI" w:cs="Segoe UI"/>
          <w:b/>
          <w:bCs/>
          <w:color w:val="000000"/>
          <w:sz w:val="21"/>
          <w:szCs w:val="21"/>
        </w:rPr>
        <w:t>-indexer</w:t>
      </w:r>
      <w:r w:rsidRPr="00A13044">
        <w:rPr>
          <w:rFonts w:ascii="Segoe UI" w:hAnsi="Segoe UI" w:cs="Segoe UI"/>
          <w:color w:val="000000"/>
          <w:sz w:val="21"/>
          <w:szCs w:val="21"/>
        </w:rPr>
        <w:t>.</w:t>
      </w:r>
    </w:p>
    <w:p w14:paraId="562EE2A3"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Leave the </w:t>
      </w:r>
      <w:r w:rsidRPr="00A13044">
        <w:rPr>
          <w:rFonts w:ascii="Segoe UI" w:hAnsi="Segoe UI" w:cs="Segoe UI"/>
          <w:b/>
          <w:bCs/>
          <w:color w:val="000000"/>
          <w:sz w:val="21"/>
          <w:szCs w:val="21"/>
        </w:rPr>
        <w:t>Schedule</w:t>
      </w:r>
      <w:r w:rsidRPr="00A13044">
        <w:rPr>
          <w:rFonts w:ascii="Segoe UI" w:hAnsi="Segoe UI" w:cs="Segoe UI"/>
          <w:color w:val="000000"/>
          <w:sz w:val="21"/>
          <w:szCs w:val="21"/>
        </w:rPr>
        <w:t> set to </w:t>
      </w:r>
      <w:r w:rsidRPr="00A13044">
        <w:rPr>
          <w:rFonts w:ascii="Segoe UI" w:hAnsi="Segoe UI" w:cs="Segoe UI"/>
          <w:b/>
          <w:bCs/>
          <w:color w:val="000000"/>
          <w:sz w:val="21"/>
          <w:szCs w:val="21"/>
        </w:rPr>
        <w:t>Once</w:t>
      </w:r>
      <w:r w:rsidRPr="00A13044">
        <w:rPr>
          <w:rFonts w:ascii="Segoe UI" w:hAnsi="Segoe UI" w:cs="Segoe UI"/>
          <w:color w:val="000000"/>
          <w:sz w:val="21"/>
          <w:szCs w:val="21"/>
        </w:rPr>
        <w:t>.</w:t>
      </w:r>
    </w:p>
    <w:p w14:paraId="5FB9719D" w14:textId="77777777" w:rsid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Expand the </w:t>
      </w:r>
      <w:r w:rsidRPr="00A13044">
        <w:rPr>
          <w:rFonts w:ascii="Segoe UI" w:hAnsi="Segoe UI" w:cs="Segoe UI"/>
          <w:b/>
          <w:bCs/>
          <w:color w:val="000000"/>
          <w:sz w:val="21"/>
          <w:szCs w:val="21"/>
        </w:rPr>
        <w:t>Advanced</w:t>
      </w:r>
      <w:r w:rsidRPr="00A13044">
        <w:rPr>
          <w:rFonts w:ascii="Segoe UI" w:hAnsi="Segoe UI" w:cs="Segoe UI"/>
          <w:color w:val="000000"/>
          <w:sz w:val="21"/>
          <w:szCs w:val="21"/>
        </w:rPr>
        <w:t> options, and ensure that the </w:t>
      </w:r>
      <w:r w:rsidRPr="00A13044">
        <w:rPr>
          <w:rFonts w:ascii="Segoe UI" w:hAnsi="Segoe UI" w:cs="Segoe UI"/>
          <w:b/>
          <w:bCs/>
          <w:color w:val="000000"/>
          <w:sz w:val="21"/>
          <w:szCs w:val="21"/>
        </w:rPr>
        <w:t>Base-64 encode keys</w:t>
      </w:r>
      <w:r w:rsidRPr="00A13044">
        <w:rPr>
          <w:rFonts w:ascii="Segoe UI" w:hAnsi="Segoe UI" w:cs="Segoe UI"/>
          <w:color w:val="000000"/>
          <w:sz w:val="21"/>
          <w:szCs w:val="21"/>
        </w:rPr>
        <w:t> option is selected (generally encoding keys make the index more efficient).</w:t>
      </w:r>
    </w:p>
    <w:p w14:paraId="7BD76129" w14:textId="5CD3B204" w:rsidR="000120BD" w:rsidRPr="00A13044" w:rsidRDefault="000120BD" w:rsidP="000120BD">
      <w:pPr>
        <w:shd w:val="clear" w:color="auto" w:fill="FFFFFF"/>
        <w:spacing w:before="100" w:beforeAutospacing="1" w:after="100" w:afterAutospacing="1"/>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0577340" wp14:editId="3EABB88C">
            <wp:extent cx="4381500" cy="5859780"/>
            <wp:effectExtent l="0" t="0" r="0" b="7620"/>
            <wp:docPr id="10430186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5859780"/>
                    </a:xfrm>
                    <a:prstGeom prst="rect">
                      <a:avLst/>
                    </a:prstGeom>
                    <a:noFill/>
                    <a:ln>
                      <a:noFill/>
                    </a:ln>
                  </pic:spPr>
                </pic:pic>
              </a:graphicData>
            </a:graphic>
          </wp:inline>
        </w:drawing>
      </w:r>
    </w:p>
    <w:p w14:paraId="68486B2D"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Select </w:t>
      </w:r>
      <w:r w:rsidRPr="00A13044">
        <w:rPr>
          <w:rFonts w:ascii="Segoe UI" w:hAnsi="Segoe UI" w:cs="Segoe UI"/>
          <w:b/>
          <w:bCs/>
          <w:color w:val="000000"/>
          <w:sz w:val="21"/>
          <w:szCs w:val="21"/>
        </w:rPr>
        <w:t>Submit</w:t>
      </w:r>
      <w:r w:rsidRPr="00A13044">
        <w:rPr>
          <w:rFonts w:ascii="Segoe UI" w:hAnsi="Segoe UI" w:cs="Segoe UI"/>
          <w:color w:val="000000"/>
          <w:sz w:val="21"/>
          <w:szCs w:val="21"/>
        </w:rPr>
        <w:t> to create the data source, skillset, index, and indexer. The indexer is run automatically and runs the indexing pipeline, which:</w:t>
      </w:r>
    </w:p>
    <w:p w14:paraId="3D4480B4" w14:textId="77777777" w:rsidR="00A13044" w:rsidRPr="00A13044" w:rsidRDefault="00A13044" w:rsidP="00A13044">
      <w:pPr>
        <w:numPr>
          <w:ilvl w:val="1"/>
          <w:numId w:val="63"/>
        </w:numPr>
        <w:shd w:val="clear" w:color="auto" w:fill="FFFFFF"/>
        <w:spacing w:before="75" w:after="75"/>
        <w:ind w:left="1440" w:hanging="360"/>
        <w:rPr>
          <w:rFonts w:ascii="Segoe UI" w:hAnsi="Segoe UI" w:cs="Segoe UI"/>
          <w:color w:val="000000"/>
          <w:sz w:val="21"/>
          <w:szCs w:val="21"/>
        </w:rPr>
      </w:pPr>
      <w:r w:rsidRPr="00A13044">
        <w:rPr>
          <w:rFonts w:ascii="Segoe UI" w:hAnsi="Segoe UI" w:cs="Segoe UI"/>
          <w:color w:val="000000"/>
          <w:sz w:val="21"/>
          <w:szCs w:val="21"/>
        </w:rPr>
        <w:t>Extracts the document metadata fields and content from the data source</w:t>
      </w:r>
    </w:p>
    <w:p w14:paraId="080A4DB0" w14:textId="77777777" w:rsidR="00A13044" w:rsidRPr="00A13044" w:rsidRDefault="00A13044" w:rsidP="00A13044">
      <w:pPr>
        <w:numPr>
          <w:ilvl w:val="1"/>
          <w:numId w:val="63"/>
        </w:numPr>
        <w:shd w:val="clear" w:color="auto" w:fill="FFFFFF"/>
        <w:spacing w:before="75" w:after="75"/>
        <w:ind w:left="1440" w:hanging="360"/>
        <w:rPr>
          <w:rFonts w:ascii="Segoe UI" w:hAnsi="Segoe UI" w:cs="Segoe UI"/>
          <w:color w:val="000000"/>
          <w:sz w:val="21"/>
          <w:szCs w:val="21"/>
        </w:rPr>
      </w:pPr>
      <w:r w:rsidRPr="00A13044">
        <w:rPr>
          <w:rFonts w:ascii="Segoe UI" w:hAnsi="Segoe UI" w:cs="Segoe UI"/>
          <w:color w:val="000000"/>
          <w:sz w:val="21"/>
          <w:szCs w:val="21"/>
        </w:rPr>
        <w:t>Runs the skillset of cognitive skills to generate additional enriched fields</w:t>
      </w:r>
    </w:p>
    <w:p w14:paraId="0E5319AE" w14:textId="77777777" w:rsidR="00A13044" w:rsidRDefault="00A13044" w:rsidP="00A13044">
      <w:pPr>
        <w:numPr>
          <w:ilvl w:val="1"/>
          <w:numId w:val="63"/>
        </w:numPr>
        <w:shd w:val="clear" w:color="auto" w:fill="FFFFFF"/>
        <w:spacing w:before="75" w:after="75"/>
        <w:ind w:left="1440" w:hanging="360"/>
        <w:rPr>
          <w:rFonts w:ascii="Segoe UI" w:hAnsi="Segoe UI" w:cs="Segoe UI"/>
          <w:color w:val="000000"/>
          <w:sz w:val="21"/>
          <w:szCs w:val="21"/>
        </w:rPr>
      </w:pPr>
      <w:r w:rsidRPr="00A13044">
        <w:rPr>
          <w:rFonts w:ascii="Segoe UI" w:hAnsi="Segoe UI" w:cs="Segoe UI"/>
          <w:color w:val="000000"/>
          <w:sz w:val="21"/>
          <w:szCs w:val="21"/>
        </w:rPr>
        <w:t>Maps the extracted fields to the index.</w:t>
      </w:r>
    </w:p>
    <w:p w14:paraId="6C9BAAA7" w14:textId="3750E8BD" w:rsidR="000120BD" w:rsidRPr="00A13044" w:rsidRDefault="000120BD" w:rsidP="000120BD">
      <w:pPr>
        <w:shd w:val="clear" w:color="auto" w:fill="FFFFFF"/>
        <w:spacing w:before="75" w:after="75"/>
        <w:ind w:left="720"/>
        <w:rPr>
          <w:rFonts w:ascii="Segoe UI" w:hAnsi="Segoe UI" w:cs="Segoe UI"/>
          <w:color w:val="000000"/>
          <w:sz w:val="21"/>
          <w:szCs w:val="21"/>
        </w:rPr>
      </w:pPr>
      <w:r w:rsidRPr="000120BD">
        <w:rPr>
          <w:rFonts w:ascii="Segoe UI" w:hAnsi="Segoe UI" w:cs="Segoe UI"/>
          <w:color w:val="000000"/>
          <w:sz w:val="21"/>
          <w:szCs w:val="21"/>
        </w:rPr>
        <w:drawing>
          <wp:inline distT="0" distB="0" distL="0" distR="0" wp14:anchorId="35FD78D9" wp14:editId="5811DCAB">
            <wp:extent cx="2857899" cy="647790"/>
            <wp:effectExtent l="0" t="0" r="0" b="0"/>
            <wp:docPr id="20678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408" name=""/>
                    <pic:cNvPicPr/>
                  </pic:nvPicPr>
                  <pic:blipFill>
                    <a:blip r:embed="rId50"/>
                    <a:stretch>
                      <a:fillRect/>
                    </a:stretch>
                  </pic:blipFill>
                  <pic:spPr>
                    <a:xfrm>
                      <a:off x="0" y="0"/>
                      <a:ext cx="2857899" cy="647790"/>
                    </a:xfrm>
                    <a:prstGeom prst="rect">
                      <a:avLst/>
                    </a:prstGeom>
                  </pic:spPr>
                </pic:pic>
              </a:graphicData>
            </a:graphic>
          </wp:inline>
        </w:drawing>
      </w:r>
    </w:p>
    <w:p w14:paraId="250CD94A" w14:textId="77777777" w:rsidR="00A13044" w:rsidRPr="00A13044" w:rsidRDefault="00A13044" w:rsidP="00A13044">
      <w:pPr>
        <w:numPr>
          <w:ilvl w:val="0"/>
          <w:numId w:val="62"/>
        </w:numPr>
        <w:shd w:val="clear" w:color="auto" w:fill="FFFFFF"/>
        <w:spacing w:before="100" w:beforeAutospacing="1" w:after="100" w:afterAutospacing="1"/>
        <w:rPr>
          <w:rFonts w:ascii="Segoe UI" w:hAnsi="Segoe UI" w:cs="Segoe UI"/>
          <w:color w:val="000000"/>
          <w:sz w:val="21"/>
          <w:szCs w:val="21"/>
        </w:rPr>
      </w:pPr>
      <w:r w:rsidRPr="00A13044">
        <w:rPr>
          <w:rFonts w:ascii="Segoe UI" w:hAnsi="Segoe UI" w:cs="Segoe UI"/>
          <w:color w:val="000000"/>
          <w:sz w:val="21"/>
          <w:szCs w:val="21"/>
        </w:rPr>
        <w:t>In the bottom half of the </w:t>
      </w:r>
      <w:r w:rsidRPr="00A13044">
        <w:rPr>
          <w:rFonts w:ascii="Segoe UI" w:hAnsi="Segoe UI" w:cs="Segoe UI"/>
          <w:b/>
          <w:bCs/>
          <w:color w:val="000000"/>
          <w:sz w:val="21"/>
          <w:szCs w:val="21"/>
        </w:rPr>
        <w:t>Overview</w:t>
      </w:r>
      <w:r w:rsidRPr="00A13044">
        <w:rPr>
          <w:rFonts w:ascii="Segoe UI" w:hAnsi="Segoe UI" w:cs="Segoe UI"/>
          <w:color w:val="000000"/>
          <w:sz w:val="21"/>
          <w:szCs w:val="21"/>
        </w:rPr>
        <w:t> page for your Azure AI Search resource, view the </w:t>
      </w:r>
      <w:r w:rsidRPr="00A13044">
        <w:rPr>
          <w:rFonts w:ascii="Segoe UI" w:hAnsi="Segoe UI" w:cs="Segoe UI"/>
          <w:b/>
          <w:bCs/>
          <w:color w:val="000000"/>
          <w:sz w:val="21"/>
          <w:szCs w:val="21"/>
        </w:rPr>
        <w:t>Indexers</w:t>
      </w:r>
      <w:r w:rsidRPr="00A13044">
        <w:rPr>
          <w:rFonts w:ascii="Segoe UI" w:hAnsi="Segoe UI" w:cs="Segoe UI"/>
          <w:color w:val="000000"/>
          <w:sz w:val="21"/>
          <w:szCs w:val="21"/>
        </w:rPr>
        <w:t> tab, which should show the newly created </w:t>
      </w:r>
      <w:proofErr w:type="spellStart"/>
      <w:r w:rsidRPr="00A13044">
        <w:rPr>
          <w:rFonts w:ascii="Segoe UI" w:hAnsi="Segoe UI" w:cs="Segoe UI"/>
          <w:b/>
          <w:bCs/>
          <w:color w:val="000000"/>
          <w:sz w:val="21"/>
          <w:szCs w:val="21"/>
        </w:rPr>
        <w:t>margies</w:t>
      </w:r>
      <w:proofErr w:type="spellEnd"/>
      <w:r w:rsidRPr="00A13044">
        <w:rPr>
          <w:rFonts w:ascii="Segoe UI" w:hAnsi="Segoe UI" w:cs="Segoe UI"/>
          <w:b/>
          <w:bCs/>
          <w:color w:val="000000"/>
          <w:sz w:val="21"/>
          <w:szCs w:val="21"/>
        </w:rPr>
        <w:t>-indexer</w:t>
      </w:r>
      <w:r w:rsidRPr="00A13044">
        <w:rPr>
          <w:rFonts w:ascii="Segoe UI" w:hAnsi="Segoe UI" w:cs="Segoe UI"/>
          <w:color w:val="000000"/>
          <w:sz w:val="21"/>
          <w:szCs w:val="21"/>
        </w:rPr>
        <w:t>. Wait a few minutes, and click </w:t>
      </w:r>
      <w:r w:rsidRPr="00A13044">
        <w:rPr>
          <w:rFonts w:ascii="Cambria Math" w:hAnsi="Cambria Math" w:cs="Cambria Math"/>
          <w:b/>
          <w:bCs/>
          <w:color w:val="000000"/>
          <w:sz w:val="21"/>
          <w:szCs w:val="21"/>
        </w:rPr>
        <w:t>↻</w:t>
      </w:r>
      <w:r w:rsidRPr="00A13044">
        <w:rPr>
          <w:rFonts w:ascii="Segoe UI" w:hAnsi="Segoe UI" w:cs="Segoe UI"/>
          <w:b/>
          <w:bCs/>
          <w:color w:val="000000"/>
          <w:sz w:val="21"/>
          <w:szCs w:val="21"/>
        </w:rPr>
        <w:t xml:space="preserve"> Refresh</w:t>
      </w:r>
      <w:r w:rsidRPr="00A13044">
        <w:rPr>
          <w:rFonts w:ascii="Segoe UI" w:hAnsi="Segoe UI" w:cs="Segoe UI"/>
          <w:color w:val="000000"/>
          <w:sz w:val="21"/>
          <w:szCs w:val="21"/>
        </w:rPr>
        <w:t> until the </w:t>
      </w:r>
      <w:r w:rsidRPr="00A13044">
        <w:rPr>
          <w:rFonts w:ascii="Segoe UI" w:hAnsi="Segoe UI" w:cs="Segoe UI"/>
          <w:b/>
          <w:bCs/>
          <w:color w:val="000000"/>
          <w:sz w:val="21"/>
          <w:szCs w:val="21"/>
        </w:rPr>
        <w:t>Status</w:t>
      </w:r>
      <w:r w:rsidRPr="00A13044">
        <w:rPr>
          <w:rFonts w:ascii="Segoe UI" w:hAnsi="Segoe UI" w:cs="Segoe UI"/>
          <w:color w:val="000000"/>
          <w:sz w:val="21"/>
          <w:szCs w:val="21"/>
        </w:rPr>
        <w:t> indicates success</w:t>
      </w:r>
    </w:p>
    <w:p w14:paraId="4B61FBDD" w14:textId="3059A464" w:rsidR="00A13044" w:rsidRDefault="00F006CA" w:rsidP="00504741">
      <w:pPr>
        <w:shd w:val="clear" w:color="auto" w:fill="FFFFFF"/>
        <w:spacing w:before="100" w:beforeAutospacing="1" w:after="100" w:afterAutospacing="1"/>
        <w:ind w:left="720"/>
        <w:rPr>
          <w:rFonts w:ascii="Segoe UI" w:hAnsi="Segoe UI" w:cs="Segoe UI"/>
          <w:b/>
          <w:bCs/>
          <w:color w:val="FF0000"/>
          <w:sz w:val="22"/>
          <w:szCs w:val="22"/>
        </w:rPr>
      </w:pPr>
      <w:r w:rsidRPr="00F006CA">
        <w:rPr>
          <w:rFonts w:ascii="Segoe UI" w:hAnsi="Segoe UI" w:cs="Segoe UI"/>
          <w:b/>
          <w:bCs/>
          <w:color w:val="FF0000"/>
          <w:sz w:val="22"/>
          <w:szCs w:val="22"/>
        </w:rPr>
        <w:lastRenderedPageBreak/>
        <w:drawing>
          <wp:inline distT="0" distB="0" distL="0" distR="0" wp14:anchorId="7A044C6B" wp14:editId="1773E6B6">
            <wp:extent cx="5996940" cy="1865442"/>
            <wp:effectExtent l="0" t="0" r="3810" b="1905"/>
            <wp:docPr id="169530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8079" name=""/>
                    <pic:cNvPicPr/>
                  </pic:nvPicPr>
                  <pic:blipFill>
                    <a:blip r:embed="rId51"/>
                    <a:stretch>
                      <a:fillRect/>
                    </a:stretch>
                  </pic:blipFill>
                  <pic:spPr>
                    <a:xfrm>
                      <a:off x="0" y="0"/>
                      <a:ext cx="6004953" cy="1867935"/>
                    </a:xfrm>
                    <a:prstGeom prst="rect">
                      <a:avLst/>
                    </a:prstGeom>
                  </pic:spPr>
                </pic:pic>
              </a:graphicData>
            </a:graphic>
          </wp:inline>
        </w:drawing>
      </w:r>
    </w:p>
    <w:p w14:paraId="0658D8FD" w14:textId="77777777" w:rsidR="00BB4C88" w:rsidRPr="00BB4C88" w:rsidRDefault="00BB4C88" w:rsidP="00BB4C88">
      <w:pPr>
        <w:pStyle w:val="Heading1"/>
        <w:rPr>
          <w:rFonts w:asciiTheme="minorHAnsi" w:eastAsia="Arial" w:hAnsiTheme="minorHAnsi" w:cstheme="minorHAnsi"/>
          <w:color w:val="E36C0A" w:themeColor="accent6" w:themeShade="BF"/>
        </w:rPr>
      </w:pPr>
      <w:bookmarkStart w:id="7" w:name="_Toc167717033"/>
      <w:r w:rsidRPr="00BB4C88">
        <w:rPr>
          <w:rFonts w:asciiTheme="minorHAnsi" w:eastAsia="Arial" w:hAnsiTheme="minorHAnsi" w:cstheme="minorHAnsi"/>
          <w:color w:val="E36C0A" w:themeColor="accent6" w:themeShade="BF"/>
        </w:rPr>
        <w:t>Search the index</w:t>
      </w:r>
      <w:bookmarkEnd w:id="7"/>
    </w:p>
    <w:p w14:paraId="19890A39" w14:textId="77777777" w:rsidR="00BB4C88" w:rsidRDefault="00BB4C88" w:rsidP="00BB4C88">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that you have an index, you can search it.</w:t>
      </w:r>
    </w:p>
    <w:p w14:paraId="3959FBE8"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At the top of the </w:t>
      </w:r>
      <w:r>
        <w:rPr>
          <w:rStyle w:val="Strong"/>
          <w:rFonts w:ascii="Segoe UI" w:eastAsiaTheme="minorEastAsia" w:hAnsi="Segoe UI" w:cs="Segoe UI"/>
          <w:color w:val="000000"/>
          <w:sz w:val="21"/>
          <w:szCs w:val="21"/>
        </w:rPr>
        <w:t>Overview</w:t>
      </w:r>
      <w:r>
        <w:rPr>
          <w:rFonts w:ascii="Segoe UI" w:hAnsi="Segoe UI" w:cs="Segoe UI"/>
          <w:color w:val="000000"/>
          <w:sz w:val="21"/>
          <w:szCs w:val="21"/>
        </w:rPr>
        <w:t> page for your Azure AI Search resource, select </w:t>
      </w:r>
      <w:r>
        <w:rPr>
          <w:rStyle w:val="Strong"/>
          <w:rFonts w:ascii="Segoe UI" w:eastAsiaTheme="minorEastAsia" w:hAnsi="Segoe UI" w:cs="Segoe UI"/>
          <w:color w:val="000000"/>
          <w:sz w:val="21"/>
          <w:szCs w:val="21"/>
        </w:rPr>
        <w:t>Search explorer</w:t>
      </w:r>
      <w:r>
        <w:rPr>
          <w:rFonts w:ascii="Segoe UI" w:hAnsi="Segoe UI" w:cs="Segoe UI"/>
          <w:color w:val="000000"/>
          <w:sz w:val="21"/>
          <w:szCs w:val="21"/>
        </w:rPr>
        <w:t>.</w:t>
      </w:r>
    </w:p>
    <w:p w14:paraId="4046977F" w14:textId="34BD5C3B" w:rsidR="00BB4C88" w:rsidRDefault="00BB4C88" w:rsidP="00BB4C88">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49A56EE" wp14:editId="4B34696D">
            <wp:extent cx="5798820" cy="1089660"/>
            <wp:effectExtent l="0" t="0" r="0" b="0"/>
            <wp:docPr id="3203313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8820" cy="1089660"/>
                    </a:xfrm>
                    <a:prstGeom prst="rect">
                      <a:avLst/>
                    </a:prstGeom>
                    <a:noFill/>
                    <a:ln>
                      <a:noFill/>
                    </a:ln>
                  </pic:spPr>
                </pic:pic>
              </a:graphicData>
            </a:graphic>
          </wp:inline>
        </w:drawing>
      </w:r>
    </w:p>
    <w:p w14:paraId="01FD8D72" w14:textId="77777777" w:rsidR="00BB4C88" w:rsidRDefault="00BB4C88" w:rsidP="00BB4C88">
      <w:pPr>
        <w:pStyle w:val="NormalWeb"/>
        <w:shd w:val="clear" w:color="auto" w:fill="FFFFFF"/>
        <w:ind w:left="720"/>
        <w:rPr>
          <w:rFonts w:ascii="Segoe UI" w:hAnsi="Segoe UI" w:cs="Segoe UI"/>
          <w:color w:val="000000"/>
          <w:sz w:val="21"/>
          <w:szCs w:val="21"/>
        </w:rPr>
      </w:pPr>
    </w:p>
    <w:p w14:paraId="4C21CCE5"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In Search explorer, in the </w:t>
      </w:r>
      <w:r>
        <w:rPr>
          <w:rStyle w:val="Strong"/>
          <w:rFonts w:ascii="Segoe UI" w:eastAsiaTheme="minorEastAsia" w:hAnsi="Segoe UI" w:cs="Segoe UI"/>
          <w:color w:val="000000"/>
          <w:sz w:val="21"/>
          <w:szCs w:val="21"/>
        </w:rPr>
        <w:t>Query string</w:t>
      </w:r>
      <w:r>
        <w:rPr>
          <w:rFonts w:ascii="Segoe UI" w:hAnsi="Segoe UI" w:cs="Segoe UI"/>
          <w:color w:val="000000"/>
          <w:sz w:val="21"/>
          <w:szCs w:val="21"/>
        </w:rPr>
        <w:t> box, enter </w:t>
      </w:r>
      <w:r>
        <w:rPr>
          <w:rStyle w:val="pun"/>
          <w:rFonts w:ascii="Consolas" w:hAnsi="Consolas" w:cs="Courier New"/>
          <w:color w:val="666600"/>
          <w:sz w:val="20"/>
          <w:szCs w:val="20"/>
          <w:shd w:val="clear" w:color="auto" w:fill="EFEFEF"/>
        </w:rPr>
        <w:t>*</w:t>
      </w:r>
      <w:r>
        <w:rPr>
          <w:rFonts w:ascii="Segoe UI" w:hAnsi="Segoe UI" w:cs="Segoe UI"/>
          <w:color w:val="000000"/>
          <w:sz w:val="21"/>
          <w:szCs w:val="21"/>
        </w:rPr>
        <w:t> (a single asterisk), and then select </w:t>
      </w:r>
      <w:r>
        <w:rPr>
          <w:rStyle w:val="Strong"/>
          <w:rFonts w:ascii="Segoe UI" w:eastAsiaTheme="minorEastAsia" w:hAnsi="Segoe UI" w:cs="Segoe UI"/>
          <w:color w:val="000000"/>
          <w:sz w:val="21"/>
          <w:szCs w:val="21"/>
        </w:rPr>
        <w:t>Search</w:t>
      </w:r>
      <w:r>
        <w:rPr>
          <w:rFonts w:ascii="Segoe UI" w:hAnsi="Segoe UI" w:cs="Segoe UI"/>
          <w:color w:val="000000"/>
          <w:sz w:val="21"/>
          <w:szCs w:val="21"/>
        </w:rPr>
        <w:t>.</w:t>
      </w:r>
    </w:p>
    <w:p w14:paraId="47BE5052" w14:textId="77777777" w:rsidR="00BB4C88" w:rsidRDefault="00BB4C88" w:rsidP="00BB4C88">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This query retrieves all documents in the index in JSON format. Examine the results and note the fields for each document, which contain document content, metadata, and enriched data extracted by the cognitive skills you selected.</w:t>
      </w:r>
    </w:p>
    <w:p w14:paraId="5336CC83" w14:textId="1364A420" w:rsidR="00BB4C88" w:rsidRDefault="00BB4C88" w:rsidP="00BB4C88">
      <w:pPr>
        <w:pStyle w:val="NormalWeb"/>
        <w:shd w:val="clear" w:color="auto" w:fill="FFFFFF"/>
        <w:ind w:left="720"/>
        <w:rPr>
          <w:rFonts w:ascii="Segoe UI" w:hAnsi="Segoe UI" w:cs="Segoe UI"/>
          <w:color w:val="000000"/>
          <w:sz w:val="21"/>
          <w:szCs w:val="21"/>
        </w:rPr>
      </w:pPr>
      <w:r w:rsidRPr="00BB4C88">
        <w:rPr>
          <w:rFonts w:ascii="Segoe UI" w:hAnsi="Segoe UI" w:cs="Segoe UI"/>
          <w:color w:val="000000"/>
          <w:sz w:val="21"/>
          <w:szCs w:val="21"/>
        </w:rPr>
        <w:lastRenderedPageBreak/>
        <w:drawing>
          <wp:inline distT="0" distB="0" distL="0" distR="0" wp14:anchorId="16F90F6F" wp14:editId="33D323D8">
            <wp:extent cx="6197600" cy="4032885"/>
            <wp:effectExtent l="0" t="0" r="0" b="5715"/>
            <wp:docPr id="171517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77287" name=""/>
                    <pic:cNvPicPr/>
                  </pic:nvPicPr>
                  <pic:blipFill>
                    <a:blip r:embed="rId53"/>
                    <a:stretch>
                      <a:fillRect/>
                    </a:stretch>
                  </pic:blipFill>
                  <pic:spPr>
                    <a:xfrm>
                      <a:off x="0" y="0"/>
                      <a:ext cx="6197600" cy="4032885"/>
                    </a:xfrm>
                    <a:prstGeom prst="rect">
                      <a:avLst/>
                    </a:prstGeom>
                  </pic:spPr>
                </pic:pic>
              </a:graphicData>
            </a:graphic>
          </wp:inline>
        </w:drawing>
      </w:r>
    </w:p>
    <w:p w14:paraId="5F343E37" w14:textId="77777777" w:rsidR="00BB4C88" w:rsidRDefault="00BB4C88" w:rsidP="00BB4C88">
      <w:pPr>
        <w:pStyle w:val="NormalWeb"/>
        <w:shd w:val="clear" w:color="auto" w:fill="FFFFFF"/>
        <w:ind w:left="720"/>
        <w:rPr>
          <w:rFonts w:ascii="Segoe UI" w:hAnsi="Segoe UI" w:cs="Segoe UI"/>
          <w:color w:val="000000"/>
          <w:sz w:val="21"/>
          <w:szCs w:val="21"/>
        </w:rPr>
      </w:pPr>
    </w:p>
    <w:p w14:paraId="6B1C3F8A"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inorEastAsia" w:hAnsi="Segoe UI" w:cs="Segoe UI"/>
          <w:color w:val="000000"/>
          <w:sz w:val="21"/>
          <w:szCs w:val="21"/>
        </w:rPr>
        <w:t>View</w:t>
      </w:r>
      <w:r>
        <w:rPr>
          <w:rFonts w:ascii="Segoe UI" w:hAnsi="Segoe UI" w:cs="Segoe UI"/>
          <w:color w:val="000000"/>
          <w:sz w:val="21"/>
          <w:szCs w:val="21"/>
        </w:rPr>
        <w:t> menu, select </w:t>
      </w:r>
      <w:r>
        <w:rPr>
          <w:rStyle w:val="Strong"/>
          <w:rFonts w:ascii="Segoe UI" w:eastAsiaTheme="minorEastAsia" w:hAnsi="Segoe UI" w:cs="Segoe UI"/>
          <w:color w:val="000000"/>
          <w:sz w:val="21"/>
          <w:szCs w:val="21"/>
        </w:rPr>
        <w:t>JSON view</w:t>
      </w:r>
      <w:r>
        <w:rPr>
          <w:rFonts w:ascii="Segoe UI" w:hAnsi="Segoe UI" w:cs="Segoe UI"/>
          <w:color w:val="000000"/>
          <w:sz w:val="21"/>
          <w:szCs w:val="21"/>
        </w:rPr>
        <w:t> and note that the JSON request for the search is shown, like this:</w:t>
      </w:r>
    </w:p>
    <w:p w14:paraId="290FBBAF" w14:textId="7CB49C8A" w:rsidR="00BB4C88" w:rsidRDefault="00BB4C88" w:rsidP="00BB4C88">
      <w:pPr>
        <w:pStyle w:val="NormalWeb"/>
        <w:shd w:val="clear" w:color="auto" w:fill="FFFFFF"/>
        <w:ind w:left="720"/>
        <w:rPr>
          <w:rFonts w:ascii="Segoe UI" w:hAnsi="Segoe UI" w:cs="Segoe UI"/>
          <w:color w:val="000000"/>
          <w:sz w:val="21"/>
          <w:szCs w:val="21"/>
        </w:rPr>
      </w:pPr>
      <w:r w:rsidRPr="00BB4C88">
        <w:rPr>
          <w:rFonts w:ascii="Segoe UI" w:hAnsi="Segoe UI" w:cs="Segoe UI"/>
          <w:color w:val="000000"/>
          <w:sz w:val="21"/>
          <w:szCs w:val="21"/>
        </w:rPr>
        <w:drawing>
          <wp:inline distT="0" distB="0" distL="0" distR="0" wp14:anchorId="37E648A7" wp14:editId="5E826E07">
            <wp:extent cx="6197600" cy="1404620"/>
            <wp:effectExtent l="0" t="0" r="0" b="5080"/>
            <wp:docPr id="200603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4236" name=""/>
                    <pic:cNvPicPr/>
                  </pic:nvPicPr>
                  <pic:blipFill>
                    <a:blip r:embed="rId54"/>
                    <a:stretch>
                      <a:fillRect/>
                    </a:stretch>
                  </pic:blipFill>
                  <pic:spPr>
                    <a:xfrm>
                      <a:off x="0" y="0"/>
                      <a:ext cx="6197600" cy="1404620"/>
                    </a:xfrm>
                    <a:prstGeom prst="rect">
                      <a:avLst/>
                    </a:prstGeom>
                  </pic:spPr>
                </pic:pic>
              </a:graphicData>
            </a:graphic>
          </wp:inline>
        </w:drawing>
      </w:r>
    </w:p>
    <w:p w14:paraId="35BE8499" w14:textId="77777777" w:rsidR="00BB4C88" w:rsidRDefault="00BB4C88" w:rsidP="00BB4C88">
      <w:pPr>
        <w:pStyle w:val="HTMLPreformatted"/>
        <w:shd w:val="clear" w:color="auto" w:fill="EFEFEF"/>
        <w:ind w:left="720"/>
        <w:rPr>
          <w:rFonts w:ascii="Consolas" w:hAnsi="Consolas"/>
          <w:color w:val="000000"/>
        </w:rPr>
      </w:pPr>
      <w:proofErr w:type="spellStart"/>
      <w:r>
        <w:rPr>
          <w:rStyle w:val="title"/>
          <w:rFonts w:ascii="Consolas" w:eastAsiaTheme="majorEastAsia" w:hAnsi="Consolas"/>
          <w:color w:val="000000"/>
        </w:rPr>
        <w:t>json</w:t>
      </w:r>
      <w:proofErr w:type="spellEnd"/>
    </w:p>
    <w:p w14:paraId="68F1B7F9"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un"/>
          <w:rFonts w:ascii="Consolas" w:hAnsi="Consolas"/>
          <w:color w:val="666600"/>
          <w:shd w:val="clear" w:color="auto" w:fill="EFEFEF"/>
        </w:rPr>
        <w:t>{</w:t>
      </w:r>
    </w:p>
    <w:p w14:paraId="1C2BB5DC"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"search"</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w:t>
      </w:r>
    </w:p>
    <w:p w14:paraId="53EC69B3" w14:textId="77777777" w:rsidR="00BB4C88" w:rsidRDefault="00BB4C88" w:rsidP="00BB4C88">
      <w:pPr>
        <w:pStyle w:val="HTMLPreformatted"/>
        <w:shd w:val="clear" w:color="auto" w:fill="FFFFFF"/>
        <w:ind w:left="720"/>
        <w:rPr>
          <w:rStyle w:val="pun"/>
          <w:rFonts w:ascii="Consolas" w:hAnsi="Consolas"/>
          <w:color w:val="666600"/>
          <w:shd w:val="clear" w:color="auto" w:fill="EFEFEF"/>
        </w:rPr>
      </w:pPr>
      <w:r>
        <w:rPr>
          <w:rStyle w:val="pun"/>
          <w:rFonts w:ascii="Consolas" w:hAnsi="Consolas"/>
          <w:color w:val="666600"/>
          <w:shd w:val="clear" w:color="auto" w:fill="EFEFEF"/>
        </w:rPr>
        <w:t>}</w:t>
      </w:r>
    </w:p>
    <w:p w14:paraId="12AAD91A" w14:textId="77777777" w:rsidR="00BB4C88" w:rsidRDefault="00BB4C88" w:rsidP="00BB4C88">
      <w:pPr>
        <w:pStyle w:val="HTMLPreformatted"/>
        <w:shd w:val="clear" w:color="auto" w:fill="FFFFFF"/>
        <w:ind w:left="720"/>
        <w:rPr>
          <w:rStyle w:val="pun"/>
          <w:rFonts w:ascii="Consolas" w:hAnsi="Consolas"/>
          <w:color w:val="666600"/>
          <w:shd w:val="clear" w:color="auto" w:fill="EFEFEF"/>
        </w:rPr>
      </w:pPr>
    </w:p>
    <w:p w14:paraId="1973F926" w14:textId="42876102" w:rsidR="00BB4C88" w:rsidRDefault="00BB4C88" w:rsidP="00BB4C88">
      <w:pPr>
        <w:pStyle w:val="HTMLPreformatted"/>
        <w:shd w:val="clear" w:color="auto" w:fill="FFFFFF"/>
        <w:ind w:left="720"/>
        <w:rPr>
          <w:color w:val="000000"/>
        </w:rPr>
      </w:pPr>
      <w:r w:rsidRPr="00BB4C88">
        <w:rPr>
          <w:color w:val="000000"/>
        </w:rPr>
        <w:lastRenderedPageBreak/>
        <w:drawing>
          <wp:inline distT="0" distB="0" distL="0" distR="0" wp14:anchorId="5EA16B5B" wp14:editId="55204D52">
            <wp:extent cx="6197600" cy="6058535"/>
            <wp:effectExtent l="0" t="0" r="0" b="0"/>
            <wp:docPr id="97047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76510" name=""/>
                    <pic:cNvPicPr/>
                  </pic:nvPicPr>
                  <pic:blipFill>
                    <a:blip r:embed="rId55"/>
                    <a:stretch>
                      <a:fillRect/>
                    </a:stretch>
                  </pic:blipFill>
                  <pic:spPr>
                    <a:xfrm>
                      <a:off x="0" y="0"/>
                      <a:ext cx="6197600" cy="6058535"/>
                    </a:xfrm>
                    <a:prstGeom prst="rect">
                      <a:avLst/>
                    </a:prstGeom>
                  </pic:spPr>
                </pic:pic>
              </a:graphicData>
            </a:graphic>
          </wp:inline>
        </w:drawing>
      </w:r>
    </w:p>
    <w:p w14:paraId="548AF1AC" w14:textId="77777777" w:rsidR="00BB4C88" w:rsidRDefault="00BB4C88" w:rsidP="00BB4C88">
      <w:pPr>
        <w:pStyle w:val="HTMLPreformatted"/>
        <w:shd w:val="clear" w:color="auto" w:fill="FFFFFF"/>
        <w:ind w:left="720"/>
        <w:rPr>
          <w:color w:val="000000"/>
        </w:rPr>
      </w:pPr>
    </w:p>
    <w:p w14:paraId="2F9FDB62"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Modify the JSON request to include the </w:t>
      </w:r>
      <w:r>
        <w:rPr>
          <w:rStyle w:val="Strong"/>
          <w:rFonts w:ascii="Segoe UI" w:eastAsiaTheme="minorEastAsia" w:hAnsi="Segoe UI" w:cs="Segoe UI"/>
          <w:color w:val="000000"/>
          <w:sz w:val="21"/>
          <w:szCs w:val="21"/>
        </w:rPr>
        <w:t>count</w:t>
      </w:r>
      <w:r>
        <w:rPr>
          <w:rFonts w:ascii="Segoe UI" w:hAnsi="Segoe UI" w:cs="Segoe UI"/>
          <w:color w:val="000000"/>
          <w:sz w:val="21"/>
          <w:szCs w:val="21"/>
        </w:rPr>
        <w:t> parameter as shown here:</w:t>
      </w:r>
    </w:p>
    <w:p w14:paraId="22B012E6" w14:textId="77777777" w:rsidR="00BB4C88" w:rsidRDefault="00BB4C88" w:rsidP="00BB4C88">
      <w:pPr>
        <w:pStyle w:val="HTMLPreformatted"/>
        <w:shd w:val="clear" w:color="auto" w:fill="EFEFEF"/>
        <w:ind w:left="720"/>
        <w:rPr>
          <w:rFonts w:ascii="Consolas" w:hAnsi="Consolas"/>
          <w:color w:val="000000"/>
        </w:rPr>
      </w:pPr>
      <w:proofErr w:type="spellStart"/>
      <w:r>
        <w:rPr>
          <w:rStyle w:val="title"/>
          <w:rFonts w:ascii="Consolas" w:eastAsiaTheme="majorEastAsia" w:hAnsi="Consolas"/>
          <w:color w:val="000000"/>
        </w:rPr>
        <w:t>json</w:t>
      </w:r>
      <w:proofErr w:type="spellEnd"/>
    </w:p>
    <w:p w14:paraId="57D1C24B"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un"/>
          <w:rFonts w:ascii="Consolas" w:hAnsi="Consolas"/>
          <w:color w:val="666600"/>
          <w:shd w:val="clear" w:color="auto" w:fill="EFEFEF"/>
        </w:rPr>
        <w:t>{</w:t>
      </w:r>
    </w:p>
    <w:p w14:paraId="25178EB0"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"search"</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w:t>
      </w:r>
      <w:r>
        <w:rPr>
          <w:rStyle w:val="pun"/>
          <w:rFonts w:ascii="Consolas" w:hAnsi="Consolas"/>
          <w:color w:val="666600"/>
          <w:shd w:val="clear" w:color="auto" w:fill="EFEFEF"/>
        </w:rPr>
        <w:t>,</w:t>
      </w:r>
    </w:p>
    <w:p w14:paraId="13C9CECE"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"count"</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true</w:t>
      </w:r>
    </w:p>
    <w:p w14:paraId="400F78A5" w14:textId="77777777" w:rsidR="00BB4C88" w:rsidRDefault="00BB4C88" w:rsidP="00BB4C88">
      <w:pPr>
        <w:pStyle w:val="HTMLPreformatted"/>
        <w:shd w:val="clear" w:color="auto" w:fill="FFFFFF"/>
        <w:ind w:left="720"/>
        <w:rPr>
          <w:color w:val="000000"/>
        </w:rPr>
      </w:pPr>
      <w:r>
        <w:rPr>
          <w:rStyle w:val="pun"/>
          <w:rFonts w:ascii="Consolas" w:hAnsi="Consolas"/>
          <w:color w:val="666600"/>
          <w:shd w:val="clear" w:color="auto" w:fill="EFEFEF"/>
        </w:rPr>
        <w:t>}</w:t>
      </w:r>
    </w:p>
    <w:p w14:paraId="2C943A8B"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Submit the modified search. This time, the results include a </w:t>
      </w:r>
      <w:r>
        <w:rPr>
          <w:rStyle w:val="Strong"/>
          <w:rFonts w:ascii="Segoe UI" w:eastAsiaTheme="minorEastAsia" w:hAnsi="Segoe UI" w:cs="Segoe UI"/>
          <w:color w:val="000000"/>
          <w:sz w:val="21"/>
          <w:szCs w:val="21"/>
        </w:rPr>
        <w:t>@</w:t>
      </w:r>
      <w:proofErr w:type="gramStart"/>
      <w:r>
        <w:rPr>
          <w:rStyle w:val="Strong"/>
          <w:rFonts w:ascii="Segoe UI" w:eastAsiaTheme="minorEastAsia" w:hAnsi="Segoe UI" w:cs="Segoe UI"/>
          <w:color w:val="000000"/>
          <w:sz w:val="21"/>
          <w:szCs w:val="21"/>
        </w:rPr>
        <w:t>odata.count</w:t>
      </w:r>
      <w:proofErr w:type="gramEnd"/>
      <w:r>
        <w:rPr>
          <w:rFonts w:ascii="Segoe UI" w:hAnsi="Segoe UI" w:cs="Segoe UI"/>
          <w:color w:val="000000"/>
          <w:sz w:val="21"/>
          <w:szCs w:val="21"/>
        </w:rPr>
        <w:t> field at the top of the results that indicates the number of documents returned by the search.</w:t>
      </w:r>
    </w:p>
    <w:p w14:paraId="04C48DD3" w14:textId="4A68D5BD" w:rsidR="00BB4C88" w:rsidRDefault="00BB4C88" w:rsidP="00BB4C88">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97FFF8A" wp14:editId="7E923785">
            <wp:extent cx="6195060" cy="5814060"/>
            <wp:effectExtent l="0" t="0" r="0" b="0"/>
            <wp:docPr id="1178302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5060" cy="5814060"/>
                    </a:xfrm>
                    <a:prstGeom prst="rect">
                      <a:avLst/>
                    </a:prstGeom>
                    <a:noFill/>
                    <a:ln>
                      <a:noFill/>
                    </a:ln>
                  </pic:spPr>
                </pic:pic>
              </a:graphicData>
            </a:graphic>
          </wp:inline>
        </w:drawing>
      </w:r>
    </w:p>
    <w:p w14:paraId="4D96AFDA"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Try the following query:</w:t>
      </w:r>
    </w:p>
    <w:p w14:paraId="28E5115E" w14:textId="77777777" w:rsidR="00BB4C88" w:rsidRDefault="00BB4C88" w:rsidP="00BB4C88">
      <w:pPr>
        <w:pStyle w:val="HTMLPreformatted"/>
        <w:shd w:val="clear" w:color="auto" w:fill="EFEFEF"/>
        <w:ind w:left="720"/>
        <w:rPr>
          <w:rFonts w:ascii="Consolas" w:hAnsi="Consolas"/>
          <w:color w:val="000000"/>
        </w:rPr>
      </w:pPr>
      <w:proofErr w:type="spellStart"/>
      <w:r>
        <w:rPr>
          <w:rStyle w:val="title"/>
          <w:rFonts w:ascii="Consolas" w:eastAsiaTheme="majorEastAsia" w:hAnsi="Consolas"/>
          <w:color w:val="000000"/>
        </w:rPr>
        <w:t>json</w:t>
      </w:r>
      <w:proofErr w:type="spellEnd"/>
    </w:p>
    <w:p w14:paraId="76D80E73"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un"/>
          <w:rFonts w:ascii="Consolas" w:hAnsi="Consolas"/>
          <w:color w:val="666600"/>
          <w:shd w:val="clear" w:color="auto" w:fill="EFEFEF"/>
        </w:rPr>
        <w:t>{</w:t>
      </w:r>
    </w:p>
    <w:p w14:paraId="59AF40AC"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"search"</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w:t>
      </w:r>
      <w:r>
        <w:rPr>
          <w:rStyle w:val="pun"/>
          <w:rFonts w:ascii="Consolas" w:hAnsi="Consolas"/>
          <w:color w:val="666600"/>
          <w:shd w:val="clear" w:color="auto" w:fill="EFEFEF"/>
        </w:rPr>
        <w:t>,</w:t>
      </w:r>
    </w:p>
    <w:p w14:paraId="3350D9BB"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"count"</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true</w:t>
      </w:r>
      <w:r>
        <w:rPr>
          <w:rStyle w:val="pun"/>
          <w:rFonts w:ascii="Consolas" w:hAnsi="Consolas"/>
          <w:color w:val="666600"/>
          <w:shd w:val="clear" w:color="auto" w:fill="EFEFEF"/>
        </w:rPr>
        <w:t>,</w:t>
      </w:r>
    </w:p>
    <w:p w14:paraId="3FBDAD35"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"select"</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w:t>
      </w:r>
      <w:proofErr w:type="spellStart"/>
      <w:r>
        <w:rPr>
          <w:rStyle w:val="str"/>
          <w:rFonts w:ascii="Consolas" w:hAnsi="Consolas"/>
          <w:color w:val="007F00"/>
          <w:shd w:val="clear" w:color="auto" w:fill="EFEFEF"/>
        </w:rPr>
        <w:t>metadata_storage_</w:t>
      </w:r>
      <w:proofErr w:type="gramStart"/>
      <w:r>
        <w:rPr>
          <w:rStyle w:val="str"/>
          <w:rFonts w:ascii="Consolas" w:hAnsi="Consolas"/>
          <w:color w:val="007F00"/>
          <w:shd w:val="clear" w:color="auto" w:fill="EFEFEF"/>
        </w:rPr>
        <w:t>name,metadata</w:t>
      </w:r>
      <w:proofErr w:type="gramEnd"/>
      <w:r>
        <w:rPr>
          <w:rStyle w:val="str"/>
          <w:rFonts w:ascii="Consolas" w:hAnsi="Consolas"/>
          <w:color w:val="007F00"/>
          <w:shd w:val="clear" w:color="auto" w:fill="EFEFEF"/>
        </w:rPr>
        <w:t>_author,locations</w:t>
      </w:r>
      <w:proofErr w:type="spellEnd"/>
      <w:r>
        <w:rPr>
          <w:rStyle w:val="str"/>
          <w:rFonts w:ascii="Consolas" w:hAnsi="Consolas"/>
          <w:color w:val="007F00"/>
          <w:shd w:val="clear" w:color="auto" w:fill="EFEFEF"/>
        </w:rPr>
        <w:t>"</w:t>
      </w:r>
    </w:p>
    <w:p w14:paraId="6AAA8EA9" w14:textId="77777777" w:rsidR="00BB4C88" w:rsidRDefault="00BB4C88" w:rsidP="00BB4C88">
      <w:pPr>
        <w:pStyle w:val="HTMLPreformatted"/>
        <w:shd w:val="clear" w:color="auto" w:fill="FFFFFF"/>
        <w:ind w:left="720"/>
        <w:rPr>
          <w:color w:val="000000"/>
        </w:rPr>
      </w:pPr>
      <w:r>
        <w:rPr>
          <w:rStyle w:val="pun"/>
          <w:rFonts w:ascii="Consolas" w:hAnsi="Consolas"/>
          <w:color w:val="666600"/>
          <w:shd w:val="clear" w:color="auto" w:fill="EFEFEF"/>
        </w:rPr>
        <w:t>}</w:t>
      </w:r>
    </w:p>
    <w:p w14:paraId="2C2FE361" w14:textId="77777777" w:rsidR="00BB4C88" w:rsidRDefault="00BB4C88" w:rsidP="00BB4C88">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This time the results include only the file name, author, and any locations mentioned in the document content. The file name and author are in the </w:t>
      </w:r>
      <w:proofErr w:type="spellStart"/>
      <w:r>
        <w:rPr>
          <w:rStyle w:val="Strong"/>
          <w:rFonts w:ascii="Segoe UI" w:eastAsiaTheme="minorEastAsia" w:hAnsi="Segoe UI" w:cs="Segoe UI"/>
          <w:color w:val="000000"/>
          <w:sz w:val="21"/>
          <w:szCs w:val="21"/>
        </w:rPr>
        <w:t>metadata_storage_name</w:t>
      </w:r>
      <w:proofErr w:type="spellEnd"/>
      <w:r>
        <w:rPr>
          <w:rFonts w:ascii="Segoe UI" w:hAnsi="Segoe UI" w:cs="Segoe UI"/>
          <w:color w:val="000000"/>
          <w:sz w:val="21"/>
          <w:szCs w:val="21"/>
        </w:rPr>
        <w:t> and </w:t>
      </w:r>
      <w:proofErr w:type="spellStart"/>
      <w:r>
        <w:rPr>
          <w:rStyle w:val="Strong"/>
          <w:rFonts w:ascii="Segoe UI" w:eastAsiaTheme="minorEastAsia" w:hAnsi="Segoe UI" w:cs="Segoe UI"/>
          <w:color w:val="000000"/>
          <w:sz w:val="21"/>
          <w:szCs w:val="21"/>
        </w:rPr>
        <w:t>metadata_author</w:t>
      </w:r>
      <w:proofErr w:type="spellEnd"/>
      <w:r>
        <w:rPr>
          <w:rFonts w:ascii="Segoe UI" w:hAnsi="Segoe UI" w:cs="Segoe UI"/>
          <w:color w:val="000000"/>
          <w:sz w:val="21"/>
          <w:szCs w:val="21"/>
        </w:rPr>
        <w:t> fields, which were extracted from the source document. The </w:t>
      </w:r>
      <w:r>
        <w:rPr>
          <w:rStyle w:val="Strong"/>
          <w:rFonts w:ascii="Segoe UI" w:eastAsiaTheme="minorEastAsia" w:hAnsi="Segoe UI" w:cs="Segoe UI"/>
          <w:color w:val="000000"/>
          <w:sz w:val="21"/>
          <w:szCs w:val="21"/>
        </w:rPr>
        <w:t>locations</w:t>
      </w:r>
      <w:r>
        <w:rPr>
          <w:rFonts w:ascii="Segoe UI" w:hAnsi="Segoe UI" w:cs="Segoe UI"/>
          <w:color w:val="000000"/>
          <w:sz w:val="21"/>
          <w:szCs w:val="21"/>
        </w:rPr>
        <w:t> field was generated by a cognitive skill.</w:t>
      </w:r>
    </w:p>
    <w:p w14:paraId="2C3B3721" w14:textId="0C0D8616" w:rsidR="005704E9" w:rsidRDefault="005704E9" w:rsidP="00BB4C88">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03C8DC8A" wp14:editId="4E6B78FE">
            <wp:extent cx="6195060" cy="5951220"/>
            <wp:effectExtent l="0" t="0" r="0" b="0"/>
            <wp:docPr id="3446114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5060" cy="5951220"/>
                    </a:xfrm>
                    <a:prstGeom prst="rect">
                      <a:avLst/>
                    </a:prstGeom>
                    <a:noFill/>
                    <a:ln>
                      <a:noFill/>
                    </a:ln>
                  </pic:spPr>
                </pic:pic>
              </a:graphicData>
            </a:graphic>
          </wp:inline>
        </w:drawing>
      </w:r>
    </w:p>
    <w:p w14:paraId="4432CEFD"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Now try the following query string:</w:t>
      </w:r>
    </w:p>
    <w:p w14:paraId="6C3B9613" w14:textId="77777777" w:rsidR="00BB4C88" w:rsidRDefault="00BB4C88" w:rsidP="00BB4C88">
      <w:pPr>
        <w:pStyle w:val="HTMLPreformatted"/>
        <w:shd w:val="clear" w:color="auto" w:fill="EFEFEF"/>
        <w:ind w:left="720"/>
        <w:rPr>
          <w:rFonts w:ascii="Consolas" w:hAnsi="Consolas"/>
          <w:color w:val="000000"/>
        </w:rPr>
      </w:pPr>
      <w:proofErr w:type="spellStart"/>
      <w:r>
        <w:rPr>
          <w:rStyle w:val="title"/>
          <w:rFonts w:ascii="Consolas" w:eastAsiaTheme="majorEastAsia" w:hAnsi="Consolas"/>
          <w:color w:val="000000"/>
        </w:rPr>
        <w:t>json</w:t>
      </w:r>
      <w:proofErr w:type="spellEnd"/>
    </w:p>
    <w:p w14:paraId="44F952C2"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un"/>
          <w:rFonts w:ascii="Consolas" w:hAnsi="Consolas"/>
          <w:color w:val="666600"/>
          <w:shd w:val="clear" w:color="auto" w:fill="EFEFEF"/>
        </w:rPr>
        <w:t>{</w:t>
      </w:r>
    </w:p>
    <w:p w14:paraId="2BE8C00F"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"search"</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"New York"</w:t>
      </w:r>
      <w:r>
        <w:rPr>
          <w:rStyle w:val="pun"/>
          <w:rFonts w:ascii="Consolas" w:hAnsi="Consolas"/>
          <w:color w:val="666600"/>
          <w:shd w:val="clear" w:color="auto" w:fill="EFEFEF"/>
        </w:rPr>
        <w:t>,</w:t>
      </w:r>
    </w:p>
    <w:p w14:paraId="1B1CC24A"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"count"</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true</w:t>
      </w:r>
      <w:r>
        <w:rPr>
          <w:rStyle w:val="pun"/>
          <w:rFonts w:ascii="Consolas" w:hAnsi="Consolas"/>
          <w:color w:val="666600"/>
          <w:shd w:val="clear" w:color="auto" w:fill="EFEFEF"/>
        </w:rPr>
        <w:t>,</w:t>
      </w:r>
    </w:p>
    <w:p w14:paraId="39564542"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"select"</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w:t>
      </w:r>
      <w:proofErr w:type="spellStart"/>
      <w:r>
        <w:rPr>
          <w:rStyle w:val="str"/>
          <w:rFonts w:ascii="Consolas" w:hAnsi="Consolas"/>
          <w:color w:val="007F00"/>
          <w:shd w:val="clear" w:color="auto" w:fill="EFEFEF"/>
        </w:rPr>
        <w:t>metadata_storage_</w:t>
      </w:r>
      <w:proofErr w:type="gramStart"/>
      <w:r>
        <w:rPr>
          <w:rStyle w:val="str"/>
          <w:rFonts w:ascii="Consolas" w:hAnsi="Consolas"/>
          <w:color w:val="007F00"/>
          <w:shd w:val="clear" w:color="auto" w:fill="EFEFEF"/>
        </w:rPr>
        <w:t>name,keyphrases</w:t>
      </w:r>
      <w:proofErr w:type="spellEnd"/>
      <w:proofErr w:type="gramEnd"/>
      <w:r>
        <w:rPr>
          <w:rStyle w:val="str"/>
          <w:rFonts w:ascii="Consolas" w:hAnsi="Consolas"/>
          <w:color w:val="007F00"/>
          <w:shd w:val="clear" w:color="auto" w:fill="EFEFEF"/>
        </w:rPr>
        <w:t>"</w:t>
      </w:r>
    </w:p>
    <w:p w14:paraId="3DABCD8B" w14:textId="77777777" w:rsidR="00BB4C88" w:rsidRDefault="00BB4C88" w:rsidP="00BB4C88">
      <w:pPr>
        <w:pStyle w:val="HTMLPreformatted"/>
        <w:shd w:val="clear" w:color="auto" w:fill="FFFFFF"/>
        <w:ind w:left="720"/>
        <w:rPr>
          <w:color w:val="000000"/>
        </w:rPr>
      </w:pPr>
      <w:r>
        <w:rPr>
          <w:rStyle w:val="pun"/>
          <w:rFonts w:ascii="Consolas" w:hAnsi="Consolas"/>
          <w:color w:val="666600"/>
          <w:shd w:val="clear" w:color="auto" w:fill="EFEFEF"/>
        </w:rPr>
        <w:t>}</w:t>
      </w:r>
    </w:p>
    <w:p w14:paraId="02F91BCD" w14:textId="77777777" w:rsidR="00BB4C88" w:rsidRDefault="00BB4C88" w:rsidP="00BB4C88">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This search finds documents that mention "New York" in any of the searchable fields, and returns the file name and key phrases in the document.</w:t>
      </w:r>
    </w:p>
    <w:p w14:paraId="0A20C613" w14:textId="1A5C95C1" w:rsidR="005704E9" w:rsidRDefault="005704E9" w:rsidP="00BB4C88">
      <w:pPr>
        <w:pStyle w:val="NormalWeb"/>
        <w:shd w:val="clear" w:color="auto" w:fill="FFFFFF"/>
        <w:ind w:left="720"/>
        <w:rPr>
          <w:rFonts w:ascii="Segoe UI" w:hAnsi="Segoe UI" w:cs="Segoe UI"/>
          <w:color w:val="000000"/>
          <w:sz w:val="21"/>
          <w:szCs w:val="21"/>
        </w:rPr>
      </w:pPr>
      <w:r w:rsidRPr="005704E9">
        <w:rPr>
          <w:rFonts w:ascii="Segoe UI" w:hAnsi="Segoe UI" w:cs="Segoe UI"/>
          <w:color w:val="000000"/>
          <w:sz w:val="21"/>
          <w:szCs w:val="21"/>
        </w:rPr>
        <w:lastRenderedPageBreak/>
        <w:drawing>
          <wp:inline distT="0" distB="0" distL="0" distR="0" wp14:anchorId="6CE9C828" wp14:editId="29C2AD23">
            <wp:extent cx="6197600" cy="5329555"/>
            <wp:effectExtent l="0" t="0" r="0" b="4445"/>
            <wp:docPr id="84042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2078" name=""/>
                    <pic:cNvPicPr/>
                  </pic:nvPicPr>
                  <pic:blipFill>
                    <a:blip r:embed="rId58"/>
                    <a:stretch>
                      <a:fillRect/>
                    </a:stretch>
                  </pic:blipFill>
                  <pic:spPr>
                    <a:xfrm>
                      <a:off x="0" y="0"/>
                      <a:ext cx="6197600" cy="5329555"/>
                    </a:xfrm>
                    <a:prstGeom prst="rect">
                      <a:avLst/>
                    </a:prstGeom>
                  </pic:spPr>
                </pic:pic>
              </a:graphicData>
            </a:graphic>
          </wp:inline>
        </w:drawing>
      </w:r>
    </w:p>
    <w:p w14:paraId="29AC33D5" w14:textId="77777777" w:rsidR="00BB4C88" w:rsidRDefault="00BB4C88" w:rsidP="00BB4C88">
      <w:pPr>
        <w:pStyle w:val="NormalWeb"/>
        <w:numPr>
          <w:ilvl w:val="0"/>
          <w:numId w:val="64"/>
        </w:numPr>
        <w:shd w:val="clear" w:color="auto" w:fill="FFFFFF"/>
        <w:rPr>
          <w:rFonts w:ascii="Segoe UI" w:hAnsi="Segoe UI" w:cs="Segoe UI"/>
          <w:color w:val="000000"/>
          <w:sz w:val="21"/>
          <w:szCs w:val="21"/>
        </w:rPr>
      </w:pPr>
      <w:r>
        <w:rPr>
          <w:rFonts w:ascii="Segoe UI" w:hAnsi="Segoe UI" w:cs="Segoe UI"/>
          <w:color w:val="000000"/>
          <w:sz w:val="21"/>
          <w:szCs w:val="21"/>
        </w:rPr>
        <w:t>Let's try one more query:</w:t>
      </w:r>
    </w:p>
    <w:p w14:paraId="4E4D3A3D" w14:textId="77777777" w:rsidR="00BB4C88" w:rsidRDefault="00BB4C88" w:rsidP="00BB4C88">
      <w:pPr>
        <w:pStyle w:val="HTMLPreformatted"/>
        <w:shd w:val="clear" w:color="auto" w:fill="EFEFEF"/>
        <w:ind w:left="720"/>
        <w:rPr>
          <w:rFonts w:ascii="Consolas" w:hAnsi="Consolas"/>
          <w:color w:val="000000"/>
        </w:rPr>
      </w:pPr>
      <w:proofErr w:type="spellStart"/>
      <w:r>
        <w:rPr>
          <w:rStyle w:val="title"/>
          <w:rFonts w:ascii="Consolas" w:eastAsiaTheme="majorEastAsia" w:hAnsi="Consolas"/>
          <w:color w:val="000000"/>
        </w:rPr>
        <w:t>json</w:t>
      </w:r>
      <w:proofErr w:type="spellEnd"/>
    </w:p>
    <w:p w14:paraId="03C00810"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un"/>
          <w:rFonts w:ascii="Consolas" w:hAnsi="Consolas"/>
          <w:color w:val="666600"/>
          <w:shd w:val="clear" w:color="auto" w:fill="EFEFEF"/>
        </w:rPr>
        <w:t>{</w:t>
      </w:r>
    </w:p>
    <w:p w14:paraId="7901EF61"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"search"</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"New York"</w:t>
      </w:r>
      <w:r>
        <w:rPr>
          <w:rStyle w:val="pun"/>
          <w:rFonts w:ascii="Consolas" w:hAnsi="Consolas"/>
          <w:color w:val="666600"/>
          <w:shd w:val="clear" w:color="auto" w:fill="EFEFEF"/>
        </w:rPr>
        <w:t>,</w:t>
      </w:r>
    </w:p>
    <w:p w14:paraId="5A494476"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"count"</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true</w:t>
      </w:r>
      <w:r>
        <w:rPr>
          <w:rStyle w:val="pun"/>
          <w:rFonts w:ascii="Consolas" w:hAnsi="Consolas"/>
          <w:color w:val="666600"/>
          <w:shd w:val="clear" w:color="auto" w:fill="EFEFEF"/>
        </w:rPr>
        <w:t>,</w:t>
      </w:r>
    </w:p>
    <w:p w14:paraId="47D4562F"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"select"</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w:t>
      </w:r>
      <w:proofErr w:type="spellStart"/>
      <w:r>
        <w:rPr>
          <w:rStyle w:val="str"/>
          <w:rFonts w:ascii="Consolas" w:hAnsi="Consolas"/>
          <w:color w:val="007F00"/>
          <w:shd w:val="clear" w:color="auto" w:fill="EFEFEF"/>
        </w:rPr>
        <w:t>metadata_storage_name</w:t>
      </w:r>
      <w:proofErr w:type="spellEnd"/>
      <w:r>
        <w:rPr>
          <w:rStyle w:val="str"/>
          <w:rFonts w:ascii="Consolas" w:hAnsi="Consolas"/>
          <w:color w:val="007F00"/>
          <w:shd w:val="clear" w:color="auto" w:fill="EFEFEF"/>
        </w:rPr>
        <w:t>"</w:t>
      </w:r>
      <w:r>
        <w:rPr>
          <w:rStyle w:val="pun"/>
          <w:rFonts w:ascii="Consolas" w:hAnsi="Consolas"/>
          <w:color w:val="666600"/>
          <w:shd w:val="clear" w:color="auto" w:fill="EFEFEF"/>
        </w:rPr>
        <w:t>,</w:t>
      </w:r>
    </w:p>
    <w:p w14:paraId="37FB1175" w14:textId="77777777" w:rsidR="00BB4C88" w:rsidRDefault="00BB4C88" w:rsidP="00BB4C88">
      <w:pPr>
        <w:pStyle w:val="HTMLPreformatted"/>
        <w:shd w:val="clear" w:color="auto" w:fill="FFFFFF"/>
        <w:ind w:left="1080"/>
        <w:rPr>
          <w:rStyle w:val="pln"/>
          <w:rFonts w:ascii="Consolas" w:hAnsi="Consolas"/>
          <w:color w:val="000000"/>
          <w:shd w:val="clear" w:color="auto" w:fill="EFEFEF"/>
        </w:rPr>
      </w:pPr>
      <w:r>
        <w:rPr>
          <w:rStyle w:val="pln"/>
          <w:rFonts w:ascii="Consolas" w:hAnsi="Consolas"/>
          <w:color w:val="000000"/>
          <w:shd w:val="clear" w:color="auto" w:fill="EFEFEF"/>
        </w:rPr>
        <w:t xml:space="preserve">  </w:t>
      </w:r>
      <w:r>
        <w:rPr>
          <w:rStyle w:val="str"/>
          <w:rFonts w:ascii="Consolas" w:hAnsi="Consolas"/>
          <w:color w:val="007F00"/>
          <w:shd w:val="clear" w:color="auto" w:fill="EFEFEF"/>
        </w:rPr>
        <w:t>"filter"</w:t>
      </w:r>
      <w:r>
        <w:rPr>
          <w:rStyle w:val="pun"/>
          <w:rFonts w:ascii="Consolas" w:hAnsi="Consolas"/>
          <w:color w:val="666600"/>
          <w:shd w:val="clear" w:color="auto" w:fill="EFEFEF"/>
        </w:rPr>
        <w:t>:</w:t>
      </w:r>
      <w:r>
        <w:rPr>
          <w:rStyle w:val="pln"/>
          <w:rFonts w:ascii="Consolas" w:hAnsi="Consolas"/>
          <w:color w:val="000000"/>
          <w:shd w:val="clear" w:color="auto" w:fill="EFEFEF"/>
        </w:rPr>
        <w:t xml:space="preserve"> </w:t>
      </w:r>
      <w:r>
        <w:rPr>
          <w:rStyle w:val="str"/>
          <w:rFonts w:ascii="Consolas" w:hAnsi="Consolas"/>
          <w:color w:val="007F00"/>
          <w:shd w:val="clear" w:color="auto" w:fill="EFEFEF"/>
        </w:rPr>
        <w:t>"</w:t>
      </w:r>
      <w:proofErr w:type="spellStart"/>
      <w:r>
        <w:rPr>
          <w:rStyle w:val="str"/>
          <w:rFonts w:ascii="Consolas" w:hAnsi="Consolas"/>
          <w:color w:val="007F00"/>
          <w:shd w:val="clear" w:color="auto" w:fill="EFEFEF"/>
        </w:rPr>
        <w:t>metadata_author</w:t>
      </w:r>
      <w:proofErr w:type="spellEnd"/>
      <w:r>
        <w:rPr>
          <w:rStyle w:val="str"/>
          <w:rFonts w:ascii="Consolas" w:hAnsi="Consolas"/>
          <w:color w:val="007F00"/>
          <w:shd w:val="clear" w:color="auto" w:fill="EFEFEF"/>
        </w:rPr>
        <w:t xml:space="preserve"> </w:t>
      </w:r>
      <w:proofErr w:type="spellStart"/>
      <w:r>
        <w:rPr>
          <w:rStyle w:val="str"/>
          <w:rFonts w:ascii="Consolas" w:hAnsi="Consolas"/>
          <w:color w:val="007F00"/>
          <w:shd w:val="clear" w:color="auto" w:fill="EFEFEF"/>
        </w:rPr>
        <w:t>eq</w:t>
      </w:r>
      <w:proofErr w:type="spellEnd"/>
      <w:r>
        <w:rPr>
          <w:rStyle w:val="str"/>
          <w:rFonts w:ascii="Consolas" w:hAnsi="Consolas"/>
          <w:color w:val="007F00"/>
          <w:shd w:val="clear" w:color="auto" w:fill="EFEFEF"/>
        </w:rPr>
        <w:t xml:space="preserve"> 'Reviewer'"</w:t>
      </w:r>
    </w:p>
    <w:p w14:paraId="35D97AD0" w14:textId="77777777" w:rsidR="00BB4C88" w:rsidRDefault="00BB4C88" w:rsidP="00BB4C88">
      <w:pPr>
        <w:pStyle w:val="HTMLPreformatted"/>
        <w:shd w:val="clear" w:color="auto" w:fill="FFFFFF"/>
        <w:ind w:left="720"/>
        <w:rPr>
          <w:color w:val="000000"/>
        </w:rPr>
      </w:pPr>
      <w:r>
        <w:rPr>
          <w:rStyle w:val="pun"/>
          <w:rFonts w:ascii="Consolas" w:hAnsi="Consolas"/>
          <w:color w:val="666600"/>
          <w:shd w:val="clear" w:color="auto" w:fill="EFEFEF"/>
        </w:rPr>
        <w:t>}</w:t>
      </w:r>
    </w:p>
    <w:p w14:paraId="73495813" w14:textId="77777777" w:rsidR="00BB4C88" w:rsidRDefault="00BB4C88" w:rsidP="00BB4C88">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This query returns the filename of any documents authored by </w:t>
      </w:r>
      <w:r>
        <w:rPr>
          <w:rStyle w:val="Emphasis"/>
          <w:rFonts w:ascii="Segoe UI" w:hAnsi="Segoe UI" w:cs="Segoe UI"/>
          <w:color w:val="000000"/>
          <w:sz w:val="21"/>
          <w:szCs w:val="21"/>
        </w:rPr>
        <w:t>Reviewer</w:t>
      </w:r>
      <w:r>
        <w:rPr>
          <w:rFonts w:ascii="Segoe UI" w:hAnsi="Segoe UI" w:cs="Segoe UI"/>
          <w:color w:val="000000"/>
          <w:sz w:val="21"/>
          <w:szCs w:val="21"/>
        </w:rPr>
        <w:t> that mention "New York".</w:t>
      </w:r>
    </w:p>
    <w:p w14:paraId="7D107C84" w14:textId="77777777" w:rsidR="00F006CA" w:rsidRDefault="00F006CA" w:rsidP="00504741">
      <w:pPr>
        <w:shd w:val="clear" w:color="auto" w:fill="FFFFFF"/>
        <w:spacing w:before="100" w:beforeAutospacing="1" w:after="100" w:afterAutospacing="1"/>
        <w:ind w:left="720"/>
        <w:rPr>
          <w:rFonts w:ascii="Segoe UI" w:hAnsi="Segoe UI" w:cs="Segoe UI"/>
          <w:b/>
          <w:bCs/>
          <w:color w:val="FF0000"/>
          <w:sz w:val="22"/>
          <w:szCs w:val="22"/>
        </w:rPr>
      </w:pPr>
    </w:p>
    <w:p w14:paraId="51FD5C63" w14:textId="77777777" w:rsidR="00931885" w:rsidRPr="00931885" w:rsidRDefault="00931885" w:rsidP="00931885">
      <w:pPr>
        <w:pStyle w:val="Heading1"/>
        <w:rPr>
          <w:rFonts w:asciiTheme="minorHAnsi" w:eastAsia="Arial" w:hAnsiTheme="minorHAnsi" w:cstheme="minorHAnsi"/>
          <w:color w:val="E36C0A" w:themeColor="accent6" w:themeShade="BF"/>
        </w:rPr>
      </w:pPr>
      <w:bookmarkStart w:id="8" w:name="_Toc167717034"/>
      <w:r w:rsidRPr="00931885">
        <w:rPr>
          <w:rFonts w:asciiTheme="minorHAnsi" w:eastAsia="Arial" w:hAnsiTheme="minorHAnsi" w:cstheme="minorHAnsi"/>
          <w:color w:val="E36C0A" w:themeColor="accent6" w:themeShade="BF"/>
        </w:rPr>
        <w:t>Create a search client application</w:t>
      </w:r>
      <w:bookmarkEnd w:id="8"/>
    </w:p>
    <w:p w14:paraId="7FCE2B16" w14:textId="77777777" w:rsidR="00931885" w:rsidRDefault="00931885" w:rsidP="00931885">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that you have a useful index, you can use it from a client application. You can do this by consuming the REST interface, submitting requests and receiving responses in JSON format over HTTP; or you can use the software development kit (SDK) for your preferred programming language. In this exercise, we'll use the SDK.</w:t>
      </w:r>
    </w:p>
    <w:p w14:paraId="2357E521" w14:textId="77777777" w:rsidR="00931885" w:rsidRDefault="00931885" w:rsidP="00931885">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inorEastAsia" w:hAnsi="Segoe UI" w:cs="Segoe UI"/>
          <w:color w:val="000000"/>
          <w:sz w:val="21"/>
          <w:szCs w:val="21"/>
        </w:rPr>
        <w:t>Note</w:t>
      </w:r>
      <w:r>
        <w:rPr>
          <w:rFonts w:ascii="Segoe UI" w:hAnsi="Segoe UI" w:cs="Segoe UI"/>
          <w:color w:val="000000"/>
          <w:sz w:val="21"/>
          <w:szCs w:val="21"/>
        </w:rPr>
        <w:t>: You can choose to use the SDK for either </w:t>
      </w:r>
      <w:r>
        <w:rPr>
          <w:rStyle w:val="Strong"/>
          <w:rFonts w:ascii="Segoe UI" w:eastAsiaTheme="minorEastAsia" w:hAnsi="Segoe UI" w:cs="Segoe UI"/>
          <w:color w:val="000000"/>
          <w:sz w:val="21"/>
          <w:szCs w:val="21"/>
        </w:rPr>
        <w:t>C#</w:t>
      </w:r>
      <w:r>
        <w:rPr>
          <w:rFonts w:ascii="Segoe UI" w:hAnsi="Segoe UI" w:cs="Segoe UI"/>
          <w:color w:val="000000"/>
          <w:sz w:val="21"/>
          <w:szCs w:val="21"/>
        </w:rPr>
        <w:t> or </w:t>
      </w:r>
      <w:r>
        <w:rPr>
          <w:rStyle w:val="Strong"/>
          <w:rFonts w:ascii="Segoe UI" w:eastAsiaTheme="minorEastAsia" w:hAnsi="Segoe UI" w:cs="Segoe UI"/>
          <w:color w:val="000000"/>
          <w:sz w:val="21"/>
          <w:szCs w:val="21"/>
        </w:rPr>
        <w:t>Python</w:t>
      </w:r>
      <w:r>
        <w:rPr>
          <w:rFonts w:ascii="Segoe UI" w:hAnsi="Segoe UI" w:cs="Segoe UI"/>
          <w:color w:val="000000"/>
          <w:sz w:val="21"/>
          <w:szCs w:val="21"/>
        </w:rPr>
        <w:t>. In the steps below, perform the actions appropriate for your preferred language.</w:t>
      </w:r>
    </w:p>
    <w:p w14:paraId="7DFDD975" w14:textId="77777777" w:rsidR="00931885" w:rsidRPr="00931885" w:rsidRDefault="00931885" w:rsidP="00931885">
      <w:pPr>
        <w:pStyle w:val="Heading1"/>
        <w:rPr>
          <w:rFonts w:asciiTheme="minorHAnsi" w:eastAsia="Arial" w:hAnsiTheme="minorHAnsi" w:cstheme="minorHAnsi"/>
          <w:color w:val="E36C0A" w:themeColor="accent6" w:themeShade="BF"/>
        </w:rPr>
      </w:pPr>
      <w:bookmarkStart w:id="9" w:name="_Toc167717035"/>
      <w:r w:rsidRPr="00931885">
        <w:rPr>
          <w:rFonts w:asciiTheme="minorHAnsi" w:eastAsia="Arial" w:hAnsiTheme="minorHAnsi" w:cstheme="minorHAnsi"/>
          <w:color w:val="E36C0A" w:themeColor="accent6" w:themeShade="BF"/>
        </w:rPr>
        <w:lastRenderedPageBreak/>
        <w:t>Get the endpoint and keys for your search resource</w:t>
      </w:r>
      <w:bookmarkEnd w:id="9"/>
    </w:p>
    <w:p w14:paraId="0E8C5FBC" w14:textId="77777777" w:rsidR="00931885" w:rsidRDefault="00931885" w:rsidP="00931885">
      <w:pPr>
        <w:pStyle w:val="NormalWeb"/>
        <w:numPr>
          <w:ilvl w:val="0"/>
          <w:numId w:val="66"/>
        </w:numPr>
        <w:shd w:val="clear" w:color="auto" w:fill="FFFFFF"/>
        <w:rPr>
          <w:rFonts w:ascii="Segoe UI" w:hAnsi="Segoe UI" w:cs="Segoe UI"/>
          <w:color w:val="000000"/>
          <w:sz w:val="21"/>
          <w:szCs w:val="21"/>
        </w:rPr>
      </w:pPr>
      <w:r>
        <w:rPr>
          <w:rFonts w:ascii="Segoe UI" w:hAnsi="Segoe UI" w:cs="Segoe UI"/>
          <w:color w:val="000000"/>
          <w:sz w:val="21"/>
          <w:szCs w:val="21"/>
        </w:rPr>
        <w:t>In the Azure portal, on the </w:t>
      </w:r>
      <w:r>
        <w:rPr>
          <w:rStyle w:val="Strong"/>
          <w:rFonts w:ascii="Segoe UI" w:eastAsiaTheme="minorEastAsia" w:hAnsi="Segoe UI" w:cs="Segoe UI"/>
          <w:color w:val="000000"/>
          <w:sz w:val="21"/>
          <w:szCs w:val="21"/>
        </w:rPr>
        <w:t>Overview</w:t>
      </w:r>
      <w:r>
        <w:rPr>
          <w:rFonts w:ascii="Segoe UI" w:hAnsi="Segoe UI" w:cs="Segoe UI"/>
          <w:color w:val="000000"/>
          <w:sz w:val="21"/>
          <w:szCs w:val="21"/>
        </w:rPr>
        <w:t> page for your Azure AI Search resource, note the </w:t>
      </w:r>
      <w:proofErr w:type="spellStart"/>
      <w:r>
        <w:rPr>
          <w:rStyle w:val="Strong"/>
          <w:rFonts w:ascii="Segoe UI" w:eastAsiaTheme="minorEastAsia" w:hAnsi="Segoe UI" w:cs="Segoe UI"/>
          <w:color w:val="000000"/>
          <w:sz w:val="21"/>
          <w:szCs w:val="21"/>
        </w:rPr>
        <w:t>Url</w:t>
      </w:r>
      <w:proofErr w:type="spellEnd"/>
      <w:r>
        <w:rPr>
          <w:rFonts w:ascii="Segoe UI" w:hAnsi="Segoe UI" w:cs="Segoe UI"/>
          <w:color w:val="000000"/>
          <w:sz w:val="21"/>
          <w:szCs w:val="21"/>
        </w:rPr>
        <w:t> value, which should be similar to </w:t>
      </w:r>
      <w:r>
        <w:rPr>
          <w:rStyle w:val="Strong"/>
          <w:rFonts w:ascii="Segoe UI" w:eastAsiaTheme="minorEastAsia" w:hAnsi="Segoe UI" w:cs="Segoe UI"/>
          <w:color w:val="000000"/>
          <w:sz w:val="21"/>
          <w:szCs w:val="21"/>
        </w:rPr>
        <w:t>https://</w:t>
      </w:r>
      <w:r>
        <w:rPr>
          <w:rStyle w:val="Emphasis"/>
          <w:rFonts w:ascii="Segoe UI" w:hAnsi="Segoe UI" w:cs="Segoe UI"/>
          <w:b/>
          <w:bCs/>
          <w:color w:val="000000"/>
          <w:sz w:val="21"/>
          <w:szCs w:val="21"/>
        </w:rPr>
        <w:t>your_resource_name</w:t>
      </w:r>
      <w:r>
        <w:rPr>
          <w:rStyle w:val="Strong"/>
          <w:rFonts w:ascii="Segoe UI" w:eastAsiaTheme="minorEastAsia" w:hAnsi="Segoe UI" w:cs="Segoe UI"/>
          <w:color w:val="000000"/>
          <w:sz w:val="21"/>
          <w:szCs w:val="21"/>
        </w:rPr>
        <w:t>.search.windows.net</w:t>
      </w:r>
      <w:r>
        <w:rPr>
          <w:rFonts w:ascii="Segoe UI" w:hAnsi="Segoe UI" w:cs="Segoe UI"/>
          <w:color w:val="000000"/>
          <w:sz w:val="21"/>
          <w:szCs w:val="21"/>
        </w:rPr>
        <w:t>. This is the endpoint for your search resource.</w:t>
      </w:r>
    </w:p>
    <w:p w14:paraId="3A415716" w14:textId="77777777" w:rsidR="00931885" w:rsidRDefault="00931885" w:rsidP="00931885">
      <w:pPr>
        <w:pStyle w:val="NormalWeb"/>
        <w:numPr>
          <w:ilvl w:val="0"/>
          <w:numId w:val="66"/>
        </w:numPr>
        <w:shd w:val="clear" w:color="auto" w:fill="FFFFFF"/>
        <w:rPr>
          <w:rFonts w:ascii="Segoe UI" w:hAnsi="Segoe UI" w:cs="Segoe UI"/>
          <w:color w:val="000000"/>
          <w:sz w:val="21"/>
          <w:szCs w:val="21"/>
        </w:rPr>
      </w:pPr>
      <w:r>
        <w:rPr>
          <w:rFonts w:ascii="Segoe UI" w:hAnsi="Segoe UI" w:cs="Segoe UI"/>
          <w:color w:val="000000"/>
          <w:sz w:val="21"/>
          <w:szCs w:val="21"/>
        </w:rPr>
        <w:t>On the </w:t>
      </w:r>
      <w:r>
        <w:rPr>
          <w:rStyle w:val="Strong"/>
          <w:rFonts w:ascii="Segoe UI" w:eastAsiaTheme="minorEastAsia" w:hAnsi="Segoe UI" w:cs="Segoe UI"/>
          <w:color w:val="000000"/>
          <w:sz w:val="21"/>
          <w:szCs w:val="21"/>
        </w:rPr>
        <w:t>Keys</w:t>
      </w:r>
      <w:r>
        <w:rPr>
          <w:rFonts w:ascii="Segoe UI" w:hAnsi="Segoe UI" w:cs="Segoe UI"/>
          <w:color w:val="000000"/>
          <w:sz w:val="21"/>
          <w:szCs w:val="21"/>
        </w:rPr>
        <w:t> page, note that there are two </w:t>
      </w:r>
      <w:r>
        <w:rPr>
          <w:rStyle w:val="Strong"/>
          <w:rFonts w:ascii="Segoe UI" w:eastAsiaTheme="minorEastAsia" w:hAnsi="Segoe UI" w:cs="Segoe UI"/>
          <w:color w:val="000000"/>
          <w:sz w:val="21"/>
          <w:szCs w:val="21"/>
        </w:rPr>
        <w:t>admin</w:t>
      </w:r>
      <w:r>
        <w:rPr>
          <w:rFonts w:ascii="Segoe UI" w:hAnsi="Segoe UI" w:cs="Segoe UI"/>
          <w:color w:val="000000"/>
          <w:sz w:val="21"/>
          <w:szCs w:val="21"/>
        </w:rPr>
        <w:t> keys, and a single </w:t>
      </w:r>
      <w:r>
        <w:rPr>
          <w:rStyle w:val="Strong"/>
          <w:rFonts w:ascii="Segoe UI" w:eastAsiaTheme="minorEastAsia" w:hAnsi="Segoe UI" w:cs="Segoe UI"/>
          <w:color w:val="000000"/>
          <w:sz w:val="21"/>
          <w:szCs w:val="21"/>
        </w:rPr>
        <w:t>query</w:t>
      </w:r>
      <w:r>
        <w:rPr>
          <w:rFonts w:ascii="Segoe UI" w:hAnsi="Segoe UI" w:cs="Segoe UI"/>
          <w:color w:val="000000"/>
          <w:sz w:val="21"/>
          <w:szCs w:val="21"/>
        </w:rPr>
        <w:t> key. An </w:t>
      </w:r>
      <w:r>
        <w:rPr>
          <w:rStyle w:val="Emphasis"/>
          <w:rFonts w:ascii="Segoe UI" w:hAnsi="Segoe UI" w:cs="Segoe UI"/>
          <w:color w:val="000000"/>
          <w:sz w:val="21"/>
          <w:szCs w:val="21"/>
        </w:rPr>
        <w:t>admin</w:t>
      </w:r>
      <w:r>
        <w:rPr>
          <w:rFonts w:ascii="Segoe UI" w:hAnsi="Segoe UI" w:cs="Segoe UI"/>
          <w:color w:val="000000"/>
          <w:sz w:val="21"/>
          <w:szCs w:val="21"/>
        </w:rPr>
        <w:t> key is used to create and manage search resources; a </w:t>
      </w:r>
      <w:r>
        <w:rPr>
          <w:rStyle w:val="Emphasis"/>
          <w:rFonts w:ascii="Segoe UI" w:hAnsi="Segoe UI" w:cs="Segoe UI"/>
          <w:color w:val="000000"/>
          <w:sz w:val="21"/>
          <w:szCs w:val="21"/>
        </w:rPr>
        <w:t>query</w:t>
      </w:r>
      <w:r>
        <w:rPr>
          <w:rFonts w:ascii="Segoe UI" w:hAnsi="Segoe UI" w:cs="Segoe UI"/>
          <w:color w:val="000000"/>
          <w:sz w:val="21"/>
          <w:szCs w:val="21"/>
        </w:rPr>
        <w:t> key is used by client applications that only need to perform search queries.</w:t>
      </w:r>
    </w:p>
    <w:p w14:paraId="77B6ABC6" w14:textId="77777777" w:rsidR="00931885" w:rsidRDefault="00931885" w:rsidP="00931885">
      <w:pPr>
        <w:pStyle w:val="NormalWeb"/>
        <w:shd w:val="clear" w:color="auto" w:fill="FFFFFF"/>
        <w:ind w:left="720"/>
        <w:rPr>
          <w:rFonts w:ascii="Segoe UI" w:hAnsi="Segoe UI" w:cs="Segoe UI"/>
          <w:color w:val="000000"/>
          <w:sz w:val="21"/>
          <w:szCs w:val="21"/>
        </w:rPr>
      </w:pPr>
      <w:r>
        <w:rPr>
          <w:rStyle w:val="Emphasis"/>
          <w:rFonts w:ascii="Segoe UI" w:hAnsi="Segoe UI" w:cs="Segoe UI"/>
          <w:color w:val="000000"/>
          <w:sz w:val="21"/>
          <w:szCs w:val="21"/>
        </w:rPr>
        <w:t>You will need the endpoint and query key for your client application.</w:t>
      </w:r>
    </w:p>
    <w:p w14:paraId="35E8C164" w14:textId="77777777" w:rsidR="00931885" w:rsidRPr="00931885" w:rsidRDefault="00931885" w:rsidP="00931885">
      <w:pPr>
        <w:pStyle w:val="Heading1"/>
        <w:rPr>
          <w:rFonts w:asciiTheme="minorHAnsi" w:eastAsia="Arial" w:hAnsiTheme="minorHAnsi" w:cstheme="minorHAnsi"/>
          <w:color w:val="E36C0A" w:themeColor="accent6" w:themeShade="BF"/>
        </w:rPr>
      </w:pPr>
      <w:bookmarkStart w:id="10" w:name="_Toc167717036"/>
      <w:r w:rsidRPr="00931885">
        <w:rPr>
          <w:rFonts w:asciiTheme="minorHAnsi" w:eastAsia="Arial" w:hAnsiTheme="minorHAnsi" w:cstheme="minorHAnsi"/>
          <w:color w:val="E36C0A" w:themeColor="accent6" w:themeShade="BF"/>
        </w:rPr>
        <w:t>Prepare to use the Azure AI Search SDK</w:t>
      </w:r>
      <w:bookmarkEnd w:id="10"/>
    </w:p>
    <w:p w14:paraId="3D4FF9E9" w14:textId="77777777" w:rsidR="00931885" w:rsidRDefault="00931885" w:rsidP="00931885">
      <w:pPr>
        <w:pStyle w:val="NormalWeb"/>
        <w:numPr>
          <w:ilvl w:val="0"/>
          <w:numId w:val="67"/>
        </w:numPr>
        <w:shd w:val="clear" w:color="auto" w:fill="FFFFFF"/>
        <w:rPr>
          <w:rFonts w:ascii="Segoe UI" w:hAnsi="Segoe UI" w:cs="Segoe UI"/>
          <w:color w:val="000000"/>
          <w:sz w:val="21"/>
          <w:szCs w:val="21"/>
        </w:rPr>
      </w:pPr>
      <w:r>
        <w:rPr>
          <w:rFonts w:ascii="Segoe UI" w:hAnsi="Segoe UI" w:cs="Segoe UI"/>
          <w:color w:val="000000"/>
          <w:sz w:val="21"/>
          <w:szCs w:val="21"/>
        </w:rPr>
        <w:t>In Visual Studio Code, in the </w:t>
      </w:r>
      <w:r>
        <w:rPr>
          <w:rStyle w:val="Strong"/>
          <w:rFonts w:ascii="Segoe UI" w:eastAsiaTheme="minorEastAsia" w:hAnsi="Segoe UI" w:cs="Segoe UI"/>
          <w:color w:val="000000"/>
          <w:sz w:val="21"/>
          <w:szCs w:val="21"/>
        </w:rPr>
        <w:t>Explorer</w:t>
      </w:r>
      <w:r>
        <w:rPr>
          <w:rFonts w:ascii="Segoe UI" w:hAnsi="Segoe UI" w:cs="Segoe UI"/>
          <w:color w:val="000000"/>
          <w:sz w:val="21"/>
          <w:szCs w:val="21"/>
        </w:rPr>
        <w:t> pane, browse to the </w:t>
      </w:r>
      <w:r>
        <w:rPr>
          <w:rStyle w:val="Strong"/>
          <w:rFonts w:ascii="Segoe UI" w:eastAsiaTheme="minorEastAsia" w:hAnsi="Segoe UI" w:cs="Segoe UI"/>
          <w:color w:val="000000"/>
          <w:sz w:val="21"/>
          <w:szCs w:val="21"/>
        </w:rPr>
        <w:t>01-azure-search</w:t>
      </w:r>
      <w:r>
        <w:rPr>
          <w:rFonts w:ascii="Segoe UI" w:hAnsi="Segoe UI" w:cs="Segoe UI"/>
          <w:color w:val="000000"/>
          <w:sz w:val="21"/>
          <w:szCs w:val="21"/>
        </w:rPr>
        <w:t> folder and expand the </w:t>
      </w:r>
      <w:r>
        <w:rPr>
          <w:rStyle w:val="Strong"/>
          <w:rFonts w:ascii="Segoe UI" w:eastAsiaTheme="minorEastAsia" w:hAnsi="Segoe UI" w:cs="Segoe UI"/>
          <w:color w:val="000000"/>
          <w:sz w:val="21"/>
          <w:szCs w:val="21"/>
        </w:rPr>
        <w:t>C-Sharp</w:t>
      </w:r>
      <w:r>
        <w:rPr>
          <w:rFonts w:ascii="Segoe UI" w:hAnsi="Segoe UI" w:cs="Segoe UI"/>
          <w:color w:val="000000"/>
          <w:sz w:val="21"/>
          <w:szCs w:val="21"/>
        </w:rPr>
        <w:t> or </w:t>
      </w:r>
      <w:r>
        <w:rPr>
          <w:rStyle w:val="Strong"/>
          <w:rFonts w:ascii="Segoe UI" w:eastAsiaTheme="minorEastAsia" w:hAnsi="Segoe UI" w:cs="Segoe UI"/>
          <w:color w:val="000000"/>
          <w:sz w:val="21"/>
          <w:szCs w:val="21"/>
        </w:rPr>
        <w:t>Python</w:t>
      </w:r>
      <w:r>
        <w:rPr>
          <w:rFonts w:ascii="Segoe UI" w:hAnsi="Segoe UI" w:cs="Segoe UI"/>
          <w:color w:val="000000"/>
          <w:sz w:val="21"/>
          <w:szCs w:val="21"/>
        </w:rPr>
        <w:t> folder depending on your language preference.</w:t>
      </w:r>
    </w:p>
    <w:p w14:paraId="40333EA7" w14:textId="77777777" w:rsidR="00931885" w:rsidRDefault="00931885" w:rsidP="00931885">
      <w:pPr>
        <w:pStyle w:val="NormalWeb"/>
        <w:numPr>
          <w:ilvl w:val="0"/>
          <w:numId w:val="67"/>
        </w:numPr>
        <w:shd w:val="clear" w:color="auto" w:fill="FFFFFF"/>
        <w:rPr>
          <w:rFonts w:ascii="Segoe UI" w:hAnsi="Segoe UI" w:cs="Segoe UI"/>
          <w:color w:val="000000"/>
          <w:sz w:val="21"/>
          <w:szCs w:val="21"/>
        </w:rPr>
      </w:pPr>
      <w:r>
        <w:rPr>
          <w:rFonts w:ascii="Segoe UI" w:hAnsi="Segoe UI" w:cs="Segoe UI"/>
          <w:color w:val="000000"/>
          <w:sz w:val="21"/>
          <w:szCs w:val="21"/>
        </w:rPr>
        <w:t>Right-click the </w:t>
      </w:r>
      <w:proofErr w:type="spellStart"/>
      <w:r>
        <w:rPr>
          <w:rStyle w:val="Strong"/>
          <w:rFonts w:ascii="Segoe UI" w:eastAsiaTheme="minorEastAsia" w:hAnsi="Segoe UI" w:cs="Segoe UI"/>
          <w:color w:val="000000"/>
          <w:sz w:val="21"/>
          <w:szCs w:val="21"/>
        </w:rPr>
        <w:t>margies</w:t>
      </w:r>
      <w:proofErr w:type="spellEnd"/>
      <w:r>
        <w:rPr>
          <w:rStyle w:val="Strong"/>
          <w:rFonts w:ascii="Segoe UI" w:eastAsiaTheme="minorEastAsia" w:hAnsi="Segoe UI" w:cs="Segoe UI"/>
          <w:color w:val="000000"/>
          <w:sz w:val="21"/>
          <w:szCs w:val="21"/>
        </w:rPr>
        <w:t>-travel</w:t>
      </w:r>
      <w:r>
        <w:rPr>
          <w:rFonts w:ascii="Segoe UI" w:hAnsi="Segoe UI" w:cs="Segoe UI"/>
          <w:color w:val="000000"/>
          <w:sz w:val="21"/>
          <w:szCs w:val="21"/>
        </w:rPr>
        <w:t> folder and open an integrated terminal. Then install the Azure AI Search SDK package by running the appropriate command for your language preference:</w:t>
      </w:r>
    </w:p>
    <w:p w14:paraId="08F772CD" w14:textId="77777777" w:rsidR="00931885" w:rsidRDefault="00931885" w:rsidP="00931885">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C#</w:t>
      </w:r>
    </w:p>
    <w:p w14:paraId="17FBC5B1" w14:textId="77777777" w:rsidR="00931885" w:rsidRDefault="00931885" w:rsidP="00931885">
      <w:pPr>
        <w:pStyle w:val="HTMLPreformatted"/>
        <w:shd w:val="clear" w:color="auto" w:fill="FFFFFF"/>
        <w:ind w:left="720"/>
        <w:rPr>
          <w:color w:val="000000"/>
        </w:rPr>
      </w:pPr>
      <w:r>
        <w:rPr>
          <w:rStyle w:val="pln"/>
          <w:rFonts w:ascii="Consolas" w:hAnsi="Consolas"/>
          <w:color w:val="000000"/>
          <w:shd w:val="clear" w:color="auto" w:fill="EFEFEF"/>
        </w:rPr>
        <w:t xml:space="preserve">dotnet </w:t>
      </w:r>
      <w:r>
        <w:rPr>
          <w:rStyle w:val="kwd"/>
          <w:rFonts w:ascii="Consolas" w:hAnsi="Consolas"/>
          <w:color w:val="000088"/>
          <w:shd w:val="clear" w:color="auto" w:fill="EFEFEF"/>
        </w:rPr>
        <w:t>add</w:t>
      </w:r>
      <w:r>
        <w:rPr>
          <w:rStyle w:val="pln"/>
          <w:rFonts w:ascii="Consolas" w:hAnsi="Consolas"/>
          <w:color w:val="000000"/>
          <w:shd w:val="clear" w:color="auto" w:fill="EFEFEF"/>
        </w:rPr>
        <w:t xml:space="preserve"> </w:t>
      </w:r>
      <w:r>
        <w:rPr>
          <w:rStyle w:val="kwd"/>
          <w:rFonts w:ascii="Consolas" w:hAnsi="Consolas"/>
          <w:color w:val="000088"/>
          <w:shd w:val="clear" w:color="auto" w:fill="EFEFEF"/>
        </w:rPr>
        <w:t>package</w:t>
      </w:r>
      <w:r>
        <w:rPr>
          <w:rStyle w:val="pln"/>
          <w:rFonts w:ascii="Consolas" w:hAnsi="Consolas"/>
          <w:color w:val="000000"/>
          <w:shd w:val="clear" w:color="auto" w:fill="EFEFEF"/>
        </w:rPr>
        <w:t xml:space="preserve"> </w:t>
      </w:r>
      <w:proofErr w:type="spellStart"/>
      <w:proofErr w:type="gramStart"/>
      <w:r>
        <w:rPr>
          <w:rStyle w:val="typ"/>
          <w:rFonts w:ascii="Consolas" w:hAnsi="Consolas"/>
          <w:color w:val="660066"/>
          <w:shd w:val="clear" w:color="auto" w:fill="EFEFEF"/>
        </w:rPr>
        <w:t>Azure</w:t>
      </w:r>
      <w:r>
        <w:rPr>
          <w:rStyle w:val="pun"/>
          <w:rFonts w:ascii="Consolas" w:hAnsi="Consolas"/>
          <w:color w:val="666600"/>
          <w:shd w:val="clear" w:color="auto" w:fill="EFEFEF"/>
        </w:rPr>
        <w:t>.</w:t>
      </w:r>
      <w:r>
        <w:rPr>
          <w:rStyle w:val="typ"/>
          <w:rFonts w:ascii="Consolas" w:hAnsi="Consolas"/>
          <w:color w:val="660066"/>
          <w:shd w:val="clear" w:color="auto" w:fill="EFEFEF"/>
        </w:rPr>
        <w:t>Search</w:t>
      </w:r>
      <w:r>
        <w:rPr>
          <w:rStyle w:val="pun"/>
          <w:rFonts w:ascii="Consolas" w:hAnsi="Consolas"/>
          <w:color w:val="666600"/>
          <w:shd w:val="clear" w:color="auto" w:fill="EFEFEF"/>
        </w:rPr>
        <w:t>.</w:t>
      </w:r>
      <w:r>
        <w:rPr>
          <w:rStyle w:val="typ"/>
          <w:rFonts w:ascii="Consolas" w:hAnsi="Consolas"/>
          <w:color w:val="660066"/>
          <w:shd w:val="clear" w:color="auto" w:fill="EFEFEF"/>
        </w:rPr>
        <w:t>Documents</w:t>
      </w:r>
      <w:proofErr w:type="spellEnd"/>
      <w:proofErr w:type="gramEnd"/>
      <w:r>
        <w:rPr>
          <w:rStyle w:val="pln"/>
          <w:rFonts w:ascii="Consolas" w:hAnsi="Consolas"/>
          <w:color w:val="000000"/>
          <w:shd w:val="clear" w:color="auto" w:fill="EFEFEF"/>
        </w:rPr>
        <w:t xml:space="preserve"> </w:t>
      </w:r>
      <w:r>
        <w:rPr>
          <w:rStyle w:val="pun"/>
          <w:rFonts w:ascii="Consolas" w:hAnsi="Consolas"/>
          <w:color w:val="666600"/>
          <w:shd w:val="clear" w:color="auto" w:fill="EFEFEF"/>
        </w:rPr>
        <w:t>--</w:t>
      </w:r>
      <w:r>
        <w:rPr>
          <w:rStyle w:val="pln"/>
          <w:rFonts w:ascii="Consolas" w:hAnsi="Consolas"/>
          <w:color w:val="000000"/>
          <w:shd w:val="clear" w:color="auto" w:fill="EFEFEF"/>
        </w:rPr>
        <w:t xml:space="preserve">version </w:t>
      </w:r>
      <w:r>
        <w:rPr>
          <w:rStyle w:val="lit"/>
          <w:rFonts w:ascii="Consolas" w:hAnsi="Consolas"/>
          <w:color w:val="006666"/>
          <w:shd w:val="clear" w:color="auto" w:fill="EFEFEF"/>
        </w:rPr>
        <w:t>11.1</w:t>
      </w:r>
      <w:r>
        <w:rPr>
          <w:rStyle w:val="pun"/>
          <w:rFonts w:ascii="Consolas" w:hAnsi="Consolas"/>
          <w:color w:val="666600"/>
          <w:shd w:val="clear" w:color="auto" w:fill="EFEFEF"/>
        </w:rPr>
        <w:t>.</w:t>
      </w:r>
      <w:r>
        <w:rPr>
          <w:rStyle w:val="lit"/>
          <w:rFonts w:ascii="Consolas" w:hAnsi="Consolas"/>
          <w:color w:val="006666"/>
          <w:shd w:val="clear" w:color="auto" w:fill="EFEFEF"/>
        </w:rPr>
        <w:t>1</w:t>
      </w:r>
    </w:p>
    <w:p w14:paraId="30DBD904" w14:textId="77777777" w:rsidR="00931885" w:rsidRDefault="00931885" w:rsidP="00931885">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t>Python</w:t>
      </w:r>
    </w:p>
    <w:p w14:paraId="7D212D64" w14:textId="77777777" w:rsidR="00931885" w:rsidRDefault="00931885" w:rsidP="00931885">
      <w:pPr>
        <w:pStyle w:val="HTMLPreformatted"/>
        <w:shd w:val="clear" w:color="auto" w:fill="FFFFFF"/>
        <w:ind w:left="720"/>
        <w:rPr>
          <w:color w:val="000000"/>
        </w:rPr>
      </w:pPr>
      <w:r>
        <w:rPr>
          <w:rStyle w:val="pln"/>
          <w:rFonts w:ascii="Consolas" w:hAnsi="Consolas"/>
          <w:color w:val="000000"/>
          <w:shd w:val="clear" w:color="auto" w:fill="EFEFEF"/>
        </w:rPr>
        <w:t>pip install azure</w:t>
      </w:r>
      <w:r>
        <w:rPr>
          <w:rStyle w:val="pun"/>
          <w:rFonts w:ascii="Consolas" w:hAnsi="Consolas"/>
          <w:color w:val="666600"/>
          <w:shd w:val="clear" w:color="auto" w:fill="EFEFEF"/>
        </w:rPr>
        <w:t>-</w:t>
      </w:r>
      <w:r>
        <w:rPr>
          <w:rStyle w:val="pln"/>
          <w:rFonts w:ascii="Consolas" w:hAnsi="Consolas"/>
          <w:color w:val="000000"/>
          <w:shd w:val="clear" w:color="auto" w:fill="EFEFEF"/>
        </w:rPr>
        <w:t>search</w:t>
      </w:r>
      <w:r>
        <w:rPr>
          <w:rStyle w:val="pun"/>
          <w:rFonts w:ascii="Consolas" w:hAnsi="Consolas"/>
          <w:color w:val="666600"/>
          <w:shd w:val="clear" w:color="auto" w:fill="EFEFEF"/>
        </w:rPr>
        <w:t>-</w:t>
      </w:r>
      <w:r>
        <w:rPr>
          <w:rStyle w:val="pln"/>
          <w:rFonts w:ascii="Consolas" w:hAnsi="Consolas"/>
          <w:color w:val="000000"/>
          <w:shd w:val="clear" w:color="auto" w:fill="EFEFEF"/>
        </w:rPr>
        <w:t>documents</w:t>
      </w:r>
      <w:r>
        <w:rPr>
          <w:rStyle w:val="pun"/>
          <w:rFonts w:ascii="Consolas" w:hAnsi="Consolas"/>
          <w:color w:val="666600"/>
          <w:shd w:val="clear" w:color="auto" w:fill="EFEFEF"/>
        </w:rPr>
        <w:t>==</w:t>
      </w:r>
      <w:r>
        <w:rPr>
          <w:rStyle w:val="lit"/>
          <w:rFonts w:ascii="Consolas" w:hAnsi="Consolas"/>
          <w:color w:val="006666"/>
          <w:shd w:val="clear" w:color="auto" w:fill="EFEFEF"/>
        </w:rPr>
        <w:t>11.0</w:t>
      </w:r>
      <w:r>
        <w:rPr>
          <w:rStyle w:val="pun"/>
          <w:rFonts w:ascii="Consolas" w:hAnsi="Consolas"/>
          <w:color w:val="666600"/>
          <w:shd w:val="clear" w:color="auto" w:fill="EFEFEF"/>
        </w:rPr>
        <w:t>.</w:t>
      </w:r>
      <w:r>
        <w:rPr>
          <w:rStyle w:val="lit"/>
          <w:rFonts w:ascii="Consolas" w:hAnsi="Consolas"/>
          <w:color w:val="006666"/>
          <w:shd w:val="clear" w:color="auto" w:fill="EFEFEF"/>
        </w:rPr>
        <w:t>0</w:t>
      </w:r>
    </w:p>
    <w:p w14:paraId="7CD74558" w14:textId="77777777" w:rsidR="00931885" w:rsidRDefault="00931885" w:rsidP="00931885">
      <w:pPr>
        <w:pStyle w:val="NormalWeb"/>
        <w:numPr>
          <w:ilvl w:val="0"/>
          <w:numId w:val="67"/>
        </w:numPr>
        <w:shd w:val="clear" w:color="auto" w:fill="FFFFFF"/>
        <w:rPr>
          <w:rFonts w:ascii="Segoe UI" w:hAnsi="Segoe UI" w:cs="Segoe UI"/>
          <w:color w:val="000000"/>
          <w:sz w:val="21"/>
          <w:szCs w:val="21"/>
        </w:rPr>
      </w:pPr>
      <w:r>
        <w:rPr>
          <w:rFonts w:ascii="Segoe UI" w:hAnsi="Segoe UI" w:cs="Segoe UI"/>
          <w:color w:val="000000"/>
          <w:sz w:val="21"/>
          <w:szCs w:val="21"/>
        </w:rPr>
        <w:t>View the contents of the </w:t>
      </w:r>
      <w:proofErr w:type="spellStart"/>
      <w:r>
        <w:rPr>
          <w:rStyle w:val="Strong"/>
          <w:rFonts w:ascii="Segoe UI" w:eastAsiaTheme="minorEastAsia" w:hAnsi="Segoe UI" w:cs="Segoe UI"/>
          <w:color w:val="000000"/>
          <w:sz w:val="21"/>
          <w:szCs w:val="21"/>
        </w:rPr>
        <w:t>margies</w:t>
      </w:r>
      <w:proofErr w:type="spellEnd"/>
      <w:r>
        <w:rPr>
          <w:rStyle w:val="Strong"/>
          <w:rFonts w:ascii="Segoe UI" w:eastAsiaTheme="minorEastAsia" w:hAnsi="Segoe UI" w:cs="Segoe UI"/>
          <w:color w:val="000000"/>
          <w:sz w:val="21"/>
          <w:szCs w:val="21"/>
        </w:rPr>
        <w:t>-travel</w:t>
      </w:r>
      <w:r>
        <w:rPr>
          <w:rFonts w:ascii="Segoe UI" w:hAnsi="Segoe UI" w:cs="Segoe UI"/>
          <w:color w:val="000000"/>
          <w:sz w:val="21"/>
          <w:szCs w:val="21"/>
        </w:rPr>
        <w:t> folder, and note that it contains a file for configuration settings:</w:t>
      </w:r>
    </w:p>
    <w:p w14:paraId="698C3016" w14:textId="77777777" w:rsidR="00931885" w:rsidRDefault="00931885" w:rsidP="00931885">
      <w:pPr>
        <w:numPr>
          <w:ilvl w:val="1"/>
          <w:numId w:val="67"/>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C#</w:t>
      </w:r>
      <w:r>
        <w:rPr>
          <w:rFonts w:ascii="Segoe UI" w:hAnsi="Segoe UI" w:cs="Segoe UI"/>
          <w:color w:val="000000"/>
          <w:sz w:val="21"/>
          <w:szCs w:val="21"/>
        </w:rPr>
        <w:t xml:space="preserve">: </w:t>
      </w:r>
      <w:proofErr w:type="spellStart"/>
      <w:proofErr w:type="gramStart"/>
      <w:r>
        <w:rPr>
          <w:rFonts w:ascii="Segoe UI" w:hAnsi="Segoe UI" w:cs="Segoe UI"/>
          <w:color w:val="000000"/>
          <w:sz w:val="21"/>
          <w:szCs w:val="21"/>
        </w:rPr>
        <w:t>appsettings.json</w:t>
      </w:r>
      <w:proofErr w:type="spellEnd"/>
      <w:proofErr w:type="gramEnd"/>
    </w:p>
    <w:p w14:paraId="421DA438" w14:textId="77777777" w:rsidR="00931885" w:rsidRDefault="00931885" w:rsidP="00931885">
      <w:pPr>
        <w:numPr>
          <w:ilvl w:val="1"/>
          <w:numId w:val="67"/>
        </w:numPr>
        <w:shd w:val="clear" w:color="auto" w:fill="FFFFFF"/>
        <w:spacing w:before="75" w:after="75"/>
        <w:rPr>
          <w:rFonts w:ascii="Segoe UI" w:hAnsi="Segoe UI" w:cs="Segoe UI"/>
          <w:color w:val="000000"/>
          <w:sz w:val="21"/>
          <w:szCs w:val="21"/>
        </w:rPr>
      </w:pPr>
      <w:r>
        <w:rPr>
          <w:rStyle w:val="Strong"/>
          <w:rFonts w:ascii="Segoe UI" w:eastAsiaTheme="minorEastAsia" w:hAnsi="Segoe UI" w:cs="Segoe UI"/>
          <w:color w:val="000000"/>
          <w:sz w:val="21"/>
          <w:szCs w:val="21"/>
        </w:rPr>
        <w:t>Python</w:t>
      </w:r>
      <w:proofErr w:type="gramStart"/>
      <w:r>
        <w:rPr>
          <w:rFonts w:ascii="Segoe UI" w:hAnsi="Segoe UI" w:cs="Segoe UI"/>
          <w:color w:val="000000"/>
          <w:sz w:val="21"/>
          <w:szCs w:val="21"/>
        </w:rPr>
        <w:t>: .env</w:t>
      </w:r>
      <w:proofErr w:type="gramEnd"/>
    </w:p>
    <w:p w14:paraId="0631C539" w14:textId="77777777" w:rsidR="00931885" w:rsidRDefault="00931885" w:rsidP="00931885">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Open the configuration file and update the configuration values it contains to reflect the </w:t>
      </w:r>
      <w:r>
        <w:rPr>
          <w:rStyle w:val="Strong"/>
          <w:rFonts w:ascii="Segoe UI" w:eastAsiaTheme="minorEastAsia" w:hAnsi="Segoe UI" w:cs="Segoe UI"/>
          <w:color w:val="000000"/>
          <w:sz w:val="21"/>
          <w:szCs w:val="21"/>
        </w:rPr>
        <w:t>endpoint</w:t>
      </w:r>
      <w:r>
        <w:rPr>
          <w:rFonts w:ascii="Segoe UI" w:hAnsi="Segoe UI" w:cs="Segoe UI"/>
          <w:color w:val="000000"/>
          <w:sz w:val="21"/>
          <w:szCs w:val="21"/>
        </w:rPr>
        <w:t> and </w:t>
      </w:r>
      <w:r>
        <w:rPr>
          <w:rStyle w:val="Strong"/>
          <w:rFonts w:ascii="Segoe UI" w:eastAsiaTheme="minorEastAsia" w:hAnsi="Segoe UI" w:cs="Segoe UI"/>
          <w:color w:val="000000"/>
          <w:sz w:val="21"/>
          <w:szCs w:val="21"/>
        </w:rPr>
        <w:t>query key</w:t>
      </w:r>
      <w:r>
        <w:rPr>
          <w:rFonts w:ascii="Segoe UI" w:hAnsi="Segoe UI" w:cs="Segoe UI"/>
          <w:color w:val="000000"/>
          <w:sz w:val="21"/>
          <w:szCs w:val="21"/>
        </w:rPr>
        <w:t> for your Azure AI Search resource. Save your changes.</w:t>
      </w:r>
    </w:p>
    <w:p w14:paraId="3E67DD1F" w14:textId="77777777" w:rsidR="00931885" w:rsidRDefault="00931885" w:rsidP="00931885">
      <w:pPr>
        <w:pStyle w:val="Heading3"/>
        <w:shd w:val="clear" w:color="auto" w:fill="FFFFFF"/>
        <w:spacing w:before="300" w:after="300"/>
        <w:rPr>
          <w:rFonts w:ascii="Segoe UI" w:hAnsi="Segoe UI" w:cs="Segoe UI"/>
          <w:b w:val="0"/>
          <w:bCs w:val="0"/>
          <w:color w:val="000000"/>
          <w:sz w:val="27"/>
          <w:szCs w:val="27"/>
        </w:rPr>
      </w:pPr>
      <w:bookmarkStart w:id="11" w:name="_Toc167717037"/>
      <w:r>
        <w:rPr>
          <w:rFonts w:ascii="Segoe UI" w:hAnsi="Segoe UI" w:cs="Segoe UI"/>
          <w:b w:val="0"/>
          <w:bCs w:val="0"/>
          <w:color w:val="000000"/>
        </w:rPr>
        <w:t>Explore code to search an index</w:t>
      </w:r>
      <w:bookmarkEnd w:id="11"/>
    </w:p>
    <w:p w14:paraId="319AB7B1" w14:textId="77777777" w:rsidR="00931885" w:rsidRDefault="00931885" w:rsidP="00931885">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The </w:t>
      </w:r>
      <w:proofErr w:type="spellStart"/>
      <w:r>
        <w:rPr>
          <w:rStyle w:val="Strong"/>
          <w:rFonts w:ascii="Segoe UI" w:eastAsiaTheme="minorEastAsia" w:hAnsi="Segoe UI" w:cs="Segoe UI"/>
          <w:color w:val="000000"/>
          <w:sz w:val="21"/>
          <w:szCs w:val="21"/>
        </w:rPr>
        <w:t>margies</w:t>
      </w:r>
      <w:proofErr w:type="spellEnd"/>
      <w:r>
        <w:rPr>
          <w:rStyle w:val="Strong"/>
          <w:rFonts w:ascii="Segoe UI" w:eastAsiaTheme="minorEastAsia" w:hAnsi="Segoe UI" w:cs="Segoe UI"/>
          <w:color w:val="000000"/>
          <w:sz w:val="21"/>
          <w:szCs w:val="21"/>
        </w:rPr>
        <w:t>-travel</w:t>
      </w:r>
      <w:r>
        <w:rPr>
          <w:rFonts w:ascii="Segoe UI" w:hAnsi="Segoe UI" w:cs="Segoe UI"/>
          <w:color w:val="000000"/>
          <w:sz w:val="21"/>
          <w:szCs w:val="21"/>
        </w:rPr>
        <w:t> folder contains code files for a web application (a Microsoft C# </w:t>
      </w:r>
      <w:r>
        <w:rPr>
          <w:rStyle w:val="Emphasis"/>
          <w:rFonts w:ascii="Segoe UI" w:hAnsi="Segoe UI" w:cs="Segoe UI"/>
          <w:color w:val="000000"/>
          <w:sz w:val="21"/>
          <w:szCs w:val="21"/>
        </w:rPr>
        <w:t>ASP.NET Razor</w:t>
      </w:r>
      <w:r>
        <w:rPr>
          <w:rFonts w:ascii="Segoe UI" w:hAnsi="Segoe UI" w:cs="Segoe UI"/>
          <w:color w:val="000000"/>
          <w:sz w:val="21"/>
          <w:szCs w:val="21"/>
        </w:rPr>
        <w:t> web application or a Python </w:t>
      </w:r>
      <w:r>
        <w:rPr>
          <w:rStyle w:val="Emphasis"/>
          <w:rFonts w:ascii="Segoe UI" w:hAnsi="Segoe UI" w:cs="Segoe UI"/>
          <w:color w:val="000000"/>
          <w:sz w:val="21"/>
          <w:szCs w:val="21"/>
        </w:rPr>
        <w:t>Flask</w:t>
      </w:r>
      <w:r>
        <w:rPr>
          <w:rFonts w:ascii="Segoe UI" w:hAnsi="Segoe UI" w:cs="Segoe UI"/>
          <w:color w:val="000000"/>
          <w:sz w:val="21"/>
          <w:szCs w:val="21"/>
        </w:rPr>
        <w:t> application), which includes search functionality.</w:t>
      </w:r>
    </w:p>
    <w:p w14:paraId="1785DB71" w14:textId="77777777" w:rsidR="00931885" w:rsidRDefault="00931885" w:rsidP="00931885">
      <w:pPr>
        <w:numPr>
          <w:ilvl w:val="0"/>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Open the following code file in the web application, depending on your choice of programming language:</w:t>
      </w:r>
    </w:p>
    <w:p w14:paraId="0540453D"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proofErr w:type="gramStart"/>
      <w:r>
        <w:rPr>
          <w:rStyle w:val="Strong"/>
          <w:rFonts w:ascii="Segoe UI" w:eastAsiaTheme="minorEastAsia" w:hAnsi="Segoe UI" w:cs="Segoe UI"/>
          <w:color w:val="000000"/>
          <w:sz w:val="21"/>
          <w:szCs w:val="21"/>
        </w:rPr>
        <w:t>C#</w:t>
      </w:r>
      <w:r>
        <w:rPr>
          <w:rFonts w:ascii="Segoe UI" w:hAnsi="Segoe UI" w:cs="Segoe UI"/>
          <w:color w:val="000000"/>
          <w:sz w:val="21"/>
          <w:szCs w:val="21"/>
        </w:rPr>
        <w:t>:Pages/</w:t>
      </w:r>
      <w:proofErr w:type="spellStart"/>
      <w:r>
        <w:rPr>
          <w:rFonts w:ascii="Segoe UI" w:hAnsi="Segoe UI" w:cs="Segoe UI"/>
          <w:color w:val="000000"/>
          <w:sz w:val="21"/>
          <w:szCs w:val="21"/>
        </w:rPr>
        <w:t>Index.cshtml.cs</w:t>
      </w:r>
      <w:proofErr w:type="spellEnd"/>
      <w:proofErr w:type="gramEnd"/>
    </w:p>
    <w:p w14:paraId="0DACD7B5" w14:textId="56BA24AD" w:rsidR="00931885" w:rsidRDefault="00931885" w:rsidP="00931885">
      <w:pPr>
        <w:shd w:val="clear" w:color="auto" w:fill="FFFFFF"/>
        <w:spacing w:before="75" w:after="75"/>
        <w:ind w:left="1440"/>
        <w:rPr>
          <w:rFonts w:ascii="Segoe UI" w:hAnsi="Segoe UI" w:cs="Segoe UI"/>
          <w:color w:val="000000"/>
          <w:sz w:val="21"/>
          <w:szCs w:val="21"/>
        </w:rPr>
      </w:pPr>
    </w:p>
    <w:p w14:paraId="3ADBE41D" w14:textId="77777777" w:rsidR="00931885" w:rsidRDefault="00931885" w:rsidP="00931885">
      <w:pPr>
        <w:numPr>
          <w:ilvl w:val="0"/>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Near the top of the code file, find the comment </w:t>
      </w:r>
      <w:r>
        <w:rPr>
          <w:rStyle w:val="Strong"/>
          <w:rFonts w:ascii="Segoe UI" w:eastAsiaTheme="minorEastAsia" w:hAnsi="Segoe UI" w:cs="Segoe UI"/>
          <w:color w:val="000000"/>
          <w:sz w:val="21"/>
          <w:szCs w:val="21"/>
        </w:rPr>
        <w:t>Import search namespaces</w:t>
      </w:r>
      <w:r>
        <w:rPr>
          <w:rFonts w:ascii="Segoe UI" w:hAnsi="Segoe UI" w:cs="Segoe UI"/>
          <w:color w:val="000000"/>
          <w:sz w:val="21"/>
          <w:szCs w:val="21"/>
        </w:rPr>
        <w:t>, and note the namespaces that have been imported to work with the Azure AI Search SDK:</w:t>
      </w:r>
    </w:p>
    <w:p w14:paraId="20CB1091" w14:textId="77777777" w:rsidR="00931885" w:rsidRDefault="00931885" w:rsidP="00931885">
      <w:pPr>
        <w:numPr>
          <w:ilvl w:val="0"/>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In the </w:t>
      </w:r>
      <w:proofErr w:type="spellStart"/>
      <w:r>
        <w:rPr>
          <w:rStyle w:val="Strong"/>
          <w:rFonts w:ascii="Segoe UI" w:eastAsiaTheme="minorEastAsia" w:hAnsi="Segoe UI" w:cs="Segoe UI"/>
          <w:color w:val="000000"/>
          <w:sz w:val="21"/>
          <w:szCs w:val="21"/>
        </w:rPr>
        <w:t>search_query</w:t>
      </w:r>
      <w:proofErr w:type="spellEnd"/>
      <w:r>
        <w:rPr>
          <w:rFonts w:ascii="Segoe UI" w:hAnsi="Segoe UI" w:cs="Segoe UI"/>
          <w:color w:val="000000"/>
          <w:sz w:val="21"/>
          <w:szCs w:val="21"/>
        </w:rPr>
        <w:t> function, find the comment </w:t>
      </w:r>
      <w:r>
        <w:rPr>
          <w:rStyle w:val="Strong"/>
          <w:rFonts w:ascii="Segoe UI" w:eastAsiaTheme="minorEastAsia" w:hAnsi="Segoe UI" w:cs="Segoe UI"/>
          <w:color w:val="000000"/>
          <w:sz w:val="21"/>
          <w:szCs w:val="21"/>
        </w:rPr>
        <w:t>Create a search client</w:t>
      </w:r>
      <w:r>
        <w:rPr>
          <w:rFonts w:ascii="Segoe UI" w:hAnsi="Segoe UI" w:cs="Segoe UI"/>
          <w:color w:val="000000"/>
          <w:sz w:val="21"/>
          <w:szCs w:val="21"/>
        </w:rPr>
        <w:t>, and note that the code creates a </w:t>
      </w:r>
      <w:proofErr w:type="spellStart"/>
      <w:r>
        <w:rPr>
          <w:rStyle w:val="Strong"/>
          <w:rFonts w:ascii="Segoe UI" w:eastAsiaTheme="minorEastAsia" w:hAnsi="Segoe UI" w:cs="Segoe UI"/>
          <w:color w:val="000000"/>
          <w:sz w:val="21"/>
          <w:szCs w:val="21"/>
        </w:rPr>
        <w:t>SearchClient</w:t>
      </w:r>
      <w:proofErr w:type="spellEnd"/>
      <w:r>
        <w:rPr>
          <w:rFonts w:ascii="Segoe UI" w:hAnsi="Segoe UI" w:cs="Segoe UI"/>
          <w:color w:val="000000"/>
          <w:sz w:val="21"/>
          <w:szCs w:val="21"/>
        </w:rPr>
        <w:t> object using the endpoint and query key for your Azure AI Search resource:</w:t>
      </w:r>
    </w:p>
    <w:p w14:paraId="294750F6" w14:textId="77777777" w:rsidR="00931885" w:rsidRDefault="00931885" w:rsidP="00931885">
      <w:pPr>
        <w:numPr>
          <w:ilvl w:val="0"/>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In the </w:t>
      </w:r>
      <w:proofErr w:type="spellStart"/>
      <w:r>
        <w:rPr>
          <w:rStyle w:val="Strong"/>
          <w:rFonts w:ascii="Segoe UI" w:eastAsiaTheme="minorEastAsia" w:hAnsi="Segoe UI" w:cs="Segoe UI"/>
          <w:color w:val="000000"/>
          <w:sz w:val="21"/>
          <w:szCs w:val="21"/>
        </w:rPr>
        <w:t>search_query</w:t>
      </w:r>
      <w:proofErr w:type="spellEnd"/>
      <w:r>
        <w:rPr>
          <w:rFonts w:ascii="Segoe UI" w:hAnsi="Segoe UI" w:cs="Segoe UI"/>
          <w:color w:val="000000"/>
          <w:sz w:val="21"/>
          <w:szCs w:val="21"/>
        </w:rPr>
        <w:t> function, find the comment </w:t>
      </w:r>
      <w:r>
        <w:rPr>
          <w:rStyle w:val="Strong"/>
          <w:rFonts w:ascii="Segoe UI" w:eastAsiaTheme="minorEastAsia" w:hAnsi="Segoe UI" w:cs="Segoe UI"/>
          <w:color w:val="000000"/>
          <w:sz w:val="21"/>
          <w:szCs w:val="21"/>
        </w:rPr>
        <w:t>Submit search query</w:t>
      </w:r>
      <w:r>
        <w:rPr>
          <w:rFonts w:ascii="Segoe UI" w:hAnsi="Segoe UI" w:cs="Segoe UI"/>
          <w:color w:val="000000"/>
          <w:sz w:val="21"/>
          <w:szCs w:val="21"/>
        </w:rPr>
        <w:t>, and review the code to submit a search for the specified text with the following options:</w:t>
      </w:r>
    </w:p>
    <w:p w14:paraId="2FF9AF61"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search mode</w:t>
      </w:r>
      <w:r>
        <w:rPr>
          <w:rFonts w:ascii="Segoe UI" w:hAnsi="Segoe UI" w:cs="Segoe UI"/>
          <w:color w:val="000000"/>
          <w:sz w:val="21"/>
          <w:szCs w:val="21"/>
        </w:rPr>
        <w:t> that requires </w:t>
      </w:r>
      <w:r>
        <w:rPr>
          <w:rStyle w:val="Strong"/>
          <w:rFonts w:ascii="Segoe UI" w:eastAsiaTheme="minorEastAsia" w:hAnsi="Segoe UI" w:cs="Segoe UI"/>
          <w:color w:val="000000"/>
          <w:sz w:val="21"/>
          <w:szCs w:val="21"/>
        </w:rPr>
        <w:t>all</w:t>
      </w:r>
      <w:r>
        <w:rPr>
          <w:rFonts w:ascii="Segoe UI" w:hAnsi="Segoe UI" w:cs="Segoe UI"/>
          <w:color w:val="000000"/>
          <w:sz w:val="21"/>
          <w:szCs w:val="21"/>
        </w:rPr>
        <w:t> of the individual words in the search text are found.</w:t>
      </w:r>
    </w:p>
    <w:p w14:paraId="18C9F70E"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lastRenderedPageBreak/>
        <w:t>The total number of documents found by the search is included in the results.</w:t>
      </w:r>
    </w:p>
    <w:p w14:paraId="17178D42"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 results are filtered to include only documents that match the provided filter expression.</w:t>
      </w:r>
    </w:p>
    <w:p w14:paraId="7D92E727"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 results are sorted into the specified sort order.</w:t>
      </w:r>
    </w:p>
    <w:p w14:paraId="07BABCA1"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Each discrete value of the </w:t>
      </w:r>
      <w:proofErr w:type="spellStart"/>
      <w:r>
        <w:rPr>
          <w:rStyle w:val="Strong"/>
          <w:rFonts w:ascii="Segoe UI" w:eastAsiaTheme="minorEastAsia" w:hAnsi="Segoe UI" w:cs="Segoe UI"/>
          <w:color w:val="000000"/>
          <w:sz w:val="21"/>
          <w:szCs w:val="21"/>
        </w:rPr>
        <w:t>metadata_author</w:t>
      </w:r>
      <w:proofErr w:type="spellEnd"/>
      <w:r>
        <w:rPr>
          <w:rFonts w:ascii="Segoe UI" w:hAnsi="Segoe UI" w:cs="Segoe UI"/>
          <w:color w:val="000000"/>
          <w:sz w:val="21"/>
          <w:szCs w:val="21"/>
        </w:rPr>
        <w:t> field is returned as a </w:t>
      </w:r>
      <w:r>
        <w:rPr>
          <w:rStyle w:val="Emphasis"/>
          <w:rFonts w:ascii="Segoe UI" w:hAnsi="Segoe UI" w:cs="Segoe UI"/>
          <w:color w:val="000000"/>
          <w:sz w:val="21"/>
          <w:szCs w:val="21"/>
        </w:rPr>
        <w:t>facet</w:t>
      </w:r>
      <w:r>
        <w:rPr>
          <w:rFonts w:ascii="Segoe UI" w:hAnsi="Segoe UI" w:cs="Segoe UI"/>
          <w:color w:val="000000"/>
          <w:sz w:val="21"/>
          <w:szCs w:val="21"/>
        </w:rPr>
        <w:t> that can be used to display pre-defined values for filtering.</w:t>
      </w:r>
    </w:p>
    <w:p w14:paraId="21E330E6"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Up to three extracts of the </w:t>
      </w:r>
      <w:proofErr w:type="spellStart"/>
      <w:r>
        <w:rPr>
          <w:rStyle w:val="Strong"/>
          <w:rFonts w:ascii="Segoe UI" w:eastAsiaTheme="minorEastAsia" w:hAnsi="Segoe UI" w:cs="Segoe UI"/>
          <w:color w:val="000000"/>
          <w:sz w:val="21"/>
          <w:szCs w:val="21"/>
        </w:rPr>
        <w:t>merged_content</w:t>
      </w:r>
      <w:proofErr w:type="spellEnd"/>
      <w:r>
        <w:rPr>
          <w:rFonts w:ascii="Segoe UI" w:hAnsi="Segoe UI" w:cs="Segoe UI"/>
          <w:color w:val="000000"/>
          <w:sz w:val="21"/>
          <w:szCs w:val="21"/>
        </w:rPr>
        <w:t> and </w:t>
      </w:r>
      <w:proofErr w:type="spellStart"/>
      <w:r>
        <w:rPr>
          <w:rStyle w:val="Strong"/>
          <w:rFonts w:ascii="Segoe UI" w:eastAsiaTheme="minorEastAsia" w:hAnsi="Segoe UI" w:cs="Segoe UI"/>
          <w:color w:val="000000"/>
          <w:sz w:val="21"/>
          <w:szCs w:val="21"/>
        </w:rPr>
        <w:t>imageCaption</w:t>
      </w:r>
      <w:proofErr w:type="spellEnd"/>
      <w:r>
        <w:rPr>
          <w:rFonts w:ascii="Segoe UI" w:hAnsi="Segoe UI" w:cs="Segoe UI"/>
          <w:color w:val="000000"/>
          <w:sz w:val="21"/>
          <w:szCs w:val="21"/>
        </w:rPr>
        <w:t> fields with the search terms highlighted are included in the results.</w:t>
      </w:r>
    </w:p>
    <w:p w14:paraId="23D7BB2D" w14:textId="77777777" w:rsidR="00931885" w:rsidRDefault="00931885" w:rsidP="00931885">
      <w:pPr>
        <w:numPr>
          <w:ilvl w:val="1"/>
          <w:numId w:val="68"/>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 results include only the fields specified.</w:t>
      </w:r>
    </w:p>
    <w:p w14:paraId="26347C19" w14:textId="77777777" w:rsidR="00931885" w:rsidRPr="00931885" w:rsidRDefault="00931885" w:rsidP="00931885">
      <w:pPr>
        <w:pStyle w:val="Heading1"/>
        <w:rPr>
          <w:rFonts w:asciiTheme="minorHAnsi" w:eastAsia="Arial" w:hAnsiTheme="minorHAnsi" w:cstheme="minorHAnsi"/>
          <w:color w:val="E36C0A" w:themeColor="accent6" w:themeShade="BF"/>
        </w:rPr>
      </w:pPr>
      <w:bookmarkStart w:id="12" w:name="_Toc167717038"/>
      <w:r w:rsidRPr="00931885">
        <w:rPr>
          <w:rFonts w:asciiTheme="minorHAnsi" w:eastAsia="Arial" w:hAnsiTheme="minorHAnsi" w:cstheme="minorHAnsi"/>
          <w:color w:val="E36C0A" w:themeColor="accent6" w:themeShade="BF"/>
        </w:rPr>
        <w:t>Explore code to render search results</w:t>
      </w:r>
      <w:bookmarkEnd w:id="12"/>
    </w:p>
    <w:p w14:paraId="4689A140" w14:textId="77777777" w:rsidR="00931885" w:rsidRDefault="00931885" w:rsidP="00931885">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The web app already includes code to process and render the search results.</w:t>
      </w:r>
    </w:p>
    <w:p w14:paraId="28FBE9BF" w14:textId="77777777" w:rsidR="00931885" w:rsidRDefault="00931885" w:rsidP="00931885">
      <w:pPr>
        <w:numPr>
          <w:ilvl w:val="0"/>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Open the following code file in the web application, depending on your choice of programming language:</w:t>
      </w:r>
    </w:p>
    <w:p w14:paraId="63430187" w14:textId="77777777" w:rsidR="00931885" w:rsidRDefault="00931885" w:rsidP="00931885">
      <w:pPr>
        <w:numPr>
          <w:ilvl w:val="1"/>
          <w:numId w:val="69"/>
        </w:numPr>
        <w:shd w:val="clear" w:color="auto" w:fill="FFFFFF"/>
        <w:spacing w:before="75" w:after="75"/>
        <w:rPr>
          <w:rFonts w:ascii="Segoe UI" w:hAnsi="Segoe UI" w:cs="Segoe UI"/>
          <w:color w:val="000000"/>
          <w:sz w:val="21"/>
          <w:szCs w:val="21"/>
        </w:rPr>
      </w:pPr>
      <w:proofErr w:type="gramStart"/>
      <w:r>
        <w:rPr>
          <w:rStyle w:val="Strong"/>
          <w:rFonts w:ascii="Segoe UI" w:eastAsiaTheme="minorEastAsia" w:hAnsi="Segoe UI" w:cs="Segoe UI"/>
          <w:color w:val="000000"/>
          <w:sz w:val="21"/>
          <w:szCs w:val="21"/>
        </w:rPr>
        <w:t>C#</w:t>
      </w:r>
      <w:r>
        <w:rPr>
          <w:rFonts w:ascii="Segoe UI" w:hAnsi="Segoe UI" w:cs="Segoe UI"/>
          <w:color w:val="000000"/>
          <w:sz w:val="21"/>
          <w:szCs w:val="21"/>
        </w:rPr>
        <w:t>:Pages/</w:t>
      </w:r>
      <w:proofErr w:type="spellStart"/>
      <w:r>
        <w:rPr>
          <w:rFonts w:ascii="Segoe UI" w:hAnsi="Segoe UI" w:cs="Segoe UI"/>
          <w:color w:val="000000"/>
          <w:sz w:val="21"/>
          <w:szCs w:val="21"/>
        </w:rPr>
        <w:t>Index.cshtml</w:t>
      </w:r>
      <w:proofErr w:type="spellEnd"/>
      <w:proofErr w:type="gramEnd"/>
    </w:p>
    <w:p w14:paraId="06C5AE4B" w14:textId="77777777" w:rsidR="00931885" w:rsidRDefault="00931885" w:rsidP="00931885">
      <w:pPr>
        <w:numPr>
          <w:ilvl w:val="0"/>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Examine the code, which renders the page on which the search results are displayed. Observe that:</w:t>
      </w:r>
    </w:p>
    <w:p w14:paraId="68BC2512" w14:textId="77777777" w:rsidR="00931885" w:rsidRDefault="00931885" w:rsidP="00931885">
      <w:pPr>
        <w:numPr>
          <w:ilvl w:val="1"/>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 page begins with a search form that the user can use to submit a new search (in the Python version of the application, this form is defined in the </w:t>
      </w:r>
      <w:r>
        <w:rPr>
          <w:rStyle w:val="Strong"/>
          <w:rFonts w:ascii="Segoe UI" w:eastAsiaTheme="minorEastAsia" w:hAnsi="Segoe UI" w:cs="Segoe UI"/>
          <w:color w:val="000000"/>
          <w:sz w:val="21"/>
          <w:szCs w:val="21"/>
        </w:rPr>
        <w:t>base.html</w:t>
      </w:r>
      <w:r>
        <w:rPr>
          <w:rFonts w:ascii="Segoe UI" w:hAnsi="Segoe UI" w:cs="Segoe UI"/>
          <w:color w:val="000000"/>
          <w:sz w:val="21"/>
          <w:szCs w:val="21"/>
        </w:rPr>
        <w:t> template), which is referenced at the beginning of the page.</w:t>
      </w:r>
    </w:p>
    <w:p w14:paraId="14E71BBA" w14:textId="77777777" w:rsidR="00931885" w:rsidRDefault="00931885" w:rsidP="00931885">
      <w:pPr>
        <w:numPr>
          <w:ilvl w:val="1"/>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A second form is then rendered, enabling the user to refine the search results. The code for this form:</w:t>
      </w:r>
    </w:p>
    <w:p w14:paraId="011F6F8A"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Retrieves and displays the count of documents from the search results.</w:t>
      </w:r>
    </w:p>
    <w:p w14:paraId="2E06A0C1"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Retrieves the facet values for the </w:t>
      </w:r>
      <w:proofErr w:type="spellStart"/>
      <w:r>
        <w:rPr>
          <w:rStyle w:val="Strong"/>
          <w:rFonts w:ascii="Segoe UI" w:eastAsiaTheme="minorEastAsia" w:hAnsi="Segoe UI" w:cs="Segoe UI"/>
          <w:color w:val="000000"/>
          <w:sz w:val="21"/>
          <w:szCs w:val="21"/>
        </w:rPr>
        <w:t>metadata_author</w:t>
      </w:r>
      <w:proofErr w:type="spellEnd"/>
      <w:r>
        <w:rPr>
          <w:rFonts w:ascii="Segoe UI" w:hAnsi="Segoe UI" w:cs="Segoe UI"/>
          <w:color w:val="000000"/>
          <w:sz w:val="21"/>
          <w:szCs w:val="21"/>
        </w:rPr>
        <w:t> field and displays them as an option list for filtering.</w:t>
      </w:r>
    </w:p>
    <w:p w14:paraId="4F51D89E"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Creates a drop-down list of sort options for the results.</w:t>
      </w:r>
    </w:p>
    <w:p w14:paraId="11EFF5D6" w14:textId="77777777" w:rsidR="00931885" w:rsidRDefault="00931885" w:rsidP="00931885">
      <w:pPr>
        <w:numPr>
          <w:ilvl w:val="1"/>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The code then iterates through the search results, rendering each result as follows:</w:t>
      </w:r>
    </w:p>
    <w:p w14:paraId="3DB6D907"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Display the </w:t>
      </w:r>
      <w:proofErr w:type="spellStart"/>
      <w:r>
        <w:rPr>
          <w:rStyle w:val="Strong"/>
          <w:rFonts w:ascii="Segoe UI" w:eastAsiaTheme="minorEastAsia" w:hAnsi="Segoe UI" w:cs="Segoe UI"/>
          <w:color w:val="000000"/>
          <w:sz w:val="21"/>
          <w:szCs w:val="21"/>
        </w:rPr>
        <w:t>metadata_storage_name</w:t>
      </w:r>
      <w:proofErr w:type="spellEnd"/>
      <w:r>
        <w:rPr>
          <w:rFonts w:ascii="Segoe UI" w:hAnsi="Segoe UI" w:cs="Segoe UI"/>
          <w:color w:val="000000"/>
          <w:sz w:val="21"/>
          <w:szCs w:val="21"/>
        </w:rPr>
        <w:t> (file name) field as a link to the address in the </w:t>
      </w:r>
      <w:proofErr w:type="spellStart"/>
      <w:r>
        <w:rPr>
          <w:rStyle w:val="Strong"/>
          <w:rFonts w:ascii="Segoe UI" w:eastAsiaTheme="minorEastAsia" w:hAnsi="Segoe UI" w:cs="Segoe UI"/>
          <w:color w:val="000000"/>
          <w:sz w:val="21"/>
          <w:szCs w:val="21"/>
        </w:rPr>
        <w:t>url</w:t>
      </w:r>
      <w:proofErr w:type="spellEnd"/>
      <w:r>
        <w:rPr>
          <w:rFonts w:ascii="Segoe UI" w:hAnsi="Segoe UI" w:cs="Segoe UI"/>
          <w:color w:val="000000"/>
          <w:sz w:val="21"/>
          <w:szCs w:val="21"/>
        </w:rPr>
        <w:t> field.</w:t>
      </w:r>
    </w:p>
    <w:p w14:paraId="2AB0A38E"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Displaying </w:t>
      </w:r>
      <w:r>
        <w:rPr>
          <w:rStyle w:val="Emphasis"/>
          <w:rFonts w:ascii="Segoe UI" w:hAnsi="Segoe UI" w:cs="Segoe UI"/>
          <w:color w:val="000000"/>
          <w:sz w:val="21"/>
          <w:szCs w:val="21"/>
        </w:rPr>
        <w:t>highlights</w:t>
      </w:r>
      <w:r>
        <w:rPr>
          <w:rFonts w:ascii="Segoe UI" w:hAnsi="Segoe UI" w:cs="Segoe UI"/>
          <w:color w:val="000000"/>
          <w:sz w:val="21"/>
          <w:szCs w:val="21"/>
        </w:rPr>
        <w:t> for search terms found in the </w:t>
      </w:r>
      <w:proofErr w:type="spellStart"/>
      <w:r>
        <w:rPr>
          <w:rStyle w:val="Strong"/>
          <w:rFonts w:ascii="Segoe UI" w:eastAsiaTheme="minorEastAsia" w:hAnsi="Segoe UI" w:cs="Segoe UI"/>
          <w:color w:val="000000"/>
          <w:sz w:val="21"/>
          <w:szCs w:val="21"/>
        </w:rPr>
        <w:t>merged_content</w:t>
      </w:r>
      <w:proofErr w:type="spellEnd"/>
      <w:r>
        <w:rPr>
          <w:rFonts w:ascii="Segoe UI" w:hAnsi="Segoe UI" w:cs="Segoe UI"/>
          <w:color w:val="000000"/>
          <w:sz w:val="21"/>
          <w:szCs w:val="21"/>
        </w:rPr>
        <w:t> and </w:t>
      </w:r>
      <w:proofErr w:type="spellStart"/>
      <w:r>
        <w:rPr>
          <w:rStyle w:val="Strong"/>
          <w:rFonts w:ascii="Segoe UI" w:eastAsiaTheme="minorEastAsia" w:hAnsi="Segoe UI" w:cs="Segoe UI"/>
          <w:color w:val="000000"/>
          <w:sz w:val="21"/>
          <w:szCs w:val="21"/>
        </w:rPr>
        <w:t>imageCaption</w:t>
      </w:r>
      <w:proofErr w:type="spellEnd"/>
      <w:r>
        <w:rPr>
          <w:rFonts w:ascii="Segoe UI" w:hAnsi="Segoe UI" w:cs="Segoe UI"/>
          <w:color w:val="000000"/>
          <w:sz w:val="21"/>
          <w:szCs w:val="21"/>
        </w:rPr>
        <w:t> fields to help show the search terms in context.</w:t>
      </w:r>
    </w:p>
    <w:p w14:paraId="557F5966"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Display the </w:t>
      </w:r>
      <w:r>
        <w:rPr>
          <w:rStyle w:val="Strong"/>
          <w:rFonts w:ascii="Segoe UI" w:eastAsiaTheme="minorEastAsia" w:hAnsi="Segoe UI" w:cs="Segoe UI"/>
          <w:color w:val="000000"/>
          <w:sz w:val="21"/>
          <w:szCs w:val="21"/>
        </w:rPr>
        <w:t>metadata_author</w:t>
      </w:r>
      <w:r>
        <w:rPr>
          <w:rFonts w:ascii="Segoe UI" w:hAnsi="Segoe UI" w:cs="Segoe UI"/>
          <w:color w:val="000000"/>
          <w:sz w:val="21"/>
          <w:szCs w:val="21"/>
        </w:rPr>
        <w:t>, </w:t>
      </w:r>
      <w:r>
        <w:rPr>
          <w:rStyle w:val="Strong"/>
          <w:rFonts w:ascii="Segoe UI" w:eastAsiaTheme="minorEastAsia" w:hAnsi="Segoe UI" w:cs="Segoe UI"/>
          <w:color w:val="000000"/>
          <w:sz w:val="21"/>
          <w:szCs w:val="21"/>
        </w:rPr>
        <w:t>metadata_storage_size</w:t>
      </w:r>
      <w:r>
        <w:rPr>
          <w:rFonts w:ascii="Segoe UI" w:hAnsi="Segoe UI" w:cs="Segoe UI"/>
          <w:color w:val="000000"/>
          <w:sz w:val="21"/>
          <w:szCs w:val="21"/>
        </w:rPr>
        <w:t>, </w:t>
      </w:r>
      <w:r>
        <w:rPr>
          <w:rStyle w:val="Strong"/>
          <w:rFonts w:ascii="Segoe UI" w:eastAsiaTheme="minorEastAsia" w:hAnsi="Segoe UI" w:cs="Segoe UI"/>
          <w:color w:val="000000"/>
          <w:sz w:val="21"/>
          <w:szCs w:val="21"/>
        </w:rPr>
        <w:t>metadata_storage_last_modified</w:t>
      </w:r>
      <w:r>
        <w:rPr>
          <w:rFonts w:ascii="Segoe UI" w:hAnsi="Segoe UI" w:cs="Segoe UI"/>
          <w:color w:val="000000"/>
          <w:sz w:val="21"/>
          <w:szCs w:val="21"/>
        </w:rPr>
        <w:t>, and </w:t>
      </w:r>
      <w:r>
        <w:rPr>
          <w:rStyle w:val="Strong"/>
          <w:rFonts w:ascii="Segoe UI" w:eastAsiaTheme="minorEastAsia" w:hAnsi="Segoe UI" w:cs="Segoe UI"/>
          <w:color w:val="000000"/>
          <w:sz w:val="21"/>
          <w:szCs w:val="21"/>
        </w:rPr>
        <w:t>language</w:t>
      </w:r>
      <w:r>
        <w:rPr>
          <w:rFonts w:ascii="Segoe UI" w:hAnsi="Segoe UI" w:cs="Segoe UI"/>
          <w:color w:val="000000"/>
          <w:sz w:val="21"/>
          <w:szCs w:val="21"/>
        </w:rPr>
        <w:t> fields.</w:t>
      </w:r>
    </w:p>
    <w:p w14:paraId="11957D97"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Display the </w:t>
      </w:r>
      <w:r>
        <w:rPr>
          <w:rStyle w:val="Strong"/>
          <w:rFonts w:ascii="Segoe UI" w:eastAsiaTheme="minorEastAsia" w:hAnsi="Segoe UI" w:cs="Segoe UI"/>
          <w:color w:val="000000"/>
          <w:sz w:val="21"/>
          <w:szCs w:val="21"/>
        </w:rPr>
        <w:t>sentiment</w:t>
      </w:r>
      <w:r>
        <w:rPr>
          <w:rFonts w:ascii="Segoe UI" w:hAnsi="Segoe UI" w:cs="Segoe UI"/>
          <w:color w:val="000000"/>
          <w:sz w:val="21"/>
          <w:szCs w:val="21"/>
        </w:rPr>
        <w:t> label for the document. Can be positive, negative, neutral, or mixed.</w:t>
      </w:r>
    </w:p>
    <w:p w14:paraId="2EFFD409"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Display the first five </w:t>
      </w:r>
      <w:proofErr w:type="spellStart"/>
      <w:r>
        <w:rPr>
          <w:rStyle w:val="Strong"/>
          <w:rFonts w:ascii="Segoe UI" w:eastAsiaTheme="minorEastAsia" w:hAnsi="Segoe UI" w:cs="Segoe UI"/>
          <w:color w:val="000000"/>
          <w:sz w:val="21"/>
          <w:szCs w:val="21"/>
        </w:rPr>
        <w:t>keyphrases</w:t>
      </w:r>
      <w:proofErr w:type="spellEnd"/>
      <w:r>
        <w:rPr>
          <w:rFonts w:ascii="Segoe UI" w:hAnsi="Segoe UI" w:cs="Segoe UI"/>
          <w:color w:val="000000"/>
          <w:sz w:val="21"/>
          <w:szCs w:val="21"/>
        </w:rPr>
        <w:t> (if any).</w:t>
      </w:r>
    </w:p>
    <w:p w14:paraId="2776305E"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Display the first five </w:t>
      </w:r>
      <w:r>
        <w:rPr>
          <w:rStyle w:val="Strong"/>
          <w:rFonts w:ascii="Segoe UI" w:eastAsiaTheme="minorEastAsia" w:hAnsi="Segoe UI" w:cs="Segoe UI"/>
          <w:color w:val="000000"/>
          <w:sz w:val="21"/>
          <w:szCs w:val="21"/>
        </w:rPr>
        <w:t>locations</w:t>
      </w:r>
      <w:r>
        <w:rPr>
          <w:rFonts w:ascii="Segoe UI" w:hAnsi="Segoe UI" w:cs="Segoe UI"/>
          <w:color w:val="000000"/>
          <w:sz w:val="21"/>
          <w:szCs w:val="21"/>
        </w:rPr>
        <w:t> (if any).</w:t>
      </w:r>
    </w:p>
    <w:p w14:paraId="7C2A4A7B" w14:textId="77777777" w:rsidR="00931885" w:rsidRDefault="00931885" w:rsidP="00931885">
      <w:pPr>
        <w:numPr>
          <w:ilvl w:val="2"/>
          <w:numId w:val="69"/>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Display the first five </w:t>
      </w:r>
      <w:proofErr w:type="spellStart"/>
      <w:r>
        <w:rPr>
          <w:rStyle w:val="Strong"/>
          <w:rFonts w:ascii="Segoe UI" w:eastAsiaTheme="minorEastAsia" w:hAnsi="Segoe UI" w:cs="Segoe UI"/>
          <w:color w:val="000000"/>
          <w:sz w:val="21"/>
          <w:szCs w:val="21"/>
        </w:rPr>
        <w:t>imageTags</w:t>
      </w:r>
      <w:proofErr w:type="spellEnd"/>
      <w:r>
        <w:rPr>
          <w:rFonts w:ascii="Segoe UI" w:hAnsi="Segoe UI" w:cs="Segoe UI"/>
          <w:color w:val="000000"/>
          <w:sz w:val="21"/>
          <w:szCs w:val="21"/>
        </w:rPr>
        <w:t> (if any).</w:t>
      </w:r>
    </w:p>
    <w:p w14:paraId="7D7843B2" w14:textId="77777777" w:rsidR="00931885" w:rsidRPr="00931885" w:rsidRDefault="00931885" w:rsidP="00931885">
      <w:pPr>
        <w:pStyle w:val="Heading1"/>
        <w:rPr>
          <w:rFonts w:asciiTheme="minorHAnsi" w:eastAsia="Arial" w:hAnsiTheme="minorHAnsi" w:cstheme="minorHAnsi"/>
          <w:color w:val="E36C0A" w:themeColor="accent6" w:themeShade="BF"/>
        </w:rPr>
      </w:pPr>
      <w:bookmarkStart w:id="13" w:name="_Toc167717039"/>
      <w:r w:rsidRPr="00931885">
        <w:rPr>
          <w:rFonts w:asciiTheme="minorHAnsi" w:eastAsia="Arial" w:hAnsiTheme="minorHAnsi" w:cstheme="minorHAnsi"/>
          <w:color w:val="E36C0A" w:themeColor="accent6" w:themeShade="BF"/>
        </w:rPr>
        <w:t>Run the web app</w:t>
      </w:r>
      <w:bookmarkEnd w:id="13"/>
    </w:p>
    <w:p w14:paraId="09C9FCFA" w14:textId="77777777" w:rsidR="00931885" w:rsidRDefault="00931885" w:rsidP="00931885">
      <w:pPr>
        <w:pStyle w:val="NormalWeb"/>
        <w:numPr>
          <w:ilvl w:val="0"/>
          <w:numId w:val="70"/>
        </w:numPr>
        <w:shd w:val="clear" w:color="auto" w:fill="FFFFFF"/>
        <w:rPr>
          <w:rFonts w:ascii="Segoe UI" w:hAnsi="Segoe UI" w:cs="Segoe UI"/>
          <w:color w:val="000000"/>
          <w:sz w:val="21"/>
          <w:szCs w:val="21"/>
        </w:rPr>
      </w:pPr>
      <w:r>
        <w:rPr>
          <w:rFonts w:ascii="Segoe UI" w:hAnsi="Segoe UI" w:cs="Segoe UI"/>
          <w:color w:val="000000"/>
          <w:sz w:val="21"/>
          <w:szCs w:val="21"/>
        </w:rPr>
        <w:t>return to the integrated terminal for the </w:t>
      </w:r>
      <w:proofErr w:type="spellStart"/>
      <w:r>
        <w:rPr>
          <w:rStyle w:val="Strong"/>
          <w:rFonts w:ascii="Segoe UI" w:eastAsiaTheme="minorEastAsia" w:hAnsi="Segoe UI" w:cs="Segoe UI"/>
          <w:color w:val="000000"/>
          <w:sz w:val="21"/>
          <w:szCs w:val="21"/>
        </w:rPr>
        <w:t>margies</w:t>
      </w:r>
      <w:proofErr w:type="spellEnd"/>
      <w:r>
        <w:rPr>
          <w:rStyle w:val="Strong"/>
          <w:rFonts w:ascii="Segoe UI" w:eastAsiaTheme="minorEastAsia" w:hAnsi="Segoe UI" w:cs="Segoe UI"/>
          <w:color w:val="000000"/>
          <w:sz w:val="21"/>
          <w:szCs w:val="21"/>
        </w:rPr>
        <w:t>-travel</w:t>
      </w:r>
      <w:r>
        <w:rPr>
          <w:rFonts w:ascii="Segoe UI" w:hAnsi="Segoe UI" w:cs="Segoe UI"/>
          <w:color w:val="000000"/>
          <w:sz w:val="21"/>
          <w:szCs w:val="21"/>
        </w:rPr>
        <w:t> folder, and enter the following command to run the program:</w:t>
      </w:r>
    </w:p>
    <w:p w14:paraId="24FAB94C" w14:textId="77777777" w:rsidR="00931885" w:rsidRDefault="00931885" w:rsidP="00931885">
      <w:pPr>
        <w:pStyle w:val="NormalWeb"/>
        <w:shd w:val="clear" w:color="auto" w:fill="FFFFFF"/>
        <w:ind w:left="720"/>
        <w:rPr>
          <w:rFonts w:ascii="Segoe UI" w:hAnsi="Segoe UI" w:cs="Segoe UI"/>
          <w:color w:val="000000"/>
          <w:sz w:val="21"/>
          <w:szCs w:val="21"/>
        </w:rPr>
      </w:pPr>
      <w:r>
        <w:rPr>
          <w:rStyle w:val="Strong"/>
          <w:rFonts w:ascii="Segoe UI" w:eastAsiaTheme="minorEastAsia" w:hAnsi="Segoe UI" w:cs="Segoe UI"/>
          <w:color w:val="000000"/>
          <w:sz w:val="21"/>
          <w:szCs w:val="21"/>
        </w:rPr>
        <w:lastRenderedPageBreak/>
        <w:t>C#</w:t>
      </w:r>
    </w:p>
    <w:p w14:paraId="41A34E1C" w14:textId="77777777" w:rsidR="00931885" w:rsidRDefault="00931885" w:rsidP="00931885">
      <w:pPr>
        <w:pStyle w:val="HTMLPreformatted"/>
        <w:shd w:val="clear" w:color="auto" w:fill="FFFFFF"/>
        <w:ind w:left="720"/>
        <w:rPr>
          <w:color w:val="000000"/>
        </w:rPr>
      </w:pPr>
      <w:r>
        <w:rPr>
          <w:rStyle w:val="pln"/>
          <w:rFonts w:ascii="Consolas" w:hAnsi="Consolas"/>
          <w:color w:val="000000"/>
          <w:shd w:val="clear" w:color="auto" w:fill="EFEFEF"/>
        </w:rPr>
        <w:t>dotnet run</w:t>
      </w:r>
    </w:p>
    <w:sectPr w:rsidR="00931885" w:rsidSect="007038F3">
      <w:headerReference w:type="default" r:id="rId59"/>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2A9DC" w14:textId="77777777" w:rsidR="00BE1F6A" w:rsidRDefault="00BE1F6A">
      <w:r>
        <w:separator/>
      </w:r>
    </w:p>
  </w:endnote>
  <w:endnote w:type="continuationSeparator" w:id="0">
    <w:p w14:paraId="3F83A97D" w14:textId="77777777" w:rsidR="00BE1F6A" w:rsidRDefault="00BE1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EF7BF" w14:textId="77777777" w:rsidR="00BE1F6A" w:rsidRDefault="00BE1F6A">
      <w:r>
        <w:separator/>
      </w:r>
    </w:p>
  </w:footnote>
  <w:footnote w:type="continuationSeparator" w:id="0">
    <w:p w14:paraId="5CE8C0EC" w14:textId="77777777" w:rsidR="00BE1F6A" w:rsidRDefault="00BE1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8287D"/>
    <w:multiLevelType w:val="multilevel"/>
    <w:tmpl w:val="197C0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A39FB"/>
    <w:multiLevelType w:val="multilevel"/>
    <w:tmpl w:val="0144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53B13"/>
    <w:multiLevelType w:val="multilevel"/>
    <w:tmpl w:val="1794E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B1114"/>
    <w:multiLevelType w:val="multilevel"/>
    <w:tmpl w:val="DEDE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D38FF"/>
    <w:multiLevelType w:val="multilevel"/>
    <w:tmpl w:val="8AB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F02B4"/>
    <w:multiLevelType w:val="multilevel"/>
    <w:tmpl w:val="B0A40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C71D5"/>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5402EF"/>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11943"/>
    <w:multiLevelType w:val="multilevel"/>
    <w:tmpl w:val="87C6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65660"/>
    <w:multiLevelType w:val="multilevel"/>
    <w:tmpl w:val="C920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0F099E"/>
    <w:multiLevelType w:val="multilevel"/>
    <w:tmpl w:val="5F641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9463B1"/>
    <w:multiLevelType w:val="multilevel"/>
    <w:tmpl w:val="6A048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23" w15:restartNumberingAfterBreak="0">
    <w:nsid w:val="46FA20EE"/>
    <w:multiLevelType w:val="multilevel"/>
    <w:tmpl w:val="E12E1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7A652E"/>
    <w:multiLevelType w:val="hybridMultilevel"/>
    <w:tmpl w:val="9FAE40D8"/>
    <w:lvl w:ilvl="0" w:tplc="EA9C0DBA">
      <w:start w:val="1"/>
      <w:numFmt w:val="decimal"/>
      <w:lvlText w:val="%1."/>
      <w:lvlJc w:val="left"/>
      <w:pPr>
        <w:tabs>
          <w:tab w:val="num" w:pos="720"/>
        </w:tabs>
        <w:ind w:left="720" w:hanging="360"/>
      </w:pPr>
    </w:lvl>
    <w:lvl w:ilvl="1" w:tplc="FAB6AC00">
      <w:start w:val="2"/>
      <w:numFmt w:val="bullet"/>
      <w:lvlText w:val="o"/>
      <w:lvlJc w:val="left"/>
      <w:pPr>
        <w:tabs>
          <w:tab w:val="num" w:pos="1440"/>
        </w:tabs>
        <w:ind w:left="1440" w:hanging="360"/>
      </w:pPr>
      <w:rPr>
        <w:rFonts w:ascii="Courier New" w:hAnsi="Courier New" w:hint="default"/>
        <w:sz w:val="20"/>
      </w:rPr>
    </w:lvl>
    <w:lvl w:ilvl="2" w:tplc="172E91E8" w:tentative="1">
      <w:start w:val="1"/>
      <w:numFmt w:val="decimal"/>
      <w:lvlText w:val="%3."/>
      <w:lvlJc w:val="left"/>
      <w:pPr>
        <w:tabs>
          <w:tab w:val="num" w:pos="2160"/>
        </w:tabs>
        <w:ind w:left="2160" w:hanging="360"/>
      </w:pPr>
    </w:lvl>
    <w:lvl w:ilvl="3" w:tplc="F8300518" w:tentative="1">
      <w:start w:val="1"/>
      <w:numFmt w:val="decimal"/>
      <w:lvlText w:val="%4."/>
      <w:lvlJc w:val="left"/>
      <w:pPr>
        <w:tabs>
          <w:tab w:val="num" w:pos="2880"/>
        </w:tabs>
        <w:ind w:left="2880" w:hanging="360"/>
      </w:pPr>
    </w:lvl>
    <w:lvl w:ilvl="4" w:tplc="BDA62CDE" w:tentative="1">
      <w:start w:val="1"/>
      <w:numFmt w:val="decimal"/>
      <w:lvlText w:val="%5."/>
      <w:lvlJc w:val="left"/>
      <w:pPr>
        <w:tabs>
          <w:tab w:val="num" w:pos="3600"/>
        </w:tabs>
        <w:ind w:left="3600" w:hanging="360"/>
      </w:pPr>
    </w:lvl>
    <w:lvl w:ilvl="5" w:tplc="B4247444" w:tentative="1">
      <w:start w:val="1"/>
      <w:numFmt w:val="decimal"/>
      <w:lvlText w:val="%6."/>
      <w:lvlJc w:val="left"/>
      <w:pPr>
        <w:tabs>
          <w:tab w:val="num" w:pos="4320"/>
        </w:tabs>
        <w:ind w:left="4320" w:hanging="360"/>
      </w:pPr>
    </w:lvl>
    <w:lvl w:ilvl="6" w:tplc="D63092E0" w:tentative="1">
      <w:start w:val="1"/>
      <w:numFmt w:val="decimal"/>
      <w:lvlText w:val="%7."/>
      <w:lvlJc w:val="left"/>
      <w:pPr>
        <w:tabs>
          <w:tab w:val="num" w:pos="5040"/>
        </w:tabs>
        <w:ind w:left="5040" w:hanging="360"/>
      </w:pPr>
    </w:lvl>
    <w:lvl w:ilvl="7" w:tplc="034CF8A8" w:tentative="1">
      <w:start w:val="1"/>
      <w:numFmt w:val="decimal"/>
      <w:lvlText w:val="%8."/>
      <w:lvlJc w:val="left"/>
      <w:pPr>
        <w:tabs>
          <w:tab w:val="num" w:pos="5760"/>
        </w:tabs>
        <w:ind w:left="5760" w:hanging="360"/>
      </w:pPr>
    </w:lvl>
    <w:lvl w:ilvl="8" w:tplc="F3BE4944" w:tentative="1">
      <w:start w:val="1"/>
      <w:numFmt w:val="decimal"/>
      <w:lvlText w:val="%9."/>
      <w:lvlJc w:val="left"/>
      <w:pPr>
        <w:tabs>
          <w:tab w:val="num" w:pos="6480"/>
        </w:tabs>
        <w:ind w:left="6480" w:hanging="360"/>
      </w:pPr>
    </w:lvl>
  </w:abstractNum>
  <w:abstractNum w:abstractNumId="25"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0E08AA"/>
    <w:multiLevelType w:val="multilevel"/>
    <w:tmpl w:val="17B61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A806C8"/>
    <w:multiLevelType w:val="hybridMultilevel"/>
    <w:tmpl w:val="B2060E0C"/>
    <w:lvl w:ilvl="0" w:tplc="588C49D0">
      <w:start w:val="1"/>
      <w:numFmt w:val="decimal"/>
      <w:lvlText w:val="%1."/>
      <w:lvlJc w:val="left"/>
      <w:pPr>
        <w:tabs>
          <w:tab w:val="num" w:pos="720"/>
        </w:tabs>
        <w:ind w:left="720" w:hanging="360"/>
      </w:pPr>
    </w:lvl>
    <w:lvl w:ilvl="1" w:tplc="0610D14A">
      <w:start w:val="2"/>
      <w:numFmt w:val="bullet"/>
      <w:lvlText w:val="o"/>
      <w:lvlJc w:val="left"/>
      <w:pPr>
        <w:tabs>
          <w:tab w:val="num" w:pos="1440"/>
        </w:tabs>
        <w:ind w:left="1440" w:hanging="360"/>
      </w:pPr>
      <w:rPr>
        <w:rFonts w:ascii="Courier New" w:hAnsi="Courier New" w:hint="default"/>
        <w:sz w:val="20"/>
      </w:rPr>
    </w:lvl>
    <w:lvl w:ilvl="2" w:tplc="9D762A3A" w:tentative="1">
      <w:start w:val="1"/>
      <w:numFmt w:val="decimal"/>
      <w:lvlText w:val="%3."/>
      <w:lvlJc w:val="left"/>
      <w:pPr>
        <w:tabs>
          <w:tab w:val="num" w:pos="2160"/>
        </w:tabs>
        <w:ind w:left="2160" w:hanging="360"/>
      </w:pPr>
    </w:lvl>
    <w:lvl w:ilvl="3" w:tplc="5906C28E" w:tentative="1">
      <w:start w:val="1"/>
      <w:numFmt w:val="decimal"/>
      <w:lvlText w:val="%4."/>
      <w:lvlJc w:val="left"/>
      <w:pPr>
        <w:tabs>
          <w:tab w:val="num" w:pos="2880"/>
        </w:tabs>
        <w:ind w:left="2880" w:hanging="360"/>
      </w:pPr>
    </w:lvl>
    <w:lvl w:ilvl="4" w:tplc="5C6E532C" w:tentative="1">
      <w:start w:val="1"/>
      <w:numFmt w:val="decimal"/>
      <w:lvlText w:val="%5."/>
      <w:lvlJc w:val="left"/>
      <w:pPr>
        <w:tabs>
          <w:tab w:val="num" w:pos="3600"/>
        </w:tabs>
        <w:ind w:left="3600" w:hanging="360"/>
      </w:pPr>
    </w:lvl>
    <w:lvl w:ilvl="5" w:tplc="2B70D368" w:tentative="1">
      <w:start w:val="1"/>
      <w:numFmt w:val="decimal"/>
      <w:lvlText w:val="%6."/>
      <w:lvlJc w:val="left"/>
      <w:pPr>
        <w:tabs>
          <w:tab w:val="num" w:pos="4320"/>
        </w:tabs>
        <w:ind w:left="4320" w:hanging="360"/>
      </w:pPr>
    </w:lvl>
    <w:lvl w:ilvl="6" w:tplc="DED63EAA" w:tentative="1">
      <w:start w:val="1"/>
      <w:numFmt w:val="decimal"/>
      <w:lvlText w:val="%7."/>
      <w:lvlJc w:val="left"/>
      <w:pPr>
        <w:tabs>
          <w:tab w:val="num" w:pos="5040"/>
        </w:tabs>
        <w:ind w:left="5040" w:hanging="360"/>
      </w:pPr>
    </w:lvl>
    <w:lvl w:ilvl="7" w:tplc="5B90FD5E" w:tentative="1">
      <w:start w:val="1"/>
      <w:numFmt w:val="decimal"/>
      <w:lvlText w:val="%8."/>
      <w:lvlJc w:val="left"/>
      <w:pPr>
        <w:tabs>
          <w:tab w:val="num" w:pos="5760"/>
        </w:tabs>
        <w:ind w:left="5760" w:hanging="360"/>
      </w:pPr>
    </w:lvl>
    <w:lvl w:ilvl="8" w:tplc="8D8494C8" w:tentative="1">
      <w:start w:val="1"/>
      <w:numFmt w:val="decimal"/>
      <w:lvlText w:val="%9."/>
      <w:lvlJc w:val="left"/>
      <w:pPr>
        <w:tabs>
          <w:tab w:val="num" w:pos="6480"/>
        </w:tabs>
        <w:ind w:left="6480" w:hanging="360"/>
      </w:pPr>
    </w:lvl>
  </w:abstractNum>
  <w:abstractNum w:abstractNumId="29"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390257"/>
    <w:multiLevelType w:val="hybridMultilevel"/>
    <w:tmpl w:val="8C703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434571"/>
    <w:multiLevelType w:val="multilevel"/>
    <w:tmpl w:val="6A048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6D271A"/>
    <w:multiLevelType w:val="multilevel"/>
    <w:tmpl w:val="6A048300"/>
    <w:lvl w:ilvl="0">
      <w:start w:val="1"/>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2E521A"/>
    <w:multiLevelType w:val="multilevel"/>
    <w:tmpl w:val="FEDCC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FB74A3"/>
    <w:multiLevelType w:val="multilevel"/>
    <w:tmpl w:val="9EEE8D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8E6E3E"/>
    <w:multiLevelType w:val="multilevel"/>
    <w:tmpl w:val="6A048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277373"/>
    <w:multiLevelType w:val="multilevel"/>
    <w:tmpl w:val="BB683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017736"/>
    <w:multiLevelType w:val="hybridMultilevel"/>
    <w:tmpl w:val="FA74D7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EF7888"/>
    <w:multiLevelType w:val="multilevel"/>
    <w:tmpl w:val="AC3E5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A80FA8"/>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EB36A1"/>
    <w:multiLevelType w:val="multilevel"/>
    <w:tmpl w:val="6A048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BC7FF1"/>
    <w:multiLevelType w:val="multilevel"/>
    <w:tmpl w:val="0C569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22"/>
  </w:num>
  <w:num w:numId="2" w16cid:durableId="1435713782">
    <w:abstractNumId w:val="20"/>
  </w:num>
  <w:num w:numId="3" w16cid:durableId="218513052">
    <w:abstractNumId w:val="10"/>
  </w:num>
  <w:num w:numId="4" w16cid:durableId="1861622341">
    <w:abstractNumId w:val="37"/>
  </w:num>
  <w:num w:numId="5" w16cid:durableId="1812988237">
    <w:abstractNumId w:val="11"/>
  </w:num>
  <w:num w:numId="6" w16cid:durableId="1847282385">
    <w:abstractNumId w:val="43"/>
  </w:num>
  <w:num w:numId="7" w16cid:durableId="1265962800">
    <w:abstractNumId w:val="27"/>
  </w:num>
  <w:num w:numId="8" w16cid:durableId="619534975">
    <w:abstractNumId w:val="8"/>
  </w:num>
  <w:num w:numId="9" w16cid:durableId="278491274">
    <w:abstractNumId w:val="33"/>
  </w:num>
  <w:num w:numId="10" w16cid:durableId="2013143098">
    <w:abstractNumId w:val="14"/>
  </w:num>
  <w:num w:numId="11" w16cid:durableId="157308001">
    <w:abstractNumId w:val="15"/>
    <w:lvlOverride w:ilvl="0">
      <w:lvl w:ilvl="0">
        <w:numFmt w:val="decimal"/>
        <w:lvlText w:val="%1."/>
        <w:lvlJc w:val="left"/>
      </w:lvl>
    </w:lvlOverride>
  </w:num>
  <w:num w:numId="12" w16cid:durableId="230041395">
    <w:abstractNumId w:val="48"/>
  </w:num>
  <w:num w:numId="13" w16cid:durableId="1568687423">
    <w:abstractNumId w:val="22"/>
  </w:num>
  <w:num w:numId="14" w16cid:durableId="1006637546">
    <w:abstractNumId w:val="29"/>
  </w:num>
  <w:num w:numId="15" w16cid:durableId="795029960">
    <w:abstractNumId w:val="22"/>
  </w:num>
  <w:num w:numId="16" w16cid:durableId="20453210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22"/>
  </w:num>
  <w:num w:numId="18" w16cid:durableId="570232993">
    <w:abstractNumId w:val="22"/>
  </w:num>
  <w:num w:numId="19" w16cid:durableId="304480543">
    <w:abstractNumId w:val="22"/>
  </w:num>
  <w:num w:numId="20" w16cid:durableId="815535392">
    <w:abstractNumId w:val="22"/>
  </w:num>
  <w:num w:numId="21" w16cid:durableId="2055612274">
    <w:abstractNumId w:val="22"/>
  </w:num>
  <w:num w:numId="22" w16cid:durableId="1215116738">
    <w:abstractNumId w:val="22"/>
  </w:num>
  <w:num w:numId="23" w16cid:durableId="181941863">
    <w:abstractNumId w:val="22"/>
  </w:num>
  <w:num w:numId="24" w16cid:durableId="1780564034">
    <w:abstractNumId w:val="50"/>
  </w:num>
  <w:num w:numId="25" w16cid:durableId="1924949926">
    <w:abstractNumId w:val="22"/>
  </w:num>
  <w:num w:numId="26" w16cid:durableId="1602182290">
    <w:abstractNumId w:val="22"/>
  </w:num>
  <w:num w:numId="27" w16cid:durableId="144588558">
    <w:abstractNumId w:val="45"/>
  </w:num>
  <w:num w:numId="28" w16cid:durableId="2000384494">
    <w:abstractNumId w:val="22"/>
  </w:num>
  <w:num w:numId="29" w16cid:durableId="1712194752">
    <w:abstractNumId w:val="30"/>
  </w:num>
  <w:num w:numId="30" w16cid:durableId="1892886929">
    <w:abstractNumId w:val="25"/>
  </w:num>
  <w:num w:numId="31" w16cid:durableId="445271263">
    <w:abstractNumId w:val="22"/>
  </w:num>
  <w:num w:numId="32" w16cid:durableId="1477919479">
    <w:abstractNumId w:val="42"/>
  </w:num>
  <w:num w:numId="33" w16cid:durableId="144854413">
    <w:abstractNumId w:val="38"/>
  </w:num>
  <w:num w:numId="34" w16cid:durableId="1679582366">
    <w:abstractNumId w:val="21"/>
  </w:num>
  <w:num w:numId="35" w16cid:durableId="488640319">
    <w:abstractNumId w:val="16"/>
  </w:num>
  <w:num w:numId="36" w16cid:durableId="136269098">
    <w:abstractNumId w:val="0"/>
  </w:num>
  <w:num w:numId="37" w16cid:durableId="1542593189">
    <w:abstractNumId w:val="40"/>
  </w:num>
  <w:num w:numId="38" w16cid:durableId="641037626">
    <w:abstractNumId w:val="41"/>
  </w:num>
  <w:num w:numId="39" w16cid:durableId="1910726264">
    <w:abstractNumId w:val="9"/>
  </w:num>
  <w:num w:numId="40" w16cid:durableId="48459091">
    <w:abstractNumId w:val="23"/>
  </w:num>
  <w:num w:numId="41" w16cid:durableId="1803885612">
    <w:abstractNumId w:val="22"/>
  </w:num>
  <w:num w:numId="42" w16cid:durableId="1170173423">
    <w:abstractNumId w:val="5"/>
  </w:num>
  <w:num w:numId="43" w16cid:durableId="422607773">
    <w:abstractNumId w:val="26"/>
  </w:num>
  <w:num w:numId="44" w16cid:durableId="1435442501">
    <w:abstractNumId w:val="22"/>
  </w:num>
  <w:num w:numId="45" w16cid:durableId="1037393691">
    <w:abstractNumId w:val="22"/>
  </w:num>
  <w:num w:numId="46" w16cid:durableId="73013457">
    <w:abstractNumId w:val="17"/>
  </w:num>
  <w:num w:numId="47" w16cid:durableId="1069428073">
    <w:abstractNumId w:val="22"/>
  </w:num>
  <w:num w:numId="48" w16cid:durableId="1636251070">
    <w:abstractNumId w:val="44"/>
  </w:num>
  <w:num w:numId="49" w16cid:durableId="1727992480">
    <w:abstractNumId w:val="35"/>
  </w:num>
  <w:num w:numId="50" w16cid:durableId="633950118">
    <w:abstractNumId w:val="22"/>
  </w:num>
  <w:num w:numId="51" w16cid:durableId="383913824">
    <w:abstractNumId w:val="4"/>
  </w:num>
  <w:num w:numId="52" w16cid:durableId="476069309">
    <w:abstractNumId w:val="3"/>
  </w:num>
  <w:num w:numId="53" w16cid:durableId="1284773472">
    <w:abstractNumId w:val="18"/>
  </w:num>
  <w:num w:numId="54" w16cid:durableId="2069569581">
    <w:abstractNumId w:val="6"/>
  </w:num>
  <w:num w:numId="55" w16cid:durableId="389620777">
    <w:abstractNumId w:val="39"/>
  </w:num>
  <w:num w:numId="56" w16cid:durableId="1098061788">
    <w:abstractNumId w:val="13"/>
  </w:num>
  <w:num w:numId="57" w16cid:durableId="735855533">
    <w:abstractNumId w:val="2"/>
  </w:num>
  <w:num w:numId="58" w16cid:durableId="2002658170">
    <w:abstractNumId w:val="1"/>
  </w:num>
  <w:num w:numId="59" w16cid:durableId="1913731641">
    <w:abstractNumId w:val="49"/>
  </w:num>
  <w:num w:numId="60" w16cid:durableId="555970964">
    <w:abstractNumId w:val="34"/>
  </w:num>
  <w:num w:numId="61" w16cid:durableId="1654679995">
    <w:abstractNumId w:val="46"/>
  </w:num>
  <w:num w:numId="62" w16cid:durableId="1219394418">
    <w:abstractNumId w:val="19"/>
  </w:num>
  <w:num w:numId="63" w16cid:durableId="1752653130">
    <w:abstractNumId w:val="19"/>
    <w:lvlOverride w:ilvl="1">
      <w:lvl w:ilvl="1">
        <w:numFmt w:val="lowerLetter"/>
        <w:lvlText w:val="%2."/>
        <w:lvlJc w:val="left"/>
      </w:lvl>
    </w:lvlOverride>
  </w:num>
  <w:num w:numId="64" w16cid:durableId="1229849007">
    <w:abstractNumId w:val="12"/>
  </w:num>
  <w:num w:numId="65" w16cid:durableId="1739745076">
    <w:abstractNumId w:val="22"/>
  </w:num>
  <w:num w:numId="66" w16cid:durableId="1257440642">
    <w:abstractNumId w:val="7"/>
  </w:num>
  <w:num w:numId="67" w16cid:durableId="2077392293">
    <w:abstractNumId w:val="47"/>
  </w:num>
  <w:num w:numId="68" w16cid:durableId="113866285">
    <w:abstractNumId w:val="36"/>
  </w:num>
  <w:num w:numId="69" w16cid:durableId="1220550356">
    <w:abstractNumId w:val="31"/>
  </w:num>
  <w:num w:numId="70" w16cid:durableId="1406873491">
    <w:abstractNumId w:val="32"/>
  </w:num>
  <w:num w:numId="71" w16cid:durableId="506479463">
    <w:abstractNumId w:val="28"/>
  </w:num>
  <w:num w:numId="72" w16cid:durableId="669412915">
    <w:abstractNumId w:val="32"/>
    <w:lvlOverride w:ilvl="1">
      <w:startOverride w:val="2"/>
    </w:lvlOverride>
  </w:num>
  <w:num w:numId="73" w16cid:durableId="391924629">
    <w:abstractNumId w:val="24"/>
  </w:num>
  <w:num w:numId="74" w16cid:durableId="2063601079">
    <w:abstractNumId w:val="32"/>
    <w:lvlOverride w:ilvl="1">
      <w:startOverride w:val="2"/>
    </w:lvlOverride>
  </w:num>
  <w:num w:numId="75" w16cid:durableId="2072456744">
    <w:abstractNumId w:val="22"/>
  </w:num>
  <w:num w:numId="76" w16cid:durableId="28990459">
    <w:abstractNumId w:val="22"/>
  </w:num>
  <w:num w:numId="77" w16cid:durableId="166411889">
    <w:abstractNumId w:val="22"/>
  </w:num>
  <w:num w:numId="78" w16cid:durableId="1265265045">
    <w:abstractNumId w:val="22"/>
  </w:num>
  <w:num w:numId="79" w16cid:durableId="1913616570">
    <w:abstractNumId w:val="22"/>
  </w:num>
  <w:num w:numId="80" w16cid:durableId="1750616360">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20BD"/>
    <w:rsid w:val="00016907"/>
    <w:rsid w:val="00020DB9"/>
    <w:rsid w:val="0002278C"/>
    <w:rsid w:val="00022B08"/>
    <w:rsid w:val="00036107"/>
    <w:rsid w:val="00036E62"/>
    <w:rsid w:val="00053551"/>
    <w:rsid w:val="0005464F"/>
    <w:rsid w:val="00057BAE"/>
    <w:rsid w:val="00057C46"/>
    <w:rsid w:val="00060C8F"/>
    <w:rsid w:val="00062857"/>
    <w:rsid w:val="00065991"/>
    <w:rsid w:val="000702F3"/>
    <w:rsid w:val="00080475"/>
    <w:rsid w:val="0008629B"/>
    <w:rsid w:val="000924D7"/>
    <w:rsid w:val="000A348F"/>
    <w:rsid w:val="000A6C87"/>
    <w:rsid w:val="000B1796"/>
    <w:rsid w:val="000B272A"/>
    <w:rsid w:val="000B2E99"/>
    <w:rsid w:val="000B40A3"/>
    <w:rsid w:val="000B4562"/>
    <w:rsid w:val="000B4614"/>
    <w:rsid w:val="000B4CEE"/>
    <w:rsid w:val="000C44D2"/>
    <w:rsid w:val="000C52FF"/>
    <w:rsid w:val="000D2DEA"/>
    <w:rsid w:val="000E1A6D"/>
    <w:rsid w:val="000F627F"/>
    <w:rsid w:val="00101CDF"/>
    <w:rsid w:val="00103B8B"/>
    <w:rsid w:val="00105C0B"/>
    <w:rsid w:val="0010741E"/>
    <w:rsid w:val="001107C5"/>
    <w:rsid w:val="0011201E"/>
    <w:rsid w:val="001163AC"/>
    <w:rsid w:val="00123308"/>
    <w:rsid w:val="00130531"/>
    <w:rsid w:val="00131BBE"/>
    <w:rsid w:val="001428C7"/>
    <w:rsid w:val="001441AD"/>
    <w:rsid w:val="0015391D"/>
    <w:rsid w:val="001576DF"/>
    <w:rsid w:val="001612F3"/>
    <w:rsid w:val="0016134A"/>
    <w:rsid w:val="001637E0"/>
    <w:rsid w:val="00163932"/>
    <w:rsid w:val="0017468D"/>
    <w:rsid w:val="001766FE"/>
    <w:rsid w:val="00184524"/>
    <w:rsid w:val="00185362"/>
    <w:rsid w:val="00187536"/>
    <w:rsid w:val="0019183F"/>
    <w:rsid w:val="00193E21"/>
    <w:rsid w:val="001958C5"/>
    <w:rsid w:val="00196E70"/>
    <w:rsid w:val="001A22D7"/>
    <w:rsid w:val="001A7C53"/>
    <w:rsid w:val="001B6ED9"/>
    <w:rsid w:val="001C2703"/>
    <w:rsid w:val="001D2B36"/>
    <w:rsid w:val="001D3380"/>
    <w:rsid w:val="001D5706"/>
    <w:rsid w:val="001D668B"/>
    <w:rsid w:val="001D762C"/>
    <w:rsid w:val="001E0504"/>
    <w:rsid w:val="001E1F77"/>
    <w:rsid w:val="001F3EE1"/>
    <w:rsid w:val="001F6DC9"/>
    <w:rsid w:val="00200DEC"/>
    <w:rsid w:val="002070AF"/>
    <w:rsid w:val="00210446"/>
    <w:rsid w:val="0022580E"/>
    <w:rsid w:val="002320F4"/>
    <w:rsid w:val="002441F3"/>
    <w:rsid w:val="00244F97"/>
    <w:rsid w:val="00244FB9"/>
    <w:rsid w:val="0024694C"/>
    <w:rsid w:val="00253A8F"/>
    <w:rsid w:val="00263D76"/>
    <w:rsid w:val="0027191B"/>
    <w:rsid w:val="00273CF0"/>
    <w:rsid w:val="0027634D"/>
    <w:rsid w:val="002803A9"/>
    <w:rsid w:val="00286999"/>
    <w:rsid w:val="0029299D"/>
    <w:rsid w:val="00293B27"/>
    <w:rsid w:val="002A5CE1"/>
    <w:rsid w:val="002B47F7"/>
    <w:rsid w:val="002B4A82"/>
    <w:rsid w:val="002B614A"/>
    <w:rsid w:val="002C1958"/>
    <w:rsid w:val="002C6058"/>
    <w:rsid w:val="002D0AD1"/>
    <w:rsid w:val="002E4E9F"/>
    <w:rsid w:val="002E79A7"/>
    <w:rsid w:val="002F75D5"/>
    <w:rsid w:val="003035DB"/>
    <w:rsid w:val="0030692E"/>
    <w:rsid w:val="00314A0A"/>
    <w:rsid w:val="003164D5"/>
    <w:rsid w:val="003213C6"/>
    <w:rsid w:val="003365F4"/>
    <w:rsid w:val="0034501F"/>
    <w:rsid w:val="00346169"/>
    <w:rsid w:val="003474CD"/>
    <w:rsid w:val="00350A37"/>
    <w:rsid w:val="003528F7"/>
    <w:rsid w:val="0036346F"/>
    <w:rsid w:val="00364499"/>
    <w:rsid w:val="00365D15"/>
    <w:rsid w:val="003668ED"/>
    <w:rsid w:val="00370FDD"/>
    <w:rsid w:val="0037304E"/>
    <w:rsid w:val="00374AF7"/>
    <w:rsid w:val="00377F88"/>
    <w:rsid w:val="003816E2"/>
    <w:rsid w:val="0038236D"/>
    <w:rsid w:val="0039273E"/>
    <w:rsid w:val="003A7C7B"/>
    <w:rsid w:val="003B70D3"/>
    <w:rsid w:val="003C4129"/>
    <w:rsid w:val="003C5F7B"/>
    <w:rsid w:val="003D389C"/>
    <w:rsid w:val="003D5033"/>
    <w:rsid w:val="003E0A48"/>
    <w:rsid w:val="003F2E62"/>
    <w:rsid w:val="003F3F22"/>
    <w:rsid w:val="00402561"/>
    <w:rsid w:val="004056CD"/>
    <w:rsid w:val="00405CBC"/>
    <w:rsid w:val="00406E52"/>
    <w:rsid w:val="00407BF3"/>
    <w:rsid w:val="00410C05"/>
    <w:rsid w:val="004126B4"/>
    <w:rsid w:val="00422096"/>
    <w:rsid w:val="004248A5"/>
    <w:rsid w:val="00427709"/>
    <w:rsid w:val="004313F6"/>
    <w:rsid w:val="00440CA2"/>
    <w:rsid w:val="00440D8D"/>
    <w:rsid w:val="00451277"/>
    <w:rsid w:val="0045799B"/>
    <w:rsid w:val="00460671"/>
    <w:rsid w:val="004611B2"/>
    <w:rsid w:val="0046437A"/>
    <w:rsid w:val="0046774A"/>
    <w:rsid w:val="0047743F"/>
    <w:rsid w:val="00481DD0"/>
    <w:rsid w:val="004852BB"/>
    <w:rsid w:val="004A11B9"/>
    <w:rsid w:val="004A4231"/>
    <w:rsid w:val="004A7772"/>
    <w:rsid w:val="004B52EF"/>
    <w:rsid w:val="004B5A10"/>
    <w:rsid w:val="004C6414"/>
    <w:rsid w:val="004D32D8"/>
    <w:rsid w:val="004E25E1"/>
    <w:rsid w:val="004E6E59"/>
    <w:rsid w:val="004F1559"/>
    <w:rsid w:val="004F1FF8"/>
    <w:rsid w:val="004F565C"/>
    <w:rsid w:val="004F638A"/>
    <w:rsid w:val="004F7BEF"/>
    <w:rsid w:val="00504741"/>
    <w:rsid w:val="00504D2B"/>
    <w:rsid w:val="005076F1"/>
    <w:rsid w:val="00510A1C"/>
    <w:rsid w:val="00516B70"/>
    <w:rsid w:val="005275D0"/>
    <w:rsid w:val="00530B21"/>
    <w:rsid w:val="005363D0"/>
    <w:rsid w:val="00537CE3"/>
    <w:rsid w:val="00553B65"/>
    <w:rsid w:val="00565582"/>
    <w:rsid w:val="005704E9"/>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3364"/>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62C2"/>
    <w:rsid w:val="00636B94"/>
    <w:rsid w:val="0064035D"/>
    <w:rsid w:val="00641C19"/>
    <w:rsid w:val="00643C21"/>
    <w:rsid w:val="00644100"/>
    <w:rsid w:val="00646996"/>
    <w:rsid w:val="00652582"/>
    <w:rsid w:val="00654439"/>
    <w:rsid w:val="00654E18"/>
    <w:rsid w:val="0065628C"/>
    <w:rsid w:val="00661951"/>
    <w:rsid w:val="00663D85"/>
    <w:rsid w:val="00664CEF"/>
    <w:rsid w:val="00665759"/>
    <w:rsid w:val="00665A67"/>
    <w:rsid w:val="00674AA6"/>
    <w:rsid w:val="006769FE"/>
    <w:rsid w:val="00680DB8"/>
    <w:rsid w:val="006820A6"/>
    <w:rsid w:val="00682D4E"/>
    <w:rsid w:val="00683D9C"/>
    <w:rsid w:val="00684F99"/>
    <w:rsid w:val="00685F1A"/>
    <w:rsid w:val="00691C1E"/>
    <w:rsid w:val="006954F9"/>
    <w:rsid w:val="006968D7"/>
    <w:rsid w:val="006A13C1"/>
    <w:rsid w:val="006A51D5"/>
    <w:rsid w:val="006A5363"/>
    <w:rsid w:val="006B3A49"/>
    <w:rsid w:val="006B4CA4"/>
    <w:rsid w:val="006C2A28"/>
    <w:rsid w:val="006C4161"/>
    <w:rsid w:val="006D4395"/>
    <w:rsid w:val="006D5A9F"/>
    <w:rsid w:val="006E19EB"/>
    <w:rsid w:val="006E1D80"/>
    <w:rsid w:val="006E52AD"/>
    <w:rsid w:val="006E581A"/>
    <w:rsid w:val="006E795F"/>
    <w:rsid w:val="006F1118"/>
    <w:rsid w:val="006F1517"/>
    <w:rsid w:val="006F6FE2"/>
    <w:rsid w:val="00700220"/>
    <w:rsid w:val="007038F3"/>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B69"/>
    <w:rsid w:val="00774E0E"/>
    <w:rsid w:val="00776781"/>
    <w:rsid w:val="007767F3"/>
    <w:rsid w:val="0078007B"/>
    <w:rsid w:val="00780BCE"/>
    <w:rsid w:val="00784D31"/>
    <w:rsid w:val="00785043"/>
    <w:rsid w:val="00792261"/>
    <w:rsid w:val="00794F67"/>
    <w:rsid w:val="00796AB2"/>
    <w:rsid w:val="007A1808"/>
    <w:rsid w:val="007A1E61"/>
    <w:rsid w:val="007C1C5E"/>
    <w:rsid w:val="007C23D1"/>
    <w:rsid w:val="007C2F31"/>
    <w:rsid w:val="007D4AD5"/>
    <w:rsid w:val="007D5A28"/>
    <w:rsid w:val="007E5391"/>
    <w:rsid w:val="007E7926"/>
    <w:rsid w:val="007F0350"/>
    <w:rsid w:val="007F0793"/>
    <w:rsid w:val="008016DC"/>
    <w:rsid w:val="0081184D"/>
    <w:rsid w:val="00821267"/>
    <w:rsid w:val="00831C05"/>
    <w:rsid w:val="00834D29"/>
    <w:rsid w:val="00837FE5"/>
    <w:rsid w:val="00840A53"/>
    <w:rsid w:val="008516B8"/>
    <w:rsid w:val="00851F81"/>
    <w:rsid w:val="00866A9E"/>
    <w:rsid w:val="008679BE"/>
    <w:rsid w:val="00870284"/>
    <w:rsid w:val="00871AFD"/>
    <w:rsid w:val="00873BC2"/>
    <w:rsid w:val="00874FB4"/>
    <w:rsid w:val="00876AE6"/>
    <w:rsid w:val="00882B4D"/>
    <w:rsid w:val="00890C4E"/>
    <w:rsid w:val="00892E09"/>
    <w:rsid w:val="00897159"/>
    <w:rsid w:val="00897DFA"/>
    <w:rsid w:val="00897DFE"/>
    <w:rsid w:val="008A5DB6"/>
    <w:rsid w:val="008A7DE5"/>
    <w:rsid w:val="008B3CED"/>
    <w:rsid w:val="008B47F7"/>
    <w:rsid w:val="008B6BCE"/>
    <w:rsid w:val="008C1827"/>
    <w:rsid w:val="008C604C"/>
    <w:rsid w:val="008D2890"/>
    <w:rsid w:val="008D3AA3"/>
    <w:rsid w:val="008D4460"/>
    <w:rsid w:val="008E0DF6"/>
    <w:rsid w:val="008E7801"/>
    <w:rsid w:val="008F3DCC"/>
    <w:rsid w:val="008F402F"/>
    <w:rsid w:val="008F64CD"/>
    <w:rsid w:val="00901282"/>
    <w:rsid w:val="00901F03"/>
    <w:rsid w:val="00915A67"/>
    <w:rsid w:val="00930F8A"/>
    <w:rsid w:val="00931885"/>
    <w:rsid w:val="0093486C"/>
    <w:rsid w:val="00934D97"/>
    <w:rsid w:val="009360BF"/>
    <w:rsid w:val="00937609"/>
    <w:rsid w:val="009378F1"/>
    <w:rsid w:val="00947043"/>
    <w:rsid w:val="00950A4A"/>
    <w:rsid w:val="009531E7"/>
    <w:rsid w:val="009539C0"/>
    <w:rsid w:val="00954B1D"/>
    <w:rsid w:val="00963BA3"/>
    <w:rsid w:val="00963BE8"/>
    <w:rsid w:val="00965E1D"/>
    <w:rsid w:val="0096671C"/>
    <w:rsid w:val="009701F3"/>
    <w:rsid w:val="0097347D"/>
    <w:rsid w:val="009742C7"/>
    <w:rsid w:val="009800C9"/>
    <w:rsid w:val="00982C19"/>
    <w:rsid w:val="00984EAB"/>
    <w:rsid w:val="00987FB8"/>
    <w:rsid w:val="00997231"/>
    <w:rsid w:val="009A6C07"/>
    <w:rsid w:val="009A7A5E"/>
    <w:rsid w:val="009B1957"/>
    <w:rsid w:val="009B4D85"/>
    <w:rsid w:val="009B7F38"/>
    <w:rsid w:val="009C538B"/>
    <w:rsid w:val="009C748C"/>
    <w:rsid w:val="009D3475"/>
    <w:rsid w:val="009D38BC"/>
    <w:rsid w:val="009D3F91"/>
    <w:rsid w:val="009D695B"/>
    <w:rsid w:val="009E038D"/>
    <w:rsid w:val="009E1C6B"/>
    <w:rsid w:val="00A01E34"/>
    <w:rsid w:val="00A03180"/>
    <w:rsid w:val="00A06E30"/>
    <w:rsid w:val="00A10709"/>
    <w:rsid w:val="00A11A5E"/>
    <w:rsid w:val="00A13044"/>
    <w:rsid w:val="00A2050A"/>
    <w:rsid w:val="00A21952"/>
    <w:rsid w:val="00A272A8"/>
    <w:rsid w:val="00A30E3C"/>
    <w:rsid w:val="00A361B3"/>
    <w:rsid w:val="00A4143F"/>
    <w:rsid w:val="00A6333D"/>
    <w:rsid w:val="00A65DF4"/>
    <w:rsid w:val="00A66630"/>
    <w:rsid w:val="00A8603C"/>
    <w:rsid w:val="00A93BF2"/>
    <w:rsid w:val="00A93D24"/>
    <w:rsid w:val="00AA4B71"/>
    <w:rsid w:val="00AA519D"/>
    <w:rsid w:val="00AB1778"/>
    <w:rsid w:val="00AB5BAB"/>
    <w:rsid w:val="00AC2E9E"/>
    <w:rsid w:val="00AC3036"/>
    <w:rsid w:val="00AD0823"/>
    <w:rsid w:val="00AD24D3"/>
    <w:rsid w:val="00AD730C"/>
    <w:rsid w:val="00AE0EB9"/>
    <w:rsid w:val="00AE128D"/>
    <w:rsid w:val="00AE29C3"/>
    <w:rsid w:val="00AE58EA"/>
    <w:rsid w:val="00B01B99"/>
    <w:rsid w:val="00B04B97"/>
    <w:rsid w:val="00B15070"/>
    <w:rsid w:val="00B15B40"/>
    <w:rsid w:val="00B231A8"/>
    <w:rsid w:val="00B24C9D"/>
    <w:rsid w:val="00B3107E"/>
    <w:rsid w:val="00B36478"/>
    <w:rsid w:val="00B51450"/>
    <w:rsid w:val="00B55E7F"/>
    <w:rsid w:val="00B57D05"/>
    <w:rsid w:val="00B619F9"/>
    <w:rsid w:val="00B6396B"/>
    <w:rsid w:val="00B70344"/>
    <w:rsid w:val="00B722DE"/>
    <w:rsid w:val="00B75B63"/>
    <w:rsid w:val="00B862EB"/>
    <w:rsid w:val="00B867A7"/>
    <w:rsid w:val="00B87741"/>
    <w:rsid w:val="00B94294"/>
    <w:rsid w:val="00BA5B45"/>
    <w:rsid w:val="00BB4C88"/>
    <w:rsid w:val="00BC2954"/>
    <w:rsid w:val="00BC3F60"/>
    <w:rsid w:val="00BD0901"/>
    <w:rsid w:val="00BE0084"/>
    <w:rsid w:val="00BE09A4"/>
    <w:rsid w:val="00BE1F6A"/>
    <w:rsid w:val="00BE6C16"/>
    <w:rsid w:val="00BF1D05"/>
    <w:rsid w:val="00BF20F1"/>
    <w:rsid w:val="00BF3227"/>
    <w:rsid w:val="00BF44D7"/>
    <w:rsid w:val="00C041BE"/>
    <w:rsid w:val="00C0460A"/>
    <w:rsid w:val="00C1744D"/>
    <w:rsid w:val="00C17AAB"/>
    <w:rsid w:val="00C24F93"/>
    <w:rsid w:val="00C341DF"/>
    <w:rsid w:val="00C36462"/>
    <w:rsid w:val="00C41908"/>
    <w:rsid w:val="00C518CD"/>
    <w:rsid w:val="00C54F9D"/>
    <w:rsid w:val="00C5736B"/>
    <w:rsid w:val="00C609DC"/>
    <w:rsid w:val="00C71D99"/>
    <w:rsid w:val="00C7337D"/>
    <w:rsid w:val="00C80A61"/>
    <w:rsid w:val="00C811FE"/>
    <w:rsid w:val="00C87B78"/>
    <w:rsid w:val="00C909E4"/>
    <w:rsid w:val="00C913C8"/>
    <w:rsid w:val="00C9349A"/>
    <w:rsid w:val="00C9580E"/>
    <w:rsid w:val="00C97300"/>
    <w:rsid w:val="00C97FCA"/>
    <w:rsid w:val="00CA1877"/>
    <w:rsid w:val="00CA412F"/>
    <w:rsid w:val="00CA4B05"/>
    <w:rsid w:val="00CB14C6"/>
    <w:rsid w:val="00CB3ED7"/>
    <w:rsid w:val="00CB4B58"/>
    <w:rsid w:val="00CB768D"/>
    <w:rsid w:val="00CD43B5"/>
    <w:rsid w:val="00CD5B90"/>
    <w:rsid w:val="00CE10BE"/>
    <w:rsid w:val="00CE3FC0"/>
    <w:rsid w:val="00CE428D"/>
    <w:rsid w:val="00CF4901"/>
    <w:rsid w:val="00CF5518"/>
    <w:rsid w:val="00CF7411"/>
    <w:rsid w:val="00D10167"/>
    <w:rsid w:val="00D112C1"/>
    <w:rsid w:val="00D24BEA"/>
    <w:rsid w:val="00D352A9"/>
    <w:rsid w:val="00D35752"/>
    <w:rsid w:val="00D45F2C"/>
    <w:rsid w:val="00D51386"/>
    <w:rsid w:val="00D613F2"/>
    <w:rsid w:val="00D62D0E"/>
    <w:rsid w:val="00D646F5"/>
    <w:rsid w:val="00D650FE"/>
    <w:rsid w:val="00D65494"/>
    <w:rsid w:val="00D81526"/>
    <w:rsid w:val="00D851BA"/>
    <w:rsid w:val="00D85389"/>
    <w:rsid w:val="00D8685B"/>
    <w:rsid w:val="00D92912"/>
    <w:rsid w:val="00D96936"/>
    <w:rsid w:val="00D97A57"/>
    <w:rsid w:val="00D97BE3"/>
    <w:rsid w:val="00D97E6F"/>
    <w:rsid w:val="00DA1032"/>
    <w:rsid w:val="00DA3670"/>
    <w:rsid w:val="00DA3A6A"/>
    <w:rsid w:val="00DA3F12"/>
    <w:rsid w:val="00DA4AAE"/>
    <w:rsid w:val="00DA7A2A"/>
    <w:rsid w:val="00DB5CCF"/>
    <w:rsid w:val="00DB5E38"/>
    <w:rsid w:val="00DB6DC5"/>
    <w:rsid w:val="00DD0011"/>
    <w:rsid w:val="00DD2763"/>
    <w:rsid w:val="00DD3F20"/>
    <w:rsid w:val="00DD5A45"/>
    <w:rsid w:val="00DD5BA1"/>
    <w:rsid w:val="00DD7899"/>
    <w:rsid w:val="00DE0434"/>
    <w:rsid w:val="00DF1F6B"/>
    <w:rsid w:val="00E07875"/>
    <w:rsid w:val="00E10EEB"/>
    <w:rsid w:val="00E1648D"/>
    <w:rsid w:val="00E16BA5"/>
    <w:rsid w:val="00E17D20"/>
    <w:rsid w:val="00E20131"/>
    <w:rsid w:val="00E27D81"/>
    <w:rsid w:val="00E350A2"/>
    <w:rsid w:val="00E404BB"/>
    <w:rsid w:val="00E42B9F"/>
    <w:rsid w:val="00E44461"/>
    <w:rsid w:val="00E503C1"/>
    <w:rsid w:val="00E53631"/>
    <w:rsid w:val="00E62813"/>
    <w:rsid w:val="00E66B24"/>
    <w:rsid w:val="00E70F11"/>
    <w:rsid w:val="00E73680"/>
    <w:rsid w:val="00E83678"/>
    <w:rsid w:val="00E83EA6"/>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E16F1"/>
    <w:rsid w:val="00EE3AAA"/>
    <w:rsid w:val="00EF2C4D"/>
    <w:rsid w:val="00EF727A"/>
    <w:rsid w:val="00F006CA"/>
    <w:rsid w:val="00F0439A"/>
    <w:rsid w:val="00F17DA1"/>
    <w:rsid w:val="00F244CB"/>
    <w:rsid w:val="00F363E7"/>
    <w:rsid w:val="00F36CF8"/>
    <w:rsid w:val="00F41843"/>
    <w:rsid w:val="00F46798"/>
    <w:rsid w:val="00F47C62"/>
    <w:rsid w:val="00F50031"/>
    <w:rsid w:val="00F51741"/>
    <w:rsid w:val="00F5245E"/>
    <w:rsid w:val="00F54832"/>
    <w:rsid w:val="00F626A8"/>
    <w:rsid w:val="00F65AFB"/>
    <w:rsid w:val="00F665CB"/>
    <w:rsid w:val="00F7024F"/>
    <w:rsid w:val="00F70329"/>
    <w:rsid w:val="00F70780"/>
    <w:rsid w:val="00F7230E"/>
    <w:rsid w:val="00F72D3F"/>
    <w:rsid w:val="00F76923"/>
    <w:rsid w:val="00F77EEA"/>
    <w:rsid w:val="00F8004B"/>
    <w:rsid w:val="00F8168E"/>
    <w:rsid w:val="00F85E13"/>
    <w:rsid w:val="00F95A2C"/>
    <w:rsid w:val="00FA2A8F"/>
    <w:rsid w:val="00FA35A5"/>
    <w:rsid w:val="00FA7795"/>
    <w:rsid w:val="00FB09AF"/>
    <w:rsid w:val="00FB2BC4"/>
    <w:rsid w:val="00FB40F6"/>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kwd">
    <w:name w:val="kwd"/>
    <w:basedOn w:val="DefaultParagraphFont"/>
    <w:rsid w:val="009701F3"/>
  </w:style>
  <w:style w:type="character" w:customStyle="1" w:styleId="typ">
    <w:name w:val="typ"/>
    <w:basedOn w:val="DefaultParagraphFont"/>
    <w:rsid w:val="009701F3"/>
  </w:style>
  <w:style w:type="character" w:customStyle="1" w:styleId="lit">
    <w:name w:val="lit"/>
    <w:basedOn w:val="DefaultParagraphFont"/>
    <w:rsid w:val="009701F3"/>
  </w:style>
  <w:style w:type="character" w:customStyle="1" w:styleId="Title1">
    <w:name w:val="Title1"/>
    <w:basedOn w:val="DefaultParagraphFont"/>
    <w:rsid w:val="00CF4901"/>
  </w:style>
  <w:style w:type="character" w:customStyle="1" w:styleId="str">
    <w:name w:val="str"/>
    <w:basedOn w:val="DefaultParagraphFont"/>
    <w:rsid w:val="00CF4901"/>
  </w:style>
  <w:style w:type="character" w:customStyle="1" w:styleId="title">
    <w:name w:val="title"/>
    <w:basedOn w:val="DefaultParagraphFont"/>
    <w:rsid w:val="00BB4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2926257">
      <w:bodyDiv w:val="1"/>
      <w:marLeft w:val="0"/>
      <w:marRight w:val="0"/>
      <w:marTop w:val="0"/>
      <w:marBottom w:val="0"/>
      <w:divBdr>
        <w:top w:val="none" w:sz="0" w:space="0" w:color="auto"/>
        <w:left w:val="none" w:sz="0" w:space="0" w:color="auto"/>
        <w:bottom w:val="none" w:sz="0" w:space="0" w:color="auto"/>
        <w:right w:val="none" w:sz="0" w:space="0" w:color="auto"/>
      </w:divBdr>
      <w:divsChild>
        <w:div w:id="143008369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77990710">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17378136">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3074704">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5426297">
      <w:bodyDiv w:val="1"/>
      <w:marLeft w:val="0"/>
      <w:marRight w:val="0"/>
      <w:marTop w:val="0"/>
      <w:marBottom w:val="0"/>
      <w:divBdr>
        <w:top w:val="none" w:sz="0" w:space="0" w:color="auto"/>
        <w:left w:val="none" w:sz="0" w:space="0" w:color="auto"/>
        <w:bottom w:val="none" w:sz="0" w:space="0" w:color="auto"/>
        <w:right w:val="none" w:sz="0" w:space="0" w:color="auto"/>
      </w:divBdr>
      <w:divsChild>
        <w:div w:id="631522102">
          <w:marLeft w:val="360"/>
          <w:marRight w:val="0"/>
          <w:marTop w:val="150"/>
          <w:marBottom w:val="0"/>
          <w:divBdr>
            <w:top w:val="none" w:sz="0" w:space="0" w:color="auto"/>
            <w:left w:val="none" w:sz="0" w:space="0" w:color="auto"/>
            <w:bottom w:val="none" w:sz="0" w:space="0" w:color="auto"/>
            <w:right w:val="none" w:sz="0" w:space="0" w:color="auto"/>
          </w:divBdr>
        </w:div>
      </w:divsChild>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55733312">
      <w:bodyDiv w:val="1"/>
      <w:marLeft w:val="0"/>
      <w:marRight w:val="0"/>
      <w:marTop w:val="0"/>
      <w:marBottom w:val="0"/>
      <w:divBdr>
        <w:top w:val="none" w:sz="0" w:space="0" w:color="auto"/>
        <w:left w:val="none" w:sz="0" w:space="0" w:color="auto"/>
        <w:bottom w:val="none" w:sz="0" w:space="0" w:color="auto"/>
        <w:right w:val="none" w:sz="0" w:space="0" w:color="auto"/>
      </w:divBdr>
    </w:div>
    <w:div w:id="361635385">
      <w:bodyDiv w:val="1"/>
      <w:marLeft w:val="0"/>
      <w:marRight w:val="0"/>
      <w:marTop w:val="0"/>
      <w:marBottom w:val="0"/>
      <w:divBdr>
        <w:top w:val="none" w:sz="0" w:space="0" w:color="auto"/>
        <w:left w:val="none" w:sz="0" w:space="0" w:color="auto"/>
        <w:bottom w:val="none" w:sz="0" w:space="0" w:color="auto"/>
        <w:right w:val="none" w:sz="0" w:space="0" w:color="auto"/>
      </w:divBdr>
    </w:div>
    <w:div w:id="363598079">
      <w:bodyDiv w:val="1"/>
      <w:marLeft w:val="0"/>
      <w:marRight w:val="0"/>
      <w:marTop w:val="0"/>
      <w:marBottom w:val="0"/>
      <w:divBdr>
        <w:top w:val="none" w:sz="0" w:space="0" w:color="auto"/>
        <w:left w:val="none" w:sz="0" w:space="0" w:color="auto"/>
        <w:bottom w:val="none" w:sz="0" w:space="0" w:color="auto"/>
        <w:right w:val="none" w:sz="0" w:space="0" w:color="auto"/>
      </w:divBdr>
    </w:div>
    <w:div w:id="379522137">
      <w:bodyDiv w:val="1"/>
      <w:marLeft w:val="0"/>
      <w:marRight w:val="0"/>
      <w:marTop w:val="0"/>
      <w:marBottom w:val="0"/>
      <w:divBdr>
        <w:top w:val="none" w:sz="0" w:space="0" w:color="auto"/>
        <w:left w:val="none" w:sz="0" w:space="0" w:color="auto"/>
        <w:bottom w:val="none" w:sz="0" w:space="0" w:color="auto"/>
        <w:right w:val="none" w:sz="0" w:space="0" w:color="auto"/>
      </w:divBdr>
    </w:div>
    <w:div w:id="382801551">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5841582">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292009">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03460">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04142352">
      <w:bodyDiv w:val="1"/>
      <w:marLeft w:val="0"/>
      <w:marRight w:val="0"/>
      <w:marTop w:val="0"/>
      <w:marBottom w:val="0"/>
      <w:divBdr>
        <w:top w:val="none" w:sz="0" w:space="0" w:color="auto"/>
        <w:left w:val="none" w:sz="0" w:space="0" w:color="auto"/>
        <w:bottom w:val="none" w:sz="0" w:space="0" w:color="auto"/>
        <w:right w:val="none" w:sz="0" w:space="0" w:color="auto"/>
      </w:divBdr>
      <w:divsChild>
        <w:div w:id="1978141317">
          <w:marLeft w:val="0"/>
          <w:marRight w:val="0"/>
          <w:marTop w:val="0"/>
          <w:marBottom w:val="0"/>
          <w:divBdr>
            <w:top w:val="none" w:sz="0" w:space="0" w:color="auto"/>
            <w:left w:val="none" w:sz="0" w:space="0" w:color="auto"/>
            <w:bottom w:val="none" w:sz="0" w:space="0" w:color="auto"/>
            <w:right w:val="none" w:sz="0" w:space="0" w:color="auto"/>
          </w:divBdr>
          <w:divsChild>
            <w:div w:id="72044974">
              <w:marLeft w:val="0"/>
              <w:marRight w:val="0"/>
              <w:marTop w:val="0"/>
              <w:marBottom w:val="0"/>
              <w:divBdr>
                <w:top w:val="none" w:sz="0" w:space="0" w:color="auto"/>
                <w:left w:val="none" w:sz="0" w:space="0" w:color="auto"/>
                <w:bottom w:val="none" w:sz="0" w:space="0" w:color="auto"/>
                <w:right w:val="none" w:sz="0" w:space="0" w:color="auto"/>
              </w:divBdr>
            </w:div>
            <w:div w:id="376590667">
              <w:marLeft w:val="0"/>
              <w:marRight w:val="0"/>
              <w:marTop w:val="0"/>
              <w:marBottom w:val="0"/>
              <w:divBdr>
                <w:top w:val="none" w:sz="0" w:space="0" w:color="auto"/>
                <w:left w:val="none" w:sz="0" w:space="0" w:color="auto"/>
                <w:bottom w:val="none" w:sz="0" w:space="0" w:color="auto"/>
                <w:right w:val="none" w:sz="0" w:space="0" w:color="auto"/>
              </w:divBdr>
            </w:div>
            <w:div w:id="1370495757">
              <w:marLeft w:val="0"/>
              <w:marRight w:val="0"/>
              <w:marTop w:val="0"/>
              <w:marBottom w:val="0"/>
              <w:divBdr>
                <w:top w:val="none" w:sz="0" w:space="0" w:color="auto"/>
                <w:left w:val="none" w:sz="0" w:space="0" w:color="auto"/>
                <w:bottom w:val="none" w:sz="0" w:space="0" w:color="auto"/>
                <w:right w:val="none" w:sz="0" w:space="0" w:color="auto"/>
              </w:divBdr>
            </w:div>
            <w:div w:id="1127502371">
              <w:marLeft w:val="0"/>
              <w:marRight w:val="0"/>
              <w:marTop w:val="0"/>
              <w:marBottom w:val="0"/>
              <w:divBdr>
                <w:top w:val="none" w:sz="0" w:space="0" w:color="auto"/>
                <w:left w:val="none" w:sz="0" w:space="0" w:color="auto"/>
                <w:bottom w:val="none" w:sz="0" w:space="0" w:color="auto"/>
                <w:right w:val="none" w:sz="0" w:space="0" w:color="auto"/>
              </w:divBdr>
            </w:div>
            <w:div w:id="374547637">
              <w:marLeft w:val="0"/>
              <w:marRight w:val="0"/>
              <w:marTop w:val="0"/>
              <w:marBottom w:val="0"/>
              <w:divBdr>
                <w:top w:val="none" w:sz="0" w:space="0" w:color="auto"/>
                <w:left w:val="none" w:sz="0" w:space="0" w:color="auto"/>
                <w:bottom w:val="none" w:sz="0" w:space="0" w:color="auto"/>
                <w:right w:val="none" w:sz="0" w:space="0" w:color="auto"/>
              </w:divBdr>
            </w:div>
            <w:div w:id="1257910120">
              <w:marLeft w:val="0"/>
              <w:marRight w:val="0"/>
              <w:marTop w:val="0"/>
              <w:marBottom w:val="0"/>
              <w:divBdr>
                <w:top w:val="none" w:sz="0" w:space="0" w:color="auto"/>
                <w:left w:val="none" w:sz="0" w:space="0" w:color="auto"/>
                <w:bottom w:val="none" w:sz="0" w:space="0" w:color="auto"/>
                <w:right w:val="none" w:sz="0" w:space="0" w:color="auto"/>
              </w:divBdr>
            </w:div>
            <w:div w:id="838617390">
              <w:marLeft w:val="0"/>
              <w:marRight w:val="0"/>
              <w:marTop w:val="0"/>
              <w:marBottom w:val="0"/>
              <w:divBdr>
                <w:top w:val="none" w:sz="0" w:space="0" w:color="auto"/>
                <w:left w:val="none" w:sz="0" w:space="0" w:color="auto"/>
                <w:bottom w:val="none" w:sz="0" w:space="0" w:color="auto"/>
                <w:right w:val="none" w:sz="0" w:space="0" w:color="auto"/>
              </w:divBdr>
            </w:div>
            <w:div w:id="227612795">
              <w:marLeft w:val="0"/>
              <w:marRight w:val="0"/>
              <w:marTop w:val="0"/>
              <w:marBottom w:val="0"/>
              <w:divBdr>
                <w:top w:val="none" w:sz="0" w:space="0" w:color="auto"/>
                <w:left w:val="none" w:sz="0" w:space="0" w:color="auto"/>
                <w:bottom w:val="none" w:sz="0" w:space="0" w:color="auto"/>
                <w:right w:val="none" w:sz="0" w:space="0" w:color="auto"/>
              </w:divBdr>
            </w:div>
            <w:div w:id="720323600">
              <w:marLeft w:val="0"/>
              <w:marRight w:val="0"/>
              <w:marTop w:val="0"/>
              <w:marBottom w:val="0"/>
              <w:divBdr>
                <w:top w:val="none" w:sz="0" w:space="0" w:color="auto"/>
                <w:left w:val="none" w:sz="0" w:space="0" w:color="auto"/>
                <w:bottom w:val="none" w:sz="0" w:space="0" w:color="auto"/>
                <w:right w:val="none" w:sz="0" w:space="0" w:color="auto"/>
              </w:divBdr>
            </w:div>
            <w:div w:id="645091156">
              <w:marLeft w:val="0"/>
              <w:marRight w:val="0"/>
              <w:marTop w:val="0"/>
              <w:marBottom w:val="0"/>
              <w:divBdr>
                <w:top w:val="none" w:sz="0" w:space="0" w:color="auto"/>
                <w:left w:val="none" w:sz="0" w:space="0" w:color="auto"/>
                <w:bottom w:val="none" w:sz="0" w:space="0" w:color="auto"/>
                <w:right w:val="none" w:sz="0" w:space="0" w:color="auto"/>
              </w:divBdr>
            </w:div>
            <w:div w:id="1525290591">
              <w:marLeft w:val="0"/>
              <w:marRight w:val="0"/>
              <w:marTop w:val="0"/>
              <w:marBottom w:val="0"/>
              <w:divBdr>
                <w:top w:val="none" w:sz="0" w:space="0" w:color="auto"/>
                <w:left w:val="none" w:sz="0" w:space="0" w:color="auto"/>
                <w:bottom w:val="none" w:sz="0" w:space="0" w:color="auto"/>
                <w:right w:val="none" w:sz="0" w:space="0" w:color="auto"/>
              </w:divBdr>
            </w:div>
            <w:div w:id="1363895846">
              <w:marLeft w:val="0"/>
              <w:marRight w:val="0"/>
              <w:marTop w:val="0"/>
              <w:marBottom w:val="0"/>
              <w:divBdr>
                <w:top w:val="none" w:sz="0" w:space="0" w:color="auto"/>
                <w:left w:val="none" w:sz="0" w:space="0" w:color="auto"/>
                <w:bottom w:val="none" w:sz="0" w:space="0" w:color="auto"/>
                <w:right w:val="none" w:sz="0" w:space="0" w:color="auto"/>
              </w:divBdr>
            </w:div>
            <w:div w:id="1699772901">
              <w:marLeft w:val="0"/>
              <w:marRight w:val="0"/>
              <w:marTop w:val="0"/>
              <w:marBottom w:val="0"/>
              <w:divBdr>
                <w:top w:val="none" w:sz="0" w:space="0" w:color="auto"/>
                <w:left w:val="none" w:sz="0" w:space="0" w:color="auto"/>
                <w:bottom w:val="none" w:sz="0" w:space="0" w:color="auto"/>
                <w:right w:val="none" w:sz="0" w:space="0" w:color="auto"/>
              </w:divBdr>
            </w:div>
            <w:div w:id="1826820010">
              <w:marLeft w:val="0"/>
              <w:marRight w:val="0"/>
              <w:marTop w:val="0"/>
              <w:marBottom w:val="0"/>
              <w:divBdr>
                <w:top w:val="none" w:sz="0" w:space="0" w:color="auto"/>
                <w:left w:val="none" w:sz="0" w:space="0" w:color="auto"/>
                <w:bottom w:val="none" w:sz="0" w:space="0" w:color="auto"/>
                <w:right w:val="none" w:sz="0" w:space="0" w:color="auto"/>
              </w:divBdr>
            </w:div>
            <w:div w:id="1763792565">
              <w:marLeft w:val="0"/>
              <w:marRight w:val="0"/>
              <w:marTop w:val="0"/>
              <w:marBottom w:val="0"/>
              <w:divBdr>
                <w:top w:val="none" w:sz="0" w:space="0" w:color="auto"/>
                <w:left w:val="none" w:sz="0" w:space="0" w:color="auto"/>
                <w:bottom w:val="none" w:sz="0" w:space="0" w:color="auto"/>
                <w:right w:val="none" w:sz="0" w:space="0" w:color="auto"/>
              </w:divBdr>
            </w:div>
            <w:div w:id="156262418">
              <w:marLeft w:val="0"/>
              <w:marRight w:val="0"/>
              <w:marTop w:val="0"/>
              <w:marBottom w:val="0"/>
              <w:divBdr>
                <w:top w:val="none" w:sz="0" w:space="0" w:color="auto"/>
                <w:left w:val="none" w:sz="0" w:space="0" w:color="auto"/>
                <w:bottom w:val="none" w:sz="0" w:space="0" w:color="auto"/>
                <w:right w:val="none" w:sz="0" w:space="0" w:color="auto"/>
              </w:divBdr>
            </w:div>
            <w:div w:id="1198348365">
              <w:marLeft w:val="0"/>
              <w:marRight w:val="0"/>
              <w:marTop w:val="0"/>
              <w:marBottom w:val="0"/>
              <w:divBdr>
                <w:top w:val="none" w:sz="0" w:space="0" w:color="auto"/>
                <w:left w:val="none" w:sz="0" w:space="0" w:color="auto"/>
                <w:bottom w:val="none" w:sz="0" w:space="0" w:color="auto"/>
                <w:right w:val="none" w:sz="0" w:space="0" w:color="auto"/>
              </w:divBdr>
            </w:div>
            <w:div w:id="867065156">
              <w:marLeft w:val="0"/>
              <w:marRight w:val="0"/>
              <w:marTop w:val="0"/>
              <w:marBottom w:val="0"/>
              <w:divBdr>
                <w:top w:val="none" w:sz="0" w:space="0" w:color="auto"/>
                <w:left w:val="none" w:sz="0" w:space="0" w:color="auto"/>
                <w:bottom w:val="none" w:sz="0" w:space="0" w:color="auto"/>
                <w:right w:val="none" w:sz="0" w:space="0" w:color="auto"/>
              </w:divBdr>
            </w:div>
            <w:div w:id="213198687">
              <w:marLeft w:val="0"/>
              <w:marRight w:val="0"/>
              <w:marTop w:val="0"/>
              <w:marBottom w:val="0"/>
              <w:divBdr>
                <w:top w:val="none" w:sz="0" w:space="0" w:color="auto"/>
                <w:left w:val="none" w:sz="0" w:space="0" w:color="auto"/>
                <w:bottom w:val="none" w:sz="0" w:space="0" w:color="auto"/>
                <w:right w:val="none" w:sz="0" w:space="0" w:color="auto"/>
              </w:divBdr>
            </w:div>
            <w:div w:id="2137529857">
              <w:marLeft w:val="0"/>
              <w:marRight w:val="0"/>
              <w:marTop w:val="0"/>
              <w:marBottom w:val="0"/>
              <w:divBdr>
                <w:top w:val="none" w:sz="0" w:space="0" w:color="auto"/>
                <w:left w:val="none" w:sz="0" w:space="0" w:color="auto"/>
                <w:bottom w:val="none" w:sz="0" w:space="0" w:color="auto"/>
                <w:right w:val="none" w:sz="0" w:space="0" w:color="auto"/>
              </w:divBdr>
            </w:div>
            <w:div w:id="744884465">
              <w:marLeft w:val="0"/>
              <w:marRight w:val="0"/>
              <w:marTop w:val="0"/>
              <w:marBottom w:val="0"/>
              <w:divBdr>
                <w:top w:val="none" w:sz="0" w:space="0" w:color="auto"/>
                <w:left w:val="none" w:sz="0" w:space="0" w:color="auto"/>
                <w:bottom w:val="none" w:sz="0" w:space="0" w:color="auto"/>
                <w:right w:val="none" w:sz="0" w:space="0" w:color="auto"/>
              </w:divBdr>
            </w:div>
            <w:div w:id="164443061">
              <w:marLeft w:val="0"/>
              <w:marRight w:val="0"/>
              <w:marTop w:val="0"/>
              <w:marBottom w:val="0"/>
              <w:divBdr>
                <w:top w:val="none" w:sz="0" w:space="0" w:color="auto"/>
                <w:left w:val="none" w:sz="0" w:space="0" w:color="auto"/>
                <w:bottom w:val="none" w:sz="0" w:space="0" w:color="auto"/>
                <w:right w:val="none" w:sz="0" w:space="0" w:color="auto"/>
              </w:divBdr>
            </w:div>
            <w:div w:id="958879057">
              <w:marLeft w:val="0"/>
              <w:marRight w:val="0"/>
              <w:marTop w:val="0"/>
              <w:marBottom w:val="0"/>
              <w:divBdr>
                <w:top w:val="none" w:sz="0" w:space="0" w:color="auto"/>
                <w:left w:val="none" w:sz="0" w:space="0" w:color="auto"/>
                <w:bottom w:val="none" w:sz="0" w:space="0" w:color="auto"/>
                <w:right w:val="none" w:sz="0" w:space="0" w:color="auto"/>
              </w:divBdr>
            </w:div>
            <w:div w:id="633293735">
              <w:marLeft w:val="0"/>
              <w:marRight w:val="0"/>
              <w:marTop w:val="0"/>
              <w:marBottom w:val="0"/>
              <w:divBdr>
                <w:top w:val="none" w:sz="0" w:space="0" w:color="auto"/>
                <w:left w:val="none" w:sz="0" w:space="0" w:color="auto"/>
                <w:bottom w:val="none" w:sz="0" w:space="0" w:color="auto"/>
                <w:right w:val="none" w:sz="0" w:space="0" w:color="auto"/>
              </w:divBdr>
            </w:div>
            <w:div w:id="1745562268">
              <w:marLeft w:val="0"/>
              <w:marRight w:val="0"/>
              <w:marTop w:val="0"/>
              <w:marBottom w:val="0"/>
              <w:divBdr>
                <w:top w:val="none" w:sz="0" w:space="0" w:color="auto"/>
                <w:left w:val="none" w:sz="0" w:space="0" w:color="auto"/>
                <w:bottom w:val="none" w:sz="0" w:space="0" w:color="auto"/>
                <w:right w:val="none" w:sz="0" w:space="0" w:color="auto"/>
              </w:divBdr>
            </w:div>
            <w:div w:id="946499933">
              <w:marLeft w:val="0"/>
              <w:marRight w:val="0"/>
              <w:marTop w:val="0"/>
              <w:marBottom w:val="0"/>
              <w:divBdr>
                <w:top w:val="none" w:sz="0" w:space="0" w:color="auto"/>
                <w:left w:val="none" w:sz="0" w:space="0" w:color="auto"/>
                <w:bottom w:val="none" w:sz="0" w:space="0" w:color="auto"/>
                <w:right w:val="none" w:sz="0" w:space="0" w:color="auto"/>
              </w:divBdr>
            </w:div>
            <w:div w:id="875777253">
              <w:marLeft w:val="0"/>
              <w:marRight w:val="0"/>
              <w:marTop w:val="0"/>
              <w:marBottom w:val="0"/>
              <w:divBdr>
                <w:top w:val="none" w:sz="0" w:space="0" w:color="auto"/>
                <w:left w:val="none" w:sz="0" w:space="0" w:color="auto"/>
                <w:bottom w:val="none" w:sz="0" w:space="0" w:color="auto"/>
                <w:right w:val="none" w:sz="0" w:space="0" w:color="auto"/>
              </w:divBdr>
            </w:div>
            <w:div w:id="11104855">
              <w:marLeft w:val="0"/>
              <w:marRight w:val="0"/>
              <w:marTop w:val="0"/>
              <w:marBottom w:val="0"/>
              <w:divBdr>
                <w:top w:val="none" w:sz="0" w:space="0" w:color="auto"/>
                <w:left w:val="none" w:sz="0" w:space="0" w:color="auto"/>
                <w:bottom w:val="none" w:sz="0" w:space="0" w:color="auto"/>
                <w:right w:val="none" w:sz="0" w:space="0" w:color="auto"/>
              </w:divBdr>
            </w:div>
            <w:div w:id="387152821">
              <w:marLeft w:val="0"/>
              <w:marRight w:val="0"/>
              <w:marTop w:val="0"/>
              <w:marBottom w:val="0"/>
              <w:divBdr>
                <w:top w:val="none" w:sz="0" w:space="0" w:color="auto"/>
                <w:left w:val="none" w:sz="0" w:space="0" w:color="auto"/>
                <w:bottom w:val="none" w:sz="0" w:space="0" w:color="auto"/>
                <w:right w:val="none" w:sz="0" w:space="0" w:color="auto"/>
              </w:divBdr>
            </w:div>
            <w:div w:id="2096510268">
              <w:marLeft w:val="0"/>
              <w:marRight w:val="0"/>
              <w:marTop w:val="0"/>
              <w:marBottom w:val="0"/>
              <w:divBdr>
                <w:top w:val="none" w:sz="0" w:space="0" w:color="auto"/>
                <w:left w:val="none" w:sz="0" w:space="0" w:color="auto"/>
                <w:bottom w:val="none" w:sz="0" w:space="0" w:color="auto"/>
                <w:right w:val="none" w:sz="0" w:space="0" w:color="auto"/>
              </w:divBdr>
            </w:div>
            <w:div w:id="1514144819">
              <w:marLeft w:val="0"/>
              <w:marRight w:val="0"/>
              <w:marTop w:val="0"/>
              <w:marBottom w:val="0"/>
              <w:divBdr>
                <w:top w:val="none" w:sz="0" w:space="0" w:color="auto"/>
                <w:left w:val="none" w:sz="0" w:space="0" w:color="auto"/>
                <w:bottom w:val="none" w:sz="0" w:space="0" w:color="auto"/>
                <w:right w:val="none" w:sz="0" w:space="0" w:color="auto"/>
              </w:divBdr>
            </w:div>
            <w:div w:id="801113187">
              <w:marLeft w:val="0"/>
              <w:marRight w:val="0"/>
              <w:marTop w:val="0"/>
              <w:marBottom w:val="0"/>
              <w:divBdr>
                <w:top w:val="none" w:sz="0" w:space="0" w:color="auto"/>
                <w:left w:val="none" w:sz="0" w:space="0" w:color="auto"/>
                <w:bottom w:val="none" w:sz="0" w:space="0" w:color="auto"/>
                <w:right w:val="none" w:sz="0" w:space="0" w:color="auto"/>
              </w:divBdr>
            </w:div>
            <w:div w:id="1432168914">
              <w:marLeft w:val="0"/>
              <w:marRight w:val="0"/>
              <w:marTop w:val="0"/>
              <w:marBottom w:val="0"/>
              <w:divBdr>
                <w:top w:val="none" w:sz="0" w:space="0" w:color="auto"/>
                <w:left w:val="none" w:sz="0" w:space="0" w:color="auto"/>
                <w:bottom w:val="none" w:sz="0" w:space="0" w:color="auto"/>
                <w:right w:val="none" w:sz="0" w:space="0" w:color="auto"/>
              </w:divBdr>
            </w:div>
            <w:div w:id="1946422235">
              <w:marLeft w:val="0"/>
              <w:marRight w:val="0"/>
              <w:marTop w:val="0"/>
              <w:marBottom w:val="0"/>
              <w:divBdr>
                <w:top w:val="none" w:sz="0" w:space="0" w:color="auto"/>
                <w:left w:val="none" w:sz="0" w:space="0" w:color="auto"/>
                <w:bottom w:val="none" w:sz="0" w:space="0" w:color="auto"/>
                <w:right w:val="none" w:sz="0" w:space="0" w:color="auto"/>
              </w:divBdr>
            </w:div>
            <w:div w:id="1631132951">
              <w:marLeft w:val="0"/>
              <w:marRight w:val="0"/>
              <w:marTop w:val="0"/>
              <w:marBottom w:val="0"/>
              <w:divBdr>
                <w:top w:val="none" w:sz="0" w:space="0" w:color="auto"/>
                <w:left w:val="none" w:sz="0" w:space="0" w:color="auto"/>
                <w:bottom w:val="none" w:sz="0" w:space="0" w:color="auto"/>
                <w:right w:val="none" w:sz="0" w:space="0" w:color="auto"/>
              </w:divBdr>
            </w:div>
            <w:div w:id="318000359">
              <w:marLeft w:val="0"/>
              <w:marRight w:val="0"/>
              <w:marTop w:val="0"/>
              <w:marBottom w:val="0"/>
              <w:divBdr>
                <w:top w:val="none" w:sz="0" w:space="0" w:color="auto"/>
                <w:left w:val="none" w:sz="0" w:space="0" w:color="auto"/>
                <w:bottom w:val="none" w:sz="0" w:space="0" w:color="auto"/>
                <w:right w:val="none" w:sz="0" w:space="0" w:color="auto"/>
              </w:divBdr>
            </w:div>
            <w:div w:id="1810591348">
              <w:marLeft w:val="0"/>
              <w:marRight w:val="0"/>
              <w:marTop w:val="0"/>
              <w:marBottom w:val="0"/>
              <w:divBdr>
                <w:top w:val="none" w:sz="0" w:space="0" w:color="auto"/>
                <w:left w:val="none" w:sz="0" w:space="0" w:color="auto"/>
                <w:bottom w:val="none" w:sz="0" w:space="0" w:color="auto"/>
                <w:right w:val="none" w:sz="0" w:space="0" w:color="auto"/>
              </w:divBdr>
            </w:div>
            <w:div w:id="199897545">
              <w:marLeft w:val="0"/>
              <w:marRight w:val="0"/>
              <w:marTop w:val="0"/>
              <w:marBottom w:val="0"/>
              <w:divBdr>
                <w:top w:val="none" w:sz="0" w:space="0" w:color="auto"/>
                <w:left w:val="none" w:sz="0" w:space="0" w:color="auto"/>
                <w:bottom w:val="none" w:sz="0" w:space="0" w:color="auto"/>
                <w:right w:val="none" w:sz="0" w:space="0" w:color="auto"/>
              </w:divBdr>
            </w:div>
            <w:div w:id="109709651">
              <w:marLeft w:val="0"/>
              <w:marRight w:val="0"/>
              <w:marTop w:val="0"/>
              <w:marBottom w:val="0"/>
              <w:divBdr>
                <w:top w:val="none" w:sz="0" w:space="0" w:color="auto"/>
                <w:left w:val="none" w:sz="0" w:space="0" w:color="auto"/>
                <w:bottom w:val="none" w:sz="0" w:space="0" w:color="auto"/>
                <w:right w:val="none" w:sz="0" w:space="0" w:color="auto"/>
              </w:divBdr>
            </w:div>
            <w:div w:id="803087460">
              <w:marLeft w:val="0"/>
              <w:marRight w:val="0"/>
              <w:marTop w:val="0"/>
              <w:marBottom w:val="0"/>
              <w:divBdr>
                <w:top w:val="none" w:sz="0" w:space="0" w:color="auto"/>
                <w:left w:val="none" w:sz="0" w:space="0" w:color="auto"/>
                <w:bottom w:val="none" w:sz="0" w:space="0" w:color="auto"/>
                <w:right w:val="none" w:sz="0" w:space="0" w:color="auto"/>
              </w:divBdr>
            </w:div>
            <w:div w:id="432671052">
              <w:marLeft w:val="0"/>
              <w:marRight w:val="0"/>
              <w:marTop w:val="0"/>
              <w:marBottom w:val="0"/>
              <w:divBdr>
                <w:top w:val="none" w:sz="0" w:space="0" w:color="auto"/>
                <w:left w:val="none" w:sz="0" w:space="0" w:color="auto"/>
                <w:bottom w:val="none" w:sz="0" w:space="0" w:color="auto"/>
                <w:right w:val="none" w:sz="0" w:space="0" w:color="auto"/>
              </w:divBdr>
            </w:div>
            <w:div w:id="1135833637">
              <w:marLeft w:val="0"/>
              <w:marRight w:val="0"/>
              <w:marTop w:val="0"/>
              <w:marBottom w:val="0"/>
              <w:divBdr>
                <w:top w:val="none" w:sz="0" w:space="0" w:color="auto"/>
                <w:left w:val="none" w:sz="0" w:space="0" w:color="auto"/>
                <w:bottom w:val="none" w:sz="0" w:space="0" w:color="auto"/>
                <w:right w:val="none" w:sz="0" w:space="0" w:color="auto"/>
              </w:divBdr>
            </w:div>
            <w:div w:id="405611268">
              <w:marLeft w:val="0"/>
              <w:marRight w:val="0"/>
              <w:marTop w:val="0"/>
              <w:marBottom w:val="0"/>
              <w:divBdr>
                <w:top w:val="none" w:sz="0" w:space="0" w:color="auto"/>
                <w:left w:val="none" w:sz="0" w:space="0" w:color="auto"/>
                <w:bottom w:val="none" w:sz="0" w:space="0" w:color="auto"/>
                <w:right w:val="none" w:sz="0" w:space="0" w:color="auto"/>
              </w:divBdr>
            </w:div>
            <w:div w:id="1425877756">
              <w:marLeft w:val="0"/>
              <w:marRight w:val="0"/>
              <w:marTop w:val="0"/>
              <w:marBottom w:val="0"/>
              <w:divBdr>
                <w:top w:val="none" w:sz="0" w:space="0" w:color="auto"/>
                <w:left w:val="none" w:sz="0" w:space="0" w:color="auto"/>
                <w:bottom w:val="none" w:sz="0" w:space="0" w:color="auto"/>
                <w:right w:val="none" w:sz="0" w:space="0" w:color="auto"/>
              </w:divBdr>
            </w:div>
            <w:div w:id="446584266">
              <w:marLeft w:val="0"/>
              <w:marRight w:val="0"/>
              <w:marTop w:val="0"/>
              <w:marBottom w:val="0"/>
              <w:divBdr>
                <w:top w:val="none" w:sz="0" w:space="0" w:color="auto"/>
                <w:left w:val="none" w:sz="0" w:space="0" w:color="auto"/>
                <w:bottom w:val="none" w:sz="0" w:space="0" w:color="auto"/>
                <w:right w:val="none" w:sz="0" w:space="0" w:color="auto"/>
              </w:divBdr>
            </w:div>
            <w:div w:id="941183104">
              <w:marLeft w:val="0"/>
              <w:marRight w:val="0"/>
              <w:marTop w:val="0"/>
              <w:marBottom w:val="0"/>
              <w:divBdr>
                <w:top w:val="none" w:sz="0" w:space="0" w:color="auto"/>
                <w:left w:val="none" w:sz="0" w:space="0" w:color="auto"/>
                <w:bottom w:val="none" w:sz="0" w:space="0" w:color="auto"/>
                <w:right w:val="none" w:sz="0" w:space="0" w:color="auto"/>
              </w:divBdr>
            </w:div>
            <w:div w:id="1502625006">
              <w:marLeft w:val="0"/>
              <w:marRight w:val="0"/>
              <w:marTop w:val="0"/>
              <w:marBottom w:val="0"/>
              <w:divBdr>
                <w:top w:val="none" w:sz="0" w:space="0" w:color="auto"/>
                <w:left w:val="none" w:sz="0" w:space="0" w:color="auto"/>
                <w:bottom w:val="none" w:sz="0" w:space="0" w:color="auto"/>
                <w:right w:val="none" w:sz="0" w:space="0" w:color="auto"/>
              </w:divBdr>
            </w:div>
            <w:div w:id="464274531">
              <w:marLeft w:val="0"/>
              <w:marRight w:val="0"/>
              <w:marTop w:val="0"/>
              <w:marBottom w:val="0"/>
              <w:divBdr>
                <w:top w:val="none" w:sz="0" w:space="0" w:color="auto"/>
                <w:left w:val="none" w:sz="0" w:space="0" w:color="auto"/>
                <w:bottom w:val="none" w:sz="0" w:space="0" w:color="auto"/>
                <w:right w:val="none" w:sz="0" w:space="0" w:color="auto"/>
              </w:divBdr>
            </w:div>
            <w:div w:id="962619932">
              <w:marLeft w:val="0"/>
              <w:marRight w:val="0"/>
              <w:marTop w:val="0"/>
              <w:marBottom w:val="0"/>
              <w:divBdr>
                <w:top w:val="none" w:sz="0" w:space="0" w:color="auto"/>
                <w:left w:val="none" w:sz="0" w:space="0" w:color="auto"/>
                <w:bottom w:val="none" w:sz="0" w:space="0" w:color="auto"/>
                <w:right w:val="none" w:sz="0" w:space="0" w:color="auto"/>
              </w:divBdr>
            </w:div>
            <w:div w:id="1404719745">
              <w:marLeft w:val="0"/>
              <w:marRight w:val="0"/>
              <w:marTop w:val="0"/>
              <w:marBottom w:val="0"/>
              <w:divBdr>
                <w:top w:val="none" w:sz="0" w:space="0" w:color="auto"/>
                <w:left w:val="none" w:sz="0" w:space="0" w:color="auto"/>
                <w:bottom w:val="none" w:sz="0" w:space="0" w:color="auto"/>
                <w:right w:val="none" w:sz="0" w:space="0" w:color="auto"/>
              </w:divBdr>
            </w:div>
            <w:div w:id="949706714">
              <w:marLeft w:val="0"/>
              <w:marRight w:val="0"/>
              <w:marTop w:val="0"/>
              <w:marBottom w:val="0"/>
              <w:divBdr>
                <w:top w:val="none" w:sz="0" w:space="0" w:color="auto"/>
                <w:left w:val="none" w:sz="0" w:space="0" w:color="auto"/>
                <w:bottom w:val="none" w:sz="0" w:space="0" w:color="auto"/>
                <w:right w:val="none" w:sz="0" w:space="0" w:color="auto"/>
              </w:divBdr>
            </w:div>
            <w:div w:id="1180314922">
              <w:marLeft w:val="0"/>
              <w:marRight w:val="0"/>
              <w:marTop w:val="0"/>
              <w:marBottom w:val="0"/>
              <w:divBdr>
                <w:top w:val="none" w:sz="0" w:space="0" w:color="auto"/>
                <w:left w:val="none" w:sz="0" w:space="0" w:color="auto"/>
                <w:bottom w:val="none" w:sz="0" w:space="0" w:color="auto"/>
                <w:right w:val="none" w:sz="0" w:space="0" w:color="auto"/>
              </w:divBdr>
            </w:div>
            <w:div w:id="1015111970">
              <w:marLeft w:val="0"/>
              <w:marRight w:val="0"/>
              <w:marTop w:val="0"/>
              <w:marBottom w:val="0"/>
              <w:divBdr>
                <w:top w:val="none" w:sz="0" w:space="0" w:color="auto"/>
                <w:left w:val="none" w:sz="0" w:space="0" w:color="auto"/>
                <w:bottom w:val="none" w:sz="0" w:space="0" w:color="auto"/>
                <w:right w:val="none" w:sz="0" w:space="0" w:color="auto"/>
              </w:divBdr>
            </w:div>
            <w:div w:id="1935936568">
              <w:marLeft w:val="0"/>
              <w:marRight w:val="0"/>
              <w:marTop w:val="0"/>
              <w:marBottom w:val="0"/>
              <w:divBdr>
                <w:top w:val="none" w:sz="0" w:space="0" w:color="auto"/>
                <w:left w:val="none" w:sz="0" w:space="0" w:color="auto"/>
                <w:bottom w:val="none" w:sz="0" w:space="0" w:color="auto"/>
                <w:right w:val="none" w:sz="0" w:space="0" w:color="auto"/>
              </w:divBdr>
            </w:div>
            <w:div w:id="1397586173">
              <w:marLeft w:val="0"/>
              <w:marRight w:val="0"/>
              <w:marTop w:val="0"/>
              <w:marBottom w:val="0"/>
              <w:divBdr>
                <w:top w:val="none" w:sz="0" w:space="0" w:color="auto"/>
                <w:left w:val="none" w:sz="0" w:space="0" w:color="auto"/>
                <w:bottom w:val="none" w:sz="0" w:space="0" w:color="auto"/>
                <w:right w:val="none" w:sz="0" w:space="0" w:color="auto"/>
              </w:divBdr>
            </w:div>
            <w:div w:id="551616857">
              <w:marLeft w:val="0"/>
              <w:marRight w:val="0"/>
              <w:marTop w:val="0"/>
              <w:marBottom w:val="0"/>
              <w:divBdr>
                <w:top w:val="none" w:sz="0" w:space="0" w:color="auto"/>
                <w:left w:val="none" w:sz="0" w:space="0" w:color="auto"/>
                <w:bottom w:val="none" w:sz="0" w:space="0" w:color="auto"/>
                <w:right w:val="none" w:sz="0" w:space="0" w:color="auto"/>
              </w:divBdr>
            </w:div>
            <w:div w:id="1176573409">
              <w:marLeft w:val="0"/>
              <w:marRight w:val="0"/>
              <w:marTop w:val="0"/>
              <w:marBottom w:val="0"/>
              <w:divBdr>
                <w:top w:val="none" w:sz="0" w:space="0" w:color="auto"/>
                <w:left w:val="none" w:sz="0" w:space="0" w:color="auto"/>
                <w:bottom w:val="none" w:sz="0" w:space="0" w:color="auto"/>
                <w:right w:val="none" w:sz="0" w:space="0" w:color="auto"/>
              </w:divBdr>
            </w:div>
            <w:div w:id="1658416613">
              <w:marLeft w:val="0"/>
              <w:marRight w:val="0"/>
              <w:marTop w:val="0"/>
              <w:marBottom w:val="0"/>
              <w:divBdr>
                <w:top w:val="none" w:sz="0" w:space="0" w:color="auto"/>
                <w:left w:val="none" w:sz="0" w:space="0" w:color="auto"/>
                <w:bottom w:val="none" w:sz="0" w:space="0" w:color="auto"/>
                <w:right w:val="none" w:sz="0" w:space="0" w:color="auto"/>
              </w:divBdr>
            </w:div>
            <w:div w:id="515510061">
              <w:marLeft w:val="0"/>
              <w:marRight w:val="0"/>
              <w:marTop w:val="0"/>
              <w:marBottom w:val="0"/>
              <w:divBdr>
                <w:top w:val="none" w:sz="0" w:space="0" w:color="auto"/>
                <w:left w:val="none" w:sz="0" w:space="0" w:color="auto"/>
                <w:bottom w:val="none" w:sz="0" w:space="0" w:color="auto"/>
                <w:right w:val="none" w:sz="0" w:space="0" w:color="auto"/>
              </w:divBdr>
            </w:div>
            <w:div w:id="1040515426">
              <w:marLeft w:val="0"/>
              <w:marRight w:val="0"/>
              <w:marTop w:val="0"/>
              <w:marBottom w:val="0"/>
              <w:divBdr>
                <w:top w:val="none" w:sz="0" w:space="0" w:color="auto"/>
                <w:left w:val="none" w:sz="0" w:space="0" w:color="auto"/>
                <w:bottom w:val="none" w:sz="0" w:space="0" w:color="auto"/>
                <w:right w:val="none" w:sz="0" w:space="0" w:color="auto"/>
              </w:divBdr>
            </w:div>
            <w:div w:id="127092039">
              <w:marLeft w:val="0"/>
              <w:marRight w:val="0"/>
              <w:marTop w:val="0"/>
              <w:marBottom w:val="0"/>
              <w:divBdr>
                <w:top w:val="none" w:sz="0" w:space="0" w:color="auto"/>
                <w:left w:val="none" w:sz="0" w:space="0" w:color="auto"/>
                <w:bottom w:val="none" w:sz="0" w:space="0" w:color="auto"/>
                <w:right w:val="none" w:sz="0" w:space="0" w:color="auto"/>
              </w:divBdr>
            </w:div>
            <w:div w:id="1204094345">
              <w:marLeft w:val="0"/>
              <w:marRight w:val="0"/>
              <w:marTop w:val="0"/>
              <w:marBottom w:val="0"/>
              <w:divBdr>
                <w:top w:val="none" w:sz="0" w:space="0" w:color="auto"/>
                <w:left w:val="none" w:sz="0" w:space="0" w:color="auto"/>
                <w:bottom w:val="none" w:sz="0" w:space="0" w:color="auto"/>
                <w:right w:val="none" w:sz="0" w:space="0" w:color="auto"/>
              </w:divBdr>
            </w:div>
            <w:div w:id="1631937191">
              <w:marLeft w:val="0"/>
              <w:marRight w:val="0"/>
              <w:marTop w:val="0"/>
              <w:marBottom w:val="0"/>
              <w:divBdr>
                <w:top w:val="none" w:sz="0" w:space="0" w:color="auto"/>
                <w:left w:val="none" w:sz="0" w:space="0" w:color="auto"/>
                <w:bottom w:val="none" w:sz="0" w:space="0" w:color="auto"/>
                <w:right w:val="none" w:sz="0" w:space="0" w:color="auto"/>
              </w:divBdr>
            </w:div>
            <w:div w:id="1031494917">
              <w:marLeft w:val="0"/>
              <w:marRight w:val="0"/>
              <w:marTop w:val="0"/>
              <w:marBottom w:val="0"/>
              <w:divBdr>
                <w:top w:val="none" w:sz="0" w:space="0" w:color="auto"/>
                <w:left w:val="none" w:sz="0" w:space="0" w:color="auto"/>
                <w:bottom w:val="none" w:sz="0" w:space="0" w:color="auto"/>
                <w:right w:val="none" w:sz="0" w:space="0" w:color="auto"/>
              </w:divBdr>
            </w:div>
            <w:div w:id="625239064">
              <w:marLeft w:val="0"/>
              <w:marRight w:val="0"/>
              <w:marTop w:val="0"/>
              <w:marBottom w:val="0"/>
              <w:divBdr>
                <w:top w:val="none" w:sz="0" w:space="0" w:color="auto"/>
                <w:left w:val="none" w:sz="0" w:space="0" w:color="auto"/>
                <w:bottom w:val="none" w:sz="0" w:space="0" w:color="auto"/>
                <w:right w:val="none" w:sz="0" w:space="0" w:color="auto"/>
              </w:divBdr>
            </w:div>
            <w:div w:id="411315618">
              <w:marLeft w:val="0"/>
              <w:marRight w:val="0"/>
              <w:marTop w:val="0"/>
              <w:marBottom w:val="0"/>
              <w:divBdr>
                <w:top w:val="none" w:sz="0" w:space="0" w:color="auto"/>
                <w:left w:val="none" w:sz="0" w:space="0" w:color="auto"/>
                <w:bottom w:val="none" w:sz="0" w:space="0" w:color="auto"/>
                <w:right w:val="none" w:sz="0" w:space="0" w:color="auto"/>
              </w:divBdr>
            </w:div>
            <w:div w:id="784079524">
              <w:marLeft w:val="0"/>
              <w:marRight w:val="0"/>
              <w:marTop w:val="0"/>
              <w:marBottom w:val="0"/>
              <w:divBdr>
                <w:top w:val="none" w:sz="0" w:space="0" w:color="auto"/>
                <w:left w:val="none" w:sz="0" w:space="0" w:color="auto"/>
                <w:bottom w:val="none" w:sz="0" w:space="0" w:color="auto"/>
                <w:right w:val="none" w:sz="0" w:space="0" w:color="auto"/>
              </w:divBdr>
            </w:div>
            <w:div w:id="399670656">
              <w:marLeft w:val="0"/>
              <w:marRight w:val="0"/>
              <w:marTop w:val="0"/>
              <w:marBottom w:val="0"/>
              <w:divBdr>
                <w:top w:val="none" w:sz="0" w:space="0" w:color="auto"/>
                <w:left w:val="none" w:sz="0" w:space="0" w:color="auto"/>
                <w:bottom w:val="none" w:sz="0" w:space="0" w:color="auto"/>
                <w:right w:val="none" w:sz="0" w:space="0" w:color="auto"/>
              </w:divBdr>
            </w:div>
            <w:div w:id="1363048875">
              <w:marLeft w:val="0"/>
              <w:marRight w:val="0"/>
              <w:marTop w:val="0"/>
              <w:marBottom w:val="0"/>
              <w:divBdr>
                <w:top w:val="none" w:sz="0" w:space="0" w:color="auto"/>
                <w:left w:val="none" w:sz="0" w:space="0" w:color="auto"/>
                <w:bottom w:val="none" w:sz="0" w:space="0" w:color="auto"/>
                <w:right w:val="none" w:sz="0" w:space="0" w:color="auto"/>
              </w:divBdr>
            </w:div>
            <w:div w:id="942759343">
              <w:marLeft w:val="0"/>
              <w:marRight w:val="0"/>
              <w:marTop w:val="0"/>
              <w:marBottom w:val="0"/>
              <w:divBdr>
                <w:top w:val="none" w:sz="0" w:space="0" w:color="auto"/>
                <w:left w:val="none" w:sz="0" w:space="0" w:color="auto"/>
                <w:bottom w:val="none" w:sz="0" w:space="0" w:color="auto"/>
                <w:right w:val="none" w:sz="0" w:space="0" w:color="auto"/>
              </w:divBdr>
            </w:div>
            <w:div w:id="447352666">
              <w:marLeft w:val="0"/>
              <w:marRight w:val="0"/>
              <w:marTop w:val="0"/>
              <w:marBottom w:val="0"/>
              <w:divBdr>
                <w:top w:val="none" w:sz="0" w:space="0" w:color="auto"/>
                <w:left w:val="none" w:sz="0" w:space="0" w:color="auto"/>
                <w:bottom w:val="none" w:sz="0" w:space="0" w:color="auto"/>
                <w:right w:val="none" w:sz="0" w:space="0" w:color="auto"/>
              </w:divBdr>
            </w:div>
            <w:div w:id="2107578645">
              <w:marLeft w:val="0"/>
              <w:marRight w:val="0"/>
              <w:marTop w:val="0"/>
              <w:marBottom w:val="0"/>
              <w:divBdr>
                <w:top w:val="none" w:sz="0" w:space="0" w:color="auto"/>
                <w:left w:val="none" w:sz="0" w:space="0" w:color="auto"/>
                <w:bottom w:val="none" w:sz="0" w:space="0" w:color="auto"/>
                <w:right w:val="none" w:sz="0" w:space="0" w:color="auto"/>
              </w:divBdr>
            </w:div>
            <w:div w:id="1370257965">
              <w:marLeft w:val="0"/>
              <w:marRight w:val="0"/>
              <w:marTop w:val="0"/>
              <w:marBottom w:val="0"/>
              <w:divBdr>
                <w:top w:val="none" w:sz="0" w:space="0" w:color="auto"/>
                <w:left w:val="none" w:sz="0" w:space="0" w:color="auto"/>
                <w:bottom w:val="none" w:sz="0" w:space="0" w:color="auto"/>
                <w:right w:val="none" w:sz="0" w:space="0" w:color="auto"/>
              </w:divBdr>
            </w:div>
            <w:div w:id="741370456">
              <w:marLeft w:val="0"/>
              <w:marRight w:val="0"/>
              <w:marTop w:val="0"/>
              <w:marBottom w:val="0"/>
              <w:divBdr>
                <w:top w:val="none" w:sz="0" w:space="0" w:color="auto"/>
                <w:left w:val="none" w:sz="0" w:space="0" w:color="auto"/>
                <w:bottom w:val="none" w:sz="0" w:space="0" w:color="auto"/>
                <w:right w:val="none" w:sz="0" w:space="0" w:color="auto"/>
              </w:divBdr>
            </w:div>
            <w:div w:id="1735465578">
              <w:marLeft w:val="0"/>
              <w:marRight w:val="0"/>
              <w:marTop w:val="0"/>
              <w:marBottom w:val="0"/>
              <w:divBdr>
                <w:top w:val="none" w:sz="0" w:space="0" w:color="auto"/>
                <w:left w:val="none" w:sz="0" w:space="0" w:color="auto"/>
                <w:bottom w:val="none" w:sz="0" w:space="0" w:color="auto"/>
                <w:right w:val="none" w:sz="0" w:space="0" w:color="auto"/>
              </w:divBdr>
            </w:div>
            <w:div w:id="1663654886">
              <w:marLeft w:val="0"/>
              <w:marRight w:val="0"/>
              <w:marTop w:val="0"/>
              <w:marBottom w:val="0"/>
              <w:divBdr>
                <w:top w:val="none" w:sz="0" w:space="0" w:color="auto"/>
                <w:left w:val="none" w:sz="0" w:space="0" w:color="auto"/>
                <w:bottom w:val="none" w:sz="0" w:space="0" w:color="auto"/>
                <w:right w:val="none" w:sz="0" w:space="0" w:color="auto"/>
              </w:divBdr>
            </w:div>
            <w:div w:id="811143842">
              <w:marLeft w:val="0"/>
              <w:marRight w:val="0"/>
              <w:marTop w:val="0"/>
              <w:marBottom w:val="0"/>
              <w:divBdr>
                <w:top w:val="none" w:sz="0" w:space="0" w:color="auto"/>
                <w:left w:val="none" w:sz="0" w:space="0" w:color="auto"/>
                <w:bottom w:val="none" w:sz="0" w:space="0" w:color="auto"/>
                <w:right w:val="none" w:sz="0" w:space="0" w:color="auto"/>
              </w:divBdr>
            </w:div>
            <w:div w:id="1402099508">
              <w:marLeft w:val="0"/>
              <w:marRight w:val="0"/>
              <w:marTop w:val="0"/>
              <w:marBottom w:val="0"/>
              <w:divBdr>
                <w:top w:val="none" w:sz="0" w:space="0" w:color="auto"/>
                <w:left w:val="none" w:sz="0" w:space="0" w:color="auto"/>
                <w:bottom w:val="none" w:sz="0" w:space="0" w:color="auto"/>
                <w:right w:val="none" w:sz="0" w:space="0" w:color="auto"/>
              </w:divBdr>
            </w:div>
            <w:div w:id="91750604">
              <w:marLeft w:val="0"/>
              <w:marRight w:val="0"/>
              <w:marTop w:val="0"/>
              <w:marBottom w:val="0"/>
              <w:divBdr>
                <w:top w:val="none" w:sz="0" w:space="0" w:color="auto"/>
                <w:left w:val="none" w:sz="0" w:space="0" w:color="auto"/>
                <w:bottom w:val="none" w:sz="0" w:space="0" w:color="auto"/>
                <w:right w:val="none" w:sz="0" w:space="0" w:color="auto"/>
              </w:divBdr>
            </w:div>
            <w:div w:id="389379914">
              <w:marLeft w:val="0"/>
              <w:marRight w:val="0"/>
              <w:marTop w:val="0"/>
              <w:marBottom w:val="0"/>
              <w:divBdr>
                <w:top w:val="none" w:sz="0" w:space="0" w:color="auto"/>
                <w:left w:val="none" w:sz="0" w:space="0" w:color="auto"/>
                <w:bottom w:val="none" w:sz="0" w:space="0" w:color="auto"/>
                <w:right w:val="none" w:sz="0" w:space="0" w:color="auto"/>
              </w:divBdr>
            </w:div>
            <w:div w:id="1899894445">
              <w:marLeft w:val="0"/>
              <w:marRight w:val="0"/>
              <w:marTop w:val="0"/>
              <w:marBottom w:val="0"/>
              <w:divBdr>
                <w:top w:val="none" w:sz="0" w:space="0" w:color="auto"/>
                <w:left w:val="none" w:sz="0" w:space="0" w:color="auto"/>
                <w:bottom w:val="none" w:sz="0" w:space="0" w:color="auto"/>
                <w:right w:val="none" w:sz="0" w:space="0" w:color="auto"/>
              </w:divBdr>
            </w:div>
            <w:div w:id="1862474356">
              <w:marLeft w:val="0"/>
              <w:marRight w:val="0"/>
              <w:marTop w:val="0"/>
              <w:marBottom w:val="0"/>
              <w:divBdr>
                <w:top w:val="none" w:sz="0" w:space="0" w:color="auto"/>
                <w:left w:val="none" w:sz="0" w:space="0" w:color="auto"/>
                <w:bottom w:val="none" w:sz="0" w:space="0" w:color="auto"/>
                <w:right w:val="none" w:sz="0" w:space="0" w:color="auto"/>
              </w:divBdr>
            </w:div>
            <w:div w:id="1634362119">
              <w:marLeft w:val="0"/>
              <w:marRight w:val="0"/>
              <w:marTop w:val="0"/>
              <w:marBottom w:val="0"/>
              <w:divBdr>
                <w:top w:val="none" w:sz="0" w:space="0" w:color="auto"/>
                <w:left w:val="none" w:sz="0" w:space="0" w:color="auto"/>
                <w:bottom w:val="none" w:sz="0" w:space="0" w:color="auto"/>
                <w:right w:val="none" w:sz="0" w:space="0" w:color="auto"/>
              </w:divBdr>
            </w:div>
            <w:div w:id="434520080">
              <w:marLeft w:val="0"/>
              <w:marRight w:val="0"/>
              <w:marTop w:val="0"/>
              <w:marBottom w:val="0"/>
              <w:divBdr>
                <w:top w:val="none" w:sz="0" w:space="0" w:color="auto"/>
                <w:left w:val="none" w:sz="0" w:space="0" w:color="auto"/>
                <w:bottom w:val="none" w:sz="0" w:space="0" w:color="auto"/>
                <w:right w:val="none" w:sz="0" w:space="0" w:color="auto"/>
              </w:divBdr>
            </w:div>
            <w:div w:id="1351299686">
              <w:marLeft w:val="0"/>
              <w:marRight w:val="0"/>
              <w:marTop w:val="0"/>
              <w:marBottom w:val="0"/>
              <w:divBdr>
                <w:top w:val="none" w:sz="0" w:space="0" w:color="auto"/>
                <w:left w:val="none" w:sz="0" w:space="0" w:color="auto"/>
                <w:bottom w:val="none" w:sz="0" w:space="0" w:color="auto"/>
                <w:right w:val="none" w:sz="0" w:space="0" w:color="auto"/>
              </w:divBdr>
            </w:div>
            <w:div w:id="352345949">
              <w:marLeft w:val="0"/>
              <w:marRight w:val="0"/>
              <w:marTop w:val="0"/>
              <w:marBottom w:val="0"/>
              <w:divBdr>
                <w:top w:val="none" w:sz="0" w:space="0" w:color="auto"/>
                <w:left w:val="none" w:sz="0" w:space="0" w:color="auto"/>
                <w:bottom w:val="none" w:sz="0" w:space="0" w:color="auto"/>
                <w:right w:val="none" w:sz="0" w:space="0" w:color="auto"/>
              </w:divBdr>
            </w:div>
            <w:div w:id="484661126">
              <w:marLeft w:val="0"/>
              <w:marRight w:val="0"/>
              <w:marTop w:val="0"/>
              <w:marBottom w:val="0"/>
              <w:divBdr>
                <w:top w:val="none" w:sz="0" w:space="0" w:color="auto"/>
                <w:left w:val="none" w:sz="0" w:space="0" w:color="auto"/>
                <w:bottom w:val="none" w:sz="0" w:space="0" w:color="auto"/>
                <w:right w:val="none" w:sz="0" w:space="0" w:color="auto"/>
              </w:divBdr>
            </w:div>
            <w:div w:id="1454908673">
              <w:marLeft w:val="0"/>
              <w:marRight w:val="0"/>
              <w:marTop w:val="0"/>
              <w:marBottom w:val="0"/>
              <w:divBdr>
                <w:top w:val="none" w:sz="0" w:space="0" w:color="auto"/>
                <w:left w:val="none" w:sz="0" w:space="0" w:color="auto"/>
                <w:bottom w:val="none" w:sz="0" w:space="0" w:color="auto"/>
                <w:right w:val="none" w:sz="0" w:space="0" w:color="auto"/>
              </w:divBdr>
            </w:div>
            <w:div w:id="983391496">
              <w:marLeft w:val="0"/>
              <w:marRight w:val="0"/>
              <w:marTop w:val="0"/>
              <w:marBottom w:val="0"/>
              <w:divBdr>
                <w:top w:val="none" w:sz="0" w:space="0" w:color="auto"/>
                <w:left w:val="none" w:sz="0" w:space="0" w:color="auto"/>
                <w:bottom w:val="none" w:sz="0" w:space="0" w:color="auto"/>
                <w:right w:val="none" w:sz="0" w:space="0" w:color="auto"/>
              </w:divBdr>
            </w:div>
            <w:div w:id="325014110">
              <w:marLeft w:val="0"/>
              <w:marRight w:val="0"/>
              <w:marTop w:val="0"/>
              <w:marBottom w:val="0"/>
              <w:divBdr>
                <w:top w:val="none" w:sz="0" w:space="0" w:color="auto"/>
                <w:left w:val="none" w:sz="0" w:space="0" w:color="auto"/>
                <w:bottom w:val="none" w:sz="0" w:space="0" w:color="auto"/>
                <w:right w:val="none" w:sz="0" w:space="0" w:color="auto"/>
              </w:divBdr>
            </w:div>
            <w:div w:id="2025397821">
              <w:marLeft w:val="0"/>
              <w:marRight w:val="0"/>
              <w:marTop w:val="0"/>
              <w:marBottom w:val="0"/>
              <w:divBdr>
                <w:top w:val="none" w:sz="0" w:space="0" w:color="auto"/>
                <w:left w:val="none" w:sz="0" w:space="0" w:color="auto"/>
                <w:bottom w:val="none" w:sz="0" w:space="0" w:color="auto"/>
                <w:right w:val="none" w:sz="0" w:space="0" w:color="auto"/>
              </w:divBdr>
            </w:div>
            <w:div w:id="717775922">
              <w:marLeft w:val="0"/>
              <w:marRight w:val="0"/>
              <w:marTop w:val="0"/>
              <w:marBottom w:val="0"/>
              <w:divBdr>
                <w:top w:val="none" w:sz="0" w:space="0" w:color="auto"/>
                <w:left w:val="none" w:sz="0" w:space="0" w:color="auto"/>
                <w:bottom w:val="none" w:sz="0" w:space="0" w:color="auto"/>
                <w:right w:val="none" w:sz="0" w:space="0" w:color="auto"/>
              </w:divBdr>
            </w:div>
            <w:div w:id="129978881">
              <w:marLeft w:val="0"/>
              <w:marRight w:val="0"/>
              <w:marTop w:val="0"/>
              <w:marBottom w:val="0"/>
              <w:divBdr>
                <w:top w:val="none" w:sz="0" w:space="0" w:color="auto"/>
                <w:left w:val="none" w:sz="0" w:space="0" w:color="auto"/>
                <w:bottom w:val="none" w:sz="0" w:space="0" w:color="auto"/>
                <w:right w:val="none" w:sz="0" w:space="0" w:color="auto"/>
              </w:divBdr>
            </w:div>
            <w:div w:id="86777981">
              <w:marLeft w:val="0"/>
              <w:marRight w:val="0"/>
              <w:marTop w:val="0"/>
              <w:marBottom w:val="0"/>
              <w:divBdr>
                <w:top w:val="none" w:sz="0" w:space="0" w:color="auto"/>
                <w:left w:val="none" w:sz="0" w:space="0" w:color="auto"/>
                <w:bottom w:val="none" w:sz="0" w:space="0" w:color="auto"/>
                <w:right w:val="none" w:sz="0" w:space="0" w:color="auto"/>
              </w:divBdr>
            </w:div>
            <w:div w:id="1970165428">
              <w:marLeft w:val="0"/>
              <w:marRight w:val="0"/>
              <w:marTop w:val="0"/>
              <w:marBottom w:val="0"/>
              <w:divBdr>
                <w:top w:val="none" w:sz="0" w:space="0" w:color="auto"/>
                <w:left w:val="none" w:sz="0" w:space="0" w:color="auto"/>
                <w:bottom w:val="none" w:sz="0" w:space="0" w:color="auto"/>
                <w:right w:val="none" w:sz="0" w:space="0" w:color="auto"/>
              </w:divBdr>
            </w:div>
            <w:div w:id="1193306916">
              <w:marLeft w:val="0"/>
              <w:marRight w:val="0"/>
              <w:marTop w:val="0"/>
              <w:marBottom w:val="0"/>
              <w:divBdr>
                <w:top w:val="none" w:sz="0" w:space="0" w:color="auto"/>
                <w:left w:val="none" w:sz="0" w:space="0" w:color="auto"/>
                <w:bottom w:val="none" w:sz="0" w:space="0" w:color="auto"/>
                <w:right w:val="none" w:sz="0" w:space="0" w:color="auto"/>
              </w:divBdr>
            </w:div>
            <w:div w:id="1747729607">
              <w:marLeft w:val="0"/>
              <w:marRight w:val="0"/>
              <w:marTop w:val="0"/>
              <w:marBottom w:val="0"/>
              <w:divBdr>
                <w:top w:val="none" w:sz="0" w:space="0" w:color="auto"/>
                <w:left w:val="none" w:sz="0" w:space="0" w:color="auto"/>
                <w:bottom w:val="none" w:sz="0" w:space="0" w:color="auto"/>
                <w:right w:val="none" w:sz="0" w:space="0" w:color="auto"/>
              </w:divBdr>
            </w:div>
            <w:div w:id="785852712">
              <w:marLeft w:val="0"/>
              <w:marRight w:val="0"/>
              <w:marTop w:val="0"/>
              <w:marBottom w:val="0"/>
              <w:divBdr>
                <w:top w:val="none" w:sz="0" w:space="0" w:color="auto"/>
                <w:left w:val="none" w:sz="0" w:space="0" w:color="auto"/>
                <w:bottom w:val="none" w:sz="0" w:space="0" w:color="auto"/>
                <w:right w:val="none" w:sz="0" w:space="0" w:color="auto"/>
              </w:divBdr>
            </w:div>
            <w:div w:id="136805121">
              <w:marLeft w:val="0"/>
              <w:marRight w:val="0"/>
              <w:marTop w:val="0"/>
              <w:marBottom w:val="0"/>
              <w:divBdr>
                <w:top w:val="none" w:sz="0" w:space="0" w:color="auto"/>
                <w:left w:val="none" w:sz="0" w:space="0" w:color="auto"/>
                <w:bottom w:val="none" w:sz="0" w:space="0" w:color="auto"/>
                <w:right w:val="none" w:sz="0" w:space="0" w:color="auto"/>
              </w:divBdr>
            </w:div>
            <w:div w:id="1962689814">
              <w:marLeft w:val="0"/>
              <w:marRight w:val="0"/>
              <w:marTop w:val="0"/>
              <w:marBottom w:val="0"/>
              <w:divBdr>
                <w:top w:val="none" w:sz="0" w:space="0" w:color="auto"/>
                <w:left w:val="none" w:sz="0" w:space="0" w:color="auto"/>
                <w:bottom w:val="none" w:sz="0" w:space="0" w:color="auto"/>
                <w:right w:val="none" w:sz="0" w:space="0" w:color="auto"/>
              </w:divBdr>
            </w:div>
            <w:div w:id="17449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0053400">
      <w:bodyDiv w:val="1"/>
      <w:marLeft w:val="0"/>
      <w:marRight w:val="0"/>
      <w:marTop w:val="0"/>
      <w:marBottom w:val="0"/>
      <w:divBdr>
        <w:top w:val="none" w:sz="0" w:space="0" w:color="auto"/>
        <w:left w:val="none" w:sz="0" w:space="0" w:color="auto"/>
        <w:bottom w:val="none" w:sz="0" w:space="0" w:color="auto"/>
        <w:right w:val="none" w:sz="0" w:space="0" w:color="auto"/>
      </w:divBdr>
      <w:divsChild>
        <w:div w:id="408578507">
          <w:marLeft w:val="0"/>
          <w:marRight w:val="0"/>
          <w:marTop w:val="0"/>
          <w:marBottom w:val="0"/>
          <w:divBdr>
            <w:top w:val="none" w:sz="0" w:space="0" w:color="auto"/>
            <w:left w:val="none" w:sz="0" w:space="0" w:color="auto"/>
            <w:bottom w:val="none" w:sz="0" w:space="0" w:color="auto"/>
            <w:right w:val="none" w:sz="0" w:space="0" w:color="auto"/>
          </w:divBdr>
          <w:divsChild>
            <w:div w:id="2024627321">
              <w:marLeft w:val="0"/>
              <w:marRight w:val="0"/>
              <w:marTop w:val="0"/>
              <w:marBottom w:val="0"/>
              <w:divBdr>
                <w:top w:val="none" w:sz="0" w:space="0" w:color="auto"/>
                <w:left w:val="none" w:sz="0" w:space="0" w:color="auto"/>
                <w:bottom w:val="none" w:sz="0" w:space="0" w:color="auto"/>
                <w:right w:val="none" w:sz="0" w:space="0" w:color="auto"/>
              </w:divBdr>
            </w:div>
            <w:div w:id="655188399">
              <w:marLeft w:val="0"/>
              <w:marRight w:val="0"/>
              <w:marTop w:val="0"/>
              <w:marBottom w:val="0"/>
              <w:divBdr>
                <w:top w:val="none" w:sz="0" w:space="0" w:color="auto"/>
                <w:left w:val="none" w:sz="0" w:space="0" w:color="auto"/>
                <w:bottom w:val="none" w:sz="0" w:space="0" w:color="auto"/>
                <w:right w:val="none" w:sz="0" w:space="0" w:color="auto"/>
              </w:divBdr>
            </w:div>
            <w:div w:id="293098197">
              <w:marLeft w:val="0"/>
              <w:marRight w:val="0"/>
              <w:marTop w:val="0"/>
              <w:marBottom w:val="0"/>
              <w:divBdr>
                <w:top w:val="none" w:sz="0" w:space="0" w:color="auto"/>
                <w:left w:val="none" w:sz="0" w:space="0" w:color="auto"/>
                <w:bottom w:val="none" w:sz="0" w:space="0" w:color="auto"/>
                <w:right w:val="none" w:sz="0" w:space="0" w:color="auto"/>
              </w:divBdr>
            </w:div>
            <w:div w:id="1490485858">
              <w:marLeft w:val="0"/>
              <w:marRight w:val="0"/>
              <w:marTop w:val="0"/>
              <w:marBottom w:val="0"/>
              <w:divBdr>
                <w:top w:val="none" w:sz="0" w:space="0" w:color="auto"/>
                <w:left w:val="none" w:sz="0" w:space="0" w:color="auto"/>
                <w:bottom w:val="none" w:sz="0" w:space="0" w:color="auto"/>
                <w:right w:val="none" w:sz="0" w:space="0" w:color="auto"/>
              </w:divBdr>
            </w:div>
            <w:div w:id="1620726185">
              <w:marLeft w:val="0"/>
              <w:marRight w:val="0"/>
              <w:marTop w:val="0"/>
              <w:marBottom w:val="0"/>
              <w:divBdr>
                <w:top w:val="none" w:sz="0" w:space="0" w:color="auto"/>
                <w:left w:val="none" w:sz="0" w:space="0" w:color="auto"/>
                <w:bottom w:val="none" w:sz="0" w:space="0" w:color="auto"/>
                <w:right w:val="none" w:sz="0" w:space="0" w:color="auto"/>
              </w:divBdr>
            </w:div>
            <w:div w:id="1903786490">
              <w:marLeft w:val="0"/>
              <w:marRight w:val="0"/>
              <w:marTop w:val="0"/>
              <w:marBottom w:val="0"/>
              <w:divBdr>
                <w:top w:val="none" w:sz="0" w:space="0" w:color="auto"/>
                <w:left w:val="none" w:sz="0" w:space="0" w:color="auto"/>
                <w:bottom w:val="none" w:sz="0" w:space="0" w:color="auto"/>
                <w:right w:val="none" w:sz="0" w:space="0" w:color="auto"/>
              </w:divBdr>
            </w:div>
            <w:div w:id="560673291">
              <w:marLeft w:val="0"/>
              <w:marRight w:val="0"/>
              <w:marTop w:val="0"/>
              <w:marBottom w:val="0"/>
              <w:divBdr>
                <w:top w:val="none" w:sz="0" w:space="0" w:color="auto"/>
                <w:left w:val="none" w:sz="0" w:space="0" w:color="auto"/>
                <w:bottom w:val="none" w:sz="0" w:space="0" w:color="auto"/>
                <w:right w:val="none" w:sz="0" w:space="0" w:color="auto"/>
              </w:divBdr>
            </w:div>
            <w:div w:id="1621301732">
              <w:marLeft w:val="0"/>
              <w:marRight w:val="0"/>
              <w:marTop w:val="0"/>
              <w:marBottom w:val="0"/>
              <w:divBdr>
                <w:top w:val="none" w:sz="0" w:space="0" w:color="auto"/>
                <w:left w:val="none" w:sz="0" w:space="0" w:color="auto"/>
                <w:bottom w:val="none" w:sz="0" w:space="0" w:color="auto"/>
                <w:right w:val="none" w:sz="0" w:space="0" w:color="auto"/>
              </w:divBdr>
            </w:div>
            <w:div w:id="1545679626">
              <w:marLeft w:val="0"/>
              <w:marRight w:val="0"/>
              <w:marTop w:val="0"/>
              <w:marBottom w:val="0"/>
              <w:divBdr>
                <w:top w:val="none" w:sz="0" w:space="0" w:color="auto"/>
                <w:left w:val="none" w:sz="0" w:space="0" w:color="auto"/>
                <w:bottom w:val="none" w:sz="0" w:space="0" w:color="auto"/>
                <w:right w:val="none" w:sz="0" w:space="0" w:color="auto"/>
              </w:divBdr>
            </w:div>
            <w:div w:id="764501674">
              <w:marLeft w:val="0"/>
              <w:marRight w:val="0"/>
              <w:marTop w:val="0"/>
              <w:marBottom w:val="0"/>
              <w:divBdr>
                <w:top w:val="none" w:sz="0" w:space="0" w:color="auto"/>
                <w:left w:val="none" w:sz="0" w:space="0" w:color="auto"/>
                <w:bottom w:val="none" w:sz="0" w:space="0" w:color="auto"/>
                <w:right w:val="none" w:sz="0" w:space="0" w:color="auto"/>
              </w:divBdr>
            </w:div>
            <w:div w:id="1214002747">
              <w:marLeft w:val="0"/>
              <w:marRight w:val="0"/>
              <w:marTop w:val="0"/>
              <w:marBottom w:val="0"/>
              <w:divBdr>
                <w:top w:val="none" w:sz="0" w:space="0" w:color="auto"/>
                <w:left w:val="none" w:sz="0" w:space="0" w:color="auto"/>
                <w:bottom w:val="none" w:sz="0" w:space="0" w:color="auto"/>
                <w:right w:val="none" w:sz="0" w:space="0" w:color="auto"/>
              </w:divBdr>
            </w:div>
            <w:div w:id="522011305">
              <w:marLeft w:val="0"/>
              <w:marRight w:val="0"/>
              <w:marTop w:val="0"/>
              <w:marBottom w:val="0"/>
              <w:divBdr>
                <w:top w:val="none" w:sz="0" w:space="0" w:color="auto"/>
                <w:left w:val="none" w:sz="0" w:space="0" w:color="auto"/>
                <w:bottom w:val="none" w:sz="0" w:space="0" w:color="auto"/>
                <w:right w:val="none" w:sz="0" w:space="0" w:color="auto"/>
              </w:divBdr>
            </w:div>
            <w:div w:id="1811556011">
              <w:marLeft w:val="0"/>
              <w:marRight w:val="0"/>
              <w:marTop w:val="0"/>
              <w:marBottom w:val="0"/>
              <w:divBdr>
                <w:top w:val="none" w:sz="0" w:space="0" w:color="auto"/>
                <w:left w:val="none" w:sz="0" w:space="0" w:color="auto"/>
                <w:bottom w:val="none" w:sz="0" w:space="0" w:color="auto"/>
                <w:right w:val="none" w:sz="0" w:space="0" w:color="auto"/>
              </w:divBdr>
            </w:div>
            <w:div w:id="1990942147">
              <w:marLeft w:val="0"/>
              <w:marRight w:val="0"/>
              <w:marTop w:val="0"/>
              <w:marBottom w:val="0"/>
              <w:divBdr>
                <w:top w:val="none" w:sz="0" w:space="0" w:color="auto"/>
                <w:left w:val="none" w:sz="0" w:space="0" w:color="auto"/>
                <w:bottom w:val="none" w:sz="0" w:space="0" w:color="auto"/>
                <w:right w:val="none" w:sz="0" w:space="0" w:color="auto"/>
              </w:divBdr>
            </w:div>
            <w:div w:id="366763095">
              <w:marLeft w:val="0"/>
              <w:marRight w:val="0"/>
              <w:marTop w:val="0"/>
              <w:marBottom w:val="0"/>
              <w:divBdr>
                <w:top w:val="none" w:sz="0" w:space="0" w:color="auto"/>
                <w:left w:val="none" w:sz="0" w:space="0" w:color="auto"/>
                <w:bottom w:val="none" w:sz="0" w:space="0" w:color="auto"/>
                <w:right w:val="none" w:sz="0" w:space="0" w:color="auto"/>
              </w:divBdr>
            </w:div>
            <w:div w:id="658000023">
              <w:marLeft w:val="0"/>
              <w:marRight w:val="0"/>
              <w:marTop w:val="0"/>
              <w:marBottom w:val="0"/>
              <w:divBdr>
                <w:top w:val="none" w:sz="0" w:space="0" w:color="auto"/>
                <w:left w:val="none" w:sz="0" w:space="0" w:color="auto"/>
                <w:bottom w:val="none" w:sz="0" w:space="0" w:color="auto"/>
                <w:right w:val="none" w:sz="0" w:space="0" w:color="auto"/>
              </w:divBdr>
            </w:div>
            <w:div w:id="1454330238">
              <w:marLeft w:val="0"/>
              <w:marRight w:val="0"/>
              <w:marTop w:val="0"/>
              <w:marBottom w:val="0"/>
              <w:divBdr>
                <w:top w:val="none" w:sz="0" w:space="0" w:color="auto"/>
                <w:left w:val="none" w:sz="0" w:space="0" w:color="auto"/>
                <w:bottom w:val="none" w:sz="0" w:space="0" w:color="auto"/>
                <w:right w:val="none" w:sz="0" w:space="0" w:color="auto"/>
              </w:divBdr>
            </w:div>
            <w:div w:id="1632899857">
              <w:marLeft w:val="0"/>
              <w:marRight w:val="0"/>
              <w:marTop w:val="0"/>
              <w:marBottom w:val="0"/>
              <w:divBdr>
                <w:top w:val="none" w:sz="0" w:space="0" w:color="auto"/>
                <w:left w:val="none" w:sz="0" w:space="0" w:color="auto"/>
                <w:bottom w:val="none" w:sz="0" w:space="0" w:color="auto"/>
                <w:right w:val="none" w:sz="0" w:space="0" w:color="auto"/>
              </w:divBdr>
            </w:div>
            <w:div w:id="1910261960">
              <w:marLeft w:val="0"/>
              <w:marRight w:val="0"/>
              <w:marTop w:val="0"/>
              <w:marBottom w:val="0"/>
              <w:divBdr>
                <w:top w:val="none" w:sz="0" w:space="0" w:color="auto"/>
                <w:left w:val="none" w:sz="0" w:space="0" w:color="auto"/>
                <w:bottom w:val="none" w:sz="0" w:space="0" w:color="auto"/>
                <w:right w:val="none" w:sz="0" w:space="0" w:color="auto"/>
              </w:divBdr>
            </w:div>
            <w:div w:id="972636380">
              <w:marLeft w:val="0"/>
              <w:marRight w:val="0"/>
              <w:marTop w:val="0"/>
              <w:marBottom w:val="0"/>
              <w:divBdr>
                <w:top w:val="none" w:sz="0" w:space="0" w:color="auto"/>
                <w:left w:val="none" w:sz="0" w:space="0" w:color="auto"/>
                <w:bottom w:val="none" w:sz="0" w:space="0" w:color="auto"/>
                <w:right w:val="none" w:sz="0" w:space="0" w:color="auto"/>
              </w:divBdr>
            </w:div>
            <w:div w:id="1391536826">
              <w:marLeft w:val="0"/>
              <w:marRight w:val="0"/>
              <w:marTop w:val="0"/>
              <w:marBottom w:val="0"/>
              <w:divBdr>
                <w:top w:val="none" w:sz="0" w:space="0" w:color="auto"/>
                <w:left w:val="none" w:sz="0" w:space="0" w:color="auto"/>
                <w:bottom w:val="none" w:sz="0" w:space="0" w:color="auto"/>
                <w:right w:val="none" w:sz="0" w:space="0" w:color="auto"/>
              </w:divBdr>
            </w:div>
            <w:div w:id="930510498">
              <w:marLeft w:val="0"/>
              <w:marRight w:val="0"/>
              <w:marTop w:val="0"/>
              <w:marBottom w:val="0"/>
              <w:divBdr>
                <w:top w:val="none" w:sz="0" w:space="0" w:color="auto"/>
                <w:left w:val="none" w:sz="0" w:space="0" w:color="auto"/>
                <w:bottom w:val="none" w:sz="0" w:space="0" w:color="auto"/>
                <w:right w:val="none" w:sz="0" w:space="0" w:color="auto"/>
              </w:divBdr>
            </w:div>
            <w:div w:id="1339768177">
              <w:marLeft w:val="0"/>
              <w:marRight w:val="0"/>
              <w:marTop w:val="0"/>
              <w:marBottom w:val="0"/>
              <w:divBdr>
                <w:top w:val="none" w:sz="0" w:space="0" w:color="auto"/>
                <w:left w:val="none" w:sz="0" w:space="0" w:color="auto"/>
                <w:bottom w:val="none" w:sz="0" w:space="0" w:color="auto"/>
                <w:right w:val="none" w:sz="0" w:space="0" w:color="auto"/>
              </w:divBdr>
            </w:div>
            <w:div w:id="893396659">
              <w:marLeft w:val="0"/>
              <w:marRight w:val="0"/>
              <w:marTop w:val="0"/>
              <w:marBottom w:val="0"/>
              <w:divBdr>
                <w:top w:val="none" w:sz="0" w:space="0" w:color="auto"/>
                <w:left w:val="none" w:sz="0" w:space="0" w:color="auto"/>
                <w:bottom w:val="none" w:sz="0" w:space="0" w:color="auto"/>
                <w:right w:val="none" w:sz="0" w:space="0" w:color="auto"/>
              </w:divBdr>
            </w:div>
            <w:div w:id="929392101">
              <w:marLeft w:val="0"/>
              <w:marRight w:val="0"/>
              <w:marTop w:val="0"/>
              <w:marBottom w:val="0"/>
              <w:divBdr>
                <w:top w:val="none" w:sz="0" w:space="0" w:color="auto"/>
                <w:left w:val="none" w:sz="0" w:space="0" w:color="auto"/>
                <w:bottom w:val="none" w:sz="0" w:space="0" w:color="auto"/>
                <w:right w:val="none" w:sz="0" w:space="0" w:color="auto"/>
              </w:divBdr>
            </w:div>
            <w:div w:id="924807610">
              <w:marLeft w:val="0"/>
              <w:marRight w:val="0"/>
              <w:marTop w:val="0"/>
              <w:marBottom w:val="0"/>
              <w:divBdr>
                <w:top w:val="none" w:sz="0" w:space="0" w:color="auto"/>
                <w:left w:val="none" w:sz="0" w:space="0" w:color="auto"/>
                <w:bottom w:val="none" w:sz="0" w:space="0" w:color="auto"/>
                <w:right w:val="none" w:sz="0" w:space="0" w:color="auto"/>
              </w:divBdr>
            </w:div>
            <w:div w:id="656032208">
              <w:marLeft w:val="0"/>
              <w:marRight w:val="0"/>
              <w:marTop w:val="0"/>
              <w:marBottom w:val="0"/>
              <w:divBdr>
                <w:top w:val="none" w:sz="0" w:space="0" w:color="auto"/>
                <w:left w:val="none" w:sz="0" w:space="0" w:color="auto"/>
                <w:bottom w:val="none" w:sz="0" w:space="0" w:color="auto"/>
                <w:right w:val="none" w:sz="0" w:space="0" w:color="auto"/>
              </w:divBdr>
            </w:div>
            <w:div w:id="1631397563">
              <w:marLeft w:val="0"/>
              <w:marRight w:val="0"/>
              <w:marTop w:val="0"/>
              <w:marBottom w:val="0"/>
              <w:divBdr>
                <w:top w:val="none" w:sz="0" w:space="0" w:color="auto"/>
                <w:left w:val="none" w:sz="0" w:space="0" w:color="auto"/>
                <w:bottom w:val="none" w:sz="0" w:space="0" w:color="auto"/>
                <w:right w:val="none" w:sz="0" w:space="0" w:color="auto"/>
              </w:divBdr>
            </w:div>
            <w:div w:id="1688214969">
              <w:marLeft w:val="0"/>
              <w:marRight w:val="0"/>
              <w:marTop w:val="0"/>
              <w:marBottom w:val="0"/>
              <w:divBdr>
                <w:top w:val="none" w:sz="0" w:space="0" w:color="auto"/>
                <w:left w:val="none" w:sz="0" w:space="0" w:color="auto"/>
                <w:bottom w:val="none" w:sz="0" w:space="0" w:color="auto"/>
                <w:right w:val="none" w:sz="0" w:space="0" w:color="auto"/>
              </w:divBdr>
            </w:div>
            <w:div w:id="1540970647">
              <w:marLeft w:val="0"/>
              <w:marRight w:val="0"/>
              <w:marTop w:val="0"/>
              <w:marBottom w:val="0"/>
              <w:divBdr>
                <w:top w:val="none" w:sz="0" w:space="0" w:color="auto"/>
                <w:left w:val="none" w:sz="0" w:space="0" w:color="auto"/>
                <w:bottom w:val="none" w:sz="0" w:space="0" w:color="auto"/>
                <w:right w:val="none" w:sz="0" w:space="0" w:color="auto"/>
              </w:divBdr>
            </w:div>
            <w:div w:id="835918351">
              <w:marLeft w:val="0"/>
              <w:marRight w:val="0"/>
              <w:marTop w:val="0"/>
              <w:marBottom w:val="0"/>
              <w:divBdr>
                <w:top w:val="none" w:sz="0" w:space="0" w:color="auto"/>
                <w:left w:val="none" w:sz="0" w:space="0" w:color="auto"/>
                <w:bottom w:val="none" w:sz="0" w:space="0" w:color="auto"/>
                <w:right w:val="none" w:sz="0" w:space="0" w:color="auto"/>
              </w:divBdr>
            </w:div>
            <w:div w:id="1008366729">
              <w:marLeft w:val="0"/>
              <w:marRight w:val="0"/>
              <w:marTop w:val="0"/>
              <w:marBottom w:val="0"/>
              <w:divBdr>
                <w:top w:val="none" w:sz="0" w:space="0" w:color="auto"/>
                <w:left w:val="none" w:sz="0" w:space="0" w:color="auto"/>
                <w:bottom w:val="none" w:sz="0" w:space="0" w:color="auto"/>
                <w:right w:val="none" w:sz="0" w:space="0" w:color="auto"/>
              </w:divBdr>
            </w:div>
            <w:div w:id="1294209322">
              <w:marLeft w:val="0"/>
              <w:marRight w:val="0"/>
              <w:marTop w:val="0"/>
              <w:marBottom w:val="0"/>
              <w:divBdr>
                <w:top w:val="none" w:sz="0" w:space="0" w:color="auto"/>
                <w:left w:val="none" w:sz="0" w:space="0" w:color="auto"/>
                <w:bottom w:val="none" w:sz="0" w:space="0" w:color="auto"/>
                <w:right w:val="none" w:sz="0" w:space="0" w:color="auto"/>
              </w:divBdr>
            </w:div>
            <w:div w:id="1986200415">
              <w:marLeft w:val="0"/>
              <w:marRight w:val="0"/>
              <w:marTop w:val="0"/>
              <w:marBottom w:val="0"/>
              <w:divBdr>
                <w:top w:val="none" w:sz="0" w:space="0" w:color="auto"/>
                <w:left w:val="none" w:sz="0" w:space="0" w:color="auto"/>
                <w:bottom w:val="none" w:sz="0" w:space="0" w:color="auto"/>
                <w:right w:val="none" w:sz="0" w:space="0" w:color="auto"/>
              </w:divBdr>
            </w:div>
            <w:div w:id="1630740733">
              <w:marLeft w:val="0"/>
              <w:marRight w:val="0"/>
              <w:marTop w:val="0"/>
              <w:marBottom w:val="0"/>
              <w:divBdr>
                <w:top w:val="none" w:sz="0" w:space="0" w:color="auto"/>
                <w:left w:val="none" w:sz="0" w:space="0" w:color="auto"/>
                <w:bottom w:val="none" w:sz="0" w:space="0" w:color="auto"/>
                <w:right w:val="none" w:sz="0" w:space="0" w:color="auto"/>
              </w:divBdr>
            </w:div>
            <w:div w:id="204870264">
              <w:marLeft w:val="0"/>
              <w:marRight w:val="0"/>
              <w:marTop w:val="0"/>
              <w:marBottom w:val="0"/>
              <w:divBdr>
                <w:top w:val="none" w:sz="0" w:space="0" w:color="auto"/>
                <w:left w:val="none" w:sz="0" w:space="0" w:color="auto"/>
                <w:bottom w:val="none" w:sz="0" w:space="0" w:color="auto"/>
                <w:right w:val="none" w:sz="0" w:space="0" w:color="auto"/>
              </w:divBdr>
            </w:div>
            <w:div w:id="449977499">
              <w:marLeft w:val="0"/>
              <w:marRight w:val="0"/>
              <w:marTop w:val="0"/>
              <w:marBottom w:val="0"/>
              <w:divBdr>
                <w:top w:val="none" w:sz="0" w:space="0" w:color="auto"/>
                <w:left w:val="none" w:sz="0" w:space="0" w:color="auto"/>
                <w:bottom w:val="none" w:sz="0" w:space="0" w:color="auto"/>
                <w:right w:val="none" w:sz="0" w:space="0" w:color="auto"/>
              </w:divBdr>
            </w:div>
            <w:div w:id="1703751398">
              <w:marLeft w:val="0"/>
              <w:marRight w:val="0"/>
              <w:marTop w:val="0"/>
              <w:marBottom w:val="0"/>
              <w:divBdr>
                <w:top w:val="none" w:sz="0" w:space="0" w:color="auto"/>
                <w:left w:val="none" w:sz="0" w:space="0" w:color="auto"/>
                <w:bottom w:val="none" w:sz="0" w:space="0" w:color="auto"/>
                <w:right w:val="none" w:sz="0" w:space="0" w:color="auto"/>
              </w:divBdr>
            </w:div>
            <w:div w:id="1231580831">
              <w:marLeft w:val="0"/>
              <w:marRight w:val="0"/>
              <w:marTop w:val="0"/>
              <w:marBottom w:val="0"/>
              <w:divBdr>
                <w:top w:val="none" w:sz="0" w:space="0" w:color="auto"/>
                <w:left w:val="none" w:sz="0" w:space="0" w:color="auto"/>
                <w:bottom w:val="none" w:sz="0" w:space="0" w:color="auto"/>
                <w:right w:val="none" w:sz="0" w:space="0" w:color="auto"/>
              </w:divBdr>
            </w:div>
            <w:div w:id="1677656680">
              <w:marLeft w:val="0"/>
              <w:marRight w:val="0"/>
              <w:marTop w:val="0"/>
              <w:marBottom w:val="0"/>
              <w:divBdr>
                <w:top w:val="none" w:sz="0" w:space="0" w:color="auto"/>
                <w:left w:val="none" w:sz="0" w:space="0" w:color="auto"/>
                <w:bottom w:val="none" w:sz="0" w:space="0" w:color="auto"/>
                <w:right w:val="none" w:sz="0" w:space="0" w:color="auto"/>
              </w:divBdr>
            </w:div>
            <w:div w:id="1309214658">
              <w:marLeft w:val="0"/>
              <w:marRight w:val="0"/>
              <w:marTop w:val="0"/>
              <w:marBottom w:val="0"/>
              <w:divBdr>
                <w:top w:val="none" w:sz="0" w:space="0" w:color="auto"/>
                <w:left w:val="none" w:sz="0" w:space="0" w:color="auto"/>
                <w:bottom w:val="none" w:sz="0" w:space="0" w:color="auto"/>
                <w:right w:val="none" w:sz="0" w:space="0" w:color="auto"/>
              </w:divBdr>
            </w:div>
            <w:div w:id="633831075">
              <w:marLeft w:val="0"/>
              <w:marRight w:val="0"/>
              <w:marTop w:val="0"/>
              <w:marBottom w:val="0"/>
              <w:divBdr>
                <w:top w:val="none" w:sz="0" w:space="0" w:color="auto"/>
                <w:left w:val="none" w:sz="0" w:space="0" w:color="auto"/>
                <w:bottom w:val="none" w:sz="0" w:space="0" w:color="auto"/>
                <w:right w:val="none" w:sz="0" w:space="0" w:color="auto"/>
              </w:divBdr>
            </w:div>
            <w:div w:id="1916284695">
              <w:marLeft w:val="0"/>
              <w:marRight w:val="0"/>
              <w:marTop w:val="0"/>
              <w:marBottom w:val="0"/>
              <w:divBdr>
                <w:top w:val="none" w:sz="0" w:space="0" w:color="auto"/>
                <w:left w:val="none" w:sz="0" w:space="0" w:color="auto"/>
                <w:bottom w:val="none" w:sz="0" w:space="0" w:color="auto"/>
                <w:right w:val="none" w:sz="0" w:space="0" w:color="auto"/>
              </w:divBdr>
            </w:div>
            <w:div w:id="650905919">
              <w:marLeft w:val="0"/>
              <w:marRight w:val="0"/>
              <w:marTop w:val="0"/>
              <w:marBottom w:val="0"/>
              <w:divBdr>
                <w:top w:val="none" w:sz="0" w:space="0" w:color="auto"/>
                <w:left w:val="none" w:sz="0" w:space="0" w:color="auto"/>
                <w:bottom w:val="none" w:sz="0" w:space="0" w:color="auto"/>
                <w:right w:val="none" w:sz="0" w:space="0" w:color="auto"/>
              </w:divBdr>
            </w:div>
            <w:div w:id="1358386934">
              <w:marLeft w:val="0"/>
              <w:marRight w:val="0"/>
              <w:marTop w:val="0"/>
              <w:marBottom w:val="0"/>
              <w:divBdr>
                <w:top w:val="none" w:sz="0" w:space="0" w:color="auto"/>
                <w:left w:val="none" w:sz="0" w:space="0" w:color="auto"/>
                <w:bottom w:val="none" w:sz="0" w:space="0" w:color="auto"/>
                <w:right w:val="none" w:sz="0" w:space="0" w:color="auto"/>
              </w:divBdr>
            </w:div>
            <w:div w:id="1056585015">
              <w:marLeft w:val="0"/>
              <w:marRight w:val="0"/>
              <w:marTop w:val="0"/>
              <w:marBottom w:val="0"/>
              <w:divBdr>
                <w:top w:val="none" w:sz="0" w:space="0" w:color="auto"/>
                <w:left w:val="none" w:sz="0" w:space="0" w:color="auto"/>
                <w:bottom w:val="none" w:sz="0" w:space="0" w:color="auto"/>
                <w:right w:val="none" w:sz="0" w:space="0" w:color="auto"/>
              </w:divBdr>
            </w:div>
            <w:div w:id="363948275">
              <w:marLeft w:val="0"/>
              <w:marRight w:val="0"/>
              <w:marTop w:val="0"/>
              <w:marBottom w:val="0"/>
              <w:divBdr>
                <w:top w:val="none" w:sz="0" w:space="0" w:color="auto"/>
                <w:left w:val="none" w:sz="0" w:space="0" w:color="auto"/>
                <w:bottom w:val="none" w:sz="0" w:space="0" w:color="auto"/>
                <w:right w:val="none" w:sz="0" w:space="0" w:color="auto"/>
              </w:divBdr>
            </w:div>
            <w:div w:id="1591499542">
              <w:marLeft w:val="0"/>
              <w:marRight w:val="0"/>
              <w:marTop w:val="0"/>
              <w:marBottom w:val="0"/>
              <w:divBdr>
                <w:top w:val="none" w:sz="0" w:space="0" w:color="auto"/>
                <w:left w:val="none" w:sz="0" w:space="0" w:color="auto"/>
                <w:bottom w:val="none" w:sz="0" w:space="0" w:color="auto"/>
                <w:right w:val="none" w:sz="0" w:space="0" w:color="auto"/>
              </w:divBdr>
            </w:div>
            <w:div w:id="194007292">
              <w:marLeft w:val="0"/>
              <w:marRight w:val="0"/>
              <w:marTop w:val="0"/>
              <w:marBottom w:val="0"/>
              <w:divBdr>
                <w:top w:val="none" w:sz="0" w:space="0" w:color="auto"/>
                <w:left w:val="none" w:sz="0" w:space="0" w:color="auto"/>
                <w:bottom w:val="none" w:sz="0" w:space="0" w:color="auto"/>
                <w:right w:val="none" w:sz="0" w:space="0" w:color="auto"/>
              </w:divBdr>
            </w:div>
            <w:div w:id="1885749405">
              <w:marLeft w:val="0"/>
              <w:marRight w:val="0"/>
              <w:marTop w:val="0"/>
              <w:marBottom w:val="0"/>
              <w:divBdr>
                <w:top w:val="none" w:sz="0" w:space="0" w:color="auto"/>
                <w:left w:val="none" w:sz="0" w:space="0" w:color="auto"/>
                <w:bottom w:val="none" w:sz="0" w:space="0" w:color="auto"/>
                <w:right w:val="none" w:sz="0" w:space="0" w:color="auto"/>
              </w:divBdr>
            </w:div>
            <w:div w:id="1759208027">
              <w:marLeft w:val="0"/>
              <w:marRight w:val="0"/>
              <w:marTop w:val="0"/>
              <w:marBottom w:val="0"/>
              <w:divBdr>
                <w:top w:val="none" w:sz="0" w:space="0" w:color="auto"/>
                <w:left w:val="none" w:sz="0" w:space="0" w:color="auto"/>
                <w:bottom w:val="none" w:sz="0" w:space="0" w:color="auto"/>
                <w:right w:val="none" w:sz="0" w:space="0" w:color="auto"/>
              </w:divBdr>
            </w:div>
            <w:div w:id="1738670828">
              <w:marLeft w:val="0"/>
              <w:marRight w:val="0"/>
              <w:marTop w:val="0"/>
              <w:marBottom w:val="0"/>
              <w:divBdr>
                <w:top w:val="none" w:sz="0" w:space="0" w:color="auto"/>
                <w:left w:val="none" w:sz="0" w:space="0" w:color="auto"/>
                <w:bottom w:val="none" w:sz="0" w:space="0" w:color="auto"/>
                <w:right w:val="none" w:sz="0" w:space="0" w:color="auto"/>
              </w:divBdr>
            </w:div>
            <w:div w:id="740753993">
              <w:marLeft w:val="0"/>
              <w:marRight w:val="0"/>
              <w:marTop w:val="0"/>
              <w:marBottom w:val="0"/>
              <w:divBdr>
                <w:top w:val="none" w:sz="0" w:space="0" w:color="auto"/>
                <w:left w:val="none" w:sz="0" w:space="0" w:color="auto"/>
                <w:bottom w:val="none" w:sz="0" w:space="0" w:color="auto"/>
                <w:right w:val="none" w:sz="0" w:space="0" w:color="auto"/>
              </w:divBdr>
            </w:div>
            <w:div w:id="1164010844">
              <w:marLeft w:val="0"/>
              <w:marRight w:val="0"/>
              <w:marTop w:val="0"/>
              <w:marBottom w:val="0"/>
              <w:divBdr>
                <w:top w:val="none" w:sz="0" w:space="0" w:color="auto"/>
                <w:left w:val="none" w:sz="0" w:space="0" w:color="auto"/>
                <w:bottom w:val="none" w:sz="0" w:space="0" w:color="auto"/>
                <w:right w:val="none" w:sz="0" w:space="0" w:color="auto"/>
              </w:divBdr>
            </w:div>
            <w:div w:id="295185702">
              <w:marLeft w:val="0"/>
              <w:marRight w:val="0"/>
              <w:marTop w:val="0"/>
              <w:marBottom w:val="0"/>
              <w:divBdr>
                <w:top w:val="none" w:sz="0" w:space="0" w:color="auto"/>
                <w:left w:val="none" w:sz="0" w:space="0" w:color="auto"/>
                <w:bottom w:val="none" w:sz="0" w:space="0" w:color="auto"/>
                <w:right w:val="none" w:sz="0" w:space="0" w:color="auto"/>
              </w:divBdr>
            </w:div>
            <w:div w:id="269550563">
              <w:marLeft w:val="0"/>
              <w:marRight w:val="0"/>
              <w:marTop w:val="0"/>
              <w:marBottom w:val="0"/>
              <w:divBdr>
                <w:top w:val="none" w:sz="0" w:space="0" w:color="auto"/>
                <w:left w:val="none" w:sz="0" w:space="0" w:color="auto"/>
                <w:bottom w:val="none" w:sz="0" w:space="0" w:color="auto"/>
                <w:right w:val="none" w:sz="0" w:space="0" w:color="auto"/>
              </w:divBdr>
            </w:div>
            <w:div w:id="686252921">
              <w:marLeft w:val="0"/>
              <w:marRight w:val="0"/>
              <w:marTop w:val="0"/>
              <w:marBottom w:val="0"/>
              <w:divBdr>
                <w:top w:val="none" w:sz="0" w:space="0" w:color="auto"/>
                <w:left w:val="none" w:sz="0" w:space="0" w:color="auto"/>
                <w:bottom w:val="none" w:sz="0" w:space="0" w:color="auto"/>
                <w:right w:val="none" w:sz="0" w:space="0" w:color="auto"/>
              </w:divBdr>
            </w:div>
            <w:div w:id="810899629">
              <w:marLeft w:val="0"/>
              <w:marRight w:val="0"/>
              <w:marTop w:val="0"/>
              <w:marBottom w:val="0"/>
              <w:divBdr>
                <w:top w:val="none" w:sz="0" w:space="0" w:color="auto"/>
                <w:left w:val="none" w:sz="0" w:space="0" w:color="auto"/>
                <w:bottom w:val="none" w:sz="0" w:space="0" w:color="auto"/>
                <w:right w:val="none" w:sz="0" w:space="0" w:color="auto"/>
              </w:divBdr>
            </w:div>
            <w:div w:id="333607733">
              <w:marLeft w:val="0"/>
              <w:marRight w:val="0"/>
              <w:marTop w:val="0"/>
              <w:marBottom w:val="0"/>
              <w:divBdr>
                <w:top w:val="none" w:sz="0" w:space="0" w:color="auto"/>
                <w:left w:val="none" w:sz="0" w:space="0" w:color="auto"/>
                <w:bottom w:val="none" w:sz="0" w:space="0" w:color="auto"/>
                <w:right w:val="none" w:sz="0" w:space="0" w:color="auto"/>
              </w:divBdr>
            </w:div>
            <w:div w:id="1921063505">
              <w:marLeft w:val="0"/>
              <w:marRight w:val="0"/>
              <w:marTop w:val="0"/>
              <w:marBottom w:val="0"/>
              <w:divBdr>
                <w:top w:val="none" w:sz="0" w:space="0" w:color="auto"/>
                <w:left w:val="none" w:sz="0" w:space="0" w:color="auto"/>
                <w:bottom w:val="none" w:sz="0" w:space="0" w:color="auto"/>
                <w:right w:val="none" w:sz="0" w:space="0" w:color="auto"/>
              </w:divBdr>
            </w:div>
            <w:div w:id="936181849">
              <w:marLeft w:val="0"/>
              <w:marRight w:val="0"/>
              <w:marTop w:val="0"/>
              <w:marBottom w:val="0"/>
              <w:divBdr>
                <w:top w:val="none" w:sz="0" w:space="0" w:color="auto"/>
                <w:left w:val="none" w:sz="0" w:space="0" w:color="auto"/>
                <w:bottom w:val="none" w:sz="0" w:space="0" w:color="auto"/>
                <w:right w:val="none" w:sz="0" w:space="0" w:color="auto"/>
              </w:divBdr>
            </w:div>
            <w:div w:id="1342388173">
              <w:marLeft w:val="0"/>
              <w:marRight w:val="0"/>
              <w:marTop w:val="0"/>
              <w:marBottom w:val="0"/>
              <w:divBdr>
                <w:top w:val="none" w:sz="0" w:space="0" w:color="auto"/>
                <w:left w:val="none" w:sz="0" w:space="0" w:color="auto"/>
                <w:bottom w:val="none" w:sz="0" w:space="0" w:color="auto"/>
                <w:right w:val="none" w:sz="0" w:space="0" w:color="auto"/>
              </w:divBdr>
            </w:div>
            <w:div w:id="1565990929">
              <w:marLeft w:val="0"/>
              <w:marRight w:val="0"/>
              <w:marTop w:val="0"/>
              <w:marBottom w:val="0"/>
              <w:divBdr>
                <w:top w:val="none" w:sz="0" w:space="0" w:color="auto"/>
                <w:left w:val="none" w:sz="0" w:space="0" w:color="auto"/>
                <w:bottom w:val="none" w:sz="0" w:space="0" w:color="auto"/>
                <w:right w:val="none" w:sz="0" w:space="0" w:color="auto"/>
              </w:divBdr>
            </w:div>
            <w:div w:id="1288009441">
              <w:marLeft w:val="0"/>
              <w:marRight w:val="0"/>
              <w:marTop w:val="0"/>
              <w:marBottom w:val="0"/>
              <w:divBdr>
                <w:top w:val="none" w:sz="0" w:space="0" w:color="auto"/>
                <w:left w:val="none" w:sz="0" w:space="0" w:color="auto"/>
                <w:bottom w:val="none" w:sz="0" w:space="0" w:color="auto"/>
                <w:right w:val="none" w:sz="0" w:space="0" w:color="auto"/>
              </w:divBdr>
            </w:div>
            <w:div w:id="853423805">
              <w:marLeft w:val="0"/>
              <w:marRight w:val="0"/>
              <w:marTop w:val="0"/>
              <w:marBottom w:val="0"/>
              <w:divBdr>
                <w:top w:val="none" w:sz="0" w:space="0" w:color="auto"/>
                <w:left w:val="none" w:sz="0" w:space="0" w:color="auto"/>
                <w:bottom w:val="none" w:sz="0" w:space="0" w:color="auto"/>
                <w:right w:val="none" w:sz="0" w:space="0" w:color="auto"/>
              </w:divBdr>
            </w:div>
            <w:div w:id="426389532">
              <w:marLeft w:val="0"/>
              <w:marRight w:val="0"/>
              <w:marTop w:val="0"/>
              <w:marBottom w:val="0"/>
              <w:divBdr>
                <w:top w:val="none" w:sz="0" w:space="0" w:color="auto"/>
                <w:left w:val="none" w:sz="0" w:space="0" w:color="auto"/>
                <w:bottom w:val="none" w:sz="0" w:space="0" w:color="auto"/>
                <w:right w:val="none" w:sz="0" w:space="0" w:color="auto"/>
              </w:divBdr>
            </w:div>
            <w:div w:id="780563432">
              <w:marLeft w:val="0"/>
              <w:marRight w:val="0"/>
              <w:marTop w:val="0"/>
              <w:marBottom w:val="0"/>
              <w:divBdr>
                <w:top w:val="none" w:sz="0" w:space="0" w:color="auto"/>
                <w:left w:val="none" w:sz="0" w:space="0" w:color="auto"/>
                <w:bottom w:val="none" w:sz="0" w:space="0" w:color="auto"/>
                <w:right w:val="none" w:sz="0" w:space="0" w:color="auto"/>
              </w:divBdr>
            </w:div>
            <w:div w:id="1138911474">
              <w:marLeft w:val="0"/>
              <w:marRight w:val="0"/>
              <w:marTop w:val="0"/>
              <w:marBottom w:val="0"/>
              <w:divBdr>
                <w:top w:val="none" w:sz="0" w:space="0" w:color="auto"/>
                <w:left w:val="none" w:sz="0" w:space="0" w:color="auto"/>
                <w:bottom w:val="none" w:sz="0" w:space="0" w:color="auto"/>
                <w:right w:val="none" w:sz="0" w:space="0" w:color="auto"/>
              </w:divBdr>
            </w:div>
            <w:div w:id="633340600">
              <w:marLeft w:val="0"/>
              <w:marRight w:val="0"/>
              <w:marTop w:val="0"/>
              <w:marBottom w:val="0"/>
              <w:divBdr>
                <w:top w:val="none" w:sz="0" w:space="0" w:color="auto"/>
                <w:left w:val="none" w:sz="0" w:space="0" w:color="auto"/>
                <w:bottom w:val="none" w:sz="0" w:space="0" w:color="auto"/>
                <w:right w:val="none" w:sz="0" w:space="0" w:color="auto"/>
              </w:divBdr>
            </w:div>
            <w:div w:id="1306398257">
              <w:marLeft w:val="0"/>
              <w:marRight w:val="0"/>
              <w:marTop w:val="0"/>
              <w:marBottom w:val="0"/>
              <w:divBdr>
                <w:top w:val="none" w:sz="0" w:space="0" w:color="auto"/>
                <w:left w:val="none" w:sz="0" w:space="0" w:color="auto"/>
                <w:bottom w:val="none" w:sz="0" w:space="0" w:color="auto"/>
                <w:right w:val="none" w:sz="0" w:space="0" w:color="auto"/>
              </w:divBdr>
            </w:div>
            <w:div w:id="1902129276">
              <w:marLeft w:val="0"/>
              <w:marRight w:val="0"/>
              <w:marTop w:val="0"/>
              <w:marBottom w:val="0"/>
              <w:divBdr>
                <w:top w:val="none" w:sz="0" w:space="0" w:color="auto"/>
                <w:left w:val="none" w:sz="0" w:space="0" w:color="auto"/>
                <w:bottom w:val="none" w:sz="0" w:space="0" w:color="auto"/>
                <w:right w:val="none" w:sz="0" w:space="0" w:color="auto"/>
              </w:divBdr>
            </w:div>
            <w:div w:id="155541544">
              <w:marLeft w:val="0"/>
              <w:marRight w:val="0"/>
              <w:marTop w:val="0"/>
              <w:marBottom w:val="0"/>
              <w:divBdr>
                <w:top w:val="none" w:sz="0" w:space="0" w:color="auto"/>
                <w:left w:val="none" w:sz="0" w:space="0" w:color="auto"/>
                <w:bottom w:val="none" w:sz="0" w:space="0" w:color="auto"/>
                <w:right w:val="none" w:sz="0" w:space="0" w:color="auto"/>
              </w:divBdr>
            </w:div>
            <w:div w:id="203248466">
              <w:marLeft w:val="0"/>
              <w:marRight w:val="0"/>
              <w:marTop w:val="0"/>
              <w:marBottom w:val="0"/>
              <w:divBdr>
                <w:top w:val="none" w:sz="0" w:space="0" w:color="auto"/>
                <w:left w:val="none" w:sz="0" w:space="0" w:color="auto"/>
                <w:bottom w:val="none" w:sz="0" w:space="0" w:color="auto"/>
                <w:right w:val="none" w:sz="0" w:space="0" w:color="auto"/>
              </w:divBdr>
            </w:div>
            <w:div w:id="245654454">
              <w:marLeft w:val="0"/>
              <w:marRight w:val="0"/>
              <w:marTop w:val="0"/>
              <w:marBottom w:val="0"/>
              <w:divBdr>
                <w:top w:val="none" w:sz="0" w:space="0" w:color="auto"/>
                <w:left w:val="none" w:sz="0" w:space="0" w:color="auto"/>
                <w:bottom w:val="none" w:sz="0" w:space="0" w:color="auto"/>
                <w:right w:val="none" w:sz="0" w:space="0" w:color="auto"/>
              </w:divBdr>
            </w:div>
            <w:div w:id="1592280616">
              <w:marLeft w:val="0"/>
              <w:marRight w:val="0"/>
              <w:marTop w:val="0"/>
              <w:marBottom w:val="0"/>
              <w:divBdr>
                <w:top w:val="none" w:sz="0" w:space="0" w:color="auto"/>
                <w:left w:val="none" w:sz="0" w:space="0" w:color="auto"/>
                <w:bottom w:val="none" w:sz="0" w:space="0" w:color="auto"/>
                <w:right w:val="none" w:sz="0" w:space="0" w:color="auto"/>
              </w:divBdr>
            </w:div>
            <w:div w:id="2020112861">
              <w:marLeft w:val="0"/>
              <w:marRight w:val="0"/>
              <w:marTop w:val="0"/>
              <w:marBottom w:val="0"/>
              <w:divBdr>
                <w:top w:val="none" w:sz="0" w:space="0" w:color="auto"/>
                <w:left w:val="none" w:sz="0" w:space="0" w:color="auto"/>
                <w:bottom w:val="none" w:sz="0" w:space="0" w:color="auto"/>
                <w:right w:val="none" w:sz="0" w:space="0" w:color="auto"/>
              </w:divBdr>
            </w:div>
            <w:div w:id="1355689992">
              <w:marLeft w:val="0"/>
              <w:marRight w:val="0"/>
              <w:marTop w:val="0"/>
              <w:marBottom w:val="0"/>
              <w:divBdr>
                <w:top w:val="none" w:sz="0" w:space="0" w:color="auto"/>
                <w:left w:val="none" w:sz="0" w:space="0" w:color="auto"/>
                <w:bottom w:val="none" w:sz="0" w:space="0" w:color="auto"/>
                <w:right w:val="none" w:sz="0" w:space="0" w:color="auto"/>
              </w:divBdr>
            </w:div>
            <w:div w:id="1177381344">
              <w:marLeft w:val="0"/>
              <w:marRight w:val="0"/>
              <w:marTop w:val="0"/>
              <w:marBottom w:val="0"/>
              <w:divBdr>
                <w:top w:val="none" w:sz="0" w:space="0" w:color="auto"/>
                <w:left w:val="none" w:sz="0" w:space="0" w:color="auto"/>
                <w:bottom w:val="none" w:sz="0" w:space="0" w:color="auto"/>
                <w:right w:val="none" w:sz="0" w:space="0" w:color="auto"/>
              </w:divBdr>
            </w:div>
            <w:div w:id="1489980876">
              <w:marLeft w:val="0"/>
              <w:marRight w:val="0"/>
              <w:marTop w:val="0"/>
              <w:marBottom w:val="0"/>
              <w:divBdr>
                <w:top w:val="none" w:sz="0" w:space="0" w:color="auto"/>
                <w:left w:val="none" w:sz="0" w:space="0" w:color="auto"/>
                <w:bottom w:val="none" w:sz="0" w:space="0" w:color="auto"/>
                <w:right w:val="none" w:sz="0" w:space="0" w:color="auto"/>
              </w:divBdr>
            </w:div>
            <w:div w:id="928201672">
              <w:marLeft w:val="0"/>
              <w:marRight w:val="0"/>
              <w:marTop w:val="0"/>
              <w:marBottom w:val="0"/>
              <w:divBdr>
                <w:top w:val="none" w:sz="0" w:space="0" w:color="auto"/>
                <w:left w:val="none" w:sz="0" w:space="0" w:color="auto"/>
                <w:bottom w:val="none" w:sz="0" w:space="0" w:color="auto"/>
                <w:right w:val="none" w:sz="0" w:space="0" w:color="auto"/>
              </w:divBdr>
            </w:div>
            <w:div w:id="240990039">
              <w:marLeft w:val="0"/>
              <w:marRight w:val="0"/>
              <w:marTop w:val="0"/>
              <w:marBottom w:val="0"/>
              <w:divBdr>
                <w:top w:val="none" w:sz="0" w:space="0" w:color="auto"/>
                <w:left w:val="none" w:sz="0" w:space="0" w:color="auto"/>
                <w:bottom w:val="none" w:sz="0" w:space="0" w:color="auto"/>
                <w:right w:val="none" w:sz="0" w:space="0" w:color="auto"/>
              </w:divBdr>
            </w:div>
            <w:div w:id="598877185">
              <w:marLeft w:val="0"/>
              <w:marRight w:val="0"/>
              <w:marTop w:val="0"/>
              <w:marBottom w:val="0"/>
              <w:divBdr>
                <w:top w:val="none" w:sz="0" w:space="0" w:color="auto"/>
                <w:left w:val="none" w:sz="0" w:space="0" w:color="auto"/>
                <w:bottom w:val="none" w:sz="0" w:space="0" w:color="auto"/>
                <w:right w:val="none" w:sz="0" w:space="0" w:color="auto"/>
              </w:divBdr>
            </w:div>
            <w:div w:id="1356422800">
              <w:marLeft w:val="0"/>
              <w:marRight w:val="0"/>
              <w:marTop w:val="0"/>
              <w:marBottom w:val="0"/>
              <w:divBdr>
                <w:top w:val="none" w:sz="0" w:space="0" w:color="auto"/>
                <w:left w:val="none" w:sz="0" w:space="0" w:color="auto"/>
                <w:bottom w:val="none" w:sz="0" w:space="0" w:color="auto"/>
                <w:right w:val="none" w:sz="0" w:space="0" w:color="auto"/>
              </w:divBdr>
            </w:div>
            <w:div w:id="1802920315">
              <w:marLeft w:val="0"/>
              <w:marRight w:val="0"/>
              <w:marTop w:val="0"/>
              <w:marBottom w:val="0"/>
              <w:divBdr>
                <w:top w:val="none" w:sz="0" w:space="0" w:color="auto"/>
                <w:left w:val="none" w:sz="0" w:space="0" w:color="auto"/>
                <w:bottom w:val="none" w:sz="0" w:space="0" w:color="auto"/>
                <w:right w:val="none" w:sz="0" w:space="0" w:color="auto"/>
              </w:divBdr>
            </w:div>
            <w:div w:id="1339577460">
              <w:marLeft w:val="0"/>
              <w:marRight w:val="0"/>
              <w:marTop w:val="0"/>
              <w:marBottom w:val="0"/>
              <w:divBdr>
                <w:top w:val="none" w:sz="0" w:space="0" w:color="auto"/>
                <w:left w:val="none" w:sz="0" w:space="0" w:color="auto"/>
                <w:bottom w:val="none" w:sz="0" w:space="0" w:color="auto"/>
                <w:right w:val="none" w:sz="0" w:space="0" w:color="auto"/>
              </w:divBdr>
            </w:div>
            <w:div w:id="370804238">
              <w:marLeft w:val="0"/>
              <w:marRight w:val="0"/>
              <w:marTop w:val="0"/>
              <w:marBottom w:val="0"/>
              <w:divBdr>
                <w:top w:val="none" w:sz="0" w:space="0" w:color="auto"/>
                <w:left w:val="none" w:sz="0" w:space="0" w:color="auto"/>
                <w:bottom w:val="none" w:sz="0" w:space="0" w:color="auto"/>
                <w:right w:val="none" w:sz="0" w:space="0" w:color="auto"/>
              </w:divBdr>
            </w:div>
            <w:div w:id="1337491010">
              <w:marLeft w:val="0"/>
              <w:marRight w:val="0"/>
              <w:marTop w:val="0"/>
              <w:marBottom w:val="0"/>
              <w:divBdr>
                <w:top w:val="none" w:sz="0" w:space="0" w:color="auto"/>
                <w:left w:val="none" w:sz="0" w:space="0" w:color="auto"/>
                <w:bottom w:val="none" w:sz="0" w:space="0" w:color="auto"/>
                <w:right w:val="none" w:sz="0" w:space="0" w:color="auto"/>
              </w:divBdr>
            </w:div>
            <w:div w:id="1550413440">
              <w:marLeft w:val="0"/>
              <w:marRight w:val="0"/>
              <w:marTop w:val="0"/>
              <w:marBottom w:val="0"/>
              <w:divBdr>
                <w:top w:val="none" w:sz="0" w:space="0" w:color="auto"/>
                <w:left w:val="none" w:sz="0" w:space="0" w:color="auto"/>
                <w:bottom w:val="none" w:sz="0" w:space="0" w:color="auto"/>
                <w:right w:val="none" w:sz="0" w:space="0" w:color="auto"/>
              </w:divBdr>
            </w:div>
            <w:div w:id="1617563012">
              <w:marLeft w:val="0"/>
              <w:marRight w:val="0"/>
              <w:marTop w:val="0"/>
              <w:marBottom w:val="0"/>
              <w:divBdr>
                <w:top w:val="none" w:sz="0" w:space="0" w:color="auto"/>
                <w:left w:val="none" w:sz="0" w:space="0" w:color="auto"/>
                <w:bottom w:val="none" w:sz="0" w:space="0" w:color="auto"/>
                <w:right w:val="none" w:sz="0" w:space="0" w:color="auto"/>
              </w:divBdr>
            </w:div>
            <w:div w:id="329647764">
              <w:marLeft w:val="0"/>
              <w:marRight w:val="0"/>
              <w:marTop w:val="0"/>
              <w:marBottom w:val="0"/>
              <w:divBdr>
                <w:top w:val="none" w:sz="0" w:space="0" w:color="auto"/>
                <w:left w:val="none" w:sz="0" w:space="0" w:color="auto"/>
                <w:bottom w:val="none" w:sz="0" w:space="0" w:color="auto"/>
                <w:right w:val="none" w:sz="0" w:space="0" w:color="auto"/>
              </w:divBdr>
            </w:div>
            <w:div w:id="1679457480">
              <w:marLeft w:val="0"/>
              <w:marRight w:val="0"/>
              <w:marTop w:val="0"/>
              <w:marBottom w:val="0"/>
              <w:divBdr>
                <w:top w:val="none" w:sz="0" w:space="0" w:color="auto"/>
                <w:left w:val="none" w:sz="0" w:space="0" w:color="auto"/>
                <w:bottom w:val="none" w:sz="0" w:space="0" w:color="auto"/>
                <w:right w:val="none" w:sz="0" w:space="0" w:color="auto"/>
              </w:divBdr>
            </w:div>
            <w:div w:id="801507334">
              <w:marLeft w:val="0"/>
              <w:marRight w:val="0"/>
              <w:marTop w:val="0"/>
              <w:marBottom w:val="0"/>
              <w:divBdr>
                <w:top w:val="none" w:sz="0" w:space="0" w:color="auto"/>
                <w:left w:val="none" w:sz="0" w:space="0" w:color="auto"/>
                <w:bottom w:val="none" w:sz="0" w:space="0" w:color="auto"/>
                <w:right w:val="none" w:sz="0" w:space="0" w:color="auto"/>
              </w:divBdr>
            </w:div>
            <w:div w:id="15390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0896608">
      <w:bodyDiv w:val="1"/>
      <w:marLeft w:val="0"/>
      <w:marRight w:val="0"/>
      <w:marTop w:val="0"/>
      <w:marBottom w:val="0"/>
      <w:divBdr>
        <w:top w:val="none" w:sz="0" w:space="0" w:color="auto"/>
        <w:left w:val="none" w:sz="0" w:space="0" w:color="auto"/>
        <w:bottom w:val="none" w:sz="0" w:space="0" w:color="auto"/>
        <w:right w:val="none" w:sz="0" w:space="0" w:color="auto"/>
      </w:divBdr>
      <w:divsChild>
        <w:div w:id="1002708515">
          <w:marLeft w:val="360"/>
          <w:marRight w:val="0"/>
          <w:marTop w:val="150"/>
          <w:marBottom w:val="0"/>
          <w:divBdr>
            <w:top w:val="none" w:sz="0" w:space="0" w:color="auto"/>
            <w:left w:val="none" w:sz="0" w:space="0" w:color="auto"/>
            <w:bottom w:val="none" w:sz="0" w:space="0" w:color="auto"/>
            <w:right w:val="none" w:sz="0" w:space="0" w:color="auto"/>
          </w:divBdr>
        </w:div>
        <w:div w:id="859391434">
          <w:marLeft w:val="360"/>
          <w:marRight w:val="0"/>
          <w:marTop w:val="150"/>
          <w:marBottom w:val="0"/>
          <w:divBdr>
            <w:top w:val="none" w:sz="0" w:space="0" w:color="auto"/>
            <w:left w:val="none" w:sz="0" w:space="0" w:color="auto"/>
            <w:bottom w:val="none" w:sz="0" w:space="0" w:color="auto"/>
            <w:right w:val="none" w:sz="0" w:space="0" w:color="auto"/>
          </w:divBdr>
        </w:div>
        <w:div w:id="2084912953">
          <w:marLeft w:val="360"/>
          <w:marRight w:val="0"/>
          <w:marTop w:val="150"/>
          <w:marBottom w:val="0"/>
          <w:divBdr>
            <w:top w:val="none" w:sz="0" w:space="0" w:color="auto"/>
            <w:left w:val="none" w:sz="0" w:space="0" w:color="auto"/>
            <w:bottom w:val="none" w:sz="0" w:space="0" w:color="auto"/>
            <w:right w:val="none" w:sz="0" w:space="0" w:color="auto"/>
          </w:divBdr>
        </w:div>
        <w:div w:id="241990379">
          <w:marLeft w:val="360"/>
          <w:marRight w:val="0"/>
          <w:marTop w:val="150"/>
          <w:marBottom w:val="0"/>
          <w:divBdr>
            <w:top w:val="none" w:sz="0" w:space="0" w:color="auto"/>
            <w:left w:val="none" w:sz="0" w:space="0" w:color="auto"/>
            <w:bottom w:val="none" w:sz="0" w:space="0" w:color="auto"/>
            <w:right w:val="none" w:sz="0" w:space="0" w:color="auto"/>
          </w:divBdr>
        </w:div>
        <w:div w:id="1075280329">
          <w:marLeft w:val="360"/>
          <w:marRight w:val="0"/>
          <w:marTop w:val="15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7931171">
      <w:bodyDiv w:val="1"/>
      <w:marLeft w:val="0"/>
      <w:marRight w:val="0"/>
      <w:marTop w:val="0"/>
      <w:marBottom w:val="0"/>
      <w:divBdr>
        <w:top w:val="none" w:sz="0" w:space="0" w:color="auto"/>
        <w:left w:val="none" w:sz="0" w:space="0" w:color="auto"/>
        <w:bottom w:val="none" w:sz="0" w:space="0" w:color="auto"/>
        <w:right w:val="none" w:sz="0" w:space="0" w:color="auto"/>
      </w:divBdr>
      <w:divsChild>
        <w:div w:id="2095545911">
          <w:marLeft w:val="360"/>
          <w:marRight w:val="0"/>
          <w:marTop w:val="150"/>
          <w:marBottom w:val="0"/>
          <w:divBdr>
            <w:top w:val="none" w:sz="0" w:space="0" w:color="auto"/>
            <w:left w:val="none" w:sz="0" w:space="0" w:color="auto"/>
            <w:bottom w:val="none" w:sz="0" w:space="0" w:color="auto"/>
            <w:right w:val="none" w:sz="0" w:space="0" w:color="auto"/>
          </w:divBdr>
        </w:div>
      </w:divsChild>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8681285">
      <w:bodyDiv w:val="1"/>
      <w:marLeft w:val="0"/>
      <w:marRight w:val="0"/>
      <w:marTop w:val="0"/>
      <w:marBottom w:val="0"/>
      <w:divBdr>
        <w:top w:val="none" w:sz="0" w:space="0" w:color="auto"/>
        <w:left w:val="none" w:sz="0" w:space="0" w:color="auto"/>
        <w:bottom w:val="none" w:sz="0" w:space="0" w:color="auto"/>
        <w:right w:val="none" w:sz="0" w:space="0" w:color="auto"/>
      </w:divBdr>
      <w:divsChild>
        <w:div w:id="165564594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0831842">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59012090">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099107144">
      <w:bodyDiv w:val="1"/>
      <w:marLeft w:val="0"/>
      <w:marRight w:val="0"/>
      <w:marTop w:val="0"/>
      <w:marBottom w:val="0"/>
      <w:divBdr>
        <w:top w:val="none" w:sz="0" w:space="0" w:color="auto"/>
        <w:left w:val="none" w:sz="0" w:space="0" w:color="auto"/>
        <w:bottom w:val="none" w:sz="0" w:space="0" w:color="auto"/>
        <w:right w:val="none" w:sz="0" w:space="0" w:color="auto"/>
      </w:divBdr>
      <w:divsChild>
        <w:div w:id="592662989">
          <w:marLeft w:val="360"/>
          <w:marRight w:val="0"/>
          <w:marTop w:val="150"/>
          <w:marBottom w:val="0"/>
          <w:divBdr>
            <w:top w:val="none" w:sz="0" w:space="0" w:color="auto"/>
            <w:left w:val="none" w:sz="0" w:space="0" w:color="auto"/>
            <w:bottom w:val="none" w:sz="0" w:space="0" w:color="auto"/>
            <w:right w:val="none" w:sz="0" w:space="0" w:color="auto"/>
          </w:divBdr>
        </w:div>
      </w:divsChild>
    </w:div>
    <w:div w:id="1102455921">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53838476">
      <w:bodyDiv w:val="1"/>
      <w:marLeft w:val="0"/>
      <w:marRight w:val="0"/>
      <w:marTop w:val="0"/>
      <w:marBottom w:val="0"/>
      <w:divBdr>
        <w:top w:val="none" w:sz="0" w:space="0" w:color="auto"/>
        <w:left w:val="none" w:sz="0" w:space="0" w:color="auto"/>
        <w:bottom w:val="none" w:sz="0" w:space="0" w:color="auto"/>
        <w:right w:val="none" w:sz="0" w:space="0" w:color="auto"/>
      </w:divBdr>
      <w:divsChild>
        <w:div w:id="2087339628">
          <w:marLeft w:val="360"/>
          <w:marRight w:val="0"/>
          <w:marTop w:val="150"/>
          <w:marBottom w:val="0"/>
          <w:divBdr>
            <w:top w:val="none" w:sz="0" w:space="0" w:color="auto"/>
            <w:left w:val="none" w:sz="0" w:space="0" w:color="auto"/>
            <w:bottom w:val="none" w:sz="0" w:space="0" w:color="auto"/>
            <w:right w:val="none" w:sz="0" w:space="0" w:color="auto"/>
          </w:divBdr>
        </w:div>
      </w:divsChild>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4905034">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6227934">
      <w:bodyDiv w:val="1"/>
      <w:marLeft w:val="0"/>
      <w:marRight w:val="0"/>
      <w:marTop w:val="0"/>
      <w:marBottom w:val="0"/>
      <w:divBdr>
        <w:top w:val="none" w:sz="0" w:space="0" w:color="auto"/>
        <w:left w:val="none" w:sz="0" w:space="0" w:color="auto"/>
        <w:bottom w:val="none" w:sz="0" w:space="0" w:color="auto"/>
        <w:right w:val="none" w:sz="0" w:space="0" w:color="auto"/>
      </w:divBdr>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1739">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76068274">
      <w:bodyDiv w:val="1"/>
      <w:marLeft w:val="0"/>
      <w:marRight w:val="0"/>
      <w:marTop w:val="0"/>
      <w:marBottom w:val="0"/>
      <w:divBdr>
        <w:top w:val="none" w:sz="0" w:space="0" w:color="auto"/>
        <w:left w:val="none" w:sz="0" w:space="0" w:color="auto"/>
        <w:bottom w:val="none" w:sz="0" w:space="0" w:color="auto"/>
        <w:right w:val="none" w:sz="0" w:space="0" w:color="auto"/>
      </w:divBdr>
      <w:divsChild>
        <w:div w:id="2028752844">
          <w:marLeft w:val="360"/>
          <w:marRight w:val="0"/>
          <w:marTop w:val="150"/>
          <w:marBottom w:val="0"/>
          <w:divBdr>
            <w:top w:val="none" w:sz="0" w:space="0" w:color="auto"/>
            <w:left w:val="none" w:sz="0" w:space="0" w:color="auto"/>
            <w:bottom w:val="none" w:sz="0" w:space="0" w:color="auto"/>
            <w:right w:val="none" w:sz="0" w:space="0" w:color="auto"/>
          </w:divBdr>
        </w:div>
      </w:divsChild>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128397">
      <w:bodyDiv w:val="1"/>
      <w:marLeft w:val="0"/>
      <w:marRight w:val="0"/>
      <w:marTop w:val="0"/>
      <w:marBottom w:val="0"/>
      <w:divBdr>
        <w:top w:val="none" w:sz="0" w:space="0" w:color="auto"/>
        <w:left w:val="none" w:sz="0" w:space="0" w:color="auto"/>
        <w:bottom w:val="none" w:sz="0" w:space="0" w:color="auto"/>
        <w:right w:val="none" w:sz="0" w:space="0" w:color="auto"/>
      </w:divBdr>
      <w:divsChild>
        <w:div w:id="1149439751">
          <w:marLeft w:val="360"/>
          <w:marRight w:val="0"/>
          <w:marTop w:val="150"/>
          <w:marBottom w:val="0"/>
          <w:divBdr>
            <w:top w:val="none" w:sz="0" w:space="0" w:color="auto"/>
            <w:left w:val="none" w:sz="0" w:space="0" w:color="auto"/>
            <w:bottom w:val="none" w:sz="0" w:space="0" w:color="auto"/>
            <w:right w:val="none" w:sz="0" w:space="0" w:color="auto"/>
          </w:divBdr>
        </w:div>
        <w:div w:id="1126645">
          <w:marLeft w:val="360"/>
          <w:marRight w:val="0"/>
          <w:marTop w:val="150"/>
          <w:marBottom w:val="0"/>
          <w:divBdr>
            <w:top w:val="none" w:sz="0" w:space="0" w:color="auto"/>
            <w:left w:val="none" w:sz="0" w:space="0" w:color="auto"/>
            <w:bottom w:val="none" w:sz="0" w:space="0" w:color="auto"/>
            <w:right w:val="none" w:sz="0" w:space="0" w:color="auto"/>
          </w:divBdr>
        </w:div>
        <w:div w:id="1130244297">
          <w:marLeft w:val="360"/>
          <w:marRight w:val="0"/>
          <w:marTop w:val="150"/>
          <w:marBottom w:val="0"/>
          <w:divBdr>
            <w:top w:val="none" w:sz="0" w:space="0" w:color="auto"/>
            <w:left w:val="none" w:sz="0" w:space="0" w:color="auto"/>
            <w:bottom w:val="none" w:sz="0" w:space="0" w:color="auto"/>
            <w:right w:val="none" w:sz="0" w:space="0" w:color="auto"/>
          </w:divBdr>
        </w:div>
        <w:div w:id="877202324">
          <w:marLeft w:val="360"/>
          <w:marRight w:val="0"/>
          <w:marTop w:val="150"/>
          <w:marBottom w:val="0"/>
          <w:divBdr>
            <w:top w:val="none" w:sz="0" w:space="0" w:color="auto"/>
            <w:left w:val="none" w:sz="0" w:space="0" w:color="auto"/>
            <w:bottom w:val="none" w:sz="0" w:space="0" w:color="auto"/>
            <w:right w:val="none" w:sz="0" w:space="0" w:color="auto"/>
          </w:divBdr>
        </w:div>
        <w:div w:id="1053774249">
          <w:marLeft w:val="360"/>
          <w:marRight w:val="0"/>
          <w:marTop w:val="15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43905270">
      <w:bodyDiv w:val="1"/>
      <w:marLeft w:val="0"/>
      <w:marRight w:val="0"/>
      <w:marTop w:val="0"/>
      <w:marBottom w:val="0"/>
      <w:divBdr>
        <w:top w:val="none" w:sz="0" w:space="0" w:color="auto"/>
        <w:left w:val="none" w:sz="0" w:space="0" w:color="auto"/>
        <w:bottom w:val="none" w:sz="0" w:space="0" w:color="auto"/>
        <w:right w:val="none" w:sz="0" w:space="0" w:color="auto"/>
      </w:divBdr>
    </w:div>
    <w:div w:id="1547402616">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78982103">
      <w:bodyDiv w:val="1"/>
      <w:marLeft w:val="0"/>
      <w:marRight w:val="0"/>
      <w:marTop w:val="0"/>
      <w:marBottom w:val="0"/>
      <w:divBdr>
        <w:top w:val="none" w:sz="0" w:space="0" w:color="auto"/>
        <w:left w:val="none" w:sz="0" w:space="0" w:color="auto"/>
        <w:bottom w:val="none" w:sz="0" w:space="0" w:color="auto"/>
        <w:right w:val="none" w:sz="0" w:space="0" w:color="auto"/>
      </w:divBdr>
    </w:div>
    <w:div w:id="1580747920">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1639747">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27516687">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00710140">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34</Pages>
  <Words>2638</Words>
  <Characters>15039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16</cp:revision>
  <cp:lastPrinted>2022-05-13T06:01:00Z</cp:lastPrinted>
  <dcterms:created xsi:type="dcterms:W3CDTF">2024-05-27T06:46:00Z</dcterms:created>
  <dcterms:modified xsi:type="dcterms:W3CDTF">2024-05-27T10:13:00Z</dcterms:modified>
</cp:coreProperties>
</file>
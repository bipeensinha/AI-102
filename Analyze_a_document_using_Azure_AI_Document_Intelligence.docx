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93CB14" w14:textId="2ED153B9" w:rsidR="00451277" w:rsidRPr="0097347D" w:rsidRDefault="00184524">
      <w:pPr>
        <w:spacing w:line="140" w:lineRule="exact"/>
        <w:rPr>
          <w:rFonts w:asciiTheme="minorHAnsi" w:hAnsiTheme="minorHAnsi" w:cstheme="minorHAnsi"/>
          <w:color w:val="0D0D0D" w:themeColor="text1" w:themeTint="F2"/>
          <w:sz w:val="24"/>
          <w:szCs w:val="24"/>
        </w:rPr>
      </w:pPr>
      <w:r>
        <w:rPr>
          <w:noProof/>
        </w:rPr>
        <mc:AlternateContent>
          <mc:Choice Requires="wpg">
            <w:drawing>
              <wp:anchor distT="0" distB="0" distL="114300" distR="114300" simplePos="0" relativeHeight="251658240" behindDoc="1" locked="0" layoutInCell="1" allowOverlap="1" wp14:anchorId="419E9BD9" wp14:editId="154C6527">
                <wp:simplePos x="0" y="0"/>
                <wp:positionH relativeFrom="page">
                  <wp:posOffset>19050</wp:posOffset>
                </wp:positionH>
                <wp:positionV relativeFrom="page">
                  <wp:posOffset>1038860</wp:posOffset>
                </wp:positionV>
                <wp:extent cx="7541260" cy="5587365"/>
                <wp:effectExtent l="0" t="0" r="0" b="0"/>
                <wp:wrapNone/>
                <wp:docPr id="162783313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1260" cy="5587365"/>
                          <a:chOff x="30" y="1636"/>
                          <a:chExt cx="11876" cy="8799"/>
                        </a:xfrm>
                      </wpg:grpSpPr>
                      <pic:pic xmlns:pic="http://schemas.openxmlformats.org/drawingml/2006/picture">
                        <pic:nvPicPr>
                          <pic:cNvPr id="1355642501" name="Picture 19"/>
                          <pic:cNvPicPr>
                            <a:picLocks noChangeAspect="1" noChangeArrowheads="1"/>
                          </pic:cNvPicPr>
                        </pic:nvPicPr>
                        <pic:blipFill>
                          <a:blip r:embed="rId8"/>
                          <a:srcRect/>
                          <a:stretch>
                            <a:fillRect/>
                          </a:stretch>
                        </pic:blipFill>
                        <pic:spPr bwMode="auto">
                          <a:xfrm>
                            <a:off x="30" y="1636"/>
                            <a:ext cx="11876" cy="4467"/>
                          </a:xfrm>
                          <a:prstGeom prst="rect">
                            <a:avLst/>
                          </a:prstGeom>
                          <a:noFill/>
                        </pic:spPr>
                      </pic:pic>
                      <wps:wsp>
                        <wps:cNvPr id="181428973" name="Freeform 18"/>
                        <wps:cNvSpPr>
                          <a:spLocks/>
                        </wps:cNvSpPr>
                        <wps:spPr bwMode="auto">
                          <a:xfrm>
                            <a:off x="7441" y="5469"/>
                            <a:ext cx="4185" cy="101"/>
                          </a:xfrm>
                          <a:custGeom>
                            <a:avLst/>
                            <a:gdLst>
                              <a:gd name="T0" fmla="+- 0 7441 7441"/>
                              <a:gd name="T1" fmla="*/ T0 w 4185"/>
                              <a:gd name="T2" fmla="+- 0 5570 5469"/>
                              <a:gd name="T3" fmla="*/ 5570 h 101"/>
                              <a:gd name="T4" fmla="+- 0 11626 7441"/>
                              <a:gd name="T5" fmla="*/ T4 w 4185"/>
                              <a:gd name="T6" fmla="+- 0 5570 5469"/>
                              <a:gd name="T7" fmla="*/ 5570 h 101"/>
                              <a:gd name="T8" fmla="+- 0 11626 7441"/>
                              <a:gd name="T9" fmla="*/ T8 w 4185"/>
                              <a:gd name="T10" fmla="+- 0 5469 5469"/>
                              <a:gd name="T11" fmla="*/ 5469 h 101"/>
                              <a:gd name="T12" fmla="+- 0 7441 7441"/>
                              <a:gd name="T13" fmla="*/ T12 w 4185"/>
                              <a:gd name="T14" fmla="+- 0 5469 5469"/>
                              <a:gd name="T15" fmla="*/ 5469 h 101"/>
                              <a:gd name="T16" fmla="+- 0 7441 7441"/>
                              <a:gd name="T17" fmla="*/ T16 w 4185"/>
                              <a:gd name="T18" fmla="+- 0 5570 5469"/>
                              <a:gd name="T19" fmla="*/ 5570 h 101"/>
                            </a:gdLst>
                            <a:ahLst/>
                            <a:cxnLst>
                              <a:cxn ang="0">
                                <a:pos x="T1" y="T3"/>
                              </a:cxn>
                              <a:cxn ang="0">
                                <a:pos x="T5" y="T7"/>
                              </a:cxn>
                              <a:cxn ang="0">
                                <a:pos x="T9" y="T11"/>
                              </a:cxn>
                              <a:cxn ang="0">
                                <a:pos x="T13" y="T15"/>
                              </a:cxn>
                              <a:cxn ang="0">
                                <a:pos x="T17" y="T19"/>
                              </a:cxn>
                            </a:cxnLst>
                            <a:rect l="0" t="0" r="r" b="b"/>
                            <a:pathLst>
                              <a:path w="4185" h="101">
                                <a:moveTo>
                                  <a:pt x="0" y="101"/>
                                </a:moveTo>
                                <a:lnTo>
                                  <a:pt x="4185" y="101"/>
                                </a:lnTo>
                                <a:lnTo>
                                  <a:pt x="4185" y="0"/>
                                </a:lnTo>
                                <a:lnTo>
                                  <a:pt x="0" y="0"/>
                                </a:lnTo>
                                <a:lnTo>
                                  <a:pt x="0" y="101"/>
                                </a:lnTo>
                                <a:close/>
                              </a:path>
                            </a:pathLst>
                          </a:custGeom>
                          <a:solidFill>
                            <a:srgbClr val="006FC0"/>
                          </a:solidFill>
                          <a:ln>
                            <a:noFill/>
                          </a:ln>
                        </wps:spPr>
                        <wps:bodyPr rot="0" vert="horz" wrap="square" lIns="91440" tIns="45720" rIns="91440" bIns="45720" anchor="t" anchorCtr="0" upright="1">
                          <a:noAutofit/>
                        </wps:bodyPr>
                      </wps:wsp>
                      <wps:wsp>
                        <wps:cNvPr id="2066798781" name="Freeform 17"/>
                        <wps:cNvSpPr>
                          <a:spLocks/>
                        </wps:cNvSpPr>
                        <wps:spPr bwMode="auto">
                          <a:xfrm>
                            <a:off x="7366" y="5917"/>
                            <a:ext cx="4151" cy="4508"/>
                          </a:xfrm>
                          <a:custGeom>
                            <a:avLst/>
                            <a:gdLst>
                              <a:gd name="T0" fmla="+- 0 7366 7366"/>
                              <a:gd name="T1" fmla="*/ T0 w 4151"/>
                              <a:gd name="T2" fmla="+- 0 10425 5917"/>
                              <a:gd name="T3" fmla="*/ 10425 h 4508"/>
                              <a:gd name="T4" fmla="+- 0 11517 7366"/>
                              <a:gd name="T5" fmla="*/ T4 w 4151"/>
                              <a:gd name="T6" fmla="+- 0 10425 5917"/>
                              <a:gd name="T7" fmla="*/ 10425 h 4508"/>
                              <a:gd name="T8" fmla="+- 0 11517 7366"/>
                              <a:gd name="T9" fmla="*/ T8 w 4151"/>
                              <a:gd name="T10" fmla="+- 0 5917 5917"/>
                              <a:gd name="T11" fmla="*/ 5917 h 4508"/>
                              <a:gd name="T12" fmla="+- 0 7366 7366"/>
                              <a:gd name="T13" fmla="*/ T12 w 4151"/>
                              <a:gd name="T14" fmla="+- 0 5917 5917"/>
                              <a:gd name="T15" fmla="*/ 5917 h 4508"/>
                              <a:gd name="T16" fmla="+- 0 7366 7366"/>
                              <a:gd name="T17" fmla="*/ T16 w 4151"/>
                              <a:gd name="T18" fmla="+- 0 10425 5917"/>
                              <a:gd name="T19" fmla="*/ 10425 h 4508"/>
                            </a:gdLst>
                            <a:ahLst/>
                            <a:cxnLst>
                              <a:cxn ang="0">
                                <a:pos x="T1" y="T3"/>
                              </a:cxn>
                              <a:cxn ang="0">
                                <a:pos x="T5" y="T7"/>
                              </a:cxn>
                              <a:cxn ang="0">
                                <a:pos x="T9" y="T11"/>
                              </a:cxn>
                              <a:cxn ang="0">
                                <a:pos x="T13" y="T15"/>
                              </a:cxn>
                              <a:cxn ang="0">
                                <a:pos x="T17" y="T19"/>
                              </a:cxn>
                            </a:cxnLst>
                            <a:rect l="0" t="0" r="r" b="b"/>
                            <a:pathLst>
                              <a:path w="4151" h="4508">
                                <a:moveTo>
                                  <a:pt x="0" y="4508"/>
                                </a:moveTo>
                                <a:lnTo>
                                  <a:pt x="4151" y="4508"/>
                                </a:lnTo>
                                <a:lnTo>
                                  <a:pt x="4151" y="0"/>
                                </a:lnTo>
                                <a:lnTo>
                                  <a:pt x="0" y="0"/>
                                </a:lnTo>
                                <a:lnTo>
                                  <a:pt x="0" y="4508"/>
                                </a:lnTo>
                                <a:close/>
                              </a:path>
                            </a:pathLst>
                          </a:custGeom>
                          <a:solidFill>
                            <a:srgbClr val="096CBC"/>
                          </a:solidFill>
                          <a:ln>
                            <a:noFill/>
                          </a:ln>
                        </wps:spPr>
                        <wps:bodyPr rot="0" vert="horz" wrap="square" lIns="91440" tIns="45720" rIns="91440" bIns="45720" anchor="t" anchorCtr="0" upright="1">
                          <a:noAutofit/>
                        </wps:bodyPr>
                      </wps:wsp>
                      <pic:pic xmlns:pic="http://schemas.openxmlformats.org/drawingml/2006/picture">
                        <pic:nvPicPr>
                          <pic:cNvPr id="1153578890" name="Picture 16"/>
                          <pic:cNvPicPr>
                            <a:picLocks noChangeAspect="1" noChangeArrowheads="1"/>
                          </pic:cNvPicPr>
                        </pic:nvPicPr>
                        <pic:blipFill>
                          <a:blip r:embed="rId9"/>
                          <a:srcRect/>
                          <a:stretch>
                            <a:fillRect/>
                          </a:stretch>
                        </pic:blipFill>
                        <pic:spPr bwMode="auto">
                          <a:xfrm>
                            <a:off x="7380" y="6221"/>
                            <a:ext cx="4121" cy="383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1DEB47BC" id="Group 1" o:spid="_x0000_s1026" style="position:absolute;margin-left:1.5pt;margin-top:81.8pt;width:593.8pt;height:439.95pt;z-index:-251658240;mso-position-horizontal-relative:page;mso-position-vertical-relative:page" coordorigin="30,1636" coordsize="11876,87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30;top:1636;width:11876;height: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">
                  <v:imagedata r:id="rId10" o:title=""/>
                </v:shape>
                <v:shape id="Freeform 18" o:spid="_x0000_s1028" style="position:absolute;left:7441;top:5469;width:4185;height:101;visibility:visible;mso-wrap-style:square;v-text-anchor:top" coordsize="41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" path="m,101r4185,l4185,,,,,101xe" fillcolor="#006fc0" stroked="f">
                  <v:path arrowok="t" o:connecttype="custom" o:connectlocs="0,5570;4185,5570;4185,5469;0,5469;0,5570" o:connectangles="0,0,0,0,0"/>
                </v:shape>
                <v:shape id="Freeform 17" o:spid="_x0000_s1029" style="position:absolute;left:7366;top:5917;width:4151;height:4508;visibility:visible;mso-wrap-style:square;v-text-anchor:top" coordsize="4151,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" path="m,4508r4151,l4151,,,,,4508xe" fillcolor="#096cbc" stroked="f">
                  <v:path arrowok="t" o:connecttype="custom" o:connectlocs="0,10425;4151,10425;4151,5917;0,5917;0,10425" o:connectangles="0,0,0,0,0"/>
                </v:shape>
                <v:shape id="Picture 16" o:spid="_x0000_s1030" type="#_x0000_t75" style="position:absolute;left:7380;top:6221;width:4121;height: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">
                  <v:imagedata r:id="rId11" o:title=""/>
                </v:shape>
                <w10:wrap anchorx="page" anchory="page"/>
              </v:group>
            </w:pict>
          </mc:Fallback>
        </mc:AlternateConten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A5BD378" w14:textId="2E17AFD8" w:rsidR="00451277" w:rsidRPr="0097347D" w:rsidRDefault="006E795F" w:rsidP="00743177">
      <w:pPr>
        <w:spacing w:line="540" w:lineRule="exact"/>
        <w:ind w:left="334" w:right="369"/>
        <w:jc w:val="center"/>
        <w:rPr>
          <w:rFonts w:asciiTheme="minorHAnsi"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position w:val="-1"/>
          <w:sz w:val="56"/>
          <w:szCs w:val="24"/>
        </w:rPr>
        <w:t xml:space="preserve">Lab Manual- </w:t>
      </w:r>
      <w:r w:rsidR="00E80E54" w:rsidRPr="00E80E54">
        <w:rPr>
          <w:rFonts w:asciiTheme="minorHAnsi" w:eastAsia="Arial" w:hAnsiTheme="minorHAnsi" w:cstheme="minorHAnsi"/>
          <w:b/>
          <w:color w:val="0D0D0D" w:themeColor="text1" w:themeTint="F2"/>
          <w:position w:val="-1"/>
          <w:sz w:val="56"/>
          <w:szCs w:val="24"/>
        </w:rPr>
        <w:t>Analyze a document using Azure AI Document Intelligence</w:t>
      </w:r>
    </w:p>
    <w:p w14:paraId="1FCC6069"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E9B705C"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C327FEB"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57DD6965" w14:textId="77777777" w:rsidR="00915A67" w:rsidRDefault="00915A67">
      <w:pPr>
        <w:spacing w:before="34"/>
        <w:ind w:left="6225"/>
        <w:rPr>
          <w:rFonts w:asciiTheme="minorHAnsi" w:eastAsia="Arial" w:hAnsiTheme="minorHAnsi" w:cstheme="minorHAnsi"/>
          <w:b/>
          <w:color w:val="FFFFFF" w:themeColor="background1"/>
          <w:w w:val="99"/>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789BFDDE" w14:textId="6C0B1737" w:rsidR="00451277" w:rsidRPr="007215CD" w:rsidRDefault="006E795F">
      <w:pPr>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Date:</w:t>
      </w:r>
      <w:r w:rsidR="00E80E54">
        <w:rPr>
          <w:rFonts w:asciiTheme="minorHAnsi" w:eastAsia="Arial" w:hAnsiTheme="minorHAnsi" w:cstheme="minorHAnsi"/>
          <w:b/>
          <w:color w:val="FFFFFF" w:themeColor="background1"/>
          <w:w w:val="99"/>
          <w:sz w:val="24"/>
          <w:szCs w:val="24"/>
        </w:rPr>
        <w:t>9</w:t>
      </w:r>
      <w:r w:rsidR="00E80E54" w:rsidRPr="00E80E54">
        <w:rPr>
          <w:rFonts w:asciiTheme="minorHAnsi" w:eastAsia="Arial" w:hAnsiTheme="minorHAnsi" w:cstheme="minorHAnsi"/>
          <w:b/>
          <w:color w:val="FFFFFF" w:themeColor="background1"/>
          <w:w w:val="99"/>
          <w:sz w:val="24"/>
          <w:szCs w:val="24"/>
          <w:vertAlign w:val="superscript"/>
        </w:rPr>
        <w:t>th</w:t>
      </w:r>
      <w:r w:rsidR="00E80E54">
        <w:rPr>
          <w:rFonts w:asciiTheme="minorHAnsi" w:eastAsia="Arial" w:hAnsiTheme="minorHAnsi" w:cstheme="minorHAnsi"/>
          <w:b/>
          <w:color w:val="FFFFFF" w:themeColor="background1"/>
          <w:w w:val="99"/>
          <w:sz w:val="24"/>
          <w:szCs w:val="24"/>
        </w:rPr>
        <w:t xml:space="preserve"> </w:t>
      </w:r>
      <w:proofErr w:type="gramStart"/>
      <w:r w:rsidR="00E80E54">
        <w:rPr>
          <w:rFonts w:asciiTheme="minorHAnsi" w:eastAsia="Arial" w:hAnsiTheme="minorHAnsi" w:cstheme="minorHAnsi"/>
          <w:b/>
          <w:color w:val="FFFFFF" w:themeColor="background1"/>
          <w:w w:val="99"/>
          <w:sz w:val="24"/>
          <w:szCs w:val="24"/>
        </w:rPr>
        <w:t>May</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w:t>
      </w:r>
      <w:r w:rsidR="00E80E54">
        <w:rPr>
          <w:rFonts w:asciiTheme="minorHAnsi" w:eastAsia="Arial" w:hAnsiTheme="minorHAnsi" w:cstheme="minorHAnsi"/>
          <w:color w:val="FFFFFF" w:themeColor="background1"/>
          <w:w w:val="99"/>
          <w:sz w:val="24"/>
          <w:szCs w:val="24"/>
        </w:rPr>
        <w:t>4</w:t>
      </w:r>
      <w:proofErr w:type="gramEnd"/>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016124B7"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915A67">
        <w:rPr>
          <w:rFonts w:asciiTheme="minorHAnsi" w:eastAsia="Arial" w:hAnsiTheme="minorHAnsi" w:cstheme="minorHAnsi"/>
          <w:color w:val="FFFFFF" w:themeColor="background1"/>
          <w:w w:val="99"/>
          <w:sz w:val="24"/>
          <w:szCs w:val="24"/>
        </w:rPr>
        <w:t>AZ</w:t>
      </w:r>
      <w:r w:rsidR="00636B94" w:rsidRPr="007215CD">
        <w:rPr>
          <w:rFonts w:asciiTheme="minorHAnsi" w:eastAsia="Arial" w:hAnsiTheme="minorHAnsi" w:cstheme="minorHAnsi"/>
          <w:color w:val="FFFFFF" w:themeColor="background1"/>
          <w:w w:val="99"/>
          <w:sz w:val="24"/>
          <w:szCs w:val="24"/>
        </w:rPr>
        <w:t>Labn</w:t>
      </w:r>
      <w:r w:rsidR="00E80E54">
        <w:rPr>
          <w:rFonts w:asciiTheme="minorHAnsi" w:eastAsia="Arial" w:hAnsiTheme="minorHAnsi" w:cstheme="minorHAnsi"/>
          <w:color w:val="FFFFFF" w:themeColor="background1"/>
          <w:w w:val="99"/>
          <w:sz w:val="24"/>
          <w:szCs w:val="24"/>
        </w:rPr>
        <w:t>018</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Default="00F7024F">
      <w:pPr>
        <w:ind w:left="119"/>
        <w:rPr>
          <w:rFonts w:asciiTheme="minorHAnsi" w:eastAsia="Arial" w:hAnsiTheme="minorHAnsi" w:cstheme="minorHAnsi"/>
          <w:color w:val="0D0D0D" w:themeColor="text1" w:themeTint="F2"/>
          <w:w w:val="99"/>
          <w:sz w:val="24"/>
          <w:szCs w:val="24"/>
        </w:rPr>
      </w:pPr>
    </w:p>
    <w:p w14:paraId="13E78B8C" w14:textId="77777777" w:rsidR="00060C8F" w:rsidRDefault="00060C8F">
      <w:pPr>
        <w:ind w:left="119"/>
        <w:rPr>
          <w:rFonts w:asciiTheme="minorHAnsi" w:eastAsia="Arial" w:hAnsiTheme="minorHAnsi" w:cstheme="minorHAnsi"/>
          <w:color w:val="0D0D0D" w:themeColor="text1" w:themeTint="F2"/>
          <w:w w:val="99"/>
          <w:sz w:val="24"/>
          <w:szCs w:val="24"/>
        </w:rPr>
      </w:pPr>
    </w:p>
    <w:p w14:paraId="3D055461" w14:textId="77777777" w:rsidR="00060C8F" w:rsidRPr="0097347D" w:rsidRDefault="00060C8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Pr="0097347D" w:rsidRDefault="00451277">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53B2214E" w14:textId="3E8543D4" w:rsidR="0068759E" w:rsidRDefault="00F7024F">
          <w:pPr>
            <w:pStyle w:val="TOC1"/>
            <w:tabs>
              <w:tab w:val="left" w:pos="440"/>
              <w:tab w:val="right" w:leader="dot" w:pos="9750"/>
            </w:tabs>
            <w:rPr>
              <w:rFonts w:cstheme="minorBidi"/>
              <w:noProof/>
              <w:kern w:val="2"/>
              <w14:ligatures w14:val="standardContextual"/>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67809888" w:history="1">
            <w:r w:rsidR="0068759E" w:rsidRPr="00445FA3">
              <w:rPr>
                <w:rStyle w:val="Hyperlink"/>
                <w:rFonts w:eastAsia="Arial" w:cstheme="minorHAnsi"/>
                <w:noProof/>
              </w:rPr>
              <w:t>1.</w:t>
            </w:r>
            <w:r w:rsidR="0068759E">
              <w:rPr>
                <w:rFonts w:cstheme="minorBidi"/>
                <w:noProof/>
                <w:kern w:val="2"/>
                <w14:ligatures w14:val="standardContextual"/>
              </w:rPr>
              <w:tab/>
            </w:r>
            <w:r w:rsidR="0068759E" w:rsidRPr="00445FA3">
              <w:rPr>
                <w:rStyle w:val="Hyperlink"/>
                <w:rFonts w:eastAsia="Arial" w:cstheme="minorHAnsi"/>
                <w:noProof/>
              </w:rPr>
              <w:t>Objective</w:t>
            </w:r>
            <w:r w:rsidR="0068759E">
              <w:rPr>
                <w:noProof/>
                <w:webHidden/>
              </w:rPr>
              <w:tab/>
            </w:r>
            <w:r w:rsidR="0068759E">
              <w:rPr>
                <w:noProof/>
                <w:webHidden/>
              </w:rPr>
              <w:fldChar w:fldCharType="begin"/>
            </w:r>
            <w:r w:rsidR="0068759E">
              <w:rPr>
                <w:noProof/>
                <w:webHidden/>
              </w:rPr>
              <w:instrText xml:space="preserve"> PAGEREF _Toc167809888 \h </w:instrText>
            </w:r>
            <w:r w:rsidR="0068759E">
              <w:rPr>
                <w:noProof/>
                <w:webHidden/>
              </w:rPr>
            </w:r>
            <w:r w:rsidR="0068759E">
              <w:rPr>
                <w:noProof/>
                <w:webHidden/>
              </w:rPr>
              <w:fldChar w:fldCharType="separate"/>
            </w:r>
            <w:r w:rsidR="0068759E">
              <w:rPr>
                <w:noProof/>
                <w:webHidden/>
              </w:rPr>
              <w:t>3</w:t>
            </w:r>
            <w:r w:rsidR="0068759E">
              <w:rPr>
                <w:noProof/>
                <w:webHidden/>
              </w:rPr>
              <w:fldChar w:fldCharType="end"/>
            </w:r>
          </w:hyperlink>
        </w:p>
        <w:p w14:paraId="73B4841A" w14:textId="13921B01" w:rsidR="0068759E" w:rsidRDefault="0068759E">
          <w:pPr>
            <w:pStyle w:val="TOC2"/>
            <w:tabs>
              <w:tab w:val="left" w:pos="660"/>
              <w:tab w:val="right" w:leader="dot" w:pos="9750"/>
            </w:tabs>
            <w:rPr>
              <w:rFonts w:cstheme="minorBidi"/>
              <w:noProof/>
              <w:kern w:val="2"/>
              <w14:ligatures w14:val="standardContextual"/>
            </w:rPr>
          </w:pPr>
          <w:hyperlink w:anchor="_Toc167809889" w:history="1">
            <w:r w:rsidRPr="00445FA3">
              <w:rPr>
                <w:rStyle w:val="Hyperlink"/>
                <w:rFonts w:ascii="Segoe UI" w:hAnsi="Segoe UI" w:cs="Segoe UI"/>
                <w:noProof/>
              </w:rPr>
              <w:t>1.</w:t>
            </w:r>
            <w:r>
              <w:rPr>
                <w:rFonts w:cstheme="minorBidi"/>
                <w:noProof/>
                <w:kern w:val="2"/>
                <w14:ligatures w14:val="standardContextual"/>
              </w:rPr>
              <w:tab/>
            </w:r>
            <w:r w:rsidRPr="00445FA3">
              <w:rPr>
                <w:rStyle w:val="Hyperlink"/>
                <w:rFonts w:ascii="Segoe UI" w:hAnsi="Segoe UI" w:cs="Segoe UI"/>
                <w:noProof/>
              </w:rPr>
              <w:t>Learning objectives</w:t>
            </w:r>
            <w:r>
              <w:rPr>
                <w:noProof/>
                <w:webHidden/>
              </w:rPr>
              <w:tab/>
            </w:r>
            <w:r>
              <w:rPr>
                <w:noProof/>
                <w:webHidden/>
              </w:rPr>
              <w:fldChar w:fldCharType="begin"/>
            </w:r>
            <w:r>
              <w:rPr>
                <w:noProof/>
                <w:webHidden/>
              </w:rPr>
              <w:instrText xml:space="preserve"> PAGEREF _Toc167809889 \h </w:instrText>
            </w:r>
            <w:r>
              <w:rPr>
                <w:noProof/>
                <w:webHidden/>
              </w:rPr>
            </w:r>
            <w:r>
              <w:rPr>
                <w:noProof/>
                <w:webHidden/>
              </w:rPr>
              <w:fldChar w:fldCharType="separate"/>
            </w:r>
            <w:r>
              <w:rPr>
                <w:noProof/>
                <w:webHidden/>
              </w:rPr>
              <w:t>3</w:t>
            </w:r>
            <w:r>
              <w:rPr>
                <w:noProof/>
                <w:webHidden/>
              </w:rPr>
              <w:fldChar w:fldCharType="end"/>
            </w:r>
          </w:hyperlink>
        </w:p>
        <w:p w14:paraId="6F3CC052" w14:textId="00614294" w:rsidR="0068759E" w:rsidRDefault="0068759E">
          <w:pPr>
            <w:pStyle w:val="TOC1"/>
            <w:tabs>
              <w:tab w:val="left" w:pos="440"/>
              <w:tab w:val="right" w:leader="dot" w:pos="9750"/>
            </w:tabs>
            <w:rPr>
              <w:rFonts w:cstheme="minorBidi"/>
              <w:noProof/>
              <w:kern w:val="2"/>
              <w14:ligatures w14:val="standardContextual"/>
            </w:rPr>
          </w:pPr>
          <w:hyperlink w:anchor="_Toc167809890" w:history="1">
            <w:r w:rsidRPr="00445FA3">
              <w:rPr>
                <w:rStyle w:val="Hyperlink"/>
                <w:rFonts w:eastAsia="Arial" w:cstheme="minorHAnsi"/>
                <w:noProof/>
              </w:rPr>
              <w:t>2.</w:t>
            </w:r>
            <w:r>
              <w:rPr>
                <w:rFonts w:cstheme="minorBidi"/>
                <w:noProof/>
                <w:kern w:val="2"/>
                <w14:ligatures w14:val="standardContextual"/>
              </w:rPr>
              <w:tab/>
            </w:r>
            <w:r w:rsidRPr="00445FA3">
              <w:rPr>
                <w:rStyle w:val="Hyperlink"/>
                <w:rFonts w:eastAsia="Arial" w:cstheme="minorHAnsi"/>
                <w:noProof/>
              </w:rPr>
              <w:t>Provision an Azure AI Document Intelligence resource</w:t>
            </w:r>
            <w:r>
              <w:rPr>
                <w:noProof/>
                <w:webHidden/>
              </w:rPr>
              <w:tab/>
            </w:r>
            <w:r>
              <w:rPr>
                <w:noProof/>
                <w:webHidden/>
              </w:rPr>
              <w:fldChar w:fldCharType="begin"/>
            </w:r>
            <w:r>
              <w:rPr>
                <w:noProof/>
                <w:webHidden/>
              </w:rPr>
              <w:instrText xml:space="preserve"> PAGEREF _Toc167809890 \h </w:instrText>
            </w:r>
            <w:r>
              <w:rPr>
                <w:noProof/>
                <w:webHidden/>
              </w:rPr>
            </w:r>
            <w:r>
              <w:rPr>
                <w:noProof/>
                <w:webHidden/>
              </w:rPr>
              <w:fldChar w:fldCharType="separate"/>
            </w:r>
            <w:r>
              <w:rPr>
                <w:noProof/>
                <w:webHidden/>
              </w:rPr>
              <w:t>3</w:t>
            </w:r>
            <w:r>
              <w:rPr>
                <w:noProof/>
                <w:webHidden/>
              </w:rPr>
              <w:fldChar w:fldCharType="end"/>
            </w:r>
          </w:hyperlink>
        </w:p>
        <w:p w14:paraId="08AAF2C4" w14:textId="6DF87956" w:rsidR="0068759E" w:rsidRDefault="0068759E">
          <w:pPr>
            <w:pStyle w:val="TOC1"/>
            <w:tabs>
              <w:tab w:val="left" w:pos="440"/>
              <w:tab w:val="right" w:leader="dot" w:pos="9750"/>
            </w:tabs>
            <w:rPr>
              <w:rFonts w:cstheme="minorBidi"/>
              <w:noProof/>
              <w:kern w:val="2"/>
              <w14:ligatures w14:val="standardContextual"/>
            </w:rPr>
          </w:pPr>
          <w:hyperlink w:anchor="_Toc167809891" w:history="1">
            <w:r w:rsidRPr="00445FA3">
              <w:rPr>
                <w:rStyle w:val="Hyperlink"/>
                <w:rFonts w:eastAsia="Arial" w:cstheme="minorHAnsi"/>
                <w:noProof/>
              </w:rPr>
              <w:t>3.</w:t>
            </w:r>
            <w:r>
              <w:rPr>
                <w:rFonts w:cstheme="minorBidi"/>
                <w:noProof/>
                <w:kern w:val="2"/>
                <w14:ligatures w14:val="standardContextual"/>
              </w:rPr>
              <w:tab/>
            </w:r>
            <w:r w:rsidRPr="00445FA3">
              <w:rPr>
                <w:rStyle w:val="Hyperlink"/>
                <w:rFonts w:eastAsia="Arial" w:cstheme="minorHAnsi"/>
                <w:noProof/>
              </w:rPr>
              <w:t>Use the Read model</w:t>
            </w:r>
            <w:r>
              <w:rPr>
                <w:noProof/>
                <w:webHidden/>
              </w:rPr>
              <w:tab/>
            </w:r>
            <w:r>
              <w:rPr>
                <w:noProof/>
                <w:webHidden/>
              </w:rPr>
              <w:fldChar w:fldCharType="begin"/>
            </w:r>
            <w:r>
              <w:rPr>
                <w:noProof/>
                <w:webHidden/>
              </w:rPr>
              <w:instrText xml:space="preserve"> PAGEREF _Toc167809891 \h </w:instrText>
            </w:r>
            <w:r>
              <w:rPr>
                <w:noProof/>
                <w:webHidden/>
              </w:rPr>
            </w:r>
            <w:r>
              <w:rPr>
                <w:noProof/>
                <w:webHidden/>
              </w:rPr>
              <w:fldChar w:fldCharType="separate"/>
            </w:r>
            <w:r>
              <w:rPr>
                <w:noProof/>
                <w:webHidden/>
              </w:rPr>
              <w:t>7</w:t>
            </w:r>
            <w:r>
              <w:rPr>
                <w:noProof/>
                <w:webHidden/>
              </w:rPr>
              <w:fldChar w:fldCharType="end"/>
            </w:r>
          </w:hyperlink>
        </w:p>
        <w:p w14:paraId="21300F1D" w14:textId="44EDB234" w:rsidR="0068759E" w:rsidRDefault="0068759E">
          <w:pPr>
            <w:pStyle w:val="TOC1"/>
            <w:tabs>
              <w:tab w:val="left" w:pos="440"/>
              <w:tab w:val="right" w:leader="dot" w:pos="9750"/>
            </w:tabs>
            <w:rPr>
              <w:rFonts w:cstheme="minorBidi"/>
              <w:noProof/>
              <w:kern w:val="2"/>
              <w14:ligatures w14:val="standardContextual"/>
            </w:rPr>
          </w:pPr>
          <w:hyperlink w:anchor="_Toc167809892" w:history="1">
            <w:r w:rsidRPr="00445FA3">
              <w:rPr>
                <w:rStyle w:val="Hyperlink"/>
                <w:rFonts w:eastAsia="Arial" w:cstheme="minorHAnsi"/>
                <w:noProof/>
              </w:rPr>
              <w:t>4.</w:t>
            </w:r>
            <w:r>
              <w:rPr>
                <w:rFonts w:cstheme="minorBidi"/>
                <w:noProof/>
                <w:kern w:val="2"/>
                <w14:ligatures w14:val="standardContextual"/>
              </w:rPr>
              <w:tab/>
            </w:r>
            <w:r w:rsidRPr="00445FA3">
              <w:rPr>
                <w:rStyle w:val="Hyperlink"/>
                <w:rFonts w:eastAsia="Arial" w:cstheme="minorHAnsi"/>
                <w:noProof/>
              </w:rPr>
              <w:t>Prepare to develop an app in Visual Studio Code</w:t>
            </w:r>
            <w:r>
              <w:rPr>
                <w:noProof/>
                <w:webHidden/>
              </w:rPr>
              <w:tab/>
            </w:r>
            <w:r>
              <w:rPr>
                <w:noProof/>
                <w:webHidden/>
              </w:rPr>
              <w:fldChar w:fldCharType="begin"/>
            </w:r>
            <w:r>
              <w:rPr>
                <w:noProof/>
                <w:webHidden/>
              </w:rPr>
              <w:instrText xml:space="preserve"> PAGEREF _Toc167809892 \h </w:instrText>
            </w:r>
            <w:r>
              <w:rPr>
                <w:noProof/>
                <w:webHidden/>
              </w:rPr>
            </w:r>
            <w:r>
              <w:rPr>
                <w:noProof/>
                <w:webHidden/>
              </w:rPr>
              <w:fldChar w:fldCharType="separate"/>
            </w:r>
            <w:r>
              <w:rPr>
                <w:noProof/>
                <w:webHidden/>
              </w:rPr>
              <w:t>13</w:t>
            </w:r>
            <w:r>
              <w:rPr>
                <w:noProof/>
                <w:webHidden/>
              </w:rPr>
              <w:fldChar w:fldCharType="end"/>
            </w:r>
          </w:hyperlink>
        </w:p>
        <w:p w14:paraId="4BC09111" w14:textId="5DB6D8F3" w:rsidR="0068759E" w:rsidRDefault="0068759E">
          <w:pPr>
            <w:pStyle w:val="TOC1"/>
            <w:tabs>
              <w:tab w:val="left" w:pos="440"/>
              <w:tab w:val="right" w:leader="dot" w:pos="9750"/>
            </w:tabs>
            <w:rPr>
              <w:rFonts w:cstheme="minorBidi"/>
              <w:noProof/>
              <w:kern w:val="2"/>
              <w14:ligatures w14:val="standardContextual"/>
            </w:rPr>
          </w:pPr>
          <w:hyperlink w:anchor="_Toc167809893" w:history="1">
            <w:r w:rsidRPr="00445FA3">
              <w:rPr>
                <w:rStyle w:val="Hyperlink"/>
                <w:rFonts w:eastAsia="Arial" w:cstheme="minorHAnsi"/>
                <w:noProof/>
              </w:rPr>
              <w:t>5.</w:t>
            </w:r>
            <w:r>
              <w:rPr>
                <w:rFonts w:cstheme="minorBidi"/>
                <w:noProof/>
                <w:kern w:val="2"/>
                <w14:ligatures w14:val="standardContextual"/>
              </w:rPr>
              <w:tab/>
            </w:r>
            <w:r w:rsidRPr="00445FA3">
              <w:rPr>
                <w:rStyle w:val="Hyperlink"/>
                <w:rFonts w:eastAsia="Arial" w:cstheme="minorHAnsi"/>
                <w:noProof/>
              </w:rPr>
              <w:t>Configure your application</w:t>
            </w:r>
            <w:r>
              <w:rPr>
                <w:noProof/>
                <w:webHidden/>
              </w:rPr>
              <w:tab/>
            </w:r>
            <w:r>
              <w:rPr>
                <w:noProof/>
                <w:webHidden/>
              </w:rPr>
              <w:fldChar w:fldCharType="begin"/>
            </w:r>
            <w:r>
              <w:rPr>
                <w:noProof/>
                <w:webHidden/>
              </w:rPr>
              <w:instrText xml:space="preserve"> PAGEREF _Toc167809893 \h </w:instrText>
            </w:r>
            <w:r>
              <w:rPr>
                <w:noProof/>
                <w:webHidden/>
              </w:rPr>
            </w:r>
            <w:r>
              <w:rPr>
                <w:noProof/>
                <w:webHidden/>
              </w:rPr>
              <w:fldChar w:fldCharType="separate"/>
            </w:r>
            <w:r>
              <w:rPr>
                <w:noProof/>
                <w:webHidden/>
              </w:rPr>
              <w:t>13</w:t>
            </w:r>
            <w:r>
              <w:rPr>
                <w:noProof/>
                <w:webHidden/>
              </w:rPr>
              <w:fldChar w:fldCharType="end"/>
            </w:r>
          </w:hyperlink>
        </w:p>
        <w:p w14:paraId="358A2898" w14:textId="6B117FF7" w:rsidR="0068759E" w:rsidRDefault="0068759E">
          <w:pPr>
            <w:pStyle w:val="TOC1"/>
            <w:tabs>
              <w:tab w:val="left" w:pos="440"/>
              <w:tab w:val="right" w:leader="dot" w:pos="9750"/>
            </w:tabs>
            <w:rPr>
              <w:rFonts w:cstheme="minorBidi"/>
              <w:noProof/>
              <w:kern w:val="2"/>
              <w14:ligatures w14:val="standardContextual"/>
            </w:rPr>
          </w:pPr>
          <w:hyperlink w:anchor="_Toc167809894" w:history="1">
            <w:r w:rsidRPr="00445FA3">
              <w:rPr>
                <w:rStyle w:val="Hyperlink"/>
                <w:rFonts w:eastAsia="Arial" w:cstheme="minorHAnsi"/>
                <w:noProof/>
              </w:rPr>
              <w:t>6.</w:t>
            </w:r>
            <w:r>
              <w:rPr>
                <w:rFonts w:cstheme="minorBidi"/>
                <w:noProof/>
                <w:kern w:val="2"/>
                <w14:ligatures w14:val="standardContextual"/>
              </w:rPr>
              <w:tab/>
            </w:r>
            <w:r w:rsidRPr="00445FA3">
              <w:rPr>
                <w:rStyle w:val="Hyperlink"/>
                <w:rFonts w:eastAsia="Arial" w:cstheme="minorHAnsi"/>
                <w:noProof/>
              </w:rPr>
              <w:t>Add code to use the Azure Document Intelligence service</w:t>
            </w:r>
            <w:r>
              <w:rPr>
                <w:noProof/>
                <w:webHidden/>
              </w:rPr>
              <w:tab/>
            </w:r>
            <w:r>
              <w:rPr>
                <w:noProof/>
                <w:webHidden/>
              </w:rPr>
              <w:fldChar w:fldCharType="begin"/>
            </w:r>
            <w:r>
              <w:rPr>
                <w:noProof/>
                <w:webHidden/>
              </w:rPr>
              <w:instrText xml:space="preserve"> PAGEREF _Toc167809894 \h </w:instrText>
            </w:r>
            <w:r>
              <w:rPr>
                <w:noProof/>
                <w:webHidden/>
              </w:rPr>
            </w:r>
            <w:r>
              <w:rPr>
                <w:noProof/>
                <w:webHidden/>
              </w:rPr>
              <w:fldChar w:fldCharType="separate"/>
            </w:r>
            <w:r>
              <w:rPr>
                <w:noProof/>
                <w:webHidden/>
              </w:rPr>
              <w:t>15</w:t>
            </w:r>
            <w:r>
              <w:rPr>
                <w:noProof/>
                <w:webHidden/>
              </w:rPr>
              <w:fldChar w:fldCharType="end"/>
            </w:r>
          </w:hyperlink>
        </w:p>
        <w:p w14:paraId="51CFEF10" w14:textId="10442CE2"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5CA1082" w14:textId="77777777" w:rsidR="00F7024F" w:rsidRPr="00E66B24" w:rsidRDefault="00F7024F">
      <w:pPr>
        <w:spacing w:before="5" w:line="180" w:lineRule="exact"/>
        <w:rPr>
          <w:rFonts w:asciiTheme="minorHAnsi" w:hAnsiTheme="minorHAnsi" w:cstheme="minorHAnsi"/>
          <w:color w:val="0D0D0D" w:themeColor="text1" w:themeTint="F2"/>
          <w:sz w:val="24"/>
          <w:szCs w:val="24"/>
          <w:lang w:val="en-IN"/>
        </w:rPr>
      </w:pPr>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Default="00F7024F">
      <w:pPr>
        <w:spacing w:before="5" w:line="180" w:lineRule="exact"/>
        <w:rPr>
          <w:rFonts w:asciiTheme="minorHAnsi" w:hAnsiTheme="minorHAnsi" w:cstheme="minorHAnsi"/>
          <w:color w:val="0D0D0D" w:themeColor="text1" w:themeTint="F2"/>
          <w:sz w:val="24"/>
          <w:szCs w:val="24"/>
        </w:rPr>
      </w:pPr>
    </w:p>
    <w:p w14:paraId="661CBE17" w14:textId="77777777" w:rsidR="00915A67" w:rsidRDefault="00915A67">
      <w:pPr>
        <w:spacing w:before="5" w:line="180" w:lineRule="exact"/>
        <w:rPr>
          <w:rFonts w:asciiTheme="minorHAnsi" w:hAnsiTheme="minorHAnsi" w:cstheme="minorHAnsi"/>
          <w:color w:val="0D0D0D" w:themeColor="text1" w:themeTint="F2"/>
          <w:sz w:val="24"/>
          <w:szCs w:val="24"/>
        </w:rPr>
      </w:pPr>
    </w:p>
    <w:p w14:paraId="77B55E7B" w14:textId="77777777" w:rsidR="00915A67" w:rsidRDefault="00915A67">
      <w:pPr>
        <w:spacing w:before="5" w:line="180" w:lineRule="exact"/>
        <w:rPr>
          <w:rFonts w:asciiTheme="minorHAnsi" w:hAnsiTheme="minorHAnsi" w:cstheme="minorHAnsi"/>
          <w:color w:val="0D0D0D" w:themeColor="text1" w:themeTint="F2"/>
          <w:sz w:val="24"/>
          <w:szCs w:val="24"/>
        </w:rPr>
      </w:pPr>
    </w:p>
    <w:p w14:paraId="03F684A1" w14:textId="77777777" w:rsidR="00915A67" w:rsidRDefault="00915A67">
      <w:pPr>
        <w:spacing w:before="5" w:line="180" w:lineRule="exact"/>
        <w:rPr>
          <w:rFonts w:asciiTheme="minorHAnsi" w:hAnsiTheme="minorHAnsi" w:cstheme="minorHAnsi"/>
          <w:color w:val="0D0D0D" w:themeColor="text1" w:themeTint="F2"/>
          <w:sz w:val="24"/>
          <w:szCs w:val="24"/>
        </w:rPr>
      </w:pPr>
    </w:p>
    <w:p w14:paraId="234AD65A" w14:textId="77777777" w:rsidR="00915A67" w:rsidRDefault="00915A67">
      <w:pPr>
        <w:spacing w:before="5" w:line="180" w:lineRule="exact"/>
        <w:rPr>
          <w:rFonts w:asciiTheme="minorHAnsi" w:hAnsiTheme="minorHAnsi" w:cstheme="minorHAnsi"/>
          <w:color w:val="0D0D0D" w:themeColor="text1" w:themeTint="F2"/>
          <w:sz w:val="24"/>
          <w:szCs w:val="24"/>
        </w:rPr>
      </w:pPr>
    </w:p>
    <w:p w14:paraId="090E0793" w14:textId="77777777" w:rsidR="00915A67" w:rsidRDefault="00915A67">
      <w:pPr>
        <w:spacing w:before="5" w:line="180" w:lineRule="exact"/>
        <w:rPr>
          <w:rFonts w:asciiTheme="minorHAnsi" w:hAnsiTheme="minorHAnsi" w:cstheme="minorHAnsi"/>
          <w:color w:val="0D0D0D" w:themeColor="text1" w:themeTint="F2"/>
          <w:sz w:val="24"/>
          <w:szCs w:val="24"/>
        </w:rPr>
      </w:pPr>
    </w:p>
    <w:p w14:paraId="7A4553D0" w14:textId="77777777" w:rsidR="00915A67" w:rsidRDefault="00915A67">
      <w:pPr>
        <w:spacing w:before="5" w:line="180" w:lineRule="exact"/>
        <w:rPr>
          <w:rFonts w:asciiTheme="minorHAnsi" w:hAnsiTheme="minorHAnsi" w:cstheme="minorHAnsi"/>
          <w:color w:val="0D0D0D" w:themeColor="text1" w:themeTint="F2"/>
          <w:sz w:val="24"/>
          <w:szCs w:val="24"/>
        </w:rPr>
      </w:pPr>
    </w:p>
    <w:p w14:paraId="50AD425B" w14:textId="77777777" w:rsidR="00915A67" w:rsidRDefault="00915A67">
      <w:pPr>
        <w:spacing w:before="5" w:line="180" w:lineRule="exact"/>
        <w:rPr>
          <w:rFonts w:asciiTheme="minorHAnsi" w:hAnsiTheme="minorHAnsi" w:cstheme="minorHAnsi"/>
          <w:color w:val="0D0D0D" w:themeColor="text1" w:themeTint="F2"/>
          <w:sz w:val="24"/>
          <w:szCs w:val="24"/>
        </w:rPr>
      </w:pPr>
    </w:p>
    <w:p w14:paraId="6BC4A45E" w14:textId="77777777" w:rsidR="00DA3A6A" w:rsidRDefault="00DA3A6A">
      <w:pPr>
        <w:spacing w:before="5" w:line="180" w:lineRule="exact"/>
        <w:rPr>
          <w:rFonts w:asciiTheme="minorHAnsi" w:hAnsiTheme="minorHAnsi" w:cstheme="minorHAnsi"/>
          <w:color w:val="0D0D0D" w:themeColor="text1" w:themeTint="F2"/>
          <w:sz w:val="24"/>
          <w:szCs w:val="24"/>
        </w:rPr>
      </w:pPr>
    </w:p>
    <w:p w14:paraId="1FC50F69" w14:textId="77777777" w:rsidR="00DA3A6A" w:rsidRDefault="00DA3A6A">
      <w:pPr>
        <w:spacing w:before="5" w:line="180" w:lineRule="exact"/>
        <w:rPr>
          <w:rFonts w:asciiTheme="minorHAnsi" w:hAnsiTheme="minorHAnsi" w:cstheme="minorHAnsi"/>
          <w:color w:val="0D0D0D" w:themeColor="text1" w:themeTint="F2"/>
          <w:sz w:val="24"/>
          <w:szCs w:val="24"/>
        </w:rPr>
      </w:pPr>
    </w:p>
    <w:p w14:paraId="4D8AAABE" w14:textId="77777777" w:rsidR="00DA3A6A" w:rsidRDefault="00DA3A6A">
      <w:pPr>
        <w:spacing w:before="5" w:line="180" w:lineRule="exact"/>
        <w:rPr>
          <w:rFonts w:asciiTheme="minorHAnsi" w:hAnsiTheme="minorHAnsi" w:cstheme="minorHAnsi"/>
          <w:color w:val="0D0D0D" w:themeColor="text1" w:themeTint="F2"/>
          <w:sz w:val="24"/>
          <w:szCs w:val="24"/>
        </w:rPr>
      </w:pPr>
    </w:p>
    <w:p w14:paraId="31990126" w14:textId="77777777" w:rsidR="00DA3A6A" w:rsidRDefault="00DA3A6A">
      <w:pPr>
        <w:spacing w:before="5" w:line="180" w:lineRule="exact"/>
        <w:rPr>
          <w:rFonts w:asciiTheme="minorHAnsi" w:hAnsiTheme="minorHAnsi" w:cstheme="minorHAnsi"/>
          <w:color w:val="0D0D0D" w:themeColor="text1" w:themeTint="F2"/>
          <w:sz w:val="24"/>
          <w:szCs w:val="24"/>
        </w:rPr>
      </w:pPr>
    </w:p>
    <w:p w14:paraId="5712573C" w14:textId="77777777" w:rsidR="00DA3A6A" w:rsidRDefault="00DA3A6A">
      <w:pPr>
        <w:spacing w:before="5" w:line="180" w:lineRule="exact"/>
        <w:rPr>
          <w:rFonts w:asciiTheme="minorHAnsi" w:hAnsiTheme="minorHAnsi" w:cstheme="minorHAnsi"/>
          <w:color w:val="0D0D0D" w:themeColor="text1" w:themeTint="F2"/>
          <w:sz w:val="24"/>
          <w:szCs w:val="24"/>
        </w:rPr>
      </w:pPr>
    </w:p>
    <w:p w14:paraId="0099E926" w14:textId="77777777" w:rsidR="00DA3A6A" w:rsidRDefault="00DA3A6A">
      <w:pPr>
        <w:spacing w:before="5" w:line="180" w:lineRule="exact"/>
        <w:rPr>
          <w:rFonts w:asciiTheme="minorHAnsi" w:hAnsiTheme="minorHAnsi" w:cstheme="minorHAnsi"/>
          <w:color w:val="0D0D0D" w:themeColor="text1" w:themeTint="F2"/>
          <w:sz w:val="24"/>
          <w:szCs w:val="24"/>
        </w:rPr>
      </w:pPr>
    </w:p>
    <w:p w14:paraId="1DCC3062" w14:textId="77777777" w:rsidR="00DA3A6A" w:rsidRDefault="00DA3A6A">
      <w:pPr>
        <w:spacing w:before="5" w:line="180" w:lineRule="exact"/>
        <w:rPr>
          <w:rFonts w:asciiTheme="minorHAnsi" w:hAnsiTheme="minorHAnsi" w:cstheme="minorHAnsi"/>
          <w:color w:val="0D0D0D" w:themeColor="text1" w:themeTint="F2"/>
          <w:sz w:val="24"/>
          <w:szCs w:val="24"/>
        </w:rPr>
      </w:pPr>
    </w:p>
    <w:p w14:paraId="7A21803D" w14:textId="77777777" w:rsidR="00DA3A6A" w:rsidRDefault="00DA3A6A">
      <w:pPr>
        <w:spacing w:before="5" w:line="180" w:lineRule="exact"/>
        <w:rPr>
          <w:rFonts w:asciiTheme="minorHAnsi" w:hAnsiTheme="minorHAnsi" w:cstheme="minorHAnsi"/>
          <w:color w:val="0D0D0D" w:themeColor="text1" w:themeTint="F2"/>
          <w:sz w:val="24"/>
          <w:szCs w:val="24"/>
        </w:rPr>
      </w:pPr>
    </w:p>
    <w:p w14:paraId="08D348D1" w14:textId="77777777" w:rsidR="00DA3A6A" w:rsidRDefault="00DA3A6A">
      <w:pPr>
        <w:spacing w:before="5" w:line="180" w:lineRule="exact"/>
        <w:rPr>
          <w:rFonts w:asciiTheme="minorHAnsi" w:hAnsiTheme="minorHAnsi" w:cstheme="minorHAnsi"/>
          <w:color w:val="0D0D0D" w:themeColor="text1" w:themeTint="F2"/>
          <w:sz w:val="24"/>
          <w:szCs w:val="24"/>
        </w:rPr>
      </w:pPr>
    </w:p>
    <w:p w14:paraId="48CBA1EB" w14:textId="77777777" w:rsidR="00643C21" w:rsidRDefault="00643C21">
      <w:pPr>
        <w:spacing w:before="5" w:line="180" w:lineRule="exact"/>
        <w:rPr>
          <w:rFonts w:asciiTheme="minorHAnsi" w:hAnsiTheme="minorHAnsi" w:cstheme="minorHAnsi"/>
          <w:color w:val="0D0D0D" w:themeColor="text1" w:themeTint="F2"/>
          <w:sz w:val="24"/>
          <w:szCs w:val="24"/>
        </w:rPr>
      </w:pPr>
    </w:p>
    <w:p w14:paraId="393D1165" w14:textId="77777777" w:rsidR="00643C21" w:rsidRDefault="00643C21">
      <w:pPr>
        <w:spacing w:before="5" w:line="180" w:lineRule="exact"/>
        <w:rPr>
          <w:rFonts w:asciiTheme="minorHAnsi" w:hAnsiTheme="minorHAnsi" w:cstheme="minorHAnsi"/>
          <w:color w:val="0D0D0D" w:themeColor="text1" w:themeTint="F2"/>
          <w:sz w:val="24"/>
          <w:szCs w:val="24"/>
        </w:rPr>
      </w:pPr>
    </w:p>
    <w:p w14:paraId="515B5644" w14:textId="77777777" w:rsidR="00643C21" w:rsidRDefault="00643C21">
      <w:pPr>
        <w:spacing w:before="5" w:line="180" w:lineRule="exact"/>
        <w:rPr>
          <w:rFonts w:asciiTheme="minorHAnsi" w:hAnsiTheme="minorHAnsi" w:cstheme="minorHAnsi"/>
          <w:color w:val="0D0D0D" w:themeColor="text1" w:themeTint="F2"/>
          <w:sz w:val="24"/>
          <w:szCs w:val="24"/>
        </w:rPr>
      </w:pPr>
    </w:p>
    <w:p w14:paraId="59F9AE18" w14:textId="77777777" w:rsidR="00643C21" w:rsidRDefault="00643C21">
      <w:pPr>
        <w:spacing w:before="5" w:line="180" w:lineRule="exact"/>
        <w:rPr>
          <w:rFonts w:asciiTheme="minorHAnsi" w:hAnsiTheme="minorHAnsi" w:cstheme="minorHAnsi"/>
          <w:color w:val="0D0D0D" w:themeColor="text1" w:themeTint="F2"/>
          <w:sz w:val="24"/>
          <w:szCs w:val="24"/>
        </w:rPr>
      </w:pPr>
    </w:p>
    <w:p w14:paraId="2F86F09A" w14:textId="77777777" w:rsidR="00643C21" w:rsidRDefault="00643C21">
      <w:pPr>
        <w:spacing w:before="5" w:line="180" w:lineRule="exact"/>
        <w:rPr>
          <w:rFonts w:asciiTheme="minorHAnsi" w:hAnsiTheme="minorHAnsi" w:cstheme="minorHAnsi"/>
          <w:color w:val="0D0D0D" w:themeColor="text1" w:themeTint="F2"/>
          <w:sz w:val="24"/>
          <w:szCs w:val="24"/>
        </w:rPr>
      </w:pPr>
    </w:p>
    <w:p w14:paraId="4BC5027C" w14:textId="77777777" w:rsidR="00643C21" w:rsidRDefault="00643C21">
      <w:pPr>
        <w:spacing w:before="5" w:line="180" w:lineRule="exact"/>
        <w:rPr>
          <w:rFonts w:asciiTheme="minorHAnsi" w:hAnsiTheme="minorHAnsi" w:cstheme="minorHAnsi"/>
          <w:color w:val="0D0D0D" w:themeColor="text1" w:themeTint="F2"/>
          <w:sz w:val="24"/>
          <w:szCs w:val="24"/>
        </w:rPr>
      </w:pPr>
    </w:p>
    <w:p w14:paraId="0FC58ABE" w14:textId="77777777" w:rsidR="00643C21" w:rsidRDefault="00643C21">
      <w:pPr>
        <w:spacing w:before="5" w:line="180" w:lineRule="exact"/>
        <w:rPr>
          <w:rFonts w:asciiTheme="minorHAnsi" w:hAnsiTheme="minorHAnsi" w:cstheme="minorHAnsi"/>
          <w:color w:val="0D0D0D" w:themeColor="text1" w:themeTint="F2"/>
          <w:sz w:val="24"/>
          <w:szCs w:val="24"/>
        </w:rPr>
      </w:pPr>
    </w:p>
    <w:p w14:paraId="43E05E73" w14:textId="77777777" w:rsidR="00643C21" w:rsidRDefault="00643C21">
      <w:pPr>
        <w:spacing w:before="5" w:line="180" w:lineRule="exact"/>
        <w:rPr>
          <w:rFonts w:asciiTheme="minorHAnsi" w:hAnsiTheme="minorHAnsi" w:cstheme="minorHAnsi"/>
          <w:color w:val="0D0D0D" w:themeColor="text1" w:themeTint="F2"/>
          <w:sz w:val="24"/>
          <w:szCs w:val="24"/>
        </w:rPr>
      </w:pPr>
    </w:p>
    <w:p w14:paraId="7DF6B71F" w14:textId="77777777" w:rsidR="00643C21" w:rsidRDefault="00643C21">
      <w:pPr>
        <w:spacing w:before="5" w:line="180" w:lineRule="exact"/>
        <w:rPr>
          <w:rFonts w:asciiTheme="minorHAnsi" w:hAnsiTheme="minorHAnsi" w:cstheme="minorHAnsi"/>
          <w:color w:val="0D0D0D" w:themeColor="text1" w:themeTint="F2"/>
          <w:sz w:val="24"/>
          <w:szCs w:val="24"/>
        </w:rPr>
      </w:pPr>
    </w:p>
    <w:p w14:paraId="2101E792" w14:textId="77777777" w:rsidR="00643C21" w:rsidRDefault="00643C21">
      <w:pPr>
        <w:spacing w:before="5" w:line="180" w:lineRule="exact"/>
        <w:rPr>
          <w:rFonts w:asciiTheme="minorHAnsi" w:hAnsiTheme="minorHAnsi" w:cstheme="minorHAnsi"/>
          <w:color w:val="0D0D0D" w:themeColor="text1" w:themeTint="F2"/>
          <w:sz w:val="24"/>
          <w:szCs w:val="24"/>
        </w:rPr>
      </w:pPr>
    </w:p>
    <w:p w14:paraId="45162C97" w14:textId="77777777" w:rsidR="00643C21" w:rsidRDefault="00643C21">
      <w:pPr>
        <w:spacing w:before="5" w:line="180" w:lineRule="exact"/>
        <w:rPr>
          <w:rFonts w:asciiTheme="minorHAnsi" w:hAnsiTheme="minorHAnsi" w:cstheme="minorHAnsi"/>
          <w:color w:val="0D0D0D" w:themeColor="text1" w:themeTint="F2"/>
          <w:sz w:val="24"/>
          <w:szCs w:val="24"/>
        </w:rPr>
      </w:pPr>
    </w:p>
    <w:p w14:paraId="74A1D459" w14:textId="77777777" w:rsidR="009539C0" w:rsidRDefault="009539C0">
      <w:pPr>
        <w:spacing w:before="5" w:line="180" w:lineRule="exact"/>
        <w:rPr>
          <w:rFonts w:asciiTheme="minorHAnsi" w:hAnsiTheme="minorHAnsi" w:cstheme="minorHAnsi"/>
          <w:color w:val="0D0D0D" w:themeColor="text1" w:themeTint="F2"/>
          <w:sz w:val="24"/>
          <w:szCs w:val="24"/>
        </w:rPr>
      </w:pPr>
    </w:p>
    <w:p w14:paraId="120A8DF9" w14:textId="77777777" w:rsidR="009539C0" w:rsidRDefault="009539C0">
      <w:pPr>
        <w:spacing w:before="5" w:line="180" w:lineRule="exact"/>
        <w:rPr>
          <w:rFonts w:asciiTheme="minorHAnsi" w:hAnsiTheme="minorHAnsi" w:cstheme="minorHAnsi"/>
          <w:color w:val="0D0D0D" w:themeColor="text1" w:themeTint="F2"/>
          <w:sz w:val="24"/>
          <w:szCs w:val="24"/>
        </w:rPr>
      </w:pPr>
    </w:p>
    <w:p w14:paraId="21D77733" w14:textId="77777777" w:rsidR="00915A67" w:rsidRDefault="00915A67">
      <w:pPr>
        <w:spacing w:before="5" w:line="180" w:lineRule="exact"/>
        <w:rPr>
          <w:rFonts w:asciiTheme="minorHAnsi" w:hAnsiTheme="minorHAnsi" w:cstheme="minorHAnsi"/>
          <w:color w:val="0D0D0D" w:themeColor="text1" w:themeTint="F2"/>
          <w:sz w:val="24"/>
          <w:szCs w:val="24"/>
        </w:rPr>
      </w:pPr>
    </w:p>
    <w:p w14:paraId="7B1A8307" w14:textId="77777777" w:rsidR="00060C8F" w:rsidRDefault="00060C8F">
      <w:pPr>
        <w:spacing w:before="5" w:line="180" w:lineRule="exact"/>
        <w:rPr>
          <w:rFonts w:asciiTheme="minorHAnsi" w:hAnsiTheme="minorHAnsi" w:cstheme="minorHAnsi"/>
          <w:color w:val="0D0D0D" w:themeColor="text1" w:themeTint="F2"/>
          <w:sz w:val="24"/>
          <w:szCs w:val="24"/>
        </w:rPr>
      </w:pPr>
    </w:p>
    <w:p w14:paraId="7D2361AA" w14:textId="77777777" w:rsidR="00060C8F" w:rsidRDefault="00060C8F">
      <w:pPr>
        <w:spacing w:before="5" w:line="180" w:lineRule="exact"/>
        <w:rPr>
          <w:rFonts w:asciiTheme="minorHAnsi" w:hAnsiTheme="minorHAnsi" w:cstheme="minorHAnsi"/>
          <w:color w:val="0D0D0D" w:themeColor="text1" w:themeTint="F2"/>
          <w:sz w:val="24"/>
          <w:szCs w:val="24"/>
        </w:rPr>
      </w:pPr>
    </w:p>
    <w:p w14:paraId="708179A3" w14:textId="77777777" w:rsidR="00293B27" w:rsidRDefault="00293B27">
      <w:pPr>
        <w:spacing w:before="5" w:line="180" w:lineRule="exact"/>
        <w:rPr>
          <w:rFonts w:asciiTheme="minorHAnsi" w:hAnsiTheme="minorHAnsi" w:cstheme="minorHAnsi"/>
          <w:color w:val="0D0D0D" w:themeColor="text1" w:themeTint="F2"/>
          <w:sz w:val="24"/>
          <w:szCs w:val="24"/>
        </w:rPr>
      </w:pPr>
    </w:p>
    <w:p w14:paraId="391CD1D4" w14:textId="77777777" w:rsidR="00293B27" w:rsidRDefault="00293B27">
      <w:pPr>
        <w:spacing w:before="5" w:line="180" w:lineRule="exact"/>
        <w:rPr>
          <w:rFonts w:asciiTheme="minorHAnsi" w:hAnsiTheme="minorHAnsi" w:cstheme="minorHAnsi"/>
          <w:color w:val="0D0D0D" w:themeColor="text1" w:themeTint="F2"/>
          <w:sz w:val="24"/>
          <w:szCs w:val="24"/>
        </w:rPr>
      </w:pPr>
    </w:p>
    <w:p w14:paraId="253A53F3" w14:textId="77777777" w:rsidR="00293B27" w:rsidRDefault="00293B27">
      <w:pPr>
        <w:spacing w:before="5" w:line="180" w:lineRule="exact"/>
        <w:rPr>
          <w:rFonts w:asciiTheme="minorHAnsi" w:hAnsiTheme="minorHAnsi" w:cstheme="minorHAnsi"/>
          <w:color w:val="0D0D0D" w:themeColor="text1" w:themeTint="F2"/>
          <w:sz w:val="24"/>
          <w:szCs w:val="24"/>
        </w:rPr>
      </w:pPr>
    </w:p>
    <w:p w14:paraId="016F231A" w14:textId="77777777" w:rsidR="00293B27" w:rsidRDefault="00293B27">
      <w:pPr>
        <w:spacing w:before="5" w:line="180" w:lineRule="exact"/>
        <w:rPr>
          <w:rFonts w:asciiTheme="minorHAnsi" w:hAnsiTheme="minorHAnsi" w:cstheme="minorHAnsi"/>
          <w:color w:val="0D0D0D" w:themeColor="text1" w:themeTint="F2"/>
          <w:sz w:val="24"/>
          <w:szCs w:val="24"/>
        </w:rPr>
      </w:pPr>
    </w:p>
    <w:p w14:paraId="32147492" w14:textId="77777777" w:rsidR="00293B27" w:rsidRDefault="00293B27">
      <w:pPr>
        <w:spacing w:before="5" w:line="180" w:lineRule="exact"/>
        <w:rPr>
          <w:rFonts w:asciiTheme="minorHAnsi" w:hAnsiTheme="minorHAnsi" w:cstheme="minorHAnsi"/>
          <w:color w:val="0D0D0D" w:themeColor="text1" w:themeTint="F2"/>
          <w:sz w:val="24"/>
          <w:szCs w:val="24"/>
        </w:rPr>
      </w:pPr>
    </w:p>
    <w:p w14:paraId="6204A6B5" w14:textId="77777777" w:rsidR="00915A67" w:rsidRDefault="00915A67">
      <w:pPr>
        <w:spacing w:before="5" w:line="180" w:lineRule="exact"/>
        <w:rPr>
          <w:rFonts w:asciiTheme="minorHAnsi" w:hAnsiTheme="minorHAnsi" w:cstheme="minorHAnsi"/>
          <w:color w:val="0D0D0D" w:themeColor="text1" w:themeTint="F2"/>
          <w:sz w:val="24"/>
          <w:szCs w:val="24"/>
        </w:rPr>
      </w:pPr>
    </w:p>
    <w:p w14:paraId="66BD9833" w14:textId="66B590B5" w:rsidR="00CD5B90" w:rsidRPr="00D96936" w:rsidRDefault="00F65AFB" w:rsidP="00CD5B90">
      <w:pPr>
        <w:pStyle w:val="Heading1"/>
        <w:rPr>
          <w:rFonts w:asciiTheme="minorHAnsi" w:eastAsia="Arial" w:hAnsiTheme="minorHAnsi" w:cstheme="minorHAnsi"/>
          <w:color w:val="E36C0A" w:themeColor="accent6" w:themeShade="BF"/>
        </w:rPr>
      </w:pPr>
      <w:bookmarkStart w:id="0" w:name="_Toc167809888"/>
      <w:r>
        <w:rPr>
          <w:rFonts w:asciiTheme="minorHAnsi" w:eastAsia="Arial" w:hAnsiTheme="minorHAnsi" w:cstheme="minorHAnsi"/>
          <w:color w:val="E36C0A" w:themeColor="accent6" w:themeShade="BF"/>
        </w:rPr>
        <w:t>Objective</w:t>
      </w:r>
      <w:bookmarkEnd w:id="0"/>
      <w:r>
        <w:rPr>
          <w:rFonts w:asciiTheme="minorHAnsi" w:eastAsia="Arial" w:hAnsiTheme="minorHAnsi" w:cstheme="minorHAnsi"/>
          <w:color w:val="E36C0A" w:themeColor="accent6" w:themeShade="BF"/>
        </w:rPr>
        <w:t xml:space="preserve"> </w:t>
      </w:r>
    </w:p>
    <w:p w14:paraId="3B057F21" w14:textId="77777777" w:rsidR="008A22DA" w:rsidRDefault="00866A9E" w:rsidP="008A22DA">
      <w:pPr>
        <w:pStyle w:val="NormalWeb"/>
        <w:shd w:val="clear" w:color="auto" w:fill="FFFFFF"/>
        <w:rPr>
          <w:rFonts w:ascii="Segoe UI" w:hAnsi="Segoe UI" w:cs="Segoe UI"/>
          <w:color w:val="161616"/>
        </w:rPr>
      </w:pPr>
      <w:r w:rsidRPr="00866A9E">
        <w:rPr>
          <w:rFonts w:ascii="Segoe UI" w:hAnsi="Segoe UI" w:cs="Segoe UI"/>
          <w:sz w:val="21"/>
          <w:szCs w:val="21"/>
        </w:rPr>
        <w:br/>
      </w:r>
      <w:r w:rsidR="008A22DA">
        <w:rPr>
          <w:rFonts w:ascii="Segoe UI" w:hAnsi="Segoe UI" w:cs="Segoe UI"/>
          <w:color w:val="161616"/>
        </w:rPr>
        <w:t>Many forms and documents that your business handles are common across disparate companies in different sectors. For example, most companies use invoices and receipts. Microsoft Azure AI Document Intelligence includes prebuilt models so you can handle common document types easily.</w:t>
      </w:r>
    </w:p>
    <w:p w14:paraId="5CEAE323" w14:textId="77777777" w:rsidR="008A22DA" w:rsidRDefault="008A22DA" w:rsidP="008A22DA">
      <w:pPr>
        <w:pStyle w:val="NormalWeb"/>
        <w:shd w:val="clear" w:color="auto" w:fill="FFFFFF"/>
        <w:rPr>
          <w:rFonts w:ascii="Segoe UI" w:hAnsi="Segoe UI" w:cs="Segoe UI"/>
          <w:color w:val="161616"/>
        </w:rPr>
      </w:pPr>
      <w:r>
        <w:rPr>
          <w:rFonts w:ascii="Segoe UI" w:hAnsi="Segoe UI" w:cs="Segoe UI"/>
          <w:color w:val="161616"/>
        </w:rPr>
        <w:t>You work for a company that conducts polls for private companies and political parties. Participants submit their responses as paper forms or as online PDFs. You've decided to deploy Azure AI Document Intelligence to streamline data entry and you need to know if you can use the prebuilt models to generate meaningful data from your forms.</w:t>
      </w:r>
    </w:p>
    <w:p w14:paraId="3A18A0DD" w14:textId="77777777" w:rsidR="008A22DA" w:rsidRDefault="008A22DA" w:rsidP="008A22DA">
      <w:pPr>
        <w:pStyle w:val="NormalWeb"/>
        <w:shd w:val="clear" w:color="auto" w:fill="FFFFFF"/>
        <w:rPr>
          <w:rFonts w:ascii="Segoe UI" w:hAnsi="Segoe UI" w:cs="Segoe UI"/>
          <w:color w:val="161616"/>
        </w:rPr>
      </w:pPr>
      <w:r>
        <w:rPr>
          <w:rFonts w:ascii="Segoe UI" w:hAnsi="Segoe UI" w:cs="Segoe UI"/>
          <w:color w:val="161616"/>
        </w:rPr>
        <w:t>In this module, you'll learn about the capabilities of the prebuilt models in Azure AI Document Intelligence and how to use them.</w:t>
      </w:r>
    </w:p>
    <w:p w14:paraId="5DE00E62" w14:textId="77777777" w:rsidR="008A22DA" w:rsidRDefault="008A22DA" w:rsidP="008A22DA">
      <w:pPr>
        <w:pStyle w:val="Heading2"/>
        <w:shd w:val="clear" w:color="auto" w:fill="FFFFFF"/>
        <w:spacing w:before="480" w:after="180"/>
        <w:rPr>
          <w:rFonts w:ascii="Segoe UI" w:hAnsi="Segoe UI" w:cs="Segoe UI"/>
          <w:color w:val="161616"/>
        </w:rPr>
      </w:pPr>
      <w:bookmarkStart w:id="1" w:name="_Toc167809889"/>
      <w:r>
        <w:rPr>
          <w:rFonts w:ascii="Segoe UI" w:hAnsi="Segoe UI" w:cs="Segoe UI"/>
          <w:color w:val="161616"/>
        </w:rPr>
        <w:t>Learning objectives</w:t>
      </w:r>
      <w:bookmarkEnd w:id="1"/>
    </w:p>
    <w:p w14:paraId="7794A61B" w14:textId="77777777" w:rsidR="008A22DA" w:rsidRDefault="008A22DA" w:rsidP="008A22DA">
      <w:pPr>
        <w:pStyle w:val="NormalWeb"/>
        <w:shd w:val="clear" w:color="auto" w:fill="FFFFFF"/>
        <w:rPr>
          <w:rFonts w:ascii="Segoe UI" w:hAnsi="Segoe UI" w:cs="Segoe UI"/>
          <w:color w:val="161616"/>
        </w:rPr>
      </w:pPr>
      <w:r>
        <w:rPr>
          <w:rFonts w:ascii="Segoe UI" w:hAnsi="Segoe UI" w:cs="Segoe UI"/>
          <w:color w:val="161616"/>
        </w:rPr>
        <w:t>At the end of this module, you'll be able to:</w:t>
      </w:r>
    </w:p>
    <w:p w14:paraId="1CB55837" w14:textId="77777777" w:rsidR="008A22DA" w:rsidRDefault="008A22DA" w:rsidP="008A22DA">
      <w:pPr>
        <w:numPr>
          <w:ilvl w:val="0"/>
          <w:numId w:val="50"/>
        </w:numPr>
        <w:shd w:val="clear" w:color="auto" w:fill="FFFFFF"/>
        <w:ind w:left="1290"/>
        <w:rPr>
          <w:rFonts w:ascii="Segoe UI" w:hAnsi="Segoe UI" w:cs="Segoe UI"/>
          <w:color w:val="161616"/>
        </w:rPr>
      </w:pPr>
      <w:r>
        <w:rPr>
          <w:rFonts w:ascii="Segoe UI" w:hAnsi="Segoe UI" w:cs="Segoe UI"/>
          <w:color w:val="161616"/>
        </w:rPr>
        <w:t>Identify business problems that you can solve by using prebuilt models in Azure AI Document Intelligence.</w:t>
      </w:r>
    </w:p>
    <w:p w14:paraId="7405F9F0" w14:textId="77777777" w:rsidR="008A22DA" w:rsidRDefault="008A22DA" w:rsidP="008A22DA">
      <w:pPr>
        <w:numPr>
          <w:ilvl w:val="0"/>
          <w:numId w:val="50"/>
        </w:numPr>
        <w:shd w:val="clear" w:color="auto" w:fill="FFFFFF"/>
        <w:ind w:left="1290"/>
        <w:rPr>
          <w:rFonts w:ascii="Segoe UI" w:hAnsi="Segoe UI" w:cs="Segoe UI"/>
          <w:color w:val="161616"/>
        </w:rPr>
      </w:pPr>
      <w:r>
        <w:rPr>
          <w:rFonts w:ascii="Segoe UI" w:hAnsi="Segoe UI" w:cs="Segoe UI"/>
          <w:color w:val="161616"/>
        </w:rPr>
        <w:t>Analyze forms by using the General Document, Read, and Layout models.</w:t>
      </w:r>
    </w:p>
    <w:p w14:paraId="245262BA" w14:textId="77777777" w:rsidR="008A22DA" w:rsidRDefault="008A22DA" w:rsidP="008A22DA">
      <w:pPr>
        <w:numPr>
          <w:ilvl w:val="0"/>
          <w:numId w:val="50"/>
        </w:numPr>
        <w:shd w:val="clear" w:color="auto" w:fill="FFFFFF"/>
        <w:ind w:left="1290"/>
        <w:rPr>
          <w:rFonts w:ascii="Segoe UI" w:hAnsi="Segoe UI" w:cs="Segoe UI"/>
          <w:color w:val="161616"/>
        </w:rPr>
      </w:pPr>
      <w:r>
        <w:rPr>
          <w:rFonts w:ascii="Segoe UI" w:hAnsi="Segoe UI" w:cs="Segoe UI"/>
          <w:color w:val="161616"/>
        </w:rPr>
        <w:t>Analyze forms by using financial, ID, and tax prebuilt models.</w:t>
      </w:r>
    </w:p>
    <w:p w14:paraId="31841483" w14:textId="07A23AD6" w:rsidR="00CD5B90" w:rsidRDefault="00CD5B90" w:rsidP="00D96936">
      <w:pPr>
        <w:pStyle w:val="NormalWeb"/>
        <w:shd w:val="clear" w:color="auto" w:fill="FFFFFF"/>
        <w:rPr>
          <w:rFonts w:ascii="Segoe UI" w:hAnsi="Segoe UI" w:cs="Segoe UI"/>
          <w:color w:val="000000"/>
          <w:sz w:val="21"/>
          <w:szCs w:val="21"/>
        </w:rPr>
      </w:pPr>
    </w:p>
    <w:p w14:paraId="74BBED75" w14:textId="11DD37CE" w:rsidR="008A22DA" w:rsidRPr="00D96936" w:rsidRDefault="008A22DA" w:rsidP="00D96936">
      <w:pPr>
        <w:pStyle w:val="NormalWeb"/>
        <w:shd w:val="clear" w:color="auto" w:fill="FFFFFF"/>
        <w:rPr>
          <w:rFonts w:ascii="Segoe UI" w:hAnsi="Segoe UI" w:cs="Segoe UI"/>
          <w:color w:val="000000"/>
          <w:sz w:val="21"/>
          <w:szCs w:val="21"/>
        </w:rPr>
      </w:pPr>
      <w:r>
        <w:rPr>
          <w:rFonts w:ascii="Segoe UI" w:hAnsi="Segoe UI" w:cs="Segoe UI"/>
          <w:color w:val="000000"/>
          <w:sz w:val="21"/>
          <w:szCs w:val="21"/>
          <w:shd w:val="clear" w:color="auto" w:fill="FFFFFF"/>
        </w:rPr>
        <w:t>In this exercise, you'll set up an Azure AI Document Intelligence resource in your Azure subscription. You'll use both the Azure AI Document Intelligence Studio and C# to submit forms to that resource for analysis.</w:t>
      </w:r>
    </w:p>
    <w:p w14:paraId="3798F810" w14:textId="18E5A7C4" w:rsidR="00EE3AAA" w:rsidRDefault="00EE3AAA" w:rsidP="00BC740C">
      <w:pPr>
        <w:pStyle w:val="Heading1"/>
        <w:rPr>
          <w:rFonts w:asciiTheme="minorHAnsi" w:eastAsia="Arial" w:hAnsiTheme="minorHAnsi" w:cstheme="minorHAnsi"/>
          <w:color w:val="E36C0A" w:themeColor="accent6" w:themeShade="BF"/>
        </w:rPr>
      </w:pPr>
      <w:bookmarkStart w:id="2" w:name="_Toc167809890"/>
      <w:r w:rsidRPr="00BC740C">
        <w:rPr>
          <w:rFonts w:asciiTheme="minorHAnsi" w:eastAsia="Arial" w:hAnsiTheme="minorHAnsi" w:cstheme="minorHAnsi"/>
          <w:color w:val="E36C0A" w:themeColor="accent6" w:themeShade="BF"/>
        </w:rPr>
        <w:t xml:space="preserve">Provision an </w:t>
      </w:r>
      <w:r w:rsidR="00BC740C" w:rsidRPr="00BC740C">
        <w:rPr>
          <w:rFonts w:asciiTheme="minorHAnsi" w:eastAsia="Arial" w:hAnsiTheme="minorHAnsi" w:cstheme="minorHAnsi"/>
          <w:color w:val="E36C0A" w:themeColor="accent6" w:themeShade="BF"/>
        </w:rPr>
        <w:t>Azure AI</w:t>
      </w:r>
      <w:r w:rsidR="00BC740C" w:rsidRPr="00BC740C">
        <w:rPr>
          <w:rFonts w:asciiTheme="minorHAnsi" w:eastAsia="Arial" w:hAnsiTheme="minorHAnsi" w:cstheme="minorHAnsi"/>
          <w:color w:val="E36C0A" w:themeColor="accent6" w:themeShade="BF"/>
        </w:rPr>
        <w:t xml:space="preserve"> Document Intelligence</w:t>
      </w:r>
      <w:r w:rsidR="00BC740C" w:rsidRPr="00BC740C">
        <w:rPr>
          <w:rFonts w:asciiTheme="minorHAnsi" w:eastAsia="Arial" w:hAnsiTheme="minorHAnsi" w:cstheme="minorHAnsi"/>
          <w:color w:val="E36C0A" w:themeColor="accent6" w:themeShade="BF"/>
        </w:rPr>
        <w:t xml:space="preserve"> </w:t>
      </w:r>
      <w:r w:rsidRPr="00BC740C">
        <w:rPr>
          <w:rFonts w:asciiTheme="minorHAnsi" w:eastAsia="Arial" w:hAnsiTheme="minorHAnsi" w:cstheme="minorHAnsi"/>
          <w:color w:val="E36C0A" w:themeColor="accent6" w:themeShade="BF"/>
        </w:rPr>
        <w:t>resource</w:t>
      </w:r>
      <w:bookmarkEnd w:id="2"/>
    </w:p>
    <w:p w14:paraId="2D57B316" w14:textId="77777777" w:rsidR="00D7174F" w:rsidRDefault="00D7174F" w:rsidP="00D7174F">
      <w:pPr>
        <w:rPr>
          <w:rFonts w:eastAsia="Arial"/>
        </w:rPr>
      </w:pPr>
    </w:p>
    <w:p w14:paraId="13B7E0C3" w14:textId="77777777" w:rsidR="00D7174F" w:rsidRDefault="00D7174F" w:rsidP="00D7174F">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Before you can call the Azure AI Document Intelligence service, you must create a resource to host that service in Azure:</w:t>
      </w:r>
    </w:p>
    <w:p w14:paraId="10365622" w14:textId="77777777" w:rsidR="00D7174F" w:rsidRDefault="00D7174F" w:rsidP="00D7174F">
      <w:pPr>
        <w:numPr>
          <w:ilvl w:val="0"/>
          <w:numId w:val="53"/>
        </w:numPr>
        <w:shd w:val="clear" w:color="auto" w:fill="FFFFFF"/>
        <w:rPr>
          <w:rFonts w:ascii="Segoe UI" w:hAnsi="Segoe UI" w:cs="Segoe UI"/>
          <w:color w:val="000000"/>
          <w:sz w:val="21"/>
          <w:szCs w:val="21"/>
        </w:rPr>
      </w:pPr>
      <w:r>
        <w:rPr>
          <w:rFonts w:ascii="Segoe UI" w:hAnsi="Segoe UI" w:cs="Segoe UI"/>
          <w:color w:val="000000"/>
          <w:sz w:val="21"/>
          <w:szCs w:val="21"/>
        </w:rPr>
        <w:t>In a browser tab, open the Azure portal at </w:t>
      </w:r>
      <w:hyperlink r:id="rId12" w:tgtFrame="_blank" w:history="1">
        <w:r>
          <w:rPr>
            <w:rStyle w:val="Hyperlink"/>
            <w:rFonts w:ascii="Segoe UI" w:eastAsiaTheme="majorEastAsia" w:hAnsi="Segoe UI" w:cs="Segoe UI"/>
            <w:color w:val="0067B8"/>
            <w:sz w:val="21"/>
            <w:szCs w:val="21"/>
          </w:rPr>
          <w:t>https://portal.azure.com</w:t>
        </w:r>
      </w:hyperlink>
      <w:r>
        <w:rPr>
          <w:rFonts w:ascii="Segoe UI" w:hAnsi="Segoe UI" w:cs="Segoe UI"/>
          <w:color w:val="000000"/>
          <w:sz w:val="21"/>
          <w:szCs w:val="21"/>
        </w:rPr>
        <w:t>, signing in with the Microsoft account associated with your Azure subscription.</w:t>
      </w:r>
    </w:p>
    <w:p w14:paraId="0F932029" w14:textId="77777777" w:rsidR="00D7174F" w:rsidRDefault="00D7174F" w:rsidP="00D7174F">
      <w:pPr>
        <w:numPr>
          <w:ilvl w:val="0"/>
          <w:numId w:val="53"/>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On the Azure portal home page, navigate to the top search box and type </w:t>
      </w:r>
      <w:r>
        <w:rPr>
          <w:rStyle w:val="Strong"/>
          <w:rFonts w:ascii="Segoe UI" w:eastAsiaTheme="minorEastAsia" w:hAnsi="Segoe UI" w:cs="Segoe UI"/>
          <w:color w:val="000000"/>
          <w:sz w:val="21"/>
          <w:szCs w:val="21"/>
        </w:rPr>
        <w:t>Document Intelligence</w:t>
      </w:r>
      <w:r>
        <w:rPr>
          <w:rFonts w:ascii="Segoe UI" w:hAnsi="Segoe UI" w:cs="Segoe UI"/>
          <w:color w:val="000000"/>
          <w:sz w:val="21"/>
          <w:szCs w:val="21"/>
        </w:rPr>
        <w:t> and then press </w:t>
      </w:r>
      <w:r>
        <w:rPr>
          <w:rStyle w:val="Strong"/>
          <w:rFonts w:ascii="Segoe UI" w:eastAsiaTheme="minorEastAsia" w:hAnsi="Segoe UI" w:cs="Segoe UI"/>
          <w:color w:val="000000"/>
          <w:sz w:val="21"/>
          <w:szCs w:val="21"/>
        </w:rPr>
        <w:t>Enter</w:t>
      </w:r>
      <w:r>
        <w:rPr>
          <w:rFonts w:ascii="Segoe UI" w:hAnsi="Segoe UI" w:cs="Segoe UI"/>
          <w:color w:val="000000"/>
          <w:sz w:val="21"/>
          <w:szCs w:val="21"/>
        </w:rPr>
        <w:t>.</w:t>
      </w:r>
    </w:p>
    <w:p w14:paraId="32B475D0" w14:textId="3B87F896" w:rsidR="00D7174F" w:rsidRDefault="00D7174F" w:rsidP="00D7174F">
      <w:pPr>
        <w:shd w:val="clear" w:color="auto" w:fill="FFFFFF"/>
        <w:spacing w:before="75" w:after="75"/>
        <w:ind w:left="720"/>
        <w:rPr>
          <w:rFonts w:ascii="Segoe UI" w:hAnsi="Segoe UI" w:cs="Segoe UI"/>
          <w:color w:val="000000"/>
          <w:sz w:val="21"/>
          <w:szCs w:val="21"/>
        </w:rPr>
      </w:pPr>
      <w:r w:rsidRPr="00D7174F">
        <w:rPr>
          <w:rFonts w:ascii="Segoe UI" w:hAnsi="Segoe UI" w:cs="Segoe UI"/>
          <w:color w:val="000000"/>
          <w:sz w:val="21"/>
          <w:szCs w:val="21"/>
        </w:rPr>
        <w:lastRenderedPageBreak/>
        <w:drawing>
          <wp:inline distT="0" distB="0" distL="0" distR="0" wp14:anchorId="6A586B5B" wp14:editId="5D1B833C">
            <wp:extent cx="3905795" cy="1314633"/>
            <wp:effectExtent l="0" t="0" r="0" b="0"/>
            <wp:docPr id="82978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82761" name=""/>
                    <pic:cNvPicPr/>
                  </pic:nvPicPr>
                  <pic:blipFill>
                    <a:blip r:embed="rId13"/>
                    <a:stretch>
                      <a:fillRect/>
                    </a:stretch>
                  </pic:blipFill>
                  <pic:spPr>
                    <a:xfrm>
                      <a:off x="0" y="0"/>
                      <a:ext cx="3905795" cy="1314633"/>
                    </a:xfrm>
                    <a:prstGeom prst="rect">
                      <a:avLst/>
                    </a:prstGeom>
                  </pic:spPr>
                </pic:pic>
              </a:graphicData>
            </a:graphic>
          </wp:inline>
        </w:drawing>
      </w:r>
    </w:p>
    <w:p w14:paraId="1A457527" w14:textId="77777777" w:rsidR="00D7174F" w:rsidRDefault="00D7174F" w:rsidP="00D7174F">
      <w:pPr>
        <w:numPr>
          <w:ilvl w:val="0"/>
          <w:numId w:val="53"/>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On the </w:t>
      </w:r>
      <w:r>
        <w:rPr>
          <w:rStyle w:val="Strong"/>
          <w:rFonts w:ascii="Segoe UI" w:eastAsiaTheme="minorEastAsia" w:hAnsi="Segoe UI" w:cs="Segoe UI"/>
          <w:color w:val="000000"/>
          <w:sz w:val="21"/>
          <w:szCs w:val="21"/>
        </w:rPr>
        <w:t>Document Intelligence</w:t>
      </w:r>
      <w:r>
        <w:rPr>
          <w:rFonts w:ascii="Segoe UI" w:hAnsi="Segoe UI" w:cs="Segoe UI"/>
          <w:color w:val="000000"/>
          <w:sz w:val="21"/>
          <w:szCs w:val="21"/>
        </w:rPr>
        <w:t> page, select </w:t>
      </w:r>
      <w:r>
        <w:rPr>
          <w:rStyle w:val="Strong"/>
          <w:rFonts w:ascii="Segoe UI" w:eastAsiaTheme="minorEastAsia" w:hAnsi="Segoe UI" w:cs="Segoe UI"/>
          <w:color w:val="000000"/>
          <w:sz w:val="21"/>
          <w:szCs w:val="21"/>
        </w:rPr>
        <w:t>Create</w:t>
      </w:r>
      <w:r>
        <w:rPr>
          <w:rFonts w:ascii="Segoe UI" w:hAnsi="Segoe UI" w:cs="Segoe UI"/>
          <w:color w:val="000000"/>
          <w:sz w:val="21"/>
          <w:szCs w:val="21"/>
        </w:rPr>
        <w:t>.</w:t>
      </w:r>
    </w:p>
    <w:p w14:paraId="5829AB0F" w14:textId="15302E01" w:rsidR="00D7174F" w:rsidRDefault="00D7174F" w:rsidP="00D7174F">
      <w:pPr>
        <w:shd w:val="clear" w:color="auto" w:fill="FFFFFF"/>
        <w:spacing w:before="75" w:after="75"/>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1DBF3B35" wp14:editId="0720ECFC">
            <wp:extent cx="6191250" cy="2124075"/>
            <wp:effectExtent l="0" t="0" r="0" b="9525"/>
            <wp:docPr id="43651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250" cy="2124075"/>
                    </a:xfrm>
                    <a:prstGeom prst="rect">
                      <a:avLst/>
                    </a:prstGeom>
                    <a:noFill/>
                    <a:ln>
                      <a:noFill/>
                    </a:ln>
                  </pic:spPr>
                </pic:pic>
              </a:graphicData>
            </a:graphic>
          </wp:inline>
        </w:drawing>
      </w:r>
    </w:p>
    <w:p w14:paraId="75AC0BBE" w14:textId="77777777" w:rsidR="00D7174F" w:rsidRDefault="00D7174F" w:rsidP="00D7174F">
      <w:pPr>
        <w:numPr>
          <w:ilvl w:val="0"/>
          <w:numId w:val="53"/>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On the </w:t>
      </w:r>
      <w:r>
        <w:rPr>
          <w:rStyle w:val="Strong"/>
          <w:rFonts w:ascii="Segoe UI" w:eastAsiaTheme="minorEastAsia" w:hAnsi="Segoe UI" w:cs="Segoe UI"/>
          <w:color w:val="000000"/>
          <w:sz w:val="21"/>
          <w:szCs w:val="21"/>
        </w:rPr>
        <w:t>Create Document Intelligence</w:t>
      </w:r>
      <w:r>
        <w:rPr>
          <w:rFonts w:ascii="Segoe UI" w:hAnsi="Segoe UI" w:cs="Segoe UI"/>
          <w:color w:val="000000"/>
          <w:sz w:val="21"/>
          <w:szCs w:val="21"/>
        </w:rPr>
        <w:t> page, use the following to configure your resource:</w:t>
      </w:r>
    </w:p>
    <w:p w14:paraId="644B692A" w14:textId="77777777" w:rsidR="00D7174F" w:rsidRDefault="00D7174F" w:rsidP="00D7174F">
      <w:pPr>
        <w:numPr>
          <w:ilvl w:val="1"/>
          <w:numId w:val="53"/>
        </w:numPr>
        <w:shd w:val="clear" w:color="auto" w:fill="FFFFFF"/>
        <w:spacing w:before="75" w:after="75"/>
        <w:rPr>
          <w:rFonts w:ascii="Segoe UI" w:hAnsi="Segoe UI" w:cs="Segoe UI"/>
          <w:color w:val="000000"/>
          <w:sz w:val="21"/>
          <w:szCs w:val="21"/>
        </w:rPr>
      </w:pPr>
      <w:r>
        <w:rPr>
          <w:rStyle w:val="Strong"/>
          <w:rFonts w:ascii="Segoe UI" w:eastAsiaTheme="minorEastAsia" w:hAnsi="Segoe UI" w:cs="Segoe UI"/>
          <w:color w:val="000000"/>
          <w:sz w:val="21"/>
          <w:szCs w:val="21"/>
        </w:rPr>
        <w:t>Subscription</w:t>
      </w:r>
      <w:r>
        <w:rPr>
          <w:rFonts w:ascii="Segoe UI" w:hAnsi="Segoe UI" w:cs="Segoe UI"/>
          <w:color w:val="000000"/>
          <w:sz w:val="21"/>
          <w:szCs w:val="21"/>
        </w:rPr>
        <w:t>: Your Azure subscription.</w:t>
      </w:r>
    </w:p>
    <w:p w14:paraId="3C0E54E3" w14:textId="77777777" w:rsidR="00D7174F" w:rsidRDefault="00D7174F" w:rsidP="00D7174F">
      <w:pPr>
        <w:numPr>
          <w:ilvl w:val="1"/>
          <w:numId w:val="53"/>
        </w:numPr>
        <w:shd w:val="clear" w:color="auto" w:fill="FFFFFF"/>
        <w:spacing w:before="75" w:after="75"/>
        <w:rPr>
          <w:rFonts w:ascii="Segoe UI" w:hAnsi="Segoe UI" w:cs="Segoe UI"/>
          <w:color w:val="000000"/>
          <w:sz w:val="21"/>
          <w:szCs w:val="21"/>
        </w:rPr>
      </w:pPr>
      <w:r>
        <w:rPr>
          <w:rStyle w:val="Strong"/>
          <w:rFonts w:ascii="Segoe UI" w:eastAsiaTheme="minorEastAsia" w:hAnsi="Segoe UI" w:cs="Segoe UI"/>
          <w:color w:val="000000"/>
          <w:sz w:val="21"/>
          <w:szCs w:val="21"/>
        </w:rPr>
        <w:t>Resource group</w:t>
      </w:r>
      <w:r>
        <w:rPr>
          <w:rFonts w:ascii="Segoe UI" w:hAnsi="Segoe UI" w:cs="Segoe UI"/>
          <w:color w:val="000000"/>
          <w:sz w:val="21"/>
          <w:szCs w:val="21"/>
        </w:rPr>
        <w:t>: Select or create a resource group with a unique name such as </w:t>
      </w:r>
      <w:proofErr w:type="spellStart"/>
      <w:r>
        <w:rPr>
          <w:rStyle w:val="Emphasis"/>
          <w:rFonts w:ascii="Segoe UI" w:hAnsi="Segoe UI" w:cs="Segoe UI"/>
          <w:color w:val="000000"/>
          <w:sz w:val="21"/>
          <w:szCs w:val="21"/>
        </w:rPr>
        <w:t>DocIntelligenceResources</w:t>
      </w:r>
      <w:proofErr w:type="spellEnd"/>
      <w:r>
        <w:rPr>
          <w:rFonts w:ascii="Segoe UI" w:hAnsi="Segoe UI" w:cs="Segoe UI"/>
          <w:color w:val="000000"/>
          <w:sz w:val="21"/>
          <w:szCs w:val="21"/>
        </w:rPr>
        <w:t>.</w:t>
      </w:r>
    </w:p>
    <w:p w14:paraId="0CDB6022" w14:textId="77777777" w:rsidR="00D7174F" w:rsidRDefault="00D7174F" w:rsidP="00D7174F">
      <w:pPr>
        <w:numPr>
          <w:ilvl w:val="1"/>
          <w:numId w:val="53"/>
        </w:numPr>
        <w:shd w:val="clear" w:color="auto" w:fill="FFFFFF"/>
        <w:spacing w:before="75" w:after="75"/>
        <w:rPr>
          <w:rFonts w:ascii="Segoe UI" w:hAnsi="Segoe UI" w:cs="Segoe UI"/>
          <w:color w:val="000000"/>
          <w:sz w:val="21"/>
          <w:szCs w:val="21"/>
        </w:rPr>
      </w:pPr>
      <w:r>
        <w:rPr>
          <w:rStyle w:val="Strong"/>
          <w:rFonts w:ascii="Segoe UI" w:eastAsiaTheme="minorEastAsia" w:hAnsi="Segoe UI" w:cs="Segoe UI"/>
          <w:color w:val="000000"/>
          <w:sz w:val="21"/>
          <w:szCs w:val="21"/>
        </w:rPr>
        <w:t>Region</w:t>
      </w:r>
      <w:r>
        <w:rPr>
          <w:rFonts w:ascii="Segoe UI" w:hAnsi="Segoe UI" w:cs="Segoe UI"/>
          <w:color w:val="000000"/>
          <w:sz w:val="21"/>
          <w:szCs w:val="21"/>
        </w:rPr>
        <w:t>: select a region near you.</w:t>
      </w:r>
    </w:p>
    <w:p w14:paraId="5703BFC2" w14:textId="77777777" w:rsidR="00D7174F" w:rsidRDefault="00D7174F" w:rsidP="00D7174F">
      <w:pPr>
        <w:numPr>
          <w:ilvl w:val="1"/>
          <w:numId w:val="53"/>
        </w:numPr>
        <w:shd w:val="clear" w:color="auto" w:fill="FFFFFF"/>
        <w:spacing w:before="75" w:after="75"/>
        <w:rPr>
          <w:rFonts w:ascii="Segoe UI" w:hAnsi="Segoe UI" w:cs="Segoe UI"/>
          <w:color w:val="000000"/>
          <w:sz w:val="21"/>
          <w:szCs w:val="21"/>
        </w:rPr>
      </w:pPr>
      <w:r>
        <w:rPr>
          <w:rStyle w:val="Strong"/>
          <w:rFonts w:ascii="Segoe UI" w:eastAsiaTheme="minorEastAsia" w:hAnsi="Segoe UI" w:cs="Segoe UI"/>
          <w:color w:val="000000"/>
          <w:sz w:val="21"/>
          <w:szCs w:val="21"/>
        </w:rPr>
        <w:t>Name</w:t>
      </w:r>
      <w:r>
        <w:rPr>
          <w:rFonts w:ascii="Segoe UI" w:hAnsi="Segoe UI" w:cs="Segoe UI"/>
          <w:color w:val="000000"/>
          <w:sz w:val="21"/>
          <w:szCs w:val="21"/>
        </w:rPr>
        <w:t>: Enter a globally unique name.</w:t>
      </w:r>
    </w:p>
    <w:p w14:paraId="45E05349" w14:textId="77777777" w:rsidR="00D7174F" w:rsidRDefault="00D7174F" w:rsidP="00D7174F">
      <w:pPr>
        <w:numPr>
          <w:ilvl w:val="1"/>
          <w:numId w:val="53"/>
        </w:numPr>
        <w:shd w:val="clear" w:color="auto" w:fill="FFFFFF"/>
        <w:spacing w:before="75" w:after="75"/>
        <w:rPr>
          <w:rFonts w:ascii="Segoe UI" w:hAnsi="Segoe UI" w:cs="Segoe UI"/>
          <w:color w:val="000000"/>
          <w:sz w:val="21"/>
          <w:szCs w:val="21"/>
        </w:rPr>
      </w:pPr>
      <w:r>
        <w:rPr>
          <w:rStyle w:val="Strong"/>
          <w:rFonts w:ascii="Segoe UI" w:eastAsiaTheme="minorEastAsia" w:hAnsi="Segoe UI" w:cs="Segoe UI"/>
          <w:color w:val="000000"/>
          <w:sz w:val="21"/>
          <w:szCs w:val="21"/>
        </w:rPr>
        <w:t>Pricing tier</w:t>
      </w:r>
      <w:r>
        <w:rPr>
          <w:rFonts w:ascii="Segoe UI" w:hAnsi="Segoe UI" w:cs="Segoe UI"/>
          <w:color w:val="000000"/>
          <w:sz w:val="21"/>
          <w:szCs w:val="21"/>
        </w:rPr>
        <w:t>: select </w:t>
      </w:r>
      <w:r>
        <w:rPr>
          <w:rStyle w:val="Strong"/>
          <w:rFonts w:ascii="Segoe UI" w:eastAsiaTheme="minorEastAsia" w:hAnsi="Segoe UI" w:cs="Segoe UI"/>
          <w:color w:val="000000"/>
          <w:sz w:val="21"/>
          <w:szCs w:val="21"/>
        </w:rPr>
        <w:t>Free F0</w:t>
      </w:r>
      <w:r>
        <w:rPr>
          <w:rFonts w:ascii="Segoe UI" w:hAnsi="Segoe UI" w:cs="Segoe UI"/>
          <w:color w:val="000000"/>
          <w:sz w:val="21"/>
          <w:szCs w:val="21"/>
        </w:rPr>
        <w:t> (if you don't have a Free tier available, select </w:t>
      </w:r>
      <w:r>
        <w:rPr>
          <w:rStyle w:val="Strong"/>
          <w:rFonts w:ascii="Segoe UI" w:eastAsiaTheme="minorEastAsia" w:hAnsi="Segoe UI" w:cs="Segoe UI"/>
          <w:color w:val="000000"/>
          <w:sz w:val="21"/>
          <w:szCs w:val="21"/>
        </w:rPr>
        <w:t>Standard S0</w:t>
      </w:r>
      <w:r>
        <w:rPr>
          <w:rFonts w:ascii="Segoe UI" w:hAnsi="Segoe UI" w:cs="Segoe UI"/>
          <w:color w:val="000000"/>
          <w:sz w:val="21"/>
          <w:szCs w:val="21"/>
        </w:rPr>
        <w:t>).</w:t>
      </w:r>
    </w:p>
    <w:p w14:paraId="616453E9" w14:textId="490951D4" w:rsidR="00D7174F" w:rsidRDefault="00D7174F" w:rsidP="00D7174F">
      <w:pPr>
        <w:shd w:val="clear" w:color="auto" w:fill="FFFFFF"/>
        <w:spacing w:before="75" w:after="75"/>
        <w:ind w:left="270"/>
        <w:rPr>
          <w:rFonts w:ascii="Segoe UI" w:hAnsi="Segoe UI" w:cs="Segoe UI"/>
          <w:color w:val="000000"/>
          <w:sz w:val="21"/>
          <w:szCs w:val="21"/>
        </w:rPr>
      </w:pPr>
      <w:r w:rsidRPr="00D7174F">
        <w:rPr>
          <w:rFonts w:ascii="Segoe UI" w:hAnsi="Segoe UI" w:cs="Segoe UI"/>
          <w:color w:val="000000"/>
          <w:sz w:val="21"/>
          <w:szCs w:val="21"/>
        </w:rPr>
        <w:lastRenderedPageBreak/>
        <w:drawing>
          <wp:inline distT="0" distB="0" distL="0" distR="0" wp14:anchorId="05950AA9" wp14:editId="2D9AA397">
            <wp:extent cx="6197600" cy="5101590"/>
            <wp:effectExtent l="0" t="0" r="0" b="3810"/>
            <wp:docPr id="159575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55693" name=""/>
                    <pic:cNvPicPr/>
                  </pic:nvPicPr>
                  <pic:blipFill>
                    <a:blip r:embed="rId15"/>
                    <a:stretch>
                      <a:fillRect/>
                    </a:stretch>
                  </pic:blipFill>
                  <pic:spPr>
                    <a:xfrm>
                      <a:off x="0" y="0"/>
                      <a:ext cx="6197600" cy="5101590"/>
                    </a:xfrm>
                    <a:prstGeom prst="rect">
                      <a:avLst/>
                    </a:prstGeom>
                  </pic:spPr>
                </pic:pic>
              </a:graphicData>
            </a:graphic>
          </wp:inline>
        </w:drawing>
      </w:r>
    </w:p>
    <w:p w14:paraId="39E780A2" w14:textId="170D3F48" w:rsidR="00D7174F" w:rsidRPr="00D7174F" w:rsidRDefault="00D7174F" w:rsidP="00D7174F">
      <w:pPr>
        <w:pStyle w:val="ListParagraph"/>
        <w:numPr>
          <w:ilvl w:val="0"/>
          <w:numId w:val="53"/>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Click Next to identity and on the System Assigned Identity (Optional)</w:t>
      </w:r>
    </w:p>
    <w:p w14:paraId="5BAFEC13" w14:textId="40DB3679" w:rsidR="00D7174F" w:rsidRDefault="00D7174F" w:rsidP="00D7174F">
      <w:pPr>
        <w:shd w:val="clear" w:color="auto" w:fill="FFFFFF"/>
        <w:spacing w:before="75" w:after="75"/>
        <w:ind w:left="270"/>
        <w:rPr>
          <w:rFonts w:ascii="Segoe UI" w:hAnsi="Segoe UI" w:cs="Segoe UI"/>
          <w:color w:val="000000"/>
          <w:sz w:val="21"/>
          <w:szCs w:val="21"/>
        </w:rPr>
      </w:pPr>
      <w:r w:rsidRPr="00D7174F">
        <w:rPr>
          <w:rFonts w:ascii="Segoe UI" w:hAnsi="Segoe UI" w:cs="Segoe UI"/>
          <w:color w:val="000000"/>
          <w:sz w:val="21"/>
          <w:szCs w:val="21"/>
        </w:rPr>
        <w:drawing>
          <wp:inline distT="0" distB="0" distL="0" distR="0" wp14:anchorId="34C58C3C" wp14:editId="19A1B031">
            <wp:extent cx="5382376" cy="2934109"/>
            <wp:effectExtent l="0" t="0" r="8890" b="0"/>
            <wp:docPr id="135792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29737" name=""/>
                    <pic:cNvPicPr/>
                  </pic:nvPicPr>
                  <pic:blipFill>
                    <a:blip r:embed="rId16"/>
                    <a:stretch>
                      <a:fillRect/>
                    </a:stretch>
                  </pic:blipFill>
                  <pic:spPr>
                    <a:xfrm>
                      <a:off x="0" y="0"/>
                      <a:ext cx="5382376" cy="2934109"/>
                    </a:xfrm>
                    <a:prstGeom prst="rect">
                      <a:avLst/>
                    </a:prstGeom>
                  </pic:spPr>
                </pic:pic>
              </a:graphicData>
            </a:graphic>
          </wp:inline>
        </w:drawing>
      </w:r>
    </w:p>
    <w:p w14:paraId="49E8013E" w14:textId="77777777" w:rsidR="00D7174F" w:rsidRDefault="00D7174F" w:rsidP="00D7174F">
      <w:pPr>
        <w:numPr>
          <w:ilvl w:val="0"/>
          <w:numId w:val="53"/>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Then select </w:t>
      </w:r>
      <w:r>
        <w:rPr>
          <w:rStyle w:val="Strong"/>
          <w:rFonts w:ascii="Segoe UI" w:eastAsiaTheme="minorEastAsia" w:hAnsi="Segoe UI" w:cs="Segoe UI"/>
          <w:color w:val="000000"/>
          <w:sz w:val="21"/>
          <w:szCs w:val="21"/>
        </w:rPr>
        <w:t>Review + create</w:t>
      </w:r>
      <w:r>
        <w:rPr>
          <w:rFonts w:ascii="Segoe UI" w:hAnsi="Segoe UI" w:cs="Segoe UI"/>
          <w:color w:val="000000"/>
          <w:sz w:val="21"/>
          <w:szCs w:val="21"/>
        </w:rPr>
        <w:t>, and </w:t>
      </w:r>
      <w:proofErr w:type="gramStart"/>
      <w:r>
        <w:rPr>
          <w:rStyle w:val="Strong"/>
          <w:rFonts w:ascii="Segoe UI" w:eastAsiaTheme="minorEastAsia" w:hAnsi="Segoe UI" w:cs="Segoe UI"/>
          <w:color w:val="000000"/>
          <w:sz w:val="21"/>
          <w:szCs w:val="21"/>
        </w:rPr>
        <w:t>Create</w:t>
      </w:r>
      <w:proofErr w:type="gramEnd"/>
      <w:r>
        <w:rPr>
          <w:rFonts w:ascii="Segoe UI" w:hAnsi="Segoe UI" w:cs="Segoe UI"/>
          <w:color w:val="000000"/>
          <w:sz w:val="21"/>
          <w:szCs w:val="21"/>
        </w:rPr>
        <w:t>. Wait while Azure creates the Azure AI Document Intelligence resource.</w:t>
      </w:r>
    </w:p>
    <w:p w14:paraId="5266EA0A" w14:textId="77777777" w:rsidR="00D7174F" w:rsidRDefault="00D7174F" w:rsidP="00D7174F">
      <w:pPr>
        <w:shd w:val="clear" w:color="auto" w:fill="FFFFFF"/>
        <w:spacing w:before="75" w:after="75"/>
        <w:ind w:left="720"/>
        <w:rPr>
          <w:rFonts w:ascii="Segoe UI" w:hAnsi="Segoe UI" w:cs="Segoe UI"/>
          <w:color w:val="000000"/>
          <w:sz w:val="21"/>
          <w:szCs w:val="21"/>
        </w:rPr>
      </w:pPr>
    </w:p>
    <w:p w14:paraId="64848CAD" w14:textId="77777777" w:rsidR="00D7174F" w:rsidRDefault="00D7174F" w:rsidP="00D7174F">
      <w:pPr>
        <w:numPr>
          <w:ilvl w:val="0"/>
          <w:numId w:val="53"/>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When the deployment is complete, select </w:t>
      </w:r>
      <w:r>
        <w:rPr>
          <w:rStyle w:val="Strong"/>
          <w:rFonts w:ascii="Segoe UI" w:eastAsiaTheme="minorEastAsia" w:hAnsi="Segoe UI" w:cs="Segoe UI"/>
          <w:color w:val="000000"/>
          <w:sz w:val="21"/>
          <w:szCs w:val="21"/>
        </w:rPr>
        <w:t>Go to resource</w:t>
      </w:r>
      <w:r>
        <w:rPr>
          <w:rFonts w:ascii="Segoe UI" w:hAnsi="Segoe UI" w:cs="Segoe UI"/>
          <w:color w:val="000000"/>
          <w:sz w:val="21"/>
          <w:szCs w:val="21"/>
        </w:rPr>
        <w:t>. Keep this page open for the rest of this exercise.</w:t>
      </w:r>
    </w:p>
    <w:p w14:paraId="368E7279" w14:textId="4D8E6F91" w:rsidR="00D7174F" w:rsidRPr="00D7174F" w:rsidRDefault="00D7174F" w:rsidP="00D7174F">
      <w:pPr>
        <w:rPr>
          <w:rFonts w:eastAsia="Arial"/>
        </w:rPr>
      </w:pPr>
      <w:r w:rsidRPr="00D7174F">
        <w:rPr>
          <w:rFonts w:eastAsia="Arial"/>
        </w:rPr>
        <w:lastRenderedPageBreak/>
        <w:drawing>
          <wp:inline distT="0" distB="0" distL="0" distR="0" wp14:anchorId="6C5ADD3F" wp14:editId="1E6775AD">
            <wp:extent cx="6197600" cy="2545080"/>
            <wp:effectExtent l="0" t="0" r="0" b="7620"/>
            <wp:docPr id="125818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86264" name=""/>
                    <pic:cNvPicPr/>
                  </pic:nvPicPr>
                  <pic:blipFill>
                    <a:blip r:embed="rId17"/>
                    <a:stretch>
                      <a:fillRect/>
                    </a:stretch>
                  </pic:blipFill>
                  <pic:spPr>
                    <a:xfrm>
                      <a:off x="0" y="0"/>
                      <a:ext cx="6197600" cy="2545080"/>
                    </a:xfrm>
                    <a:prstGeom prst="rect">
                      <a:avLst/>
                    </a:prstGeom>
                  </pic:spPr>
                </pic:pic>
              </a:graphicData>
            </a:graphic>
          </wp:inline>
        </w:drawing>
      </w:r>
    </w:p>
    <w:p w14:paraId="4A36549B" w14:textId="77777777" w:rsidR="00EE3AAA" w:rsidRDefault="00EE3AAA" w:rsidP="00504741">
      <w:pPr>
        <w:shd w:val="clear" w:color="auto" w:fill="FFFFFF"/>
        <w:rPr>
          <w:rFonts w:ascii="Arial" w:hAnsi="Arial" w:cs="Arial"/>
          <w:color w:val="0D0D0D"/>
          <w:sz w:val="24"/>
          <w:szCs w:val="24"/>
          <w:shd w:val="clear" w:color="auto" w:fill="FFFFFF"/>
        </w:rPr>
      </w:pPr>
    </w:p>
    <w:p w14:paraId="27016412" w14:textId="5FE7115E" w:rsidR="00700220" w:rsidRDefault="00D7174F" w:rsidP="00C041BE">
      <w:pPr>
        <w:rPr>
          <w:rFonts w:ascii="Segoe UI" w:hAnsi="Segoe UI" w:cs="Segoe UI"/>
          <w:b/>
          <w:bCs/>
          <w:color w:val="FF0000"/>
          <w:sz w:val="21"/>
          <w:szCs w:val="21"/>
        </w:rPr>
      </w:pPr>
      <w:r w:rsidRPr="00D7174F">
        <w:rPr>
          <w:rFonts w:ascii="Segoe UI" w:hAnsi="Segoe UI" w:cs="Segoe UI"/>
          <w:b/>
          <w:bCs/>
          <w:color w:val="FF0000"/>
          <w:sz w:val="21"/>
          <w:szCs w:val="21"/>
        </w:rPr>
        <w:drawing>
          <wp:inline distT="0" distB="0" distL="0" distR="0" wp14:anchorId="3E921EC9" wp14:editId="747BF51A">
            <wp:extent cx="6197600" cy="5768340"/>
            <wp:effectExtent l="0" t="0" r="0" b="3810"/>
            <wp:docPr id="83889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92084" name=""/>
                    <pic:cNvPicPr/>
                  </pic:nvPicPr>
                  <pic:blipFill>
                    <a:blip r:embed="rId18"/>
                    <a:stretch>
                      <a:fillRect/>
                    </a:stretch>
                  </pic:blipFill>
                  <pic:spPr>
                    <a:xfrm>
                      <a:off x="0" y="0"/>
                      <a:ext cx="6197600" cy="5768340"/>
                    </a:xfrm>
                    <a:prstGeom prst="rect">
                      <a:avLst/>
                    </a:prstGeom>
                  </pic:spPr>
                </pic:pic>
              </a:graphicData>
            </a:graphic>
          </wp:inline>
        </w:drawing>
      </w:r>
    </w:p>
    <w:p w14:paraId="350870CF" w14:textId="77777777" w:rsidR="00D7174F" w:rsidRDefault="00D7174F" w:rsidP="00C041BE">
      <w:pPr>
        <w:rPr>
          <w:rFonts w:ascii="Segoe UI" w:hAnsi="Segoe UI" w:cs="Segoe UI"/>
          <w:b/>
          <w:bCs/>
          <w:color w:val="FF0000"/>
          <w:sz w:val="21"/>
          <w:szCs w:val="21"/>
        </w:rPr>
      </w:pPr>
    </w:p>
    <w:p w14:paraId="6C9BD677" w14:textId="77777777" w:rsidR="00D7174F" w:rsidRDefault="00D7174F" w:rsidP="00C041BE">
      <w:pPr>
        <w:rPr>
          <w:rFonts w:ascii="Segoe UI" w:hAnsi="Segoe UI" w:cs="Segoe UI"/>
          <w:b/>
          <w:bCs/>
          <w:color w:val="FF0000"/>
          <w:sz w:val="21"/>
          <w:szCs w:val="21"/>
        </w:rPr>
      </w:pPr>
    </w:p>
    <w:p w14:paraId="58A36A95" w14:textId="77777777" w:rsidR="00D7174F" w:rsidRPr="00D7174F" w:rsidRDefault="00D7174F" w:rsidP="00D7174F">
      <w:pPr>
        <w:pStyle w:val="Heading1"/>
        <w:rPr>
          <w:rFonts w:asciiTheme="minorHAnsi" w:eastAsia="Arial" w:hAnsiTheme="minorHAnsi" w:cstheme="minorHAnsi"/>
          <w:color w:val="E36C0A" w:themeColor="accent6" w:themeShade="BF"/>
        </w:rPr>
      </w:pPr>
      <w:bookmarkStart w:id="3" w:name="_Toc167809891"/>
      <w:r w:rsidRPr="00D7174F">
        <w:rPr>
          <w:rFonts w:asciiTheme="minorHAnsi" w:eastAsia="Arial" w:hAnsiTheme="minorHAnsi" w:cstheme="minorHAnsi"/>
          <w:color w:val="E36C0A" w:themeColor="accent6" w:themeShade="BF"/>
        </w:rPr>
        <w:lastRenderedPageBreak/>
        <w:t>Use the Read model</w:t>
      </w:r>
      <w:bookmarkEnd w:id="3"/>
    </w:p>
    <w:p w14:paraId="103CBECF" w14:textId="77777777" w:rsidR="00D7174F" w:rsidRDefault="00D7174F" w:rsidP="00D7174F">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Let's start by using the </w:t>
      </w:r>
      <w:r>
        <w:rPr>
          <w:rStyle w:val="Strong"/>
          <w:rFonts w:ascii="Segoe UI" w:eastAsiaTheme="minorEastAsia" w:hAnsi="Segoe UI" w:cs="Segoe UI"/>
          <w:color w:val="000000"/>
          <w:sz w:val="21"/>
          <w:szCs w:val="21"/>
        </w:rPr>
        <w:t>Azure AI Document Intelligence Studio</w:t>
      </w:r>
      <w:r>
        <w:rPr>
          <w:rFonts w:ascii="Segoe UI" w:hAnsi="Segoe UI" w:cs="Segoe UI"/>
          <w:color w:val="000000"/>
          <w:sz w:val="21"/>
          <w:szCs w:val="21"/>
        </w:rPr>
        <w:t xml:space="preserve"> and the Read model to </w:t>
      </w:r>
      <w:proofErr w:type="spellStart"/>
      <w:r>
        <w:rPr>
          <w:rFonts w:ascii="Segoe UI" w:hAnsi="Segoe UI" w:cs="Segoe UI"/>
          <w:color w:val="000000"/>
          <w:sz w:val="21"/>
          <w:szCs w:val="21"/>
        </w:rPr>
        <w:t>analyze</w:t>
      </w:r>
      <w:proofErr w:type="spellEnd"/>
      <w:r>
        <w:rPr>
          <w:rFonts w:ascii="Segoe UI" w:hAnsi="Segoe UI" w:cs="Segoe UI"/>
          <w:color w:val="000000"/>
          <w:sz w:val="21"/>
          <w:szCs w:val="21"/>
        </w:rPr>
        <w:t xml:space="preserve"> a document with multiple languages. You'll connect Azure AI Document Intelligence Studio to the resource you just created to perform the analysis:</w:t>
      </w:r>
    </w:p>
    <w:p w14:paraId="0570B52A" w14:textId="705E6451" w:rsidR="00D7174F" w:rsidRDefault="00D7174F" w:rsidP="00D7174F">
      <w:pPr>
        <w:pStyle w:val="NormalWeb"/>
        <w:numPr>
          <w:ilvl w:val="0"/>
          <w:numId w:val="54"/>
        </w:numPr>
        <w:shd w:val="clear" w:color="auto" w:fill="FFFFFF"/>
        <w:spacing w:before="0" w:after="0"/>
        <w:rPr>
          <w:rFonts w:ascii="Segoe UI" w:hAnsi="Segoe UI" w:cs="Segoe UI"/>
          <w:color w:val="000000"/>
          <w:sz w:val="21"/>
          <w:szCs w:val="21"/>
        </w:rPr>
      </w:pPr>
      <w:r>
        <w:rPr>
          <w:rFonts w:ascii="Segoe UI" w:hAnsi="Segoe UI" w:cs="Segoe UI"/>
          <w:color w:val="000000"/>
          <w:sz w:val="21"/>
          <w:szCs w:val="21"/>
        </w:rPr>
        <w:t>Open a new browser tab and go to the </w:t>
      </w:r>
      <w:r>
        <w:rPr>
          <w:rStyle w:val="Strong"/>
          <w:rFonts w:ascii="Segoe UI" w:eastAsiaTheme="minorEastAsia" w:hAnsi="Segoe UI" w:cs="Segoe UI"/>
          <w:color w:val="000000"/>
          <w:sz w:val="21"/>
          <w:szCs w:val="21"/>
        </w:rPr>
        <w:t>Azure AI Document Intelligence Studio</w:t>
      </w:r>
      <w:r>
        <w:rPr>
          <w:rFonts w:ascii="Segoe UI" w:hAnsi="Segoe UI" w:cs="Segoe UI"/>
          <w:color w:val="000000"/>
          <w:sz w:val="21"/>
          <w:szCs w:val="21"/>
        </w:rPr>
        <w:t> at </w:t>
      </w:r>
      <w:hyperlink r:id="rId19" w:tgtFrame="_blank" w:history="1">
        <w:r>
          <w:rPr>
            <w:rStyle w:val="Hyperlink"/>
            <w:rFonts w:ascii="Segoe UI" w:eastAsiaTheme="minorEastAsia" w:hAnsi="Segoe UI" w:cs="Segoe UI"/>
            <w:color w:val="0067B8"/>
            <w:sz w:val="21"/>
            <w:szCs w:val="21"/>
          </w:rPr>
          <w:t>https://documentintelligence.ai.azure.com/studio</w:t>
        </w:r>
      </w:hyperlink>
      <w:r>
        <w:rPr>
          <w:rFonts w:ascii="Segoe UI" w:hAnsi="Segoe UI" w:cs="Segoe UI"/>
          <w:color w:val="000000"/>
          <w:sz w:val="21"/>
          <w:szCs w:val="21"/>
        </w:rPr>
        <w:t>.</w:t>
      </w:r>
      <w:r w:rsidR="00AF75FD">
        <w:rPr>
          <w:rFonts w:ascii="Segoe UI" w:hAnsi="Segoe UI" w:cs="Segoe UI"/>
          <w:color w:val="000000"/>
          <w:sz w:val="21"/>
          <w:szCs w:val="21"/>
        </w:rPr>
        <w:t xml:space="preserve"> </w:t>
      </w:r>
      <w:proofErr w:type="gramStart"/>
      <w:r w:rsidR="00AF75FD">
        <w:rPr>
          <w:rFonts w:ascii="Segoe UI" w:hAnsi="Segoe UI" w:cs="Segoe UI"/>
          <w:color w:val="000000"/>
          <w:sz w:val="21"/>
          <w:szCs w:val="21"/>
        </w:rPr>
        <w:t>( You</w:t>
      </w:r>
      <w:proofErr w:type="gramEnd"/>
      <w:r w:rsidR="00AF75FD">
        <w:rPr>
          <w:rFonts w:ascii="Segoe UI" w:hAnsi="Segoe UI" w:cs="Segoe UI"/>
          <w:color w:val="000000"/>
          <w:sz w:val="21"/>
          <w:szCs w:val="21"/>
        </w:rPr>
        <w:t xml:space="preserve"> can click the Try it from portal also</w:t>
      </w:r>
    </w:p>
    <w:p w14:paraId="49264D1A" w14:textId="6E57F809" w:rsidR="00D7174F" w:rsidRDefault="00AF75FD" w:rsidP="00D7174F">
      <w:pPr>
        <w:pStyle w:val="NormalWeb"/>
        <w:shd w:val="clear" w:color="auto" w:fill="FFFFFF"/>
        <w:spacing w:before="0" w:after="0"/>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00A7D0DA" wp14:editId="1EC5F2B4">
            <wp:extent cx="5847762" cy="4343400"/>
            <wp:effectExtent l="0" t="0" r="635" b="0"/>
            <wp:docPr id="20210298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0507" cy="4345439"/>
                    </a:xfrm>
                    <a:prstGeom prst="rect">
                      <a:avLst/>
                    </a:prstGeom>
                    <a:noFill/>
                    <a:ln>
                      <a:noFill/>
                    </a:ln>
                  </pic:spPr>
                </pic:pic>
              </a:graphicData>
            </a:graphic>
          </wp:inline>
        </w:drawing>
      </w:r>
    </w:p>
    <w:p w14:paraId="7966142A" w14:textId="77777777" w:rsidR="00AF75FD" w:rsidRDefault="00AF75FD" w:rsidP="00D7174F">
      <w:pPr>
        <w:pStyle w:val="NormalWeb"/>
        <w:shd w:val="clear" w:color="auto" w:fill="FFFFFF"/>
        <w:spacing w:before="0" w:after="0"/>
        <w:ind w:left="720"/>
        <w:rPr>
          <w:rFonts w:ascii="Segoe UI" w:hAnsi="Segoe UI" w:cs="Segoe UI"/>
          <w:color w:val="000000"/>
          <w:sz w:val="21"/>
          <w:szCs w:val="21"/>
        </w:rPr>
      </w:pPr>
    </w:p>
    <w:p w14:paraId="6809F52A" w14:textId="63AEC4A3" w:rsidR="00AF75FD" w:rsidRDefault="00AF75FD" w:rsidP="00D7174F">
      <w:pPr>
        <w:pStyle w:val="NormalWeb"/>
        <w:shd w:val="clear" w:color="auto" w:fill="FFFFFF"/>
        <w:spacing w:before="0" w:after="0"/>
        <w:ind w:left="720"/>
        <w:rPr>
          <w:rFonts w:ascii="Segoe UI" w:hAnsi="Segoe UI" w:cs="Segoe UI"/>
          <w:color w:val="000000"/>
          <w:sz w:val="21"/>
          <w:szCs w:val="21"/>
        </w:rPr>
      </w:pPr>
      <w:r w:rsidRPr="00AF75FD">
        <w:rPr>
          <w:rFonts w:ascii="Segoe UI" w:hAnsi="Segoe UI" w:cs="Segoe UI"/>
          <w:color w:val="000000"/>
          <w:sz w:val="21"/>
          <w:szCs w:val="21"/>
        </w:rPr>
        <w:lastRenderedPageBreak/>
        <w:drawing>
          <wp:inline distT="0" distB="0" distL="0" distR="0" wp14:anchorId="42BA7AC1" wp14:editId="38F26ACD">
            <wp:extent cx="5734050" cy="3605519"/>
            <wp:effectExtent l="0" t="0" r="0" b="0"/>
            <wp:docPr id="208851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18766" name=""/>
                    <pic:cNvPicPr/>
                  </pic:nvPicPr>
                  <pic:blipFill>
                    <a:blip r:embed="rId21"/>
                    <a:stretch>
                      <a:fillRect/>
                    </a:stretch>
                  </pic:blipFill>
                  <pic:spPr>
                    <a:xfrm>
                      <a:off x="0" y="0"/>
                      <a:ext cx="5737034" cy="3607395"/>
                    </a:xfrm>
                    <a:prstGeom prst="rect">
                      <a:avLst/>
                    </a:prstGeom>
                  </pic:spPr>
                </pic:pic>
              </a:graphicData>
            </a:graphic>
          </wp:inline>
        </w:drawing>
      </w:r>
    </w:p>
    <w:p w14:paraId="4FE2B4F1" w14:textId="77777777" w:rsidR="00D7174F" w:rsidRDefault="00D7174F" w:rsidP="00D7174F">
      <w:pPr>
        <w:pStyle w:val="NormalWeb"/>
        <w:numPr>
          <w:ilvl w:val="0"/>
          <w:numId w:val="54"/>
        </w:numPr>
        <w:shd w:val="clear" w:color="auto" w:fill="FFFFFF"/>
        <w:rPr>
          <w:rFonts w:ascii="Segoe UI" w:hAnsi="Segoe UI" w:cs="Segoe UI"/>
          <w:color w:val="000000"/>
          <w:sz w:val="21"/>
          <w:szCs w:val="21"/>
        </w:rPr>
      </w:pPr>
      <w:r>
        <w:rPr>
          <w:rFonts w:ascii="Segoe UI" w:hAnsi="Segoe UI" w:cs="Segoe UI"/>
          <w:color w:val="000000"/>
          <w:sz w:val="21"/>
          <w:szCs w:val="21"/>
        </w:rPr>
        <w:t>Under </w:t>
      </w:r>
      <w:r>
        <w:rPr>
          <w:rStyle w:val="Strong"/>
          <w:rFonts w:ascii="Segoe UI" w:eastAsiaTheme="minorEastAsia" w:hAnsi="Segoe UI" w:cs="Segoe UI"/>
          <w:color w:val="000000"/>
          <w:sz w:val="21"/>
          <w:szCs w:val="21"/>
        </w:rPr>
        <w:t>Document Analysis</w:t>
      </w:r>
      <w:r>
        <w:rPr>
          <w:rFonts w:ascii="Segoe UI" w:hAnsi="Segoe UI" w:cs="Segoe UI"/>
          <w:color w:val="000000"/>
          <w:sz w:val="21"/>
          <w:szCs w:val="21"/>
        </w:rPr>
        <w:t>, select the </w:t>
      </w:r>
      <w:r>
        <w:rPr>
          <w:rStyle w:val="Strong"/>
          <w:rFonts w:ascii="Segoe UI" w:eastAsiaTheme="minorEastAsia" w:hAnsi="Segoe UI" w:cs="Segoe UI"/>
          <w:color w:val="000000"/>
          <w:sz w:val="21"/>
          <w:szCs w:val="21"/>
        </w:rPr>
        <w:t>Read</w:t>
      </w:r>
      <w:r>
        <w:rPr>
          <w:rFonts w:ascii="Segoe UI" w:hAnsi="Segoe UI" w:cs="Segoe UI"/>
          <w:color w:val="000000"/>
          <w:sz w:val="21"/>
          <w:szCs w:val="21"/>
        </w:rPr>
        <w:t> tile.</w:t>
      </w:r>
    </w:p>
    <w:p w14:paraId="3A3411CA" w14:textId="790266F3" w:rsidR="00AF75FD" w:rsidRDefault="00AF75FD" w:rsidP="00AF75FD">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2C437812" wp14:editId="200EF60F">
            <wp:extent cx="6191250" cy="3895725"/>
            <wp:effectExtent l="0" t="0" r="0" b="9525"/>
            <wp:docPr id="13514057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0" cy="3895725"/>
                    </a:xfrm>
                    <a:prstGeom prst="rect">
                      <a:avLst/>
                    </a:prstGeom>
                    <a:noFill/>
                    <a:ln>
                      <a:noFill/>
                    </a:ln>
                  </pic:spPr>
                </pic:pic>
              </a:graphicData>
            </a:graphic>
          </wp:inline>
        </w:drawing>
      </w:r>
    </w:p>
    <w:p w14:paraId="47447397" w14:textId="77777777" w:rsidR="00D7174F" w:rsidRDefault="00D7174F" w:rsidP="00D7174F">
      <w:pPr>
        <w:pStyle w:val="NormalWeb"/>
        <w:numPr>
          <w:ilvl w:val="0"/>
          <w:numId w:val="54"/>
        </w:numPr>
        <w:shd w:val="clear" w:color="auto" w:fill="FFFFFF"/>
        <w:rPr>
          <w:rFonts w:ascii="Segoe UI" w:hAnsi="Segoe UI" w:cs="Segoe UI"/>
          <w:color w:val="000000"/>
          <w:sz w:val="21"/>
          <w:szCs w:val="21"/>
        </w:rPr>
      </w:pPr>
      <w:r>
        <w:rPr>
          <w:rFonts w:ascii="Segoe UI" w:hAnsi="Segoe UI" w:cs="Segoe UI"/>
          <w:color w:val="000000"/>
          <w:sz w:val="21"/>
          <w:szCs w:val="21"/>
        </w:rPr>
        <w:t>If you are asked to sign into your account, use your Azure credentials.</w:t>
      </w:r>
    </w:p>
    <w:p w14:paraId="2813533B" w14:textId="77777777" w:rsidR="00D7174F" w:rsidRDefault="00D7174F" w:rsidP="00D7174F">
      <w:pPr>
        <w:pStyle w:val="NormalWeb"/>
        <w:numPr>
          <w:ilvl w:val="0"/>
          <w:numId w:val="54"/>
        </w:numPr>
        <w:shd w:val="clear" w:color="auto" w:fill="FFFFFF"/>
        <w:rPr>
          <w:rFonts w:ascii="Segoe UI" w:hAnsi="Segoe UI" w:cs="Segoe UI"/>
          <w:color w:val="000000"/>
          <w:sz w:val="21"/>
          <w:szCs w:val="21"/>
        </w:rPr>
      </w:pPr>
      <w:r>
        <w:rPr>
          <w:rFonts w:ascii="Segoe UI" w:hAnsi="Segoe UI" w:cs="Segoe UI"/>
          <w:color w:val="000000"/>
          <w:sz w:val="21"/>
          <w:szCs w:val="21"/>
        </w:rPr>
        <w:t>If you are asked which Azure AI Document Intelligence resource to use, select the subscription and resource name you used when you created the Azure AI Document Intelligence resource.</w:t>
      </w:r>
    </w:p>
    <w:p w14:paraId="3186DA7F" w14:textId="0AFDDC57" w:rsidR="00E62788" w:rsidRDefault="00E62788" w:rsidP="00E62788">
      <w:pPr>
        <w:pStyle w:val="NormalWeb"/>
        <w:shd w:val="clear" w:color="auto" w:fill="FFFFFF"/>
        <w:ind w:left="720"/>
        <w:rPr>
          <w:rFonts w:ascii="Segoe UI" w:hAnsi="Segoe UI" w:cs="Segoe UI"/>
          <w:color w:val="000000"/>
          <w:sz w:val="21"/>
          <w:szCs w:val="21"/>
        </w:rPr>
      </w:pPr>
      <w:r w:rsidRPr="00E62788">
        <w:rPr>
          <w:rFonts w:ascii="Segoe UI" w:hAnsi="Segoe UI" w:cs="Segoe UI"/>
          <w:color w:val="000000"/>
          <w:sz w:val="21"/>
          <w:szCs w:val="21"/>
        </w:rPr>
        <w:lastRenderedPageBreak/>
        <w:drawing>
          <wp:inline distT="0" distB="0" distL="0" distR="0" wp14:anchorId="47FAB046" wp14:editId="64C4BC1C">
            <wp:extent cx="5900692" cy="4000500"/>
            <wp:effectExtent l="0" t="0" r="5080" b="0"/>
            <wp:docPr id="191017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73929" name=""/>
                    <pic:cNvPicPr/>
                  </pic:nvPicPr>
                  <pic:blipFill>
                    <a:blip r:embed="rId23"/>
                    <a:stretch>
                      <a:fillRect/>
                    </a:stretch>
                  </pic:blipFill>
                  <pic:spPr>
                    <a:xfrm>
                      <a:off x="0" y="0"/>
                      <a:ext cx="5902669" cy="4001840"/>
                    </a:xfrm>
                    <a:prstGeom prst="rect">
                      <a:avLst/>
                    </a:prstGeom>
                  </pic:spPr>
                </pic:pic>
              </a:graphicData>
            </a:graphic>
          </wp:inline>
        </w:drawing>
      </w:r>
    </w:p>
    <w:p w14:paraId="1DF04739" w14:textId="70E20BDE" w:rsidR="00E62788" w:rsidRDefault="00E62788" w:rsidP="00E62788">
      <w:pPr>
        <w:pStyle w:val="NormalWeb"/>
        <w:numPr>
          <w:ilvl w:val="0"/>
          <w:numId w:val="54"/>
        </w:numPr>
        <w:shd w:val="clear" w:color="auto" w:fill="FFFFFF"/>
        <w:rPr>
          <w:rFonts w:ascii="Segoe UI" w:hAnsi="Segoe UI" w:cs="Segoe UI"/>
          <w:color w:val="000000"/>
          <w:sz w:val="21"/>
          <w:szCs w:val="21"/>
        </w:rPr>
      </w:pPr>
      <w:r>
        <w:rPr>
          <w:rFonts w:ascii="Segoe UI" w:hAnsi="Segoe UI" w:cs="Segoe UI"/>
          <w:color w:val="000000"/>
          <w:sz w:val="21"/>
          <w:szCs w:val="21"/>
        </w:rPr>
        <w:t xml:space="preserve">Click </w:t>
      </w:r>
      <w:r w:rsidRPr="00E62788">
        <w:rPr>
          <w:rFonts w:ascii="Segoe UI" w:hAnsi="Segoe UI" w:cs="Segoe UI"/>
          <w:b/>
          <w:bCs/>
          <w:color w:val="000000"/>
          <w:sz w:val="21"/>
          <w:szCs w:val="21"/>
        </w:rPr>
        <w:t>Continue</w:t>
      </w:r>
      <w:r>
        <w:rPr>
          <w:rFonts w:ascii="Segoe UI" w:hAnsi="Segoe UI" w:cs="Segoe UI"/>
          <w:color w:val="000000"/>
          <w:sz w:val="21"/>
          <w:szCs w:val="21"/>
        </w:rPr>
        <w:t xml:space="preserve"> button and Click </w:t>
      </w:r>
      <w:r w:rsidRPr="00E62788">
        <w:rPr>
          <w:rFonts w:ascii="Segoe UI" w:hAnsi="Segoe UI" w:cs="Segoe UI"/>
          <w:b/>
          <w:bCs/>
          <w:color w:val="000000"/>
          <w:sz w:val="21"/>
          <w:szCs w:val="21"/>
        </w:rPr>
        <w:t>Finish</w:t>
      </w:r>
      <w:r>
        <w:rPr>
          <w:rFonts w:ascii="Segoe UI" w:hAnsi="Segoe UI" w:cs="Segoe UI"/>
          <w:color w:val="000000"/>
          <w:sz w:val="21"/>
          <w:szCs w:val="21"/>
        </w:rPr>
        <w:t xml:space="preserve"> to Next Screen</w:t>
      </w:r>
    </w:p>
    <w:p w14:paraId="7B08FF9A" w14:textId="4360564A" w:rsidR="00E62788" w:rsidRDefault="00E62788" w:rsidP="00E62788">
      <w:pPr>
        <w:pStyle w:val="NormalWeb"/>
        <w:shd w:val="clear" w:color="auto" w:fill="FFFFFF"/>
        <w:ind w:left="720"/>
        <w:rPr>
          <w:rFonts w:ascii="Segoe UI" w:hAnsi="Segoe UI" w:cs="Segoe UI"/>
          <w:color w:val="000000"/>
          <w:sz w:val="21"/>
          <w:szCs w:val="21"/>
        </w:rPr>
      </w:pPr>
      <w:r w:rsidRPr="00E62788">
        <w:rPr>
          <w:rFonts w:ascii="Segoe UI" w:hAnsi="Segoe UI" w:cs="Segoe UI"/>
          <w:color w:val="000000"/>
          <w:sz w:val="21"/>
          <w:szCs w:val="21"/>
        </w:rPr>
        <w:drawing>
          <wp:inline distT="0" distB="0" distL="0" distR="0" wp14:anchorId="61DB22A8" wp14:editId="20DED373">
            <wp:extent cx="5543550" cy="3804943"/>
            <wp:effectExtent l="0" t="0" r="0" b="5080"/>
            <wp:docPr id="96266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67030" name=""/>
                    <pic:cNvPicPr/>
                  </pic:nvPicPr>
                  <pic:blipFill>
                    <a:blip r:embed="rId24"/>
                    <a:stretch>
                      <a:fillRect/>
                    </a:stretch>
                  </pic:blipFill>
                  <pic:spPr>
                    <a:xfrm>
                      <a:off x="0" y="0"/>
                      <a:ext cx="5547536" cy="3807679"/>
                    </a:xfrm>
                    <a:prstGeom prst="rect">
                      <a:avLst/>
                    </a:prstGeom>
                  </pic:spPr>
                </pic:pic>
              </a:graphicData>
            </a:graphic>
          </wp:inline>
        </w:drawing>
      </w:r>
    </w:p>
    <w:p w14:paraId="086CBD14" w14:textId="77777777" w:rsidR="00D7174F" w:rsidRDefault="00D7174F" w:rsidP="00D7174F">
      <w:pPr>
        <w:pStyle w:val="NormalWeb"/>
        <w:numPr>
          <w:ilvl w:val="0"/>
          <w:numId w:val="54"/>
        </w:numPr>
        <w:shd w:val="clear" w:color="auto" w:fill="FFFFFF"/>
        <w:rPr>
          <w:rFonts w:ascii="Segoe UI" w:hAnsi="Segoe UI" w:cs="Segoe UI"/>
          <w:color w:val="000000"/>
          <w:sz w:val="21"/>
          <w:szCs w:val="21"/>
        </w:rPr>
      </w:pPr>
      <w:r>
        <w:rPr>
          <w:rFonts w:ascii="Segoe UI" w:hAnsi="Segoe UI" w:cs="Segoe UI"/>
          <w:color w:val="000000"/>
          <w:sz w:val="21"/>
          <w:szCs w:val="21"/>
        </w:rPr>
        <w:t>In the list of documents on the left, select </w:t>
      </w:r>
      <w:r>
        <w:rPr>
          <w:rStyle w:val="Strong"/>
          <w:rFonts w:ascii="Segoe UI" w:eastAsiaTheme="minorEastAsia" w:hAnsi="Segoe UI" w:cs="Segoe UI"/>
          <w:color w:val="000000"/>
          <w:sz w:val="21"/>
          <w:szCs w:val="21"/>
        </w:rPr>
        <w:t>read-german.pdf</w:t>
      </w:r>
      <w:r>
        <w:rPr>
          <w:rFonts w:ascii="Segoe UI" w:hAnsi="Segoe UI" w:cs="Segoe UI"/>
          <w:color w:val="000000"/>
          <w:sz w:val="21"/>
          <w:szCs w:val="21"/>
        </w:rPr>
        <w:t>.</w:t>
      </w:r>
    </w:p>
    <w:p w14:paraId="47E08593" w14:textId="2A263D52" w:rsidR="00482E37" w:rsidRDefault="00482E37" w:rsidP="00482E37">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2F7E82F1" wp14:editId="611628C0">
            <wp:extent cx="6191250" cy="4438650"/>
            <wp:effectExtent l="0" t="0" r="0" b="0"/>
            <wp:docPr id="14450220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250" cy="4438650"/>
                    </a:xfrm>
                    <a:prstGeom prst="rect">
                      <a:avLst/>
                    </a:prstGeom>
                    <a:noFill/>
                    <a:ln>
                      <a:noFill/>
                    </a:ln>
                  </pic:spPr>
                </pic:pic>
              </a:graphicData>
            </a:graphic>
          </wp:inline>
        </w:drawing>
      </w:r>
    </w:p>
    <w:p w14:paraId="4E9E560C" w14:textId="180B3807" w:rsidR="00D7174F" w:rsidRDefault="00D7174F" w:rsidP="00D7174F">
      <w:pPr>
        <w:pStyle w:val="NormalWeb"/>
        <w:shd w:val="clear" w:color="auto" w:fill="FFFFFF"/>
        <w:ind w:left="720"/>
        <w:rPr>
          <w:rFonts w:ascii="Segoe UI" w:hAnsi="Segoe UI" w:cs="Segoe UI"/>
          <w:color w:val="000000"/>
          <w:sz w:val="21"/>
          <w:szCs w:val="21"/>
        </w:rPr>
      </w:pPr>
    </w:p>
    <w:p w14:paraId="2B57E387" w14:textId="77777777" w:rsidR="00D7174F" w:rsidRDefault="00D7174F" w:rsidP="00D7174F">
      <w:pPr>
        <w:pStyle w:val="NormalWeb"/>
        <w:numPr>
          <w:ilvl w:val="0"/>
          <w:numId w:val="54"/>
        </w:numPr>
        <w:shd w:val="clear" w:color="auto" w:fill="FFFFFF"/>
        <w:rPr>
          <w:rFonts w:ascii="Segoe UI" w:hAnsi="Segoe UI" w:cs="Segoe UI"/>
          <w:color w:val="000000"/>
          <w:sz w:val="21"/>
          <w:szCs w:val="21"/>
        </w:rPr>
      </w:pPr>
      <w:r>
        <w:rPr>
          <w:rFonts w:ascii="Segoe UI" w:hAnsi="Segoe UI" w:cs="Segoe UI"/>
          <w:color w:val="000000"/>
          <w:sz w:val="21"/>
          <w:szCs w:val="21"/>
        </w:rPr>
        <w:t>At the top-left, select </w:t>
      </w:r>
      <w:proofErr w:type="spellStart"/>
      <w:r>
        <w:rPr>
          <w:rStyle w:val="Strong"/>
          <w:rFonts w:ascii="Segoe UI" w:eastAsiaTheme="minorEastAsia" w:hAnsi="Segoe UI" w:cs="Segoe UI"/>
          <w:color w:val="000000"/>
          <w:sz w:val="21"/>
          <w:szCs w:val="21"/>
        </w:rPr>
        <w:t>Analyze</w:t>
      </w:r>
      <w:proofErr w:type="spellEnd"/>
      <w:r>
        <w:rPr>
          <w:rStyle w:val="Strong"/>
          <w:rFonts w:ascii="Segoe UI" w:eastAsiaTheme="minorEastAsia" w:hAnsi="Segoe UI" w:cs="Segoe UI"/>
          <w:color w:val="000000"/>
          <w:sz w:val="21"/>
          <w:szCs w:val="21"/>
        </w:rPr>
        <w:t xml:space="preserve"> options</w:t>
      </w:r>
      <w:r>
        <w:rPr>
          <w:rFonts w:ascii="Segoe UI" w:hAnsi="Segoe UI" w:cs="Segoe UI"/>
          <w:color w:val="000000"/>
          <w:sz w:val="21"/>
          <w:szCs w:val="21"/>
        </w:rPr>
        <w:t>, then enable the </w:t>
      </w:r>
      <w:r>
        <w:rPr>
          <w:rStyle w:val="Strong"/>
          <w:rFonts w:ascii="Segoe UI" w:eastAsiaTheme="minorEastAsia" w:hAnsi="Segoe UI" w:cs="Segoe UI"/>
          <w:color w:val="000000"/>
          <w:sz w:val="21"/>
          <w:szCs w:val="21"/>
        </w:rPr>
        <w:t>Language</w:t>
      </w:r>
      <w:r>
        <w:rPr>
          <w:rFonts w:ascii="Segoe UI" w:hAnsi="Segoe UI" w:cs="Segoe UI"/>
          <w:color w:val="000000"/>
          <w:sz w:val="21"/>
          <w:szCs w:val="21"/>
        </w:rPr>
        <w:t> check-box (under </w:t>
      </w:r>
      <w:r>
        <w:rPr>
          <w:rStyle w:val="Strong"/>
          <w:rFonts w:ascii="Segoe UI" w:eastAsiaTheme="minorEastAsia" w:hAnsi="Segoe UI" w:cs="Segoe UI"/>
          <w:color w:val="000000"/>
          <w:sz w:val="21"/>
          <w:szCs w:val="21"/>
        </w:rPr>
        <w:t>Optional detection</w:t>
      </w:r>
      <w:r>
        <w:rPr>
          <w:rFonts w:ascii="Segoe UI" w:hAnsi="Segoe UI" w:cs="Segoe UI"/>
          <w:color w:val="000000"/>
          <w:sz w:val="21"/>
          <w:szCs w:val="21"/>
        </w:rPr>
        <w:t>) in the </w:t>
      </w:r>
      <w:proofErr w:type="spellStart"/>
      <w:r>
        <w:rPr>
          <w:rStyle w:val="Strong"/>
          <w:rFonts w:ascii="Segoe UI" w:eastAsiaTheme="minorEastAsia" w:hAnsi="Segoe UI" w:cs="Segoe UI"/>
          <w:color w:val="000000"/>
          <w:sz w:val="21"/>
          <w:szCs w:val="21"/>
        </w:rPr>
        <w:t>Analyze</w:t>
      </w:r>
      <w:proofErr w:type="spellEnd"/>
      <w:r>
        <w:rPr>
          <w:rStyle w:val="Strong"/>
          <w:rFonts w:ascii="Segoe UI" w:eastAsiaTheme="minorEastAsia" w:hAnsi="Segoe UI" w:cs="Segoe UI"/>
          <w:color w:val="000000"/>
          <w:sz w:val="21"/>
          <w:szCs w:val="21"/>
        </w:rPr>
        <w:t xml:space="preserve"> options</w:t>
      </w:r>
      <w:r>
        <w:rPr>
          <w:rFonts w:ascii="Segoe UI" w:hAnsi="Segoe UI" w:cs="Segoe UI"/>
          <w:color w:val="000000"/>
          <w:sz w:val="21"/>
          <w:szCs w:val="21"/>
        </w:rPr>
        <w:t> pane and click on </w:t>
      </w:r>
      <w:r>
        <w:rPr>
          <w:rStyle w:val="Strong"/>
          <w:rFonts w:ascii="Segoe UI" w:eastAsiaTheme="minorEastAsia" w:hAnsi="Segoe UI" w:cs="Segoe UI"/>
          <w:color w:val="000000"/>
          <w:sz w:val="21"/>
          <w:szCs w:val="21"/>
        </w:rPr>
        <w:t>Save</w:t>
      </w:r>
      <w:r>
        <w:rPr>
          <w:rFonts w:ascii="Segoe UI" w:hAnsi="Segoe UI" w:cs="Segoe UI"/>
          <w:color w:val="000000"/>
          <w:sz w:val="21"/>
          <w:szCs w:val="21"/>
        </w:rPr>
        <w:t>.</w:t>
      </w:r>
    </w:p>
    <w:p w14:paraId="69C1D459" w14:textId="0345B796" w:rsidR="00482E37" w:rsidRDefault="00482E37" w:rsidP="00482E37">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7ED4CC8D" wp14:editId="41AC1F9E">
            <wp:extent cx="6197600" cy="3341370"/>
            <wp:effectExtent l="0" t="0" r="0" b="0"/>
            <wp:docPr id="18957237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7600" cy="3341370"/>
                    </a:xfrm>
                    <a:prstGeom prst="rect">
                      <a:avLst/>
                    </a:prstGeom>
                    <a:noFill/>
                    <a:ln>
                      <a:noFill/>
                    </a:ln>
                  </pic:spPr>
                </pic:pic>
              </a:graphicData>
            </a:graphic>
          </wp:inline>
        </w:drawing>
      </w:r>
    </w:p>
    <w:p w14:paraId="65C06B5C" w14:textId="77777777" w:rsidR="00D7174F" w:rsidRDefault="00D7174F" w:rsidP="00D7174F">
      <w:pPr>
        <w:pStyle w:val="NormalWeb"/>
        <w:numPr>
          <w:ilvl w:val="0"/>
          <w:numId w:val="54"/>
        </w:numPr>
        <w:shd w:val="clear" w:color="auto" w:fill="FFFFFF"/>
        <w:rPr>
          <w:rFonts w:ascii="Segoe UI" w:hAnsi="Segoe UI" w:cs="Segoe UI"/>
          <w:color w:val="000000"/>
          <w:sz w:val="21"/>
          <w:szCs w:val="21"/>
        </w:rPr>
      </w:pPr>
      <w:r>
        <w:rPr>
          <w:rFonts w:ascii="Segoe UI" w:hAnsi="Segoe UI" w:cs="Segoe UI"/>
          <w:color w:val="000000"/>
          <w:sz w:val="21"/>
          <w:szCs w:val="21"/>
        </w:rPr>
        <w:t>At the top-left, select </w:t>
      </w:r>
      <w:r>
        <w:rPr>
          <w:rStyle w:val="Strong"/>
          <w:rFonts w:ascii="Segoe UI" w:eastAsiaTheme="minorEastAsia" w:hAnsi="Segoe UI" w:cs="Segoe UI"/>
          <w:color w:val="000000"/>
          <w:sz w:val="21"/>
          <w:szCs w:val="21"/>
        </w:rPr>
        <w:t>Run Analysis</w:t>
      </w:r>
      <w:r>
        <w:rPr>
          <w:rFonts w:ascii="Segoe UI" w:hAnsi="Segoe UI" w:cs="Segoe UI"/>
          <w:color w:val="000000"/>
          <w:sz w:val="21"/>
          <w:szCs w:val="21"/>
        </w:rPr>
        <w:t>.</w:t>
      </w:r>
    </w:p>
    <w:p w14:paraId="21E3A6E7" w14:textId="77777777" w:rsidR="00D7174F" w:rsidRDefault="00D7174F" w:rsidP="00D7174F">
      <w:pPr>
        <w:pStyle w:val="NormalWeb"/>
        <w:numPr>
          <w:ilvl w:val="0"/>
          <w:numId w:val="54"/>
        </w:numPr>
        <w:shd w:val="clear" w:color="auto" w:fill="FFFFFF"/>
        <w:rPr>
          <w:rFonts w:ascii="Segoe UI" w:hAnsi="Segoe UI" w:cs="Segoe UI"/>
          <w:color w:val="000000"/>
          <w:sz w:val="21"/>
          <w:szCs w:val="21"/>
        </w:rPr>
      </w:pPr>
      <w:r>
        <w:rPr>
          <w:rFonts w:ascii="Segoe UI" w:hAnsi="Segoe UI" w:cs="Segoe UI"/>
          <w:color w:val="000000"/>
          <w:sz w:val="21"/>
          <w:szCs w:val="21"/>
        </w:rPr>
        <w:t>When the analysis is complete, the text extracted from the image is shown on the right in the </w:t>
      </w:r>
      <w:r>
        <w:rPr>
          <w:rStyle w:val="Strong"/>
          <w:rFonts w:ascii="Segoe UI" w:eastAsiaTheme="minorEastAsia" w:hAnsi="Segoe UI" w:cs="Segoe UI"/>
          <w:color w:val="000000"/>
          <w:sz w:val="21"/>
          <w:szCs w:val="21"/>
        </w:rPr>
        <w:t>Content</w:t>
      </w:r>
      <w:r>
        <w:rPr>
          <w:rFonts w:ascii="Segoe UI" w:hAnsi="Segoe UI" w:cs="Segoe UI"/>
          <w:color w:val="000000"/>
          <w:sz w:val="21"/>
          <w:szCs w:val="21"/>
        </w:rPr>
        <w:t> tab. Review this text and compare it to the text in the original image for accuracy.</w:t>
      </w:r>
    </w:p>
    <w:p w14:paraId="3FF560FF" w14:textId="6B8BDC5F" w:rsidR="00482E37" w:rsidRDefault="00482E37" w:rsidP="00482E37">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4D18F6C1" wp14:editId="7A4CB36A">
            <wp:extent cx="6191250" cy="4581525"/>
            <wp:effectExtent l="0" t="0" r="0" b="9525"/>
            <wp:docPr id="8071191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250" cy="4581525"/>
                    </a:xfrm>
                    <a:prstGeom prst="rect">
                      <a:avLst/>
                    </a:prstGeom>
                    <a:noFill/>
                    <a:ln>
                      <a:noFill/>
                    </a:ln>
                  </pic:spPr>
                </pic:pic>
              </a:graphicData>
            </a:graphic>
          </wp:inline>
        </w:drawing>
      </w:r>
    </w:p>
    <w:p w14:paraId="3586B6C6" w14:textId="77777777" w:rsidR="00D7174F" w:rsidRDefault="00D7174F" w:rsidP="00D7174F">
      <w:pPr>
        <w:pStyle w:val="NormalWeb"/>
        <w:numPr>
          <w:ilvl w:val="0"/>
          <w:numId w:val="54"/>
        </w:numPr>
        <w:shd w:val="clear" w:color="auto" w:fill="FFFFFF"/>
        <w:rPr>
          <w:rFonts w:ascii="Segoe UI" w:hAnsi="Segoe UI" w:cs="Segoe UI"/>
          <w:color w:val="000000"/>
          <w:sz w:val="21"/>
          <w:szCs w:val="21"/>
        </w:rPr>
      </w:pPr>
      <w:r>
        <w:rPr>
          <w:rFonts w:ascii="Segoe UI" w:hAnsi="Segoe UI" w:cs="Segoe UI"/>
          <w:color w:val="000000"/>
          <w:sz w:val="21"/>
          <w:szCs w:val="21"/>
        </w:rPr>
        <w:t>Select the </w:t>
      </w:r>
      <w:r>
        <w:rPr>
          <w:rStyle w:val="Strong"/>
          <w:rFonts w:ascii="Segoe UI" w:eastAsiaTheme="minorEastAsia" w:hAnsi="Segoe UI" w:cs="Segoe UI"/>
          <w:color w:val="000000"/>
          <w:sz w:val="21"/>
          <w:szCs w:val="21"/>
        </w:rPr>
        <w:t>Result</w:t>
      </w:r>
      <w:r>
        <w:rPr>
          <w:rFonts w:ascii="Segoe UI" w:hAnsi="Segoe UI" w:cs="Segoe UI"/>
          <w:color w:val="000000"/>
          <w:sz w:val="21"/>
          <w:szCs w:val="21"/>
        </w:rPr>
        <w:t> tab. This tab displays the extracted JSON code.</w:t>
      </w:r>
    </w:p>
    <w:p w14:paraId="0C1E8F04" w14:textId="77777777" w:rsidR="00D7174F" w:rsidRDefault="00D7174F" w:rsidP="00D7174F">
      <w:pPr>
        <w:pStyle w:val="NormalWeb"/>
        <w:numPr>
          <w:ilvl w:val="0"/>
          <w:numId w:val="54"/>
        </w:numPr>
        <w:shd w:val="clear" w:color="auto" w:fill="FFFFFF"/>
        <w:rPr>
          <w:rFonts w:ascii="Segoe UI" w:hAnsi="Segoe UI" w:cs="Segoe UI"/>
          <w:color w:val="000000"/>
          <w:sz w:val="21"/>
          <w:szCs w:val="21"/>
        </w:rPr>
      </w:pPr>
      <w:r>
        <w:rPr>
          <w:rFonts w:ascii="Segoe UI" w:hAnsi="Segoe UI" w:cs="Segoe UI"/>
          <w:color w:val="000000"/>
          <w:sz w:val="21"/>
          <w:szCs w:val="21"/>
        </w:rPr>
        <w:t>Scroll to the bottom of the JSON code in the </w:t>
      </w:r>
      <w:r>
        <w:rPr>
          <w:rStyle w:val="Strong"/>
          <w:rFonts w:ascii="Segoe UI" w:eastAsiaTheme="minorEastAsia" w:hAnsi="Segoe UI" w:cs="Segoe UI"/>
          <w:color w:val="000000"/>
          <w:sz w:val="21"/>
          <w:szCs w:val="21"/>
        </w:rPr>
        <w:t>Result</w:t>
      </w:r>
      <w:r>
        <w:rPr>
          <w:rFonts w:ascii="Segoe UI" w:hAnsi="Segoe UI" w:cs="Segoe UI"/>
          <w:color w:val="000000"/>
          <w:sz w:val="21"/>
          <w:szCs w:val="21"/>
        </w:rPr>
        <w:t> tab. Notice that the read model has detected the language of each span. Most spans are in German (language code </w:t>
      </w:r>
      <w:r>
        <w:rPr>
          <w:rStyle w:val="pln"/>
          <w:rFonts w:ascii="Consolas" w:eastAsiaTheme="minorEastAsia" w:hAnsi="Consolas" w:cs="Courier New"/>
          <w:color w:val="000000"/>
          <w:sz w:val="20"/>
          <w:szCs w:val="20"/>
          <w:shd w:val="clear" w:color="auto" w:fill="EFEFEF"/>
        </w:rPr>
        <w:t>de</w:t>
      </w:r>
      <w:r>
        <w:rPr>
          <w:rFonts w:ascii="Segoe UI" w:hAnsi="Segoe UI" w:cs="Segoe UI"/>
          <w:color w:val="000000"/>
          <w:sz w:val="21"/>
          <w:szCs w:val="21"/>
        </w:rPr>
        <w:t>) but you can find other language codes in the spans (e.g. English - language code </w:t>
      </w:r>
      <w:proofErr w:type="spellStart"/>
      <w:r>
        <w:rPr>
          <w:rStyle w:val="pln"/>
          <w:rFonts w:ascii="Consolas" w:eastAsiaTheme="minorEastAsia" w:hAnsi="Consolas" w:cs="Courier New"/>
          <w:color w:val="000000"/>
          <w:sz w:val="20"/>
          <w:szCs w:val="20"/>
          <w:shd w:val="clear" w:color="auto" w:fill="EFEFEF"/>
        </w:rPr>
        <w:t>en</w:t>
      </w:r>
      <w:proofErr w:type="spellEnd"/>
      <w:r>
        <w:rPr>
          <w:rFonts w:ascii="Segoe UI" w:hAnsi="Segoe UI" w:cs="Segoe UI"/>
          <w:color w:val="000000"/>
          <w:sz w:val="21"/>
          <w:szCs w:val="21"/>
        </w:rPr>
        <w:t xml:space="preserve"> - in one of the last </w:t>
      </w:r>
      <w:proofErr w:type="gramStart"/>
      <w:r>
        <w:rPr>
          <w:rFonts w:ascii="Segoe UI" w:hAnsi="Segoe UI" w:cs="Segoe UI"/>
          <w:color w:val="000000"/>
          <w:sz w:val="21"/>
          <w:szCs w:val="21"/>
        </w:rPr>
        <w:t>span</w:t>
      </w:r>
      <w:proofErr w:type="gramEnd"/>
      <w:r>
        <w:rPr>
          <w:rFonts w:ascii="Segoe UI" w:hAnsi="Segoe UI" w:cs="Segoe UI"/>
          <w:color w:val="000000"/>
          <w:sz w:val="21"/>
          <w:szCs w:val="21"/>
        </w:rPr>
        <w:t>).</w:t>
      </w:r>
    </w:p>
    <w:p w14:paraId="0B615211" w14:textId="6332A459" w:rsidR="00D7174F" w:rsidRDefault="00D7174F" w:rsidP="00D7174F">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68567A6C" wp14:editId="54D7505B">
            <wp:extent cx="5638165" cy="9702800"/>
            <wp:effectExtent l="0" t="0" r="635" b="0"/>
            <wp:docPr id="464664490" name="Picture 2" descr="Screenshot showing the detection of language for two spans in the results from the read model in Azure AI Document Intelligence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showing the detection of language for two spans in the results from the read model in Azure AI Document Intelligence Studi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8165" cy="9702800"/>
                    </a:xfrm>
                    <a:prstGeom prst="rect">
                      <a:avLst/>
                    </a:prstGeom>
                    <a:noFill/>
                    <a:ln>
                      <a:noFill/>
                    </a:ln>
                  </pic:spPr>
                </pic:pic>
              </a:graphicData>
            </a:graphic>
          </wp:inline>
        </w:drawing>
      </w:r>
    </w:p>
    <w:p w14:paraId="2F95FFD6" w14:textId="77777777" w:rsidR="00D7174F" w:rsidRPr="002647D5" w:rsidRDefault="00D7174F" w:rsidP="002647D5">
      <w:pPr>
        <w:pStyle w:val="Heading1"/>
        <w:rPr>
          <w:rFonts w:asciiTheme="minorHAnsi" w:eastAsia="Arial" w:hAnsiTheme="minorHAnsi" w:cstheme="minorHAnsi"/>
          <w:color w:val="E36C0A" w:themeColor="accent6" w:themeShade="BF"/>
        </w:rPr>
      </w:pPr>
      <w:bookmarkStart w:id="4" w:name="_Toc167809892"/>
      <w:r w:rsidRPr="002647D5">
        <w:rPr>
          <w:rFonts w:asciiTheme="minorHAnsi" w:eastAsia="Arial" w:hAnsiTheme="minorHAnsi" w:cstheme="minorHAnsi"/>
          <w:color w:val="E36C0A" w:themeColor="accent6" w:themeShade="BF"/>
        </w:rPr>
        <w:lastRenderedPageBreak/>
        <w:t>Prepare to develop an app in Visual Studio Code</w:t>
      </w:r>
      <w:bookmarkEnd w:id="4"/>
    </w:p>
    <w:p w14:paraId="035F5C7F" w14:textId="77777777" w:rsidR="00D7174F" w:rsidRDefault="00D7174F" w:rsidP="00C041BE">
      <w:pPr>
        <w:rPr>
          <w:rFonts w:ascii="Segoe UI" w:hAnsi="Segoe UI" w:cs="Segoe UI"/>
          <w:b/>
          <w:bCs/>
          <w:color w:val="FF0000"/>
          <w:sz w:val="21"/>
          <w:szCs w:val="21"/>
        </w:rPr>
      </w:pPr>
    </w:p>
    <w:p w14:paraId="3640B547" w14:textId="6D36BAA0" w:rsidR="00DB40D6" w:rsidRDefault="00DB40D6" w:rsidP="00DB40D6">
      <w:pPr>
        <w:pStyle w:val="NormalWeb"/>
        <w:numPr>
          <w:ilvl w:val="0"/>
          <w:numId w:val="58"/>
        </w:numPr>
      </w:pPr>
      <w:r>
        <w:t xml:space="preserve">Open the </w:t>
      </w:r>
      <w:r>
        <w:t xml:space="preserve">command </w:t>
      </w:r>
      <w:proofErr w:type="gramStart"/>
      <w:r>
        <w:t xml:space="preserve">prompt </w:t>
      </w:r>
      <w:r>
        <w:t xml:space="preserve"> and</w:t>
      </w:r>
      <w:proofErr w:type="gramEnd"/>
      <w:r>
        <w:t xml:space="preserve"> run a </w:t>
      </w:r>
      <w:r>
        <w:rPr>
          <w:rStyle w:val="Strong"/>
          <w:rFonts w:eastAsiaTheme="majorEastAsia"/>
        </w:rPr>
        <w:t>Git: Clone</w:t>
      </w:r>
      <w:r>
        <w:t> command to clone the </w:t>
      </w:r>
      <w:r>
        <w:rPr>
          <w:rStyle w:val="pln"/>
          <w:rFonts w:ascii="Consolas" w:eastAsiaTheme="minorEastAsia" w:hAnsi="Consolas" w:cs="Courier New"/>
          <w:color w:val="000000"/>
          <w:sz w:val="20"/>
          <w:szCs w:val="20"/>
          <w:shd w:val="clear" w:color="auto" w:fill="EFEFEF"/>
        </w:rPr>
        <w:t>https</w:t>
      </w:r>
      <w:r>
        <w:rPr>
          <w:rStyle w:val="pun"/>
          <w:rFonts w:ascii="Consolas" w:hAnsi="Consolas" w:cs="Courier New"/>
          <w:color w:val="666600"/>
          <w:sz w:val="20"/>
          <w:szCs w:val="20"/>
          <w:shd w:val="clear" w:color="auto" w:fill="EFEFEF"/>
        </w:rPr>
        <w:t>:</w:t>
      </w:r>
      <w:r>
        <w:rPr>
          <w:rStyle w:val="com"/>
          <w:rFonts w:ascii="Consolas" w:eastAsiaTheme="minorEastAsia" w:hAnsi="Consolas" w:cs="Courier New"/>
          <w:color w:val="880000"/>
          <w:sz w:val="20"/>
          <w:szCs w:val="20"/>
          <w:shd w:val="clear" w:color="auto" w:fill="EFEFEF"/>
        </w:rPr>
        <w:t>//github.com/MicrosoftLearning/mslearn-ai-document-intelligence</w:t>
      </w:r>
      <w:r>
        <w:t> repository to a local folder (it doesn't matter which folder).</w:t>
      </w:r>
    </w:p>
    <w:p w14:paraId="5F4502FC" w14:textId="12E21E91" w:rsidR="00DB40D6" w:rsidRPr="00DB40D6" w:rsidRDefault="00DB40D6" w:rsidP="00DB40D6">
      <w:pPr>
        <w:pStyle w:val="NormalWeb"/>
        <w:ind w:left="720"/>
        <w:rPr>
          <w:b/>
          <w:bCs/>
          <w:color w:val="FF0000"/>
        </w:rPr>
      </w:pPr>
      <w:r w:rsidRPr="00DB40D6">
        <w:rPr>
          <w:b/>
          <w:bCs/>
          <w:color w:val="FF0000"/>
        </w:rPr>
        <w:t xml:space="preserve">Git clone </w:t>
      </w:r>
      <w:hyperlink r:id="rId29" w:history="1">
        <w:r w:rsidRPr="00DB40D6">
          <w:rPr>
            <w:rStyle w:val="Hyperlink"/>
            <w:b/>
            <w:bCs/>
            <w:color w:val="FF0000"/>
          </w:rPr>
          <w:t>https://github.com/MicrosoftLearning/mslearn-ai-document-intelligence</w:t>
        </w:r>
      </w:hyperlink>
    </w:p>
    <w:p w14:paraId="1CCC2047" w14:textId="2BADD86F" w:rsidR="00DB40D6" w:rsidRDefault="00DB40D6" w:rsidP="00DB40D6">
      <w:pPr>
        <w:pStyle w:val="NormalWeb"/>
        <w:ind w:left="720"/>
      </w:pPr>
      <w:r w:rsidRPr="00DB40D6">
        <w:drawing>
          <wp:inline distT="0" distB="0" distL="0" distR="0" wp14:anchorId="4754ECF8" wp14:editId="18DBC791">
            <wp:extent cx="6197600" cy="1190625"/>
            <wp:effectExtent l="0" t="0" r="0" b="9525"/>
            <wp:docPr id="148338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83349" name=""/>
                    <pic:cNvPicPr/>
                  </pic:nvPicPr>
                  <pic:blipFill>
                    <a:blip r:embed="rId30"/>
                    <a:stretch>
                      <a:fillRect/>
                    </a:stretch>
                  </pic:blipFill>
                  <pic:spPr>
                    <a:xfrm>
                      <a:off x="0" y="0"/>
                      <a:ext cx="6197600" cy="1190625"/>
                    </a:xfrm>
                    <a:prstGeom prst="rect">
                      <a:avLst/>
                    </a:prstGeom>
                  </pic:spPr>
                </pic:pic>
              </a:graphicData>
            </a:graphic>
          </wp:inline>
        </w:drawing>
      </w:r>
    </w:p>
    <w:p w14:paraId="6B7736C3" w14:textId="2129B48E" w:rsidR="00DB40D6" w:rsidRDefault="00DB40D6" w:rsidP="00DB40D6">
      <w:pPr>
        <w:pStyle w:val="NormalWeb"/>
        <w:numPr>
          <w:ilvl w:val="0"/>
          <w:numId w:val="58"/>
        </w:numPr>
      </w:pPr>
      <w:r>
        <w:t xml:space="preserve">When the repository has been cloned, </w:t>
      </w:r>
      <w:r>
        <w:t xml:space="preserve">go inside clone directory and launch VS Code </w:t>
      </w:r>
    </w:p>
    <w:p w14:paraId="23B2DED0" w14:textId="135563BA" w:rsidR="00DB40D6" w:rsidRPr="00DB40D6" w:rsidRDefault="00DB40D6" w:rsidP="00DB40D6">
      <w:pPr>
        <w:pStyle w:val="NormalWeb"/>
        <w:ind w:left="720"/>
        <w:rPr>
          <w:b/>
          <w:bCs/>
          <w:color w:val="FF0000"/>
          <w:sz w:val="28"/>
          <w:szCs w:val="28"/>
        </w:rPr>
      </w:pPr>
      <w:r w:rsidRPr="00DB40D6">
        <w:rPr>
          <w:b/>
          <w:bCs/>
          <w:color w:val="FF0000"/>
          <w:sz w:val="28"/>
          <w:szCs w:val="28"/>
        </w:rPr>
        <w:t xml:space="preserve">cd </w:t>
      </w:r>
      <w:proofErr w:type="spellStart"/>
      <w:r w:rsidRPr="00DB40D6">
        <w:rPr>
          <w:b/>
          <w:bCs/>
          <w:color w:val="FF0000"/>
          <w:sz w:val="28"/>
          <w:szCs w:val="28"/>
        </w:rPr>
        <w:t>mslearn</w:t>
      </w:r>
      <w:proofErr w:type="spellEnd"/>
      <w:r w:rsidRPr="00DB40D6">
        <w:rPr>
          <w:b/>
          <w:bCs/>
          <w:color w:val="FF0000"/>
          <w:sz w:val="28"/>
          <w:szCs w:val="28"/>
        </w:rPr>
        <w:t>-ai-document-intelligence</w:t>
      </w:r>
    </w:p>
    <w:p w14:paraId="17C1F1DD" w14:textId="52FD3A8F" w:rsidR="00DB40D6" w:rsidRDefault="00DB40D6" w:rsidP="00DB40D6">
      <w:pPr>
        <w:pStyle w:val="NormalWeb"/>
        <w:tabs>
          <w:tab w:val="left" w:pos="1845"/>
        </w:tabs>
        <w:ind w:left="720"/>
        <w:rPr>
          <w:b/>
          <w:bCs/>
          <w:color w:val="FF0000"/>
          <w:sz w:val="28"/>
          <w:szCs w:val="28"/>
        </w:rPr>
      </w:pPr>
      <w:proofErr w:type="gramStart"/>
      <w:r w:rsidRPr="00DB40D6">
        <w:rPr>
          <w:b/>
          <w:bCs/>
          <w:color w:val="FF0000"/>
          <w:sz w:val="28"/>
          <w:szCs w:val="28"/>
        </w:rPr>
        <w:t>code .</w:t>
      </w:r>
      <w:proofErr w:type="gramEnd"/>
      <w:r>
        <w:rPr>
          <w:b/>
          <w:bCs/>
          <w:color w:val="FF0000"/>
          <w:sz w:val="28"/>
          <w:szCs w:val="28"/>
        </w:rPr>
        <w:tab/>
      </w:r>
    </w:p>
    <w:p w14:paraId="6FD8EB89" w14:textId="77777777" w:rsidR="00DB40D6" w:rsidRDefault="00DB40D6" w:rsidP="00DB40D6">
      <w:pPr>
        <w:pStyle w:val="NormalWeb"/>
        <w:tabs>
          <w:tab w:val="left" w:pos="1845"/>
        </w:tabs>
        <w:ind w:left="720"/>
        <w:rPr>
          <w:b/>
          <w:bCs/>
          <w:color w:val="FF0000"/>
          <w:sz w:val="28"/>
          <w:szCs w:val="28"/>
        </w:rPr>
      </w:pPr>
    </w:p>
    <w:p w14:paraId="39B00D6F" w14:textId="2418038A" w:rsidR="00DB40D6" w:rsidRPr="00DB40D6" w:rsidRDefault="00DB40D6" w:rsidP="00DB40D6">
      <w:pPr>
        <w:pStyle w:val="NormalWeb"/>
        <w:tabs>
          <w:tab w:val="left" w:pos="1845"/>
        </w:tabs>
        <w:ind w:left="720"/>
        <w:rPr>
          <w:b/>
          <w:bCs/>
          <w:color w:val="FF0000"/>
          <w:sz w:val="28"/>
          <w:szCs w:val="28"/>
        </w:rPr>
      </w:pPr>
      <w:r w:rsidRPr="00DB40D6">
        <w:rPr>
          <w:b/>
          <w:bCs/>
          <w:color w:val="FF0000"/>
          <w:sz w:val="28"/>
          <w:szCs w:val="28"/>
        </w:rPr>
        <w:drawing>
          <wp:inline distT="0" distB="0" distL="0" distR="0" wp14:anchorId="484C80DA" wp14:editId="39F7FC1E">
            <wp:extent cx="4410691" cy="552527"/>
            <wp:effectExtent l="0" t="0" r="9525" b="0"/>
            <wp:docPr id="65458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89164" name=""/>
                    <pic:cNvPicPr/>
                  </pic:nvPicPr>
                  <pic:blipFill>
                    <a:blip r:embed="rId31"/>
                    <a:stretch>
                      <a:fillRect/>
                    </a:stretch>
                  </pic:blipFill>
                  <pic:spPr>
                    <a:xfrm>
                      <a:off x="0" y="0"/>
                      <a:ext cx="4410691" cy="552527"/>
                    </a:xfrm>
                    <a:prstGeom prst="rect">
                      <a:avLst/>
                    </a:prstGeom>
                  </pic:spPr>
                </pic:pic>
              </a:graphicData>
            </a:graphic>
          </wp:inline>
        </w:drawing>
      </w:r>
    </w:p>
    <w:p w14:paraId="577CCC1A" w14:textId="77777777" w:rsidR="00DB40D6" w:rsidRDefault="00DB40D6" w:rsidP="00DB40D6">
      <w:pPr>
        <w:pStyle w:val="NormalWeb"/>
        <w:numPr>
          <w:ilvl w:val="0"/>
          <w:numId w:val="58"/>
        </w:numPr>
      </w:pPr>
      <w:r>
        <w:t>Wait while additional files are installed to support the C# code projects in the repo.</w:t>
      </w:r>
    </w:p>
    <w:p w14:paraId="69AEE59F" w14:textId="77777777" w:rsidR="00DB40D6" w:rsidRDefault="00DB40D6" w:rsidP="00DB40D6">
      <w:pPr>
        <w:pStyle w:val="NormalWeb"/>
        <w:shd w:val="clear" w:color="auto" w:fill="EFEFEF"/>
        <w:spacing w:before="0" w:beforeAutospacing="0" w:after="0" w:afterAutospacing="0"/>
        <w:ind w:left="720"/>
      </w:pPr>
      <w:r>
        <w:rPr>
          <w:rStyle w:val="Strong"/>
          <w:rFonts w:eastAsiaTheme="majorEastAsia"/>
        </w:rPr>
        <w:t>Note</w:t>
      </w:r>
      <w:r>
        <w:t>: If you are prompted to add required assets to build and debug, select </w:t>
      </w:r>
      <w:r>
        <w:rPr>
          <w:rStyle w:val="Strong"/>
          <w:rFonts w:eastAsiaTheme="majorEastAsia"/>
        </w:rPr>
        <w:t>Not Now</w:t>
      </w:r>
      <w:r>
        <w:t>. If you are prompted with the Message </w:t>
      </w:r>
      <w:r>
        <w:rPr>
          <w:rStyle w:val="Emphasis"/>
          <w:rFonts w:eastAsiaTheme="minorEastAsia"/>
        </w:rPr>
        <w:t>Detected an Azure Function Project in folder</w:t>
      </w:r>
      <w:r>
        <w:t>, you can safely close that message.</w:t>
      </w:r>
    </w:p>
    <w:p w14:paraId="75ABFF57" w14:textId="77777777" w:rsidR="00DB40D6" w:rsidRPr="00DB40D6" w:rsidRDefault="00DB40D6" w:rsidP="00DB40D6">
      <w:pPr>
        <w:pStyle w:val="Heading1"/>
        <w:rPr>
          <w:rFonts w:asciiTheme="minorHAnsi" w:eastAsia="Arial" w:hAnsiTheme="minorHAnsi" w:cstheme="minorHAnsi"/>
          <w:color w:val="E36C0A" w:themeColor="accent6" w:themeShade="BF"/>
        </w:rPr>
      </w:pPr>
      <w:bookmarkStart w:id="5" w:name="_Toc167809893"/>
      <w:r w:rsidRPr="00DB40D6">
        <w:rPr>
          <w:rFonts w:asciiTheme="minorHAnsi" w:eastAsia="Arial" w:hAnsiTheme="minorHAnsi" w:cstheme="minorHAnsi"/>
          <w:color w:val="E36C0A" w:themeColor="accent6" w:themeShade="BF"/>
        </w:rPr>
        <w:t>Configure your application</w:t>
      </w:r>
      <w:bookmarkEnd w:id="5"/>
    </w:p>
    <w:p w14:paraId="626FB31A" w14:textId="0C51FB14" w:rsidR="00DB40D6" w:rsidRDefault="00DB40D6" w:rsidP="00DB40D6">
      <w:pPr>
        <w:pStyle w:val="NormalWeb"/>
      </w:pPr>
      <w:r>
        <w:t>Applications for C# have been provided, as well as a sample pdf file you'll use to test Document Intelligence. Both apps feature the same functionality. First, you'll complete some key parts of the application to enable using your Azure Document Intelligence resource.</w:t>
      </w:r>
    </w:p>
    <w:p w14:paraId="7236C814" w14:textId="748A7096" w:rsidR="00DB40D6" w:rsidRDefault="00DB40D6" w:rsidP="00DB40D6">
      <w:pPr>
        <w:pStyle w:val="NormalWeb"/>
        <w:numPr>
          <w:ilvl w:val="0"/>
          <w:numId w:val="59"/>
        </w:numPr>
      </w:pPr>
      <w:r>
        <w:t>Examine the following invoice</w:t>
      </w:r>
      <w:r w:rsidR="007D435F">
        <w:t xml:space="preserve"> located inside </w:t>
      </w:r>
      <w:proofErr w:type="spellStart"/>
      <w:r w:rsidR="007D435F" w:rsidRPr="007D435F">
        <w:rPr>
          <w:b/>
          <w:bCs/>
        </w:rPr>
        <w:t>Labfiles</w:t>
      </w:r>
      <w:proofErr w:type="spellEnd"/>
      <w:r w:rsidR="007D435F" w:rsidRPr="007D435F">
        <w:rPr>
          <w:b/>
          <w:bCs/>
        </w:rPr>
        <w:sym w:font="Wingdings" w:char="F0E0"/>
      </w:r>
      <w:r w:rsidR="007D435F" w:rsidRPr="007D435F">
        <w:rPr>
          <w:b/>
          <w:bCs/>
        </w:rPr>
        <w:t xml:space="preserve"> 01 Prebuild Model</w:t>
      </w:r>
      <w:r>
        <w:t xml:space="preserve"> and note some of its fields and values. This is the invoice that your code will </w:t>
      </w:r>
      <w:proofErr w:type="spellStart"/>
      <w:r>
        <w:t>analyze</w:t>
      </w:r>
      <w:proofErr w:type="spellEnd"/>
      <w:r>
        <w:t>.</w:t>
      </w:r>
    </w:p>
    <w:p w14:paraId="69585C5E" w14:textId="74EB30F0" w:rsidR="007D435F" w:rsidRDefault="007D435F" w:rsidP="007D435F">
      <w:pPr>
        <w:pStyle w:val="NormalWeb"/>
        <w:ind w:left="720"/>
      </w:pPr>
      <w:r>
        <w:rPr>
          <w:noProof/>
        </w:rPr>
        <w:lastRenderedPageBreak/>
        <w:drawing>
          <wp:inline distT="0" distB="0" distL="0" distR="0" wp14:anchorId="577DC8F3" wp14:editId="7E0E1FAD">
            <wp:extent cx="5734050" cy="3299284"/>
            <wp:effectExtent l="0" t="0" r="0" b="0"/>
            <wp:docPr id="9742773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0659" cy="3303087"/>
                    </a:xfrm>
                    <a:prstGeom prst="rect">
                      <a:avLst/>
                    </a:prstGeom>
                    <a:noFill/>
                    <a:ln>
                      <a:noFill/>
                    </a:ln>
                  </pic:spPr>
                </pic:pic>
              </a:graphicData>
            </a:graphic>
          </wp:inline>
        </w:drawing>
      </w:r>
    </w:p>
    <w:p w14:paraId="3AA6AD17" w14:textId="4EFFFD4D" w:rsidR="00DB40D6" w:rsidRDefault="00DB40D6" w:rsidP="00DB40D6">
      <w:pPr>
        <w:pStyle w:val="NormalWeb"/>
        <w:ind w:left="720"/>
      </w:pPr>
      <w:r>
        <w:rPr>
          <w:noProof/>
        </w:rPr>
        <w:drawing>
          <wp:inline distT="0" distB="0" distL="0" distR="0" wp14:anchorId="70F1CBE8" wp14:editId="7CAB51F1">
            <wp:extent cx="5943600" cy="5289560"/>
            <wp:effectExtent l="0" t="0" r="0" b="6350"/>
            <wp:docPr id="1398349418" name="Picture 9" descr="Screenshot showing a sample invoic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showing a sample invoice docu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5028" cy="5290831"/>
                    </a:xfrm>
                    <a:prstGeom prst="rect">
                      <a:avLst/>
                    </a:prstGeom>
                    <a:noFill/>
                    <a:ln>
                      <a:noFill/>
                    </a:ln>
                  </pic:spPr>
                </pic:pic>
              </a:graphicData>
            </a:graphic>
          </wp:inline>
        </w:drawing>
      </w:r>
    </w:p>
    <w:p w14:paraId="58C5560E" w14:textId="77777777" w:rsidR="00DB40D6" w:rsidRDefault="00DB40D6" w:rsidP="00DB40D6">
      <w:pPr>
        <w:pStyle w:val="NormalWeb"/>
        <w:ind w:left="720"/>
      </w:pPr>
    </w:p>
    <w:p w14:paraId="368DE588" w14:textId="77777777" w:rsidR="00DB40D6" w:rsidRDefault="00DB40D6" w:rsidP="00DB40D6">
      <w:pPr>
        <w:pStyle w:val="NormalWeb"/>
        <w:ind w:left="720"/>
      </w:pPr>
    </w:p>
    <w:p w14:paraId="274B0EB8" w14:textId="21D51CEB" w:rsidR="00DB40D6" w:rsidRDefault="00DB40D6" w:rsidP="00DB40D6">
      <w:pPr>
        <w:pStyle w:val="NormalWeb"/>
        <w:numPr>
          <w:ilvl w:val="0"/>
          <w:numId w:val="59"/>
        </w:numPr>
      </w:pPr>
      <w:r>
        <w:lastRenderedPageBreak/>
        <w:t>In Visual Studio Code, in the </w:t>
      </w:r>
      <w:r>
        <w:rPr>
          <w:rStyle w:val="Strong"/>
          <w:rFonts w:eastAsiaTheme="majorEastAsia"/>
        </w:rPr>
        <w:t>Explorer</w:t>
      </w:r>
      <w:r>
        <w:t> pane, browse to the </w:t>
      </w:r>
      <w:proofErr w:type="spellStart"/>
      <w:r>
        <w:rPr>
          <w:rStyle w:val="Strong"/>
          <w:rFonts w:eastAsiaTheme="majorEastAsia"/>
        </w:rPr>
        <w:t>Labfiles</w:t>
      </w:r>
      <w:proofErr w:type="spellEnd"/>
      <w:r>
        <w:rPr>
          <w:rStyle w:val="Strong"/>
          <w:rFonts w:eastAsiaTheme="majorEastAsia"/>
        </w:rPr>
        <w:t>/01-prebuild-models</w:t>
      </w:r>
      <w:r>
        <w:t> folder and expand the </w:t>
      </w:r>
      <w:proofErr w:type="spellStart"/>
      <w:proofErr w:type="gramStart"/>
      <w:r>
        <w:rPr>
          <w:rStyle w:val="Strong"/>
          <w:rFonts w:eastAsiaTheme="majorEastAsia"/>
        </w:rPr>
        <w:t>CSharp</w:t>
      </w:r>
      <w:proofErr w:type="spellEnd"/>
      <w:r>
        <w:t> </w:t>
      </w:r>
      <w:r w:rsidR="003B3115">
        <w:t>.</w:t>
      </w:r>
      <w:proofErr w:type="gramEnd"/>
      <w:r>
        <w:t xml:space="preserve"> Each folder contains the language-specific files for an app into which you're </w:t>
      </w:r>
      <w:proofErr w:type="spellStart"/>
      <w:r>
        <w:t>you're</w:t>
      </w:r>
      <w:proofErr w:type="spellEnd"/>
      <w:r>
        <w:t xml:space="preserve"> going to integrate Azure Document Intelligence functionality.</w:t>
      </w:r>
    </w:p>
    <w:p w14:paraId="31B51ED3" w14:textId="30A3654A" w:rsidR="003B3115" w:rsidRPr="003B3115" w:rsidRDefault="003B3115" w:rsidP="003B3115">
      <w:pPr>
        <w:pStyle w:val="NormalWeb"/>
        <w:ind w:left="720"/>
        <w:rPr>
          <w:b/>
          <w:bCs/>
          <w:color w:val="FF0000"/>
        </w:rPr>
      </w:pPr>
      <w:proofErr w:type="gramStart"/>
      <w:r w:rsidRPr="003B3115">
        <w:rPr>
          <w:b/>
          <w:bCs/>
          <w:color w:val="FF0000"/>
        </w:rPr>
        <w:t>cd .</w:t>
      </w:r>
      <w:proofErr w:type="gramEnd"/>
      <w:r w:rsidRPr="003B3115">
        <w:rPr>
          <w:b/>
          <w:bCs/>
          <w:color w:val="FF0000"/>
        </w:rPr>
        <w:t>\</w:t>
      </w:r>
      <w:proofErr w:type="spellStart"/>
      <w:r w:rsidRPr="003B3115">
        <w:rPr>
          <w:b/>
          <w:bCs/>
          <w:color w:val="FF0000"/>
        </w:rPr>
        <w:t>Labfiles</w:t>
      </w:r>
      <w:proofErr w:type="spellEnd"/>
    </w:p>
    <w:p w14:paraId="29E94F53" w14:textId="722A2E43" w:rsidR="003B3115" w:rsidRPr="003B3115" w:rsidRDefault="003B3115" w:rsidP="003B3115">
      <w:pPr>
        <w:pStyle w:val="NormalWeb"/>
        <w:ind w:left="720"/>
        <w:rPr>
          <w:b/>
          <w:bCs/>
          <w:color w:val="FF0000"/>
        </w:rPr>
      </w:pPr>
      <w:proofErr w:type="gramStart"/>
      <w:r w:rsidRPr="003B3115">
        <w:rPr>
          <w:b/>
          <w:bCs/>
          <w:color w:val="FF0000"/>
        </w:rPr>
        <w:t>cd .</w:t>
      </w:r>
      <w:proofErr w:type="gramEnd"/>
      <w:r w:rsidRPr="003B3115">
        <w:rPr>
          <w:b/>
          <w:bCs/>
          <w:color w:val="FF0000"/>
        </w:rPr>
        <w:t>\01-prebuild-models</w:t>
      </w:r>
    </w:p>
    <w:p w14:paraId="74FC9E3D" w14:textId="4D792A0F" w:rsidR="003B3115" w:rsidRPr="003B3115" w:rsidRDefault="003B3115" w:rsidP="003B3115">
      <w:pPr>
        <w:pStyle w:val="NormalWeb"/>
        <w:ind w:left="720"/>
        <w:rPr>
          <w:b/>
          <w:bCs/>
          <w:color w:val="FF0000"/>
        </w:rPr>
      </w:pPr>
      <w:proofErr w:type="gramStart"/>
      <w:r w:rsidRPr="003B3115">
        <w:rPr>
          <w:b/>
          <w:bCs/>
          <w:color w:val="FF0000"/>
        </w:rPr>
        <w:t>cd .</w:t>
      </w:r>
      <w:proofErr w:type="gramEnd"/>
      <w:r w:rsidRPr="003B3115">
        <w:rPr>
          <w:b/>
          <w:bCs/>
          <w:color w:val="FF0000"/>
        </w:rPr>
        <w:t>\</w:t>
      </w:r>
      <w:proofErr w:type="spellStart"/>
      <w:r w:rsidRPr="003B3115">
        <w:rPr>
          <w:b/>
          <w:bCs/>
          <w:color w:val="FF0000"/>
        </w:rPr>
        <w:t>CSharp</w:t>
      </w:r>
      <w:proofErr w:type="spellEnd"/>
    </w:p>
    <w:p w14:paraId="4EEECF34" w14:textId="3DFB6B06" w:rsidR="003B3115" w:rsidRDefault="003B3115" w:rsidP="003B3115">
      <w:pPr>
        <w:pStyle w:val="NormalWeb"/>
        <w:ind w:left="720"/>
      </w:pPr>
      <w:r w:rsidRPr="003B3115">
        <w:drawing>
          <wp:inline distT="0" distB="0" distL="0" distR="0" wp14:anchorId="71459127" wp14:editId="1C50EB69">
            <wp:extent cx="6197600" cy="679450"/>
            <wp:effectExtent l="0" t="0" r="0" b="6350"/>
            <wp:docPr id="59682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21976" name=""/>
                    <pic:cNvPicPr/>
                  </pic:nvPicPr>
                  <pic:blipFill>
                    <a:blip r:embed="rId34"/>
                    <a:stretch>
                      <a:fillRect/>
                    </a:stretch>
                  </pic:blipFill>
                  <pic:spPr>
                    <a:xfrm>
                      <a:off x="0" y="0"/>
                      <a:ext cx="6197600" cy="679450"/>
                    </a:xfrm>
                    <a:prstGeom prst="rect">
                      <a:avLst/>
                    </a:prstGeom>
                  </pic:spPr>
                </pic:pic>
              </a:graphicData>
            </a:graphic>
          </wp:inline>
        </w:drawing>
      </w:r>
    </w:p>
    <w:p w14:paraId="3E0B934F" w14:textId="77777777" w:rsidR="003B3115" w:rsidRDefault="003B3115" w:rsidP="003B3115">
      <w:pPr>
        <w:pStyle w:val="NormalWeb"/>
        <w:ind w:left="720"/>
      </w:pPr>
    </w:p>
    <w:p w14:paraId="058067A3" w14:textId="07C33605" w:rsidR="00DB40D6" w:rsidRDefault="00DB40D6" w:rsidP="00DB40D6">
      <w:pPr>
        <w:pStyle w:val="NormalWeb"/>
        <w:numPr>
          <w:ilvl w:val="0"/>
          <w:numId w:val="59"/>
        </w:numPr>
      </w:pPr>
      <w:r>
        <w:t xml:space="preserve">Then install the </w:t>
      </w:r>
      <w:r w:rsidRPr="003B3115">
        <w:rPr>
          <w:b/>
          <w:bCs/>
        </w:rPr>
        <w:t>Azure Form Recognizer</w:t>
      </w:r>
      <w:r>
        <w:t xml:space="preserve"> (the previous name for Document Intelligence) SDK package by running the appropriate command for your language preference:</w:t>
      </w:r>
    </w:p>
    <w:p w14:paraId="2A1493EF" w14:textId="77777777" w:rsidR="00DB40D6" w:rsidRDefault="00DB40D6" w:rsidP="00DB40D6">
      <w:pPr>
        <w:pStyle w:val="NormalWeb"/>
        <w:ind w:left="720"/>
      </w:pPr>
      <w:r>
        <w:rPr>
          <w:rStyle w:val="Strong"/>
          <w:rFonts w:eastAsiaTheme="majorEastAsia"/>
        </w:rPr>
        <w:t>C#</w:t>
      </w:r>
      <w:r>
        <w:t>:</w:t>
      </w:r>
    </w:p>
    <w:p w14:paraId="1B6867D2" w14:textId="77777777" w:rsidR="00DB40D6" w:rsidRDefault="00DB40D6" w:rsidP="00DB40D6">
      <w:pPr>
        <w:pStyle w:val="HTMLPreformatted"/>
        <w:ind w:left="720"/>
        <w:rPr>
          <w:rStyle w:val="lit"/>
          <w:rFonts w:ascii="Consolas" w:hAnsi="Consolas"/>
          <w:b/>
          <w:bCs/>
          <w:color w:val="FF0000"/>
          <w:shd w:val="clear" w:color="auto" w:fill="EFEFEF"/>
        </w:rPr>
      </w:pPr>
      <w:r w:rsidRPr="003B3115">
        <w:rPr>
          <w:rStyle w:val="pln"/>
          <w:rFonts w:ascii="Consolas" w:eastAsiaTheme="minorEastAsia" w:hAnsi="Consolas"/>
          <w:b/>
          <w:bCs/>
          <w:color w:val="FF0000"/>
          <w:shd w:val="clear" w:color="auto" w:fill="EFEFEF"/>
        </w:rPr>
        <w:t xml:space="preserve">dotnet </w:t>
      </w:r>
      <w:r w:rsidRPr="003B3115">
        <w:rPr>
          <w:rStyle w:val="kwd"/>
          <w:rFonts w:ascii="Consolas" w:hAnsi="Consolas"/>
          <w:b/>
          <w:bCs/>
          <w:color w:val="FF0000"/>
          <w:shd w:val="clear" w:color="auto" w:fill="EFEFEF"/>
        </w:rPr>
        <w:t>add</w:t>
      </w:r>
      <w:r w:rsidRPr="003B3115">
        <w:rPr>
          <w:rStyle w:val="pln"/>
          <w:rFonts w:ascii="Consolas" w:eastAsiaTheme="minorEastAsia" w:hAnsi="Consolas"/>
          <w:b/>
          <w:bCs/>
          <w:color w:val="FF0000"/>
          <w:shd w:val="clear" w:color="auto" w:fill="EFEFEF"/>
        </w:rPr>
        <w:t xml:space="preserve"> </w:t>
      </w:r>
      <w:r w:rsidRPr="003B3115">
        <w:rPr>
          <w:rStyle w:val="kwd"/>
          <w:rFonts w:ascii="Consolas" w:hAnsi="Consolas"/>
          <w:b/>
          <w:bCs/>
          <w:color w:val="FF0000"/>
          <w:shd w:val="clear" w:color="auto" w:fill="EFEFEF"/>
        </w:rPr>
        <w:t>package</w:t>
      </w:r>
      <w:r w:rsidRPr="003B3115">
        <w:rPr>
          <w:rStyle w:val="pln"/>
          <w:rFonts w:ascii="Consolas" w:eastAsiaTheme="minorEastAsia" w:hAnsi="Consolas"/>
          <w:b/>
          <w:bCs/>
          <w:color w:val="FF0000"/>
          <w:shd w:val="clear" w:color="auto" w:fill="EFEFEF"/>
        </w:rPr>
        <w:t xml:space="preserve"> </w:t>
      </w:r>
      <w:proofErr w:type="spellStart"/>
      <w:r w:rsidRPr="003B3115">
        <w:rPr>
          <w:rStyle w:val="typ"/>
          <w:rFonts w:ascii="Consolas" w:hAnsi="Consolas"/>
          <w:b/>
          <w:bCs/>
          <w:color w:val="FF0000"/>
          <w:shd w:val="clear" w:color="auto" w:fill="EFEFEF"/>
        </w:rPr>
        <w:t>Azure</w:t>
      </w:r>
      <w:r w:rsidRPr="003B3115">
        <w:rPr>
          <w:rStyle w:val="pun"/>
          <w:rFonts w:ascii="Consolas" w:hAnsi="Consolas"/>
          <w:b/>
          <w:bCs/>
          <w:color w:val="FF0000"/>
          <w:shd w:val="clear" w:color="auto" w:fill="EFEFEF"/>
        </w:rPr>
        <w:t>.</w:t>
      </w:r>
      <w:r w:rsidRPr="003B3115">
        <w:rPr>
          <w:rStyle w:val="pln"/>
          <w:rFonts w:ascii="Consolas" w:eastAsiaTheme="minorEastAsia" w:hAnsi="Consolas"/>
          <w:b/>
          <w:bCs/>
          <w:color w:val="FF0000"/>
          <w:shd w:val="clear" w:color="auto" w:fill="EFEFEF"/>
        </w:rPr>
        <w:t>AI</w:t>
      </w:r>
      <w:r w:rsidRPr="003B3115">
        <w:rPr>
          <w:rStyle w:val="pun"/>
          <w:rFonts w:ascii="Consolas" w:hAnsi="Consolas"/>
          <w:b/>
          <w:bCs/>
          <w:color w:val="FF0000"/>
          <w:shd w:val="clear" w:color="auto" w:fill="EFEFEF"/>
        </w:rPr>
        <w:t>.</w:t>
      </w:r>
      <w:r w:rsidRPr="003B3115">
        <w:rPr>
          <w:rStyle w:val="typ"/>
          <w:rFonts w:ascii="Consolas" w:hAnsi="Consolas"/>
          <w:b/>
          <w:bCs/>
          <w:color w:val="FF0000"/>
          <w:shd w:val="clear" w:color="auto" w:fill="EFEFEF"/>
        </w:rPr>
        <w:t>FormRecognizer</w:t>
      </w:r>
      <w:proofErr w:type="spellEnd"/>
      <w:r w:rsidRPr="003B3115">
        <w:rPr>
          <w:rStyle w:val="pln"/>
          <w:rFonts w:ascii="Consolas" w:eastAsiaTheme="minorEastAsia" w:hAnsi="Consolas"/>
          <w:b/>
          <w:bCs/>
          <w:color w:val="FF0000"/>
          <w:shd w:val="clear" w:color="auto" w:fill="EFEFEF"/>
        </w:rPr>
        <w:t xml:space="preserve"> </w:t>
      </w:r>
      <w:r w:rsidRPr="003B3115">
        <w:rPr>
          <w:rStyle w:val="pun"/>
          <w:rFonts w:ascii="Consolas" w:hAnsi="Consolas"/>
          <w:b/>
          <w:bCs/>
          <w:color w:val="FF0000"/>
          <w:shd w:val="clear" w:color="auto" w:fill="EFEFEF"/>
        </w:rPr>
        <w:t>--</w:t>
      </w:r>
      <w:r w:rsidRPr="003B3115">
        <w:rPr>
          <w:rStyle w:val="pln"/>
          <w:rFonts w:ascii="Consolas" w:eastAsiaTheme="minorEastAsia" w:hAnsi="Consolas"/>
          <w:b/>
          <w:bCs/>
          <w:color w:val="FF0000"/>
          <w:shd w:val="clear" w:color="auto" w:fill="EFEFEF"/>
        </w:rPr>
        <w:t xml:space="preserve">version </w:t>
      </w:r>
      <w:r w:rsidRPr="003B3115">
        <w:rPr>
          <w:rStyle w:val="lit"/>
          <w:rFonts w:ascii="Consolas" w:hAnsi="Consolas"/>
          <w:b/>
          <w:bCs/>
          <w:color w:val="FF0000"/>
          <w:shd w:val="clear" w:color="auto" w:fill="EFEFEF"/>
        </w:rPr>
        <w:t>4.1</w:t>
      </w:r>
      <w:r w:rsidRPr="003B3115">
        <w:rPr>
          <w:rStyle w:val="pun"/>
          <w:rFonts w:ascii="Consolas" w:hAnsi="Consolas"/>
          <w:b/>
          <w:bCs/>
          <w:color w:val="FF0000"/>
          <w:shd w:val="clear" w:color="auto" w:fill="EFEFEF"/>
        </w:rPr>
        <w:t>.</w:t>
      </w:r>
      <w:r w:rsidRPr="003B3115">
        <w:rPr>
          <w:rStyle w:val="lit"/>
          <w:rFonts w:ascii="Consolas" w:hAnsi="Consolas"/>
          <w:b/>
          <w:bCs/>
          <w:color w:val="FF0000"/>
          <w:shd w:val="clear" w:color="auto" w:fill="EFEFEF"/>
        </w:rPr>
        <w:t>0</w:t>
      </w:r>
    </w:p>
    <w:p w14:paraId="7B0E9A86" w14:textId="77777777" w:rsidR="003B3115" w:rsidRDefault="003B3115" w:rsidP="00DB40D6">
      <w:pPr>
        <w:pStyle w:val="HTMLPreformatted"/>
        <w:ind w:left="720"/>
        <w:rPr>
          <w:b/>
          <w:bCs/>
          <w:color w:val="FF0000"/>
        </w:rPr>
      </w:pPr>
    </w:p>
    <w:p w14:paraId="2CAFAE20" w14:textId="72593509" w:rsidR="003B3115" w:rsidRPr="003B3115" w:rsidRDefault="003B3115" w:rsidP="00DB40D6">
      <w:pPr>
        <w:pStyle w:val="HTMLPreformatted"/>
        <w:ind w:left="720"/>
        <w:rPr>
          <w:b/>
          <w:bCs/>
          <w:color w:val="FF0000"/>
        </w:rPr>
      </w:pPr>
      <w:r w:rsidRPr="003B3115">
        <w:rPr>
          <w:b/>
          <w:bCs/>
          <w:color w:val="FF0000"/>
        </w:rPr>
        <w:drawing>
          <wp:inline distT="0" distB="0" distL="0" distR="0" wp14:anchorId="63548557" wp14:editId="5C4C2CB4">
            <wp:extent cx="6197600" cy="2167255"/>
            <wp:effectExtent l="0" t="0" r="0" b="4445"/>
            <wp:docPr id="167799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90524" name=""/>
                    <pic:cNvPicPr/>
                  </pic:nvPicPr>
                  <pic:blipFill>
                    <a:blip r:embed="rId35"/>
                    <a:stretch>
                      <a:fillRect/>
                    </a:stretch>
                  </pic:blipFill>
                  <pic:spPr>
                    <a:xfrm>
                      <a:off x="0" y="0"/>
                      <a:ext cx="6197600" cy="2167255"/>
                    </a:xfrm>
                    <a:prstGeom prst="rect">
                      <a:avLst/>
                    </a:prstGeom>
                  </pic:spPr>
                </pic:pic>
              </a:graphicData>
            </a:graphic>
          </wp:inline>
        </w:drawing>
      </w:r>
    </w:p>
    <w:p w14:paraId="7E805DCC" w14:textId="77777777" w:rsidR="00DB40D6" w:rsidRPr="003B3115" w:rsidRDefault="00DB40D6" w:rsidP="003B3115">
      <w:pPr>
        <w:pStyle w:val="Heading1"/>
        <w:rPr>
          <w:rFonts w:asciiTheme="minorHAnsi" w:eastAsia="Arial" w:hAnsiTheme="minorHAnsi" w:cstheme="minorHAnsi"/>
          <w:color w:val="E36C0A" w:themeColor="accent6" w:themeShade="BF"/>
        </w:rPr>
      </w:pPr>
      <w:bookmarkStart w:id="6" w:name="_Toc167809894"/>
      <w:r w:rsidRPr="003B3115">
        <w:rPr>
          <w:rFonts w:asciiTheme="minorHAnsi" w:eastAsia="Arial" w:hAnsiTheme="minorHAnsi" w:cstheme="minorHAnsi"/>
          <w:color w:val="E36C0A" w:themeColor="accent6" w:themeShade="BF"/>
        </w:rPr>
        <w:t>Add code to use the Azure Document Intelligence service</w:t>
      </w:r>
      <w:bookmarkEnd w:id="6"/>
    </w:p>
    <w:p w14:paraId="1D9B46B5" w14:textId="77777777" w:rsidR="00DB40D6" w:rsidRDefault="00DB40D6" w:rsidP="00DB40D6">
      <w:pPr>
        <w:pStyle w:val="NormalWeb"/>
      </w:pPr>
      <w:r>
        <w:t>Now you're ready to use the SDK to evaluate the pdf file.</w:t>
      </w:r>
    </w:p>
    <w:p w14:paraId="68F4614C" w14:textId="77777777" w:rsidR="00DB40D6" w:rsidRDefault="00DB40D6" w:rsidP="00DB40D6">
      <w:pPr>
        <w:pStyle w:val="NormalWeb"/>
        <w:numPr>
          <w:ilvl w:val="0"/>
          <w:numId w:val="60"/>
        </w:numPr>
        <w:shd w:val="clear" w:color="auto" w:fill="FFFFFF"/>
        <w:ind w:firstLine="0"/>
        <w:rPr>
          <w:rFonts w:ascii="Segoe UI" w:hAnsi="Segoe UI" w:cs="Segoe UI"/>
          <w:color w:val="000000"/>
          <w:sz w:val="21"/>
          <w:szCs w:val="21"/>
        </w:rPr>
      </w:pPr>
      <w:r>
        <w:rPr>
          <w:rFonts w:ascii="Segoe UI" w:hAnsi="Segoe UI" w:cs="Segoe UI"/>
          <w:color w:val="000000"/>
          <w:sz w:val="21"/>
          <w:szCs w:val="21"/>
        </w:rPr>
        <w:t>Switch to the browser tab that displays the Azure AI Document Intelligence overview in the Azure portal. On the left pane, under </w:t>
      </w:r>
      <w:r>
        <w:rPr>
          <w:rStyle w:val="Emphasis"/>
          <w:rFonts w:ascii="Segoe UI" w:eastAsiaTheme="minorEastAsia" w:hAnsi="Segoe UI" w:cs="Segoe UI"/>
          <w:color w:val="000000"/>
          <w:sz w:val="21"/>
          <w:szCs w:val="21"/>
        </w:rPr>
        <w:t>Resource Management</w:t>
      </w:r>
      <w:r>
        <w:rPr>
          <w:rFonts w:ascii="Segoe UI" w:hAnsi="Segoe UI" w:cs="Segoe UI"/>
          <w:color w:val="000000"/>
          <w:sz w:val="21"/>
          <w:szCs w:val="21"/>
        </w:rPr>
        <w:t>, select </w:t>
      </w:r>
      <w:r>
        <w:rPr>
          <w:rStyle w:val="Strong"/>
          <w:rFonts w:ascii="Segoe UI" w:eastAsiaTheme="majorEastAsia" w:hAnsi="Segoe UI" w:cs="Segoe UI"/>
          <w:color w:val="000000"/>
          <w:sz w:val="21"/>
          <w:szCs w:val="21"/>
        </w:rPr>
        <w:t>Keys and Endpoint</w:t>
      </w:r>
      <w:r>
        <w:rPr>
          <w:rFonts w:ascii="Segoe UI" w:hAnsi="Segoe UI" w:cs="Segoe UI"/>
          <w:color w:val="000000"/>
          <w:sz w:val="21"/>
          <w:szCs w:val="21"/>
        </w:rPr>
        <w:t>. To the right of the </w:t>
      </w:r>
      <w:r>
        <w:rPr>
          <w:rStyle w:val="Strong"/>
          <w:rFonts w:ascii="Segoe UI" w:eastAsiaTheme="majorEastAsia" w:hAnsi="Segoe UI" w:cs="Segoe UI"/>
          <w:color w:val="000000"/>
          <w:sz w:val="21"/>
          <w:szCs w:val="21"/>
        </w:rPr>
        <w:t>Endpoint</w:t>
      </w:r>
      <w:r>
        <w:rPr>
          <w:rFonts w:ascii="Segoe UI" w:hAnsi="Segoe UI" w:cs="Segoe UI"/>
          <w:color w:val="000000"/>
          <w:sz w:val="21"/>
          <w:szCs w:val="21"/>
        </w:rPr>
        <w:t> value, click the </w:t>
      </w:r>
      <w:r>
        <w:rPr>
          <w:rStyle w:val="Strong"/>
          <w:rFonts w:ascii="Segoe UI" w:eastAsiaTheme="majorEastAsia" w:hAnsi="Segoe UI" w:cs="Segoe UI"/>
          <w:color w:val="000000"/>
          <w:sz w:val="21"/>
          <w:szCs w:val="21"/>
        </w:rPr>
        <w:t>Copy to clipboard</w:t>
      </w:r>
      <w:r>
        <w:rPr>
          <w:rFonts w:ascii="Segoe UI" w:hAnsi="Segoe UI" w:cs="Segoe UI"/>
          <w:color w:val="000000"/>
          <w:sz w:val="21"/>
          <w:szCs w:val="21"/>
        </w:rPr>
        <w:t> button.</w:t>
      </w:r>
    </w:p>
    <w:p w14:paraId="6B466F4D" w14:textId="03C145CD" w:rsidR="003B3115" w:rsidRDefault="003B3115" w:rsidP="003B3115">
      <w:pPr>
        <w:pStyle w:val="NormalWeb"/>
        <w:shd w:val="clear" w:color="auto" w:fill="FFFFFF"/>
        <w:ind w:left="720"/>
        <w:rPr>
          <w:rFonts w:ascii="Segoe UI" w:hAnsi="Segoe UI" w:cs="Segoe UI"/>
          <w:color w:val="000000"/>
          <w:sz w:val="21"/>
          <w:szCs w:val="21"/>
        </w:rPr>
      </w:pPr>
      <w:r w:rsidRPr="003B3115">
        <w:rPr>
          <w:rFonts w:ascii="Segoe UI" w:hAnsi="Segoe UI" w:cs="Segoe UI"/>
          <w:color w:val="000000"/>
          <w:sz w:val="21"/>
          <w:szCs w:val="21"/>
        </w:rPr>
        <w:lastRenderedPageBreak/>
        <w:drawing>
          <wp:inline distT="0" distB="0" distL="0" distR="0" wp14:anchorId="289F8AD0" wp14:editId="1FEAB95A">
            <wp:extent cx="6197600" cy="3459480"/>
            <wp:effectExtent l="0" t="0" r="0" b="7620"/>
            <wp:docPr id="51167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7639" name=""/>
                    <pic:cNvPicPr/>
                  </pic:nvPicPr>
                  <pic:blipFill>
                    <a:blip r:embed="rId36"/>
                    <a:stretch>
                      <a:fillRect/>
                    </a:stretch>
                  </pic:blipFill>
                  <pic:spPr>
                    <a:xfrm>
                      <a:off x="0" y="0"/>
                      <a:ext cx="6197600" cy="3459480"/>
                    </a:xfrm>
                    <a:prstGeom prst="rect">
                      <a:avLst/>
                    </a:prstGeom>
                  </pic:spPr>
                </pic:pic>
              </a:graphicData>
            </a:graphic>
          </wp:inline>
        </w:drawing>
      </w:r>
    </w:p>
    <w:p w14:paraId="02458EC2" w14:textId="01927152" w:rsidR="00DB40D6" w:rsidRDefault="00DB40D6" w:rsidP="00DB40D6">
      <w:pPr>
        <w:pStyle w:val="NormalWeb"/>
        <w:numPr>
          <w:ilvl w:val="0"/>
          <w:numId w:val="60"/>
        </w:numPr>
        <w:shd w:val="clear" w:color="auto" w:fill="FFFFFF"/>
        <w:ind w:firstLine="0"/>
        <w:rPr>
          <w:rFonts w:ascii="Segoe UI" w:hAnsi="Segoe UI" w:cs="Segoe UI"/>
          <w:color w:val="000000"/>
          <w:sz w:val="21"/>
          <w:szCs w:val="21"/>
        </w:rPr>
      </w:pPr>
      <w:r>
        <w:rPr>
          <w:rFonts w:ascii="Segoe UI" w:hAnsi="Segoe UI" w:cs="Segoe UI"/>
          <w:color w:val="000000"/>
          <w:sz w:val="21"/>
          <w:szCs w:val="21"/>
        </w:rPr>
        <w:t>In the </w:t>
      </w:r>
      <w:r>
        <w:rPr>
          <w:rStyle w:val="Strong"/>
          <w:rFonts w:ascii="Segoe UI" w:eastAsiaTheme="majorEastAsia" w:hAnsi="Segoe UI" w:cs="Segoe UI"/>
          <w:color w:val="000000"/>
          <w:sz w:val="21"/>
          <w:szCs w:val="21"/>
        </w:rPr>
        <w:t>Explorer</w:t>
      </w:r>
      <w:r>
        <w:rPr>
          <w:rFonts w:ascii="Segoe UI" w:hAnsi="Segoe UI" w:cs="Segoe UI"/>
          <w:color w:val="000000"/>
          <w:sz w:val="21"/>
          <w:szCs w:val="21"/>
        </w:rPr>
        <w:t> pane, in the </w:t>
      </w:r>
      <w:proofErr w:type="spellStart"/>
      <w:r>
        <w:rPr>
          <w:rStyle w:val="Strong"/>
          <w:rFonts w:ascii="Segoe UI" w:eastAsiaTheme="majorEastAsia" w:hAnsi="Segoe UI" w:cs="Segoe UI"/>
          <w:color w:val="000000"/>
          <w:sz w:val="21"/>
          <w:szCs w:val="21"/>
        </w:rPr>
        <w:t>CSharp</w:t>
      </w:r>
      <w:proofErr w:type="spellEnd"/>
      <w:r>
        <w:rPr>
          <w:rFonts w:ascii="Segoe UI" w:hAnsi="Segoe UI" w:cs="Segoe UI"/>
          <w:color w:val="000000"/>
          <w:sz w:val="21"/>
          <w:szCs w:val="21"/>
        </w:rPr>
        <w:t> or </w:t>
      </w:r>
      <w:proofErr w:type="spellStart"/>
      <w:r>
        <w:rPr>
          <w:rStyle w:val="Strong"/>
          <w:rFonts w:ascii="Segoe UI" w:eastAsiaTheme="majorEastAsia" w:hAnsi="Segoe UI" w:cs="Segoe UI"/>
          <w:color w:val="000000"/>
          <w:sz w:val="21"/>
          <w:szCs w:val="21"/>
        </w:rPr>
        <w:t>Pythn</w:t>
      </w:r>
      <w:proofErr w:type="spellEnd"/>
      <w:r>
        <w:rPr>
          <w:rFonts w:ascii="Segoe UI" w:hAnsi="Segoe UI" w:cs="Segoe UI"/>
          <w:color w:val="000000"/>
          <w:sz w:val="21"/>
          <w:szCs w:val="21"/>
        </w:rPr>
        <w:t> folder, open the code file for your preferred language, and replace </w:t>
      </w:r>
      <w:r>
        <w:rPr>
          <w:rStyle w:val="tag"/>
          <w:rFonts w:ascii="Consolas" w:hAnsi="Consolas" w:cs="Courier New"/>
          <w:color w:val="000088"/>
          <w:sz w:val="20"/>
          <w:szCs w:val="20"/>
          <w:shd w:val="clear" w:color="auto" w:fill="EFEFEF"/>
        </w:rPr>
        <w:t>&lt;Endpoint</w:t>
      </w:r>
      <w:r>
        <w:rPr>
          <w:rStyle w:val="pln"/>
          <w:rFonts w:ascii="Consolas" w:eastAsiaTheme="minorEastAsia" w:hAnsi="Consolas" w:cs="Courier New"/>
          <w:color w:val="000000"/>
          <w:sz w:val="20"/>
          <w:szCs w:val="20"/>
          <w:shd w:val="clear" w:color="auto" w:fill="EFEFEF"/>
        </w:rPr>
        <w:t> </w:t>
      </w:r>
      <w:r>
        <w:rPr>
          <w:rStyle w:val="atn"/>
          <w:rFonts w:ascii="Consolas" w:hAnsi="Consolas" w:cs="Courier New"/>
          <w:color w:val="660066"/>
          <w:sz w:val="20"/>
          <w:szCs w:val="20"/>
          <w:shd w:val="clear" w:color="auto" w:fill="EFEFEF"/>
        </w:rPr>
        <w:t>URL</w:t>
      </w:r>
      <w:proofErr w:type="gramStart"/>
      <w:r>
        <w:rPr>
          <w:rStyle w:val="tag"/>
          <w:rFonts w:ascii="Consolas" w:hAnsi="Consolas" w:cs="Courier New"/>
          <w:color w:val="000088"/>
          <w:sz w:val="20"/>
          <w:szCs w:val="20"/>
          <w:shd w:val="clear" w:color="auto" w:fill="EFEFEF"/>
        </w:rPr>
        <w:t>&gt;</w:t>
      </w:r>
      <w:r>
        <w:rPr>
          <w:rFonts w:ascii="Segoe UI" w:hAnsi="Segoe UI" w:cs="Segoe UI"/>
          <w:color w:val="000000"/>
          <w:sz w:val="21"/>
          <w:szCs w:val="21"/>
        </w:rPr>
        <w:t> </w:t>
      </w:r>
      <w:r w:rsidR="003B3115">
        <w:rPr>
          <w:rFonts w:ascii="Segoe UI" w:hAnsi="Segoe UI" w:cs="Segoe UI"/>
          <w:color w:val="000000"/>
          <w:sz w:val="21"/>
          <w:szCs w:val="21"/>
        </w:rPr>
        <w:t xml:space="preserve"> and</w:t>
      </w:r>
      <w:proofErr w:type="gramEnd"/>
      <w:r w:rsidR="003B3115">
        <w:rPr>
          <w:rFonts w:ascii="Segoe UI" w:hAnsi="Segoe UI" w:cs="Segoe UI"/>
          <w:color w:val="000000"/>
          <w:sz w:val="21"/>
          <w:szCs w:val="21"/>
        </w:rPr>
        <w:t xml:space="preserve"> API Key </w:t>
      </w:r>
      <w:r>
        <w:rPr>
          <w:rFonts w:ascii="Segoe UI" w:hAnsi="Segoe UI" w:cs="Segoe UI"/>
          <w:color w:val="000000"/>
          <w:sz w:val="21"/>
          <w:szCs w:val="21"/>
        </w:rPr>
        <w:t xml:space="preserve">with the string </w:t>
      </w:r>
      <w:r w:rsidR="003B3115">
        <w:rPr>
          <w:rFonts w:ascii="Segoe UI" w:hAnsi="Segoe UI" w:cs="Segoe UI"/>
          <w:color w:val="000000"/>
          <w:sz w:val="21"/>
          <w:szCs w:val="21"/>
        </w:rPr>
        <w:t xml:space="preserve"> and Key </w:t>
      </w:r>
      <w:r>
        <w:rPr>
          <w:rFonts w:ascii="Segoe UI" w:hAnsi="Segoe UI" w:cs="Segoe UI"/>
          <w:color w:val="000000"/>
          <w:sz w:val="21"/>
          <w:szCs w:val="21"/>
        </w:rPr>
        <w:t>you just copied:</w:t>
      </w:r>
    </w:p>
    <w:p w14:paraId="41825C67" w14:textId="77777777" w:rsidR="00DB40D6" w:rsidRDefault="00DB40D6" w:rsidP="00DB40D6">
      <w:pPr>
        <w:pStyle w:val="NormalWeb"/>
        <w:shd w:val="clear" w:color="auto" w:fill="FFFFFF"/>
        <w:ind w:left="720"/>
        <w:rPr>
          <w:rFonts w:ascii="Segoe UI" w:hAnsi="Segoe UI" w:cs="Segoe UI"/>
          <w:color w:val="000000"/>
          <w:sz w:val="21"/>
          <w:szCs w:val="21"/>
        </w:rPr>
      </w:pPr>
      <w:r>
        <w:rPr>
          <w:rStyle w:val="Strong"/>
          <w:rFonts w:ascii="Segoe UI" w:eastAsiaTheme="majorEastAsia" w:hAnsi="Segoe UI" w:cs="Segoe UI"/>
          <w:color w:val="000000"/>
          <w:sz w:val="21"/>
          <w:szCs w:val="21"/>
        </w:rPr>
        <w:t>C#</w:t>
      </w:r>
      <w:r>
        <w:rPr>
          <w:rFonts w:ascii="Segoe UI" w:hAnsi="Segoe UI" w:cs="Segoe UI"/>
          <w:color w:val="000000"/>
          <w:sz w:val="21"/>
          <w:szCs w:val="21"/>
        </w:rPr>
        <w:t>: </w:t>
      </w:r>
      <w:proofErr w:type="spellStart"/>
      <w:r>
        <w:rPr>
          <w:rStyle w:val="Emphasis"/>
          <w:rFonts w:ascii="Segoe UI" w:eastAsiaTheme="minorEastAsia" w:hAnsi="Segoe UI" w:cs="Segoe UI"/>
          <w:b/>
          <w:bCs/>
          <w:color w:val="000000"/>
          <w:sz w:val="21"/>
          <w:szCs w:val="21"/>
        </w:rPr>
        <w:t>Program.cs</w:t>
      </w:r>
      <w:proofErr w:type="spellEnd"/>
    </w:p>
    <w:p w14:paraId="77C475CC" w14:textId="77777777" w:rsidR="00DB40D6" w:rsidRDefault="00DB40D6" w:rsidP="00DB40D6">
      <w:pPr>
        <w:pStyle w:val="HTMLPreformatted"/>
        <w:shd w:val="clear" w:color="auto" w:fill="FFFFFF"/>
        <w:ind w:left="720"/>
        <w:rPr>
          <w:rStyle w:val="pun"/>
          <w:rFonts w:ascii="Consolas" w:hAnsi="Consolas"/>
          <w:color w:val="666600"/>
          <w:shd w:val="clear" w:color="auto" w:fill="EFEFEF"/>
        </w:rPr>
      </w:pPr>
      <w:r>
        <w:rPr>
          <w:rStyle w:val="kwd"/>
          <w:rFonts w:ascii="Consolas" w:hAnsi="Consolas"/>
          <w:color w:val="000088"/>
          <w:shd w:val="clear" w:color="auto" w:fill="EFEFEF"/>
        </w:rPr>
        <w:t>string</w:t>
      </w:r>
      <w:r>
        <w:rPr>
          <w:rStyle w:val="pln"/>
          <w:rFonts w:ascii="Consolas" w:eastAsiaTheme="minorEastAsia" w:hAnsi="Consolas"/>
          <w:color w:val="000000"/>
          <w:shd w:val="clear" w:color="auto" w:fill="EFEFEF"/>
        </w:rPr>
        <w:t xml:space="preserve"> endpoint </w:t>
      </w:r>
      <w:r>
        <w:rPr>
          <w:rStyle w:val="pun"/>
          <w:rFonts w:ascii="Consolas" w:hAnsi="Consolas"/>
          <w:color w:val="666600"/>
          <w:shd w:val="clear" w:color="auto" w:fill="EFEFEF"/>
        </w:rPr>
        <w:t>=</w:t>
      </w:r>
      <w:r>
        <w:rPr>
          <w:rStyle w:val="pln"/>
          <w:rFonts w:ascii="Consolas" w:eastAsiaTheme="minorEastAsia" w:hAnsi="Consolas"/>
          <w:color w:val="000000"/>
          <w:shd w:val="clear" w:color="auto" w:fill="EFEFEF"/>
        </w:rPr>
        <w:t xml:space="preserve"> </w:t>
      </w:r>
      <w:r>
        <w:rPr>
          <w:rStyle w:val="str"/>
          <w:rFonts w:ascii="Consolas" w:hAnsi="Consolas"/>
          <w:color w:val="007F00"/>
          <w:shd w:val="clear" w:color="auto" w:fill="EFEFEF"/>
        </w:rPr>
        <w:t>"&lt;Endpoint URL&gt;"</w:t>
      </w:r>
      <w:r>
        <w:rPr>
          <w:rStyle w:val="pun"/>
          <w:rFonts w:ascii="Consolas" w:hAnsi="Consolas"/>
          <w:color w:val="666600"/>
          <w:shd w:val="clear" w:color="auto" w:fill="EFEFEF"/>
        </w:rPr>
        <w:t>;</w:t>
      </w:r>
    </w:p>
    <w:p w14:paraId="3929888D" w14:textId="77777777" w:rsidR="003B3115" w:rsidRDefault="003B3115" w:rsidP="00DB40D6">
      <w:pPr>
        <w:pStyle w:val="HTMLPreformatted"/>
        <w:shd w:val="clear" w:color="auto" w:fill="FFFFFF"/>
        <w:ind w:left="720"/>
        <w:rPr>
          <w:color w:val="000000"/>
        </w:rPr>
      </w:pPr>
    </w:p>
    <w:p w14:paraId="7780DBD1" w14:textId="77777777" w:rsidR="00DB40D6" w:rsidRDefault="00DB40D6" w:rsidP="00DB40D6">
      <w:pPr>
        <w:pStyle w:val="HTMLPreformatted"/>
        <w:shd w:val="clear" w:color="auto" w:fill="FFFFFF"/>
        <w:ind w:left="720"/>
        <w:rPr>
          <w:rStyle w:val="pun"/>
          <w:rFonts w:ascii="Consolas" w:hAnsi="Consolas"/>
          <w:color w:val="666600"/>
          <w:shd w:val="clear" w:color="auto" w:fill="EFEFEF"/>
        </w:rPr>
      </w:pPr>
      <w:r>
        <w:rPr>
          <w:rStyle w:val="kwd"/>
          <w:rFonts w:ascii="Consolas" w:hAnsi="Consolas"/>
          <w:color w:val="000088"/>
          <w:shd w:val="clear" w:color="auto" w:fill="EFEFEF"/>
        </w:rPr>
        <w:t>string</w:t>
      </w:r>
      <w:r>
        <w:rPr>
          <w:rStyle w:val="pln"/>
          <w:rFonts w:ascii="Consolas" w:eastAsiaTheme="minorEastAsia" w:hAnsi="Consolas"/>
          <w:color w:val="000000"/>
          <w:shd w:val="clear" w:color="auto" w:fill="EFEFEF"/>
        </w:rPr>
        <w:t xml:space="preserve"> </w:t>
      </w:r>
      <w:proofErr w:type="spellStart"/>
      <w:r>
        <w:rPr>
          <w:rStyle w:val="pln"/>
          <w:rFonts w:ascii="Consolas" w:eastAsiaTheme="minorEastAsia" w:hAnsi="Consolas"/>
          <w:color w:val="000000"/>
          <w:shd w:val="clear" w:color="auto" w:fill="EFEFEF"/>
        </w:rPr>
        <w:t>apiKey</w:t>
      </w:r>
      <w:proofErr w:type="spellEnd"/>
      <w:r>
        <w:rPr>
          <w:rStyle w:val="pln"/>
          <w:rFonts w:ascii="Consolas" w:eastAsiaTheme="minorEastAsia" w:hAnsi="Consolas"/>
          <w:color w:val="000000"/>
          <w:shd w:val="clear" w:color="auto" w:fill="EFEFEF"/>
        </w:rPr>
        <w:t xml:space="preserve"> </w:t>
      </w:r>
      <w:r>
        <w:rPr>
          <w:rStyle w:val="pun"/>
          <w:rFonts w:ascii="Consolas" w:hAnsi="Consolas"/>
          <w:color w:val="666600"/>
          <w:shd w:val="clear" w:color="auto" w:fill="EFEFEF"/>
        </w:rPr>
        <w:t>=</w:t>
      </w:r>
      <w:r>
        <w:rPr>
          <w:rStyle w:val="pln"/>
          <w:rFonts w:ascii="Consolas" w:eastAsiaTheme="minorEastAsia" w:hAnsi="Consolas"/>
          <w:color w:val="000000"/>
          <w:shd w:val="clear" w:color="auto" w:fill="EFEFEF"/>
        </w:rPr>
        <w:t xml:space="preserve"> </w:t>
      </w:r>
      <w:r>
        <w:rPr>
          <w:rStyle w:val="str"/>
          <w:rFonts w:ascii="Consolas" w:hAnsi="Consolas"/>
          <w:color w:val="007F00"/>
          <w:shd w:val="clear" w:color="auto" w:fill="EFEFEF"/>
        </w:rPr>
        <w:t>"&lt;API Key&gt;"</w:t>
      </w:r>
      <w:r>
        <w:rPr>
          <w:rStyle w:val="pun"/>
          <w:rFonts w:ascii="Consolas" w:hAnsi="Consolas"/>
          <w:color w:val="666600"/>
          <w:shd w:val="clear" w:color="auto" w:fill="EFEFEF"/>
        </w:rPr>
        <w:t>;</w:t>
      </w:r>
    </w:p>
    <w:p w14:paraId="046271DA" w14:textId="77777777" w:rsidR="003B3115" w:rsidRDefault="003B3115" w:rsidP="00DB40D6">
      <w:pPr>
        <w:pStyle w:val="HTMLPreformatted"/>
        <w:shd w:val="clear" w:color="auto" w:fill="FFFFFF"/>
        <w:ind w:left="720"/>
        <w:rPr>
          <w:color w:val="000000"/>
        </w:rPr>
      </w:pPr>
    </w:p>
    <w:p w14:paraId="230B85A5" w14:textId="1029F392" w:rsidR="003B3115" w:rsidRDefault="0068759E" w:rsidP="00DB40D6">
      <w:pPr>
        <w:pStyle w:val="HTMLPreformatted"/>
        <w:shd w:val="clear" w:color="auto" w:fill="FFFFFF"/>
        <w:ind w:left="720"/>
        <w:rPr>
          <w:color w:val="000000"/>
        </w:rPr>
      </w:pPr>
      <w:r>
        <w:rPr>
          <w:noProof/>
          <w:color w:val="000000"/>
        </w:rPr>
        <w:drawing>
          <wp:inline distT="0" distB="0" distL="0" distR="0" wp14:anchorId="2A6F715F" wp14:editId="320F4DD7">
            <wp:extent cx="6191250" cy="2495550"/>
            <wp:effectExtent l="0" t="0" r="0" b="0"/>
            <wp:docPr id="5932960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91250" cy="2495550"/>
                    </a:xfrm>
                    <a:prstGeom prst="rect">
                      <a:avLst/>
                    </a:prstGeom>
                    <a:noFill/>
                    <a:ln>
                      <a:noFill/>
                    </a:ln>
                  </pic:spPr>
                </pic:pic>
              </a:graphicData>
            </a:graphic>
          </wp:inline>
        </w:drawing>
      </w:r>
    </w:p>
    <w:p w14:paraId="16E57D47" w14:textId="77777777" w:rsidR="00DB40D6" w:rsidRDefault="00DB40D6" w:rsidP="00DB40D6">
      <w:pPr>
        <w:pStyle w:val="NormalWeb"/>
        <w:numPr>
          <w:ilvl w:val="0"/>
          <w:numId w:val="60"/>
        </w:numPr>
        <w:shd w:val="clear" w:color="auto" w:fill="FFFFFF"/>
        <w:ind w:firstLine="0"/>
        <w:rPr>
          <w:rFonts w:ascii="Segoe UI" w:hAnsi="Segoe UI" w:cs="Segoe UI"/>
          <w:color w:val="000000"/>
          <w:sz w:val="21"/>
          <w:szCs w:val="21"/>
        </w:rPr>
      </w:pPr>
      <w:r>
        <w:rPr>
          <w:rFonts w:ascii="Segoe UI" w:hAnsi="Segoe UI" w:cs="Segoe UI"/>
          <w:color w:val="000000"/>
          <w:sz w:val="21"/>
          <w:szCs w:val="21"/>
        </w:rPr>
        <w:t>Locate the comment </w:t>
      </w:r>
      <w:r>
        <w:rPr>
          <w:rStyle w:val="typ"/>
          <w:rFonts w:ascii="Consolas" w:hAnsi="Consolas" w:cs="Courier New"/>
          <w:color w:val="660066"/>
          <w:sz w:val="20"/>
          <w:szCs w:val="20"/>
          <w:shd w:val="clear" w:color="auto" w:fill="EFEFEF"/>
        </w:rPr>
        <w:t>Create</w:t>
      </w:r>
      <w:r>
        <w:rPr>
          <w:rStyle w:val="pln"/>
          <w:rFonts w:ascii="Consolas" w:eastAsiaTheme="minorEastAsia" w:hAnsi="Consolas" w:cs="Courier New"/>
          <w:color w:val="000000"/>
          <w:sz w:val="20"/>
          <w:szCs w:val="20"/>
          <w:shd w:val="clear" w:color="auto" w:fill="EFEFEF"/>
        </w:rPr>
        <w:t> the client</w:t>
      </w:r>
      <w:r>
        <w:rPr>
          <w:rFonts w:ascii="Segoe UI" w:hAnsi="Segoe UI" w:cs="Segoe UI"/>
          <w:color w:val="000000"/>
          <w:sz w:val="21"/>
          <w:szCs w:val="21"/>
        </w:rPr>
        <w:t>. Following that, on new lines, enter the following code:</w:t>
      </w:r>
    </w:p>
    <w:p w14:paraId="7D03C24A" w14:textId="77777777" w:rsidR="00DB40D6" w:rsidRDefault="00DB40D6" w:rsidP="00DB40D6">
      <w:pPr>
        <w:pStyle w:val="NormalWeb"/>
        <w:shd w:val="clear" w:color="auto" w:fill="FFFFFF"/>
        <w:ind w:left="720"/>
        <w:rPr>
          <w:rFonts w:ascii="Segoe UI" w:hAnsi="Segoe UI" w:cs="Segoe UI"/>
          <w:color w:val="000000"/>
          <w:sz w:val="21"/>
          <w:szCs w:val="21"/>
        </w:rPr>
      </w:pPr>
      <w:r>
        <w:rPr>
          <w:rStyle w:val="Strong"/>
          <w:rFonts w:ascii="Segoe UI" w:eastAsiaTheme="majorEastAsia" w:hAnsi="Segoe UI" w:cs="Segoe UI"/>
          <w:color w:val="000000"/>
          <w:sz w:val="21"/>
          <w:szCs w:val="21"/>
        </w:rPr>
        <w:t>C#</w:t>
      </w:r>
    </w:p>
    <w:p w14:paraId="30A19F2C" w14:textId="798CEEC4" w:rsidR="00DB40D6" w:rsidRDefault="003B3115" w:rsidP="003B3115">
      <w:pPr>
        <w:pStyle w:val="HTMLPreformatted"/>
        <w:shd w:val="clear" w:color="auto" w:fill="FFFFFF"/>
        <w:rPr>
          <w:rStyle w:val="pln"/>
          <w:rFonts w:ascii="Consolas" w:eastAsiaTheme="minorEastAsia" w:hAnsi="Consolas"/>
          <w:color w:val="000000"/>
          <w:shd w:val="clear" w:color="auto" w:fill="EFEFEF"/>
        </w:rPr>
      </w:pPr>
      <w:r>
        <w:rPr>
          <w:rStyle w:val="kwd"/>
          <w:rFonts w:ascii="Consolas" w:hAnsi="Consolas"/>
          <w:color w:val="000088"/>
          <w:shd w:val="clear" w:color="auto" w:fill="EFEFEF"/>
        </w:rPr>
        <w:t xml:space="preserve">      </w:t>
      </w:r>
      <w:r w:rsidR="00DB40D6">
        <w:rPr>
          <w:rStyle w:val="kwd"/>
          <w:rFonts w:ascii="Consolas" w:hAnsi="Consolas"/>
          <w:color w:val="000088"/>
          <w:shd w:val="clear" w:color="auto" w:fill="EFEFEF"/>
        </w:rPr>
        <w:t>var</w:t>
      </w:r>
      <w:r w:rsidR="00DB40D6">
        <w:rPr>
          <w:rStyle w:val="pln"/>
          <w:rFonts w:ascii="Consolas" w:eastAsiaTheme="minorEastAsia" w:hAnsi="Consolas"/>
          <w:color w:val="000000"/>
          <w:shd w:val="clear" w:color="auto" w:fill="EFEFEF"/>
        </w:rPr>
        <w:t xml:space="preserve"> cred </w:t>
      </w:r>
      <w:r w:rsidR="00DB40D6">
        <w:rPr>
          <w:rStyle w:val="pun"/>
          <w:rFonts w:ascii="Consolas" w:hAnsi="Consolas"/>
          <w:color w:val="666600"/>
          <w:shd w:val="clear" w:color="auto" w:fill="EFEFEF"/>
        </w:rPr>
        <w:t>=</w:t>
      </w:r>
      <w:r w:rsidR="00DB40D6">
        <w:rPr>
          <w:rStyle w:val="pln"/>
          <w:rFonts w:ascii="Consolas" w:eastAsiaTheme="minorEastAsia" w:hAnsi="Consolas"/>
          <w:color w:val="000000"/>
          <w:shd w:val="clear" w:color="auto" w:fill="EFEFEF"/>
        </w:rPr>
        <w:t xml:space="preserve"> </w:t>
      </w:r>
      <w:r w:rsidR="00DB40D6">
        <w:rPr>
          <w:rStyle w:val="kwd"/>
          <w:rFonts w:ascii="Consolas" w:hAnsi="Consolas"/>
          <w:color w:val="000088"/>
          <w:shd w:val="clear" w:color="auto" w:fill="EFEFEF"/>
        </w:rPr>
        <w:t>new</w:t>
      </w:r>
      <w:r w:rsidR="00DB40D6">
        <w:rPr>
          <w:rStyle w:val="pln"/>
          <w:rFonts w:ascii="Consolas" w:eastAsiaTheme="minorEastAsia" w:hAnsi="Consolas"/>
          <w:color w:val="000000"/>
          <w:shd w:val="clear" w:color="auto" w:fill="EFEFEF"/>
        </w:rPr>
        <w:t xml:space="preserve"> </w:t>
      </w:r>
      <w:proofErr w:type="spellStart"/>
      <w:r w:rsidR="00DB40D6">
        <w:rPr>
          <w:rStyle w:val="typ"/>
          <w:rFonts w:ascii="Consolas" w:hAnsi="Consolas"/>
          <w:color w:val="660066"/>
          <w:shd w:val="clear" w:color="auto" w:fill="EFEFEF"/>
        </w:rPr>
        <w:t>AzureKeyCredential</w:t>
      </w:r>
      <w:proofErr w:type="spellEnd"/>
      <w:r w:rsidR="00DB40D6">
        <w:rPr>
          <w:rStyle w:val="pun"/>
          <w:rFonts w:ascii="Consolas" w:hAnsi="Consolas"/>
          <w:color w:val="666600"/>
          <w:shd w:val="clear" w:color="auto" w:fill="EFEFEF"/>
        </w:rPr>
        <w:t>(</w:t>
      </w:r>
      <w:proofErr w:type="spellStart"/>
      <w:r w:rsidR="00DB40D6">
        <w:rPr>
          <w:rStyle w:val="pln"/>
          <w:rFonts w:ascii="Consolas" w:eastAsiaTheme="minorEastAsia" w:hAnsi="Consolas"/>
          <w:color w:val="000000"/>
          <w:shd w:val="clear" w:color="auto" w:fill="EFEFEF"/>
        </w:rPr>
        <w:t>apiKey</w:t>
      </w:r>
      <w:proofErr w:type="spellEnd"/>
      <w:r w:rsidR="00DB40D6">
        <w:rPr>
          <w:rStyle w:val="pun"/>
          <w:rFonts w:ascii="Consolas" w:hAnsi="Consolas"/>
          <w:color w:val="666600"/>
          <w:shd w:val="clear" w:color="auto" w:fill="EFEFEF"/>
        </w:rPr>
        <w:t>);</w:t>
      </w:r>
    </w:p>
    <w:p w14:paraId="43643A4B" w14:textId="77777777" w:rsidR="00DB40D6" w:rsidRDefault="00DB40D6" w:rsidP="00DB40D6">
      <w:pPr>
        <w:pStyle w:val="HTMLPreformatted"/>
        <w:shd w:val="clear" w:color="auto" w:fill="FFFFFF"/>
        <w:ind w:left="720"/>
        <w:rPr>
          <w:rStyle w:val="pun"/>
          <w:rFonts w:ascii="Consolas" w:hAnsi="Consolas"/>
          <w:color w:val="666600"/>
          <w:shd w:val="clear" w:color="auto" w:fill="EFEFEF"/>
        </w:rPr>
      </w:pPr>
      <w:r>
        <w:rPr>
          <w:rStyle w:val="kwd"/>
          <w:rFonts w:ascii="Consolas" w:hAnsi="Consolas"/>
          <w:color w:val="000088"/>
          <w:shd w:val="clear" w:color="auto" w:fill="EFEFEF"/>
        </w:rPr>
        <w:t>var</w:t>
      </w:r>
      <w:r>
        <w:rPr>
          <w:rStyle w:val="pln"/>
          <w:rFonts w:ascii="Consolas" w:eastAsiaTheme="minorEastAsia" w:hAnsi="Consolas"/>
          <w:color w:val="000000"/>
          <w:shd w:val="clear" w:color="auto" w:fill="EFEFEF"/>
        </w:rPr>
        <w:t xml:space="preserve"> client </w:t>
      </w:r>
      <w:r>
        <w:rPr>
          <w:rStyle w:val="pun"/>
          <w:rFonts w:ascii="Consolas" w:hAnsi="Consolas"/>
          <w:color w:val="666600"/>
          <w:shd w:val="clear" w:color="auto" w:fill="EFEFEF"/>
        </w:rPr>
        <w:t>=</w:t>
      </w:r>
      <w:r>
        <w:rPr>
          <w:rStyle w:val="pln"/>
          <w:rFonts w:ascii="Consolas" w:eastAsiaTheme="minorEastAsia" w:hAnsi="Consolas"/>
          <w:color w:val="000000"/>
          <w:shd w:val="clear" w:color="auto" w:fill="EFEFEF"/>
        </w:rPr>
        <w:t xml:space="preserve"> </w:t>
      </w:r>
      <w:r>
        <w:rPr>
          <w:rStyle w:val="kwd"/>
          <w:rFonts w:ascii="Consolas" w:hAnsi="Consolas"/>
          <w:color w:val="000088"/>
          <w:shd w:val="clear" w:color="auto" w:fill="EFEFEF"/>
        </w:rPr>
        <w:t>new</w:t>
      </w:r>
      <w:r>
        <w:rPr>
          <w:rStyle w:val="pln"/>
          <w:rFonts w:ascii="Consolas" w:eastAsiaTheme="minorEastAsia" w:hAnsi="Consolas"/>
          <w:color w:val="000000"/>
          <w:shd w:val="clear" w:color="auto" w:fill="EFEFEF"/>
        </w:rPr>
        <w:t xml:space="preserve"> </w:t>
      </w:r>
      <w:proofErr w:type="spellStart"/>
      <w:proofErr w:type="gramStart"/>
      <w:r>
        <w:rPr>
          <w:rStyle w:val="typ"/>
          <w:rFonts w:ascii="Consolas" w:hAnsi="Consolas"/>
          <w:color w:val="660066"/>
          <w:shd w:val="clear" w:color="auto" w:fill="EFEFEF"/>
        </w:rPr>
        <w:t>DocumentAnalysisClient</w:t>
      </w:r>
      <w:proofErr w:type="spellEnd"/>
      <w:r>
        <w:rPr>
          <w:rStyle w:val="pun"/>
          <w:rFonts w:ascii="Consolas" w:hAnsi="Consolas"/>
          <w:color w:val="666600"/>
          <w:shd w:val="clear" w:color="auto" w:fill="EFEFEF"/>
        </w:rPr>
        <w:t>(</w:t>
      </w:r>
      <w:proofErr w:type="gramEnd"/>
      <w:r>
        <w:rPr>
          <w:rStyle w:val="kwd"/>
          <w:rFonts w:ascii="Consolas" w:hAnsi="Consolas"/>
          <w:color w:val="000088"/>
          <w:shd w:val="clear" w:color="auto" w:fill="EFEFEF"/>
        </w:rPr>
        <w:t>new</w:t>
      </w:r>
      <w:r>
        <w:rPr>
          <w:rStyle w:val="pln"/>
          <w:rFonts w:ascii="Consolas" w:eastAsiaTheme="minorEastAsia" w:hAnsi="Consolas"/>
          <w:color w:val="000000"/>
          <w:shd w:val="clear" w:color="auto" w:fill="EFEFEF"/>
        </w:rPr>
        <w:t xml:space="preserve"> </w:t>
      </w:r>
      <w:r>
        <w:rPr>
          <w:rStyle w:val="typ"/>
          <w:rFonts w:ascii="Consolas" w:hAnsi="Consolas"/>
          <w:color w:val="660066"/>
          <w:shd w:val="clear" w:color="auto" w:fill="EFEFEF"/>
        </w:rPr>
        <w:t>Uri</w:t>
      </w:r>
      <w:r>
        <w:rPr>
          <w:rStyle w:val="pun"/>
          <w:rFonts w:ascii="Consolas" w:hAnsi="Consolas"/>
          <w:color w:val="666600"/>
          <w:shd w:val="clear" w:color="auto" w:fill="EFEFEF"/>
        </w:rPr>
        <w:t>(</w:t>
      </w:r>
      <w:r>
        <w:rPr>
          <w:rStyle w:val="pln"/>
          <w:rFonts w:ascii="Consolas" w:eastAsiaTheme="minorEastAsia" w:hAnsi="Consolas"/>
          <w:color w:val="000000"/>
          <w:shd w:val="clear" w:color="auto" w:fill="EFEFEF"/>
        </w:rPr>
        <w:t>endpoint</w:t>
      </w:r>
      <w:r>
        <w:rPr>
          <w:rStyle w:val="pun"/>
          <w:rFonts w:ascii="Consolas" w:hAnsi="Consolas"/>
          <w:color w:val="666600"/>
          <w:shd w:val="clear" w:color="auto" w:fill="EFEFEF"/>
        </w:rPr>
        <w:t>),</w:t>
      </w:r>
      <w:r>
        <w:rPr>
          <w:rStyle w:val="pln"/>
          <w:rFonts w:ascii="Consolas" w:eastAsiaTheme="minorEastAsia" w:hAnsi="Consolas"/>
          <w:color w:val="000000"/>
          <w:shd w:val="clear" w:color="auto" w:fill="EFEFEF"/>
        </w:rPr>
        <w:t xml:space="preserve"> cred</w:t>
      </w:r>
      <w:r>
        <w:rPr>
          <w:rStyle w:val="pun"/>
          <w:rFonts w:ascii="Consolas" w:hAnsi="Consolas"/>
          <w:color w:val="666600"/>
          <w:shd w:val="clear" w:color="auto" w:fill="EFEFEF"/>
        </w:rPr>
        <w:t>);</w:t>
      </w:r>
    </w:p>
    <w:p w14:paraId="7C0E0FD3" w14:textId="56B12037" w:rsidR="003B3115" w:rsidRDefault="003B3115" w:rsidP="003B3115">
      <w:pPr>
        <w:pStyle w:val="HTMLPreformatted"/>
        <w:shd w:val="clear" w:color="auto" w:fill="FFFFFF"/>
        <w:rPr>
          <w:color w:val="000000"/>
        </w:rPr>
      </w:pPr>
      <w:r>
        <w:rPr>
          <w:rStyle w:val="kwd"/>
          <w:rFonts w:ascii="Consolas" w:hAnsi="Consolas"/>
          <w:color w:val="000088"/>
          <w:shd w:val="clear" w:color="auto" w:fill="EFEFEF"/>
        </w:rPr>
        <w:lastRenderedPageBreak/>
        <w:t xml:space="preserve"> </w:t>
      </w:r>
      <w:r>
        <w:rPr>
          <w:rStyle w:val="kwd"/>
          <w:rFonts w:ascii="Consolas" w:hAnsi="Consolas"/>
          <w:noProof/>
          <w:color w:val="000088"/>
          <w:shd w:val="clear" w:color="auto" w:fill="EFEFEF"/>
        </w:rPr>
        <w:drawing>
          <wp:inline distT="0" distB="0" distL="0" distR="0" wp14:anchorId="5D3418D5" wp14:editId="1495ECFB">
            <wp:extent cx="6191250" cy="2362200"/>
            <wp:effectExtent l="0" t="0" r="0" b="0"/>
            <wp:docPr id="4855075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1250" cy="2362200"/>
                    </a:xfrm>
                    <a:prstGeom prst="rect">
                      <a:avLst/>
                    </a:prstGeom>
                    <a:noFill/>
                    <a:ln>
                      <a:noFill/>
                    </a:ln>
                  </pic:spPr>
                </pic:pic>
              </a:graphicData>
            </a:graphic>
          </wp:inline>
        </w:drawing>
      </w:r>
    </w:p>
    <w:p w14:paraId="60AA0C88" w14:textId="77777777" w:rsidR="00DB40D6" w:rsidRDefault="00DB40D6" w:rsidP="00DB40D6">
      <w:pPr>
        <w:pStyle w:val="NormalWeb"/>
        <w:numPr>
          <w:ilvl w:val="0"/>
          <w:numId w:val="60"/>
        </w:numPr>
        <w:shd w:val="clear" w:color="auto" w:fill="FFFFFF"/>
        <w:ind w:firstLine="0"/>
        <w:rPr>
          <w:rFonts w:ascii="Segoe UI" w:hAnsi="Segoe UI" w:cs="Segoe UI"/>
          <w:color w:val="000000"/>
          <w:sz w:val="21"/>
          <w:szCs w:val="21"/>
        </w:rPr>
      </w:pPr>
      <w:r>
        <w:rPr>
          <w:rFonts w:ascii="Segoe UI" w:hAnsi="Segoe UI" w:cs="Segoe UI"/>
          <w:color w:val="000000"/>
          <w:sz w:val="21"/>
          <w:szCs w:val="21"/>
        </w:rPr>
        <w:t>Locate the comment </w:t>
      </w:r>
      <w:proofErr w:type="spellStart"/>
      <w:r>
        <w:rPr>
          <w:rStyle w:val="typ"/>
          <w:rFonts w:ascii="Consolas" w:hAnsi="Consolas" w:cs="Courier New"/>
          <w:color w:val="660066"/>
          <w:sz w:val="20"/>
          <w:szCs w:val="20"/>
          <w:shd w:val="clear" w:color="auto" w:fill="EFEFEF"/>
        </w:rPr>
        <w:t>Analyze</w:t>
      </w:r>
      <w:proofErr w:type="spellEnd"/>
      <w:r>
        <w:rPr>
          <w:rStyle w:val="pln"/>
          <w:rFonts w:ascii="Consolas" w:eastAsiaTheme="minorEastAsia" w:hAnsi="Consolas" w:cs="Courier New"/>
          <w:color w:val="000000"/>
          <w:sz w:val="20"/>
          <w:szCs w:val="20"/>
          <w:shd w:val="clear" w:color="auto" w:fill="EFEFEF"/>
        </w:rPr>
        <w:t> the invoice</w:t>
      </w:r>
      <w:r>
        <w:rPr>
          <w:rFonts w:ascii="Segoe UI" w:hAnsi="Segoe UI" w:cs="Segoe UI"/>
          <w:color w:val="000000"/>
          <w:sz w:val="21"/>
          <w:szCs w:val="21"/>
        </w:rPr>
        <w:t>. Following that, on new lines, enter the following code:</w:t>
      </w:r>
    </w:p>
    <w:p w14:paraId="76AF9DD6" w14:textId="77777777" w:rsidR="00DB40D6" w:rsidRDefault="00DB40D6" w:rsidP="00DB40D6">
      <w:pPr>
        <w:pStyle w:val="NormalWeb"/>
        <w:shd w:val="clear" w:color="auto" w:fill="FFFFFF"/>
        <w:ind w:left="720"/>
        <w:rPr>
          <w:rFonts w:ascii="Segoe UI" w:hAnsi="Segoe UI" w:cs="Segoe UI"/>
          <w:color w:val="000000"/>
          <w:sz w:val="21"/>
          <w:szCs w:val="21"/>
        </w:rPr>
      </w:pPr>
      <w:r>
        <w:rPr>
          <w:rStyle w:val="Strong"/>
          <w:rFonts w:ascii="Segoe UI" w:eastAsiaTheme="majorEastAsia" w:hAnsi="Segoe UI" w:cs="Segoe UI"/>
          <w:color w:val="000000"/>
          <w:sz w:val="21"/>
          <w:szCs w:val="21"/>
        </w:rPr>
        <w:t>C#</w:t>
      </w:r>
    </w:p>
    <w:p w14:paraId="239136DE" w14:textId="77777777" w:rsidR="00DB40D6" w:rsidRDefault="00DB40D6" w:rsidP="00DB40D6">
      <w:pPr>
        <w:pStyle w:val="HTMLPreformatted"/>
        <w:shd w:val="clear" w:color="auto" w:fill="FFFFFF"/>
        <w:ind w:left="720"/>
        <w:rPr>
          <w:rStyle w:val="pun"/>
          <w:rFonts w:ascii="Consolas" w:hAnsi="Consolas"/>
          <w:color w:val="666600"/>
          <w:shd w:val="clear" w:color="auto" w:fill="EFEFEF"/>
        </w:rPr>
      </w:pPr>
      <w:proofErr w:type="spellStart"/>
      <w:r>
        <w:rPr>
          <w:rStyle w:val="typ"/>
          <w:rFonts w:ascii="Consolas" w:hAnsi="Consolas"/>
          <w:color w:val="660066"/>
          <w:shd w:val="clear" w:color="auto" w:fill="EFEFEF"/>
        </w:rPr>
        <w:t>AnalyzeDocumentOperation</w:t>
      </w:r>
      <w:proofErr w:type="spellEnd"/>
      <w:r>
        <w:rPr>
          <w:rStyle w:val="pln"/>
          <w:rFonts w:ascii="Consolas" w:eastAsiaTheme="minorEastAsia" w:hAnsi="Consolas"/>
          <w:color w:val="000000"/>
          <w:shd w:val="clear" w:color="auto" w:fill="EFEFEF"/>
        </w:rPr>
        <w:t xml:space="preserve"> operation </w:t>
      </w:r>
      <w:r>
        <w:rPr>
          <w:rStyle w:val="pun"/>
          <w:rFonts w:ascii="Consolas" w:hAnsi="Consolas"/>
          <w:color w:val="666600"/>
          <w:shd w:val="clear" w:color="auto" w:fill="EFEFEF"/>
        </w:rPr>
        <w:t>=</w:t>
      </w:r>
      <w:r>
        <w:rPr>
          <w:rStyle w:val="pln"/>
          <w:rFonts w:ascii="Consolas" w:eastAsiaTheme="minorEastAsia" w:hAnsi="Consolas"/>
          <w:color w:val="000000"/>
          <w:shd w:val="clear" w:color="auto" w:fill="EFEFEF"/>
        </w:rPr>
        <w:t xml:space="preserve"> </w:t>
      </w:r>
      <w:r>
        <w:rPr>
          <w:rStyle w:val="kwd"/>
          <w:rFonts w:ascii="Consolas" w:hAnsi="Consolas"/>
          <w:color w:val="000088"/>
          <w:shd w:val="clear" w:color="auto" w:fill="EFEFEF"/>
        </w:rPr>
        <w:t>await</w:t>
      </w:r>
      <w:r>
        <w:rPr>
          <w:rStyle w:val="pln"/>
          <w:rFonts w:ascii="Consolas" w:eastAsiaTheme="minorEastAsia" w:hAnsi="Consolas"/>
          <w:color w:val="000000"/>
          <w:shd w:val="clear" w:color="auto" w:fill="EFEFEF"/>
        </w:rPr>
        <w:t xml:space="preserve"> </w:t>
      </w:r>
      <w:proofErr w:type="spellStart"/>
      <w:proofErr w:type="gramStart"/>
      <w:r>
        <w:rPr>
          <w:rStyle w:val="pln"/>
          <w:rFonts w:ascii="Consolas" w:eastAsiaTheme="minorEastAsia" w:hAnsi="Consolas"/>
          <w:color w:val="000000"/>
          <w:shd w:val="clear" w:color="auto" w:fill="EFEFEF"/>
        </w:rPr>
        <w:t>client</w:t>
      </w:r>
      <w:r>
        <w:rPr>
          <w:rStyle w:val="pun"/>
          <w:rFonts w:ascii="Consolas" w:hAnsi="Consolas"/>
          <w:color w:val="666600"/>
          <w:shd w:val="clear" w:color="auto" w:fill="EFEFEF"/>
        </w:rPr>
        <w:t>.</w:t>
      </w:r>
      <w:r>
        <w:rPr>
          <w:rStyle w:val="typ"/>
          <w:rFonts w:ascii="Consolas" w:hAnsi="Consolas"/>
          <w:color w:val="660066"/>
          <w:shd w:val="clear" w:color="auto" w:fill="EFEFEF"/>
        </w:rPr>
        <w:t>AnalyzeDocumentFromUriAsync</w:t>
      </w:r>
      <w:proofErr w:type="spellEnd"/>
      <w:proofErr w:type="gramEnd"/>
      <w:r>
        <w:rPr>
          <w:rStyle w:val="pun"/>
          <w:rFonts w:ascii="Consolas" w:hAnsi="Consolas"/>
          <w:color w:val="666600"/>
          <w:shd w:val="clear" w:color="auto" w:fill="EFEFEF"/>
        </w:rPr>
        <w:t>(</w:t>
      </w:r>
      <w:proofErr w:type="spellStart"/>
      <w:r>
        <w:rPr>
          <w:rStyle w:val="typ"/>
          <w:rFonts w:ascii="Consolas" w:hAnsi="Consolas"/>
          <w:color w:val="660066"/>
          <w:shd w:val="clear" w:color="auto" w:fill="EFEFEF"/>
        </w:rPr>
        <w:t>WaitUntil</w:t>
      </w:r>
      <w:r>
        <w:rPr>
          <w:rStyle w:val="pun"/>
          <w:rFonts w:ascii="Consolas" w:hAnsi="Consolas"/>
          <w:color w:val="666600"/>
          <w:shd w:val="clear" w:color="auto" w:fill="EFEFEF"/>
        </w:rPr>
        <w:t>.</w:t>
      </w:r>
      <w:r>
        <w:rPr>
          <w:rStyle w:val="typ"/>
          <w:rFonts w:ascii="Consolas" w:hAnsi="Consolas"/>
          <w:color w:val="660066"/>
          <w:shd w:val="clear" w:color="auto" w:fill="EFEFEF"/>
        </w:rPr>
        <w:t>Completed</w:t>
      </w:r>
      <w:proofErr w:type="spellEnd"/>
      <w:r>
        <w:rPr>
          <w:rStyle w:val="pun"/>
          <w:rFonts w:ascii="Consolas" w:hAnsi="Consolas"/>
          <w:color w:val="666600"/>
          <w:shd w:val="clear" w:color="auto" w:fill="EFEFEF"/>
        </w:rPr>
        <w:t>,</w:t>
      </w:r>
      <w:r>
        <w:rPr>
          <w:rStyle w:val="pln"/>
          <w:rFonts w:ascii="Consolas" w:eastAsiaTheme="minorEastAsia" w:hAnsi="Consolas"/>
          <w:color w:val="000000"/>
          <w:shd w:val="clear" w:color="auto" w:fill="EFEFEF"/>
        </w:rPr>
        <w:t xml:space="preserve"> </w:t>
      </w:r>
      <w:r>
        <w:rPr>
          <w:rStyle w:val="str"/>
          <w:rFonts w:ascii="Consolas" w:hAnsi="Consolas"/>
          <w:color w:val="007F00"/>
          <w:shd w:val="clear" w:color="auto" w:fill="EFEFEF"/>
        </w:rPr>
        <w:t>"prebuilt-invoice"</w:t>
      </w:r>
      <w:r>
        <w:rPr>
          <w:rStyle w:val="pun"/>
          <w:rFonts w:ascii="Consolas" w:hAnsi="Consolas"/>
          <w:color w:val="666600"/>
          <w:shd w:val="clear" w:color="auto" w:fill="EFEFEF"/>
        </w:rPr>
        <w:t>,</w:t>
      </w:r>
      <w:r>
        <w:rPr>
          <w:rStyle w:val="pln"/>
          <w:rFonts w:ascii="Consolas" w:eastAsiaTheme="minorEastAsia" w:hAnsi="Consolas"/>
          <w:color w:val="000000"/>
          <w:shd w:val="clear" w:color="auto" w:fill="EFEFEF"/>
        </w:rPr>
        <w:t xml:space="preserve"> </w:t>
      </w:r>
      <w:proofErr w:type="spellStart"/>
      <w:r>
        <w:rPr>
          <w:rStyle w:val="pln"/>
          <w:rFonts w:ascii="Consolas" w:eastAsiaTheme="minorEastAsia" w:hAnsi="Consolas"/>
          <w:color w:val="000000"/>
          <w:shd w:val="clear" w:color="auto" w:fill="EFEFEF"/>
        </w:rPr>
        <w:t>fileUri</w:t>
      </w:r>
      <w:proofErr w:type="spellEnd"/>
      <w:r>
        <w:rPr>
          <w:rStyle w:val="pun"/>
          <w:rFonts w:ascii="Consolas" w:hAnsi="Consolas"/>
          <w:color w:val="666600"/>
          <w:shd w:val="clear" w:color="auto" w:fill="EFEFEF"/>
        </w:rPr>
        <w:t>);</w:t>
      </w:r>
    </w:p>
    <w:p w14:paraId="7C470F88" w14:textId="77777777" w:rsidR="008D5B57" w:rsidRDefault="008D5B57" w:rsidP="00DB40D6">
      <w:pPr>
        <w:pStyle w:val="HTMLPreformatted"/>
        <w:shd w:val="clear" w:color="auto" w:fill="FFFFFF"/>
        <w:ind w:left="720"/>
        <w:rPr>
          <w:color w:val="000000"/>
        </w:rPr>
      </w:pPr>
    </w:p>
    <w:p w14:paraId="21E7C01E" w14:textId="5A1A1859" w:rsidR="008D5B57" w:rsidRDefault="008D5B57" w:rsidP="00DB40D6">
      <w:pPr>
        <w:pStyle w:val="HTMLPreformatted"/>
        <w:shd w:val="clear" w:color="auto" w:fill="FFFFFF"/>
        <w:ind w:left="720"/>
        <w:rPr>
          <w:color w:val="000000"/>
        </w:rPr>
      </w:pPr>
      <w:r>
        <w:rPr>
          <w:noProof/>
          <w:color w:val="000000"/>
        </w:rPr>
        <w:drawing>
          <wp:inline distT="0" distB="0" distL="0" distR="0" wp14:anchorId="7822C749" wp14:editId="2591814C">
            <wp:extent cx="6191250" cy="2438400"/>
            <wp:effectExtent l="0" t="0" r="0" b="0"/>
            <wp:docPr id="9684671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1250" cy="2438400"/>
                    </a:xfrm>
                    <a:prstGeom prst="rect">
                      <a:avLst/>
                    </a:prstGeom>
                    <a:noFill/>
                    <a:ln>
                      <a:noFill/>
                    </a:ln>
                  </pic:spPr>
                </pic:pic>
              </a:graphicData>
            </a:graphic>
          </wp:inline>
        </w:drawing>
      </w:r>
    </w:p>
    <w:p w14:paraId="46158990" w14:textId="77777777" w:rsidR="00DB40D6" w:rsidRDefault="00DB40D6" w:rsidP="00DB40D6">
      <w:pPr>
        <w:pStyle w:val="NormalWeb"/>
        <w:numPr>
          <w:ilvl w:val="0"/>
          <w:numId w:val="60"/>
        </w:numPr>
        <w:shd w:val="clear" w:color="auto" w:fill="FFFFFF"/>
        <w:ind w:firstLine="0"/>
        <w:rPr>
          <w:rFonts w:ascii="Segoe UI" w:hAnsi="Segoe UI" w:cs="Segoe UI"/>
          <w:color w:val="000000"/>
          <w:sz w:val="21"/>
          <w:szCs w:val="21"/>
        </w:rPr>
      </w:pPr>
      <w:r>
        <w:rPr>
          <w:rFonts w:ascii="Segoe UI" w:hAnsi="Segoe UI" w:cs="Segoe UI"/>
          <w:color w:val="000000"/>
          <w:sz w:val="21"/>
          <w:szCs w:val="21"/>
        </w:rPr>
        <w:t>Locate the comment </w:t>
      </w:r>
      <w:r>
        <w:rPr>
          <w:rStyle w:val="typ"/>
          <w:rFonts w:ascii="Consolas" w:hAnsi="Consolas" w:cs="Courier New"/>
          <w:color w:val="660066"/>
          <w:sz w:val="20"/>
          <w:szCs w:val="20"/>
          <w:shd w:val="clear" w:color="auto" w:fill="EFEFEF"/>
        </w:rPr>
        <w:t>Display</w:t>
      </w:r>
      <w:r>
        <w:rPr>
          <w:rStyle w:val="pln"/>
          <w:rFonts w:ascii="Consolas" w:eastAsiaTheme="minorEastAsia" w:hAnsi="Consolas" w:cs="Courier New"/>
          <w:color w:val="000000"/>
          <w:sz w:val="20"/>
          <w:szCs w:val="20"/>
          <w:shd w:val="clear" w:color="auto" w:fill="EFEFEF"/>
        </w:rPr>
        <w:t> invoice information to the user</w:t>
      </w:r>
      <w:r>
        <w:rPr>
          <w:rFonts w:ascii="Segoe UI" w:hAnsi="Segoe UI" w:cs="Segoe UI"/>
          <w:color w:val="000000"/>
          <w:sz w:val="21"/>
          <w:szCs w:val="21"/>
        </w:rPr>
        <w:t>. Following that, on news lines, enter the following code:</w:t>
      </w:r>
    </w:p>
    <w:p w14:paraId="2D50F954" w14:textId="77777777" w:rsidR="00DB40D6" w:rsidRDefault="00DB40D6" w:rsidP="00DB40D6">
      <w:pPr>
        <w:pStyle w:val="HTMLPreformatted"/>
        <w:shd w:val="clear" w:color="auto" w:fill="FFFFFF"/>
        <w:ind w:left="1080"/>
        <w:rPr>
          <w:rStyle w:val="pln"/>
          <w:rFonts w:ascii="Consolas" w:eastAsiaTheme="minorEastAsia" w:hAnsi="Consolas"/>
          <w:color w:val="000000"/>
          <w:shd w:val="clear" w:color="auto" w:fill="EFEFEF"/>
        </w:rPr>
      </w:pPr>
      <w:proofErr w:type="spellStart"/>
      <w:r>
        <w:rPr>
          <w:rStyle w:val="typ"/>
          <w:rFonts w:ascii="Consolas" w:hAnsi="Consolas"/>
          <w:color w:val="660066"/>
          <w:shd w:val="clear" w:color="auto" w:fill="EFEFEF"/>
        </w:rPr>
        <w:t>AnalyzeResult</w:t>
      </w:r>
      <w:proofErr w:type="spellEnd"/>
      <w:r>
        <w:rPr>
          <w:rStyle w:val="pln"/>
          <w:rFonts w:ascii="Consolas" w:eastAsiaTheme="minorEastAsia" w:hAnsi="Consolas"/>
          <w:color w:val="000000"/>
          <w:shd w:val="clear" w:color="auto" w:fill="EFEFEF"/>
        </w:rPr>
        <w:t xml:space="preserve"> result </w:t>
      </w:r>
      <w:r>
        <w:rPr>
          <w:rStyle w:val="pun"/>
          <w:rFonts w:ascii="Consolas" w:hAnsi="Consolas"/>
          <w:color w:val="666600"/>
          <w:shd w:val="clear" w:color="auto" w:fill="EFEFEF"/>
        </w:rPr>
        <w:t>=</w:t>
      </w:r>
      <w:r>
        <w:rPr>
          <w:rStyle w:val="pln"/>
          <w:rFonts w:ascii="Consolas" w:eastAsiaTheme="minorEastAsia" w:hAnsi="Consolas"/>
          <w:color w:val="000000"/>
          <w:shd w:val="clear" w:color="auto" w:fill="EFEFEF"/>
        </w:rPr>
        <w:t xml:space="preserve"> </w:t>
      </w:r>
      <w:proofErr w:type="spellStart"/>
      <w:proofErr w:type="gramStart"/>
      <w:r>
        <w:rPr>
          <w:rStyle w:val="pln"/>
          <w:rFonts w:ascii="Consolas" w:eastAsiaTheme="minorEastAsia" w:hAnsi="Consolas"/>
          <w:color w:val="000000"/>
          <w:shd w:val="clear" w:color="auto" w:fill="EFEFEF"/>
        </w:rPr>
        <w:t>operation</w:t>
      </w:r>
      <w:r>
        <w:rPr>
          <w:rStyle w:val="pun"/>
          <w:rFonts w:ascii="Consolas" w:hAnsi="Consolas"/>
          <w:color w:val="666600"/>
          <w:shd w:val="clear" w:color="auto" w:fill="EFEFEF"/>
        </w:rPr>
        <w:t>.</w:t>
      </w:r>
      <w:r>
        <w:rPr>
          <w:rStyle w:val="typ"/>
          <w:rFonts w:ascii="Consolas" w:hAnsi="Consolas"/>
          <w:color w:val="660066"/>
          <w:shd w:val="clear" w:color="auto" w:fill="EFEFEF"/>
        </w:rPr>
        <w:t>Value</w:t>
      </w:r>
      <w:proofErr w:type="spellEnd"/>
      <w:proofErr w:type="gramEnd"/>
      <w:r>
        <w:rPr>
          <w:rStyle w:val="pun"/>
          <w:rFonts w:ascii="Consolas" w:hAnsi="Consolas"/>
          <w:color w:val="666600"/>
          <w:shd w:val="clear" w:color="auto" w:fill="EFEFEF"/>
        </w:rPr>
        <w:t>;</w:t>
      </w:r>
    </w:p>
    <w:p w14:paraId="1679D639" w14:textId="77777777" w:rsidR="00DB40D6" w:rsidRDefault="00DB40D6" w:rsidP="00DB40D6">
      <w:pPr>
        <w:pStyle w:val="HTMLPreformatted"/>
        <w:shd w:val="clear" w:color="auto" w:fill="FFFFFF"/>
        <w:ind w:left="1080"/>
        <w:rPr>
          <w:rStyle w:val="pln"/>
          <w:rFonts w:ascii="Consolas" w:eastAsiaTheme="minorEastAsia" w:hAnsi="Consolas"/>
          <w:color w:val="000000"/>
          <w:shd w:val="clear" w:color="auto" w:fill="EFEFEF"/>
        </w:rPr>
      </w:pPr>
    </w:p>
    <w:p w14:paraId="5B1BFFDA" w14:textId="77777777" w:rsidR="00DB40D6" w:rsidRDefault="00DB40D6" w:rsidP="00DB40D6">
      <w:pPr>
        <w:pStyle w:val="HTMLPreformatted"/>
        <w:shd w:val="clear" w:color="auto" w:fill="FFFFFF"/>
        <w:ind w:left="1080"/>
        <w:rPr>
          <w:rStyle w:val="pln"/>
          <w:rFonts w:ascii="Consolas" w:eastAsiaTheme="minorEastAsia" w:hAnsi="Consolas"/>
          <w:color w:val="000000"/>
          <w:shd w:val="clear" w:color="auto" w:fill="EFEFEF"/>
        </w:rPr>
      </w:pPr>
      <w:r>
        <w:rPr>
          <w:rStyle w:val="kwd"/>
          <w:rFonts w:ascii="Consolas" w:hAnsi="Consolas"/>
          <w:color w:val="000088"/>
          <w:shd w:val="clear" w:color="auto" w:fill="EFEFEF"/>
        </w:rPr>
        <w:t>foreach</w:t>
      </w:r>
      <w:r>
        <w:rPr>
          <w:rStyle w:val="pln"/>
          <w:rFonts w:ascii="Consolas" w:eastAsiaTheme="minorEastAsia" w:hAnsi="Consolas"/>
          <w:color w:val="000000"/>
          <w:shd w:val="clear" w:color="auto" w:fill="EFEFEF"/>
        </w:rPr>
        <w:t xml:space="preserve"> </w:t>
      </w:r>
      <w:r>
        <w:rPr>
          <w:rStyle w:val="pun"/>
          <w:rFonts w:ascii="Consolas" w:hAnsi="Consolas"/>
          <w:color w:val="666600"/>
          <w:shd w:val="clear" w:color="auto" w:fill="EFEFEF"/>
        </w:rPr>
        <w:t>(</w:t>
      </w:r>
      <w:proofErr w:type="spellStart"/>
      <w:r>
        <w:rPr>
          <w:rStyle w:val="typ"/>
          <w:rFonts w:ascii="Consolas" w:hAnsi="Consolas"/>
          <w:color w:val="660066"/>
          <w:shd w:val="clear" w:color="auto" w:fill="EFEFEF"/>
        </w:rPr>
        <w:t>AnalyzedDocument</w:t>
      </w:r>
      <w:proofErr w:type="spellEnd"/>
      <w:r>
        <w:rPr>
          <w:rStyle w:val="pln"/>
          <w:rFonts w:ascii="Consolas" w:eastAsiaTheme="minorEastAsia" w:hAnsi="Consolas"/>
          <w:color w:val="000000"/>
          <w:shd w:val="clear" w:color="auto" w:fill="EFEFEF"/>
        </w:rPr>
        <w:t xml:space="preserve"> invoice </w:t>
      </w:r>
      <w:r>
        <w:rPr>
          <w:rStyle w:val="kwd"/>
          <w:rFonts w:ascii="Consolas" w:hAnsi="Consolas"/>
          <w:color w:val="000088"/>
          <w:shd w:val="clear" w:color="auto" w:fill="EFEFEF"/>
        </w:rPr>
        <w:t>in</w:t>
      </w:r>
      <w:r>
        <w:rPr>
          <w:rStyle w:val="pln"/>
          <w:rFonts w:ascii="Consolas" w:eastAsiaTheme="minorEastAsia" w:hAnsi="Consolas"/>
          <w:color w:val="000000"/>
          <w:shd w:val="clear" w:color="auto" w:fill="EFEFEF"/>
        </w:rPr>
        <w:t xml:space="preserve"> </w:t>
      </w:r>
      <w:proofErr w:type="spellStart"/>
      <w:proofErr w:type="gramStart"/>
      <w:r>
        <w:rPr>
          <w:rStyle w:val="pln"/>
          <w:rFonts w:ascii="Consolas" w:eastAsiaTheme="minorEastAsia" w:hAnsi="Consolas"/>
          <w:color w:val="000000"/>
          <w:shd w:val="clear" w:color="auto" w:fill="EFEFEF"/>
        </w:rPr>
        <w:t>result</w:t>
      </w:r>
      <w:r>
        <w:rPr>
          <w:rStyle w:val="pun"/>
          <w:rFonts w:ascii="Consolas" w:hAnsi="Consolas"/>
          <w:color w:val="666600"/>
          <w:shd w:val="clear" w:color="auto" w:fill="EFEFEF"/>
        </w:rPr>
        <w:t>.</w:t>
      </w:r>
      <w:r>
        <w:rPr>
          <w:rStyle w:val="typ"/>
          <w:rFonts w:ascii="Consolas" w:hAnsi="Consolas"/>
          <w:color w:val="660066"/>
          <w:shd w:val="clear" w:color="auto" w:fill="EFEFEF"/>
        </w:rPr>
        <w:t>Documents</w:t>
      </w:r>
      <w:proofErr w:type="spellEnd"/>
      <w:proofErr w:type="gramEnd"/>
      <w:r>
        <w:rPr>
          <w:rStyle w:val="pun"/>
          <w:rFonts w:ascii="Consolas" w:hAnsi="Consolas"/>
          <w:color w:val="666600"/>
          <w:shd w:val="clear" w:color="auto" w:fill="EFEFEF"/>
        </w:rPr>
        <w:t>)</w:t>
      </w:r>
    </w:p>
    <w:p w14:paraId="5C334268" w14:textId="77777777" w:rsidR="00DB40D6" w:rsidRDefault="00DB40D6" w:rsidP="00DB40D6">
      <w:pPr>
        <w:pStyle w:val="HTMLPreformatted"/>
        <w:shd w:val="clear" w:color="auto" w:fill="FFFFFF"/>
        <w:ind w:left="1080"/>
        <w:rPr>
          <w:rStyle w:val="pln"/>
          <w:rFonts w:ascii="Consolas" w:eastAsiaTheme="minorEastAsia" w:hAnsi="Consolas"/>
          <w:color w:val="000000"/>
          <w:shd w:val="clear" w:color="auto" w:fill="EFEFEF"/>
        </w:rPr>
      </w:pPr>
      <w:r>
        <w:rPr>
          <w:rStyle w:val="pun"/>
          <w:rFonts w:ascii="Consolas" w:hAnsi="Consolas"/>
          <w:color w:val="666600"/>
          <w:shd w:val="clear" w:color="auto" w:fill="EFEFEF"/>
        </w:rPr>
        <w:t>{</w:t>
      </w:r>
    </w:p>
    <w:p w14:paraId="3587856B" w14:textId="77777777" w:rsidR="00DB40D6" w:rsidRDefault="00DB40D6" w:rsidP="00DB40D6">
      <w:pPr>
        <w:pStyle w:val="HTMLPreformatted"/>
        <w:shd w:val="clear" w:color="auto" w:fill="FFFFFF"/>
        <w:ind w:left="1080"/>
        <w:rPr>
          <w:rStyle w:val="pln"/>
          <w:rFonts w:ascii="Consolas" w:eastAsiaTheme="minorEastAsia" w:hAnsi="Consolas"/>
          <w:color w:val="000000"/>
          <w:shd w:val="clear" w:color="auto" w:fill="EFEFEF"/>
        </w:rPr>
      </w:pPr>
      <w:r>
        <w:rPr>
          <w:rStyle w:val="pln"/>
          <w:rFonts w:ascii="Consolas" w:eastAsiaTheme="minorEastAsia" w:hAnsi="Consolas"/>
          <w:color w:val="000000"/>
          <w:shd w:val="clear" w:color="auto" w:fill="EFEFEF"/>
        </w:rPr>
        <w:t xml:space="preserve">    </w:t>
      </w:r>
      <w:r>
        <w:rPr>
          <w:rStyle w:val="kwd"/>
          <w:rFonts w:ascii="Consolas" w:hAnsi="Consolas"/>
          <w:color w:val="000088"/>
          <w:shd w:val="clear" w:color="auto" w:fill="EFEFEF"/>
        </w:rPr>
        <w:t>if</w:t>
      </w:r>
      <w:r>
        <w:rPr>
          <w:rStyle w:val="pln"/>
          <w:rFonts w:ascii="Consolas" w:eastAsiaTheme="minorEastAsia" w:hAnsi="Consolas"/>
          <w:color w:val="000000"/>
          <w:shd w:val="clear" w:color="auto" w:fill="EFEFEF"/>
        </w:rPr>
        <w:t xml:space="preserve"> </w:t>
      </w:r>
      <w:r>
        <w:rPr>
          <w:rStyle w:val="pun"/>
          <w:rFonts w:ascii="Consolas" w:hAnsi="Consolas"/>
          <w:color w:val="666600"/>
          <w:shd w:val="clear" w:color="auto" w:fill="EFEFEF"/>
        </w:rPr>
        <w:t>(</w:t>
      </w:r>
      <w:proofErr w:type="spellStart"/>
      <w:proofErr w:type="gramStart"/>
      <w:r>
        <w:rPr>
          <w:rStyle w:val="pln"/>
          <w:rFonts w:ascii="Consolas" w:eastAsiaTheme="minorEastAsia" w:hAnsi="Consolas"/>
          <w:color w:val="000000"/>
          <w:shd w:val="clear" w:color="auto" w:fill="EFEFEF"/>
        </w:rPr>
        <w:t>invoice</w:t>
      </w:r>
      <w:r>
        <w:rPr>
          <w:rStyle w:val="pun"/>
          <w:rFonts w:ascii="Consolas" w:hAnsi="Consolas"/>
          <w:color w:val="666600"/>
          <w:shd w:val="clear" w:color="auto" w:fill="EFEFEF"/>
        </w:rPr>
        <w:t>.</w:t>
      </w:r>
      <w:r>
        <w:rPr>
          <w:rStyle w:val="typ"/>
          <w:rFonts w:ascii="Consolas" w:hAnsi="Consolas"/>
          <w:color w:val="660066"/>
          <w:shd w:val="clear" w:color="auto" w:fill="EFEFEF"/>
        </w:rPr>
        <w:t>Fields</w:t>
      </w:r>
      <w:r>
        <w:rPr>
          <w:rStyle w:val="pun"/>
          <w:rFonts w:ascii="Consolas" w:hAnsi="Consolas"/>
          <w:color w:val="666600"/>
          <w:shd w:val="clear" w:color="auto" w:fill="EFEFEF"/>
        </w:rPr>
        <w:t>.</w:t>
      </w:r>
      <w:r>
        <w:rPr>
          <w:rStyle w:val="typ"/>
          <w:rFonts w:ascii="Consolas" w:hAnsi="Consolas"/>
          <w:color w:val="660066"/>
          <w:shd w:val="clear" w:color="auto" w:fill="EFEFEF"/>
        </w:rPr>
        <w:t>TryGetValue</w:t>
      </w:r>
      <w:proofErr w:type="spellEnd"/>
      <w:proofErr w:type="gramEnd"/>
      <w:r>
        <w:rPr>
          <w:rStyle w:val="pun"/>
          <w:rFonts w:ascii="Consolas" w:hAnsi="Consolas"/>
          <w:color w:val="666600"/>
          <w:shd w:val="clear" w:color="auto" w:fill="EFEFEF"/>
        </w:rPr>
        <w:t>(</w:t>
      </w:r>
      <w:r>
        <w:rPr>
          <w:rStyle w:val="str"/>
          <w:rFonts w:ascii="Consolas" w:hAnsi="Consolas"/>
          <w:color w:val="007F00"/>
          <w:shd w:val="clear" w:color="auto" w:fill="EFEFEF"/>
        </w:rPr>
        <w:t>"</w:t>
      </w:r>
      <w:proofErr w:type="spellStart"/>
      <w:r>
        <w:rPr>
          <w:rStyle w:val="str"/>
          <w:rFonts w:ascii="Consolas" w:hAnsi="Consolas"/>
          <w:color w:val="007F00"/>
          <w:shd w:val="clear" w:color="auto" w:fill="EFEFEF"/>
        </w:rPr>
        <w:t>VendorName</w:t>
      </w:r>
      <w:proofErr w:type="spellEnd"/>
      <w:r>
        <w:rPr>
          <w:rStyle w:val="str"/>
          <w:rFonts w:ascii="Consolas" w:hAnsi="Consolas"/>
          <w:color w:val="007F00"/>
          <w:shd w:val="clear" w:color="auto" w:fill="EFEFEF"/>
        </w:rPr>
        <w:t>"</w:t>
      </w:r>
      <w:r>
        <w:rPr>
          <w:rStyle w:val="pun"/>
          <w:rFonts w:ascii="Consolas" w:hAnsi="Consolas"/>
          <w:color w:val="666600"/>
          <w:shd w:val="clear" w:color="auto" w:fill="EFEFEF"/>
        </w:rPr>
        <w:t>,</w:t>
      </w:r>
      <w:r>
        <w:rPr>
          <w:rStyle w:val="pln"/>
          <w:rFonts w:ascii="Consolas" w:eastAsiaTheme="minorEastAsia" w:hAnsi="Consolas"/>
          <w:color w:val="000000"/>
          <w:shd w:val="clear" w:color="auto" w:fill="EFEFEF"/>
        </w:rPr>
        <w:t xml:space="preserve"> </w:t>
      </w:r>
      <w:r>
        <w:rPr>
          <w:rStyle w:val="kwd"/>
          <w:rFonts w:ascii="Consolas" w:hAnsi="Consolas"/>
          <w:color w:val="000088"/>
          <w:shd w:val="clear" w:color="auto" w:fill="EFEFEF"/>
        </w:rPr>
        <w:t>out</w:t>
      </w:r>
      <w:r>
        <w:rPr>
          <w:rStyle w:val="pln"/>
          <w:rFonts w:ascii="Consolas" w:eastAsiaTheme="minorEastAsia" w:hAnsi="Consolas"/>
          <w:color w:val="000000"/>
          <w:shd w:val="clear" w:color="auto" w:fill="EFEFEF"/>
        </w:rPr>
        <w:t xml:space="preserve"> </w:t>
      </w:r>
      <w:proofErr w:type="spellStart"/>
      <w:r>
        <w:rPr>
          <w:rStyle w:val="typ"/>
          <w:rFonts w:ascii="Consolas" w:hAnsi="Consolas"/>
          <w:color w:val="660066"/>
          <w:shd w:val="clear" w:color="auto" w:fill="EFEFEF"/>
        </w:rPr>
        <w:t>DocumentField</w:t>
      </w:r>
      <w:proofErr w:type="spellEnd"/>
      <w:r>
        <w:rPr>
          <w:rStyle w:val="pun"/>
          <w:rFonts w:ascii="Consolas" w:hAnsi="Consolas"/>
          <w:color w:val="666600"/>
          <w:shd w:val="clear" w:color="auto" w:fill="EFEFEF"/>
        </w:rPr>
        <w:t>?</w:t>
      </w:r>
      <w:r>
        <w:rPr>
          <w:rStyle w:val="pln"/>
          <w:rFonts w:ascii="Consolas" w:eastAsiaTheme="minorEastAsia" w:hAnsi="Consolas"/>
          <w:color w:val="000000"/>
          <w:shd w:val="clear" w:color="auto" w:fill="EFEFEF"/>
        </w:rPr>
        <w:t xml:space="preserve"> </w:t>
      </w:r>
      <w:proofErr w:type="spellStart"/>
      <w:r>
        <w:rPr>
          <w:rStyle w:val="pln"/>
          <w:rFonts w:ascii="Consolas" w:eastAsiaTheme="minorEastAsia" w:hAnsi="Consolas"/>
          <w:color w:val="000000"/>
          <w:shd w:val="clear" w:color="auto" w:fill="EFEFEF"/>
        </w:rPr>
        <w:t>vendorNameField</w:t>
      </w:r>
      <w:proofErr w:type="spellEnd"/>
      <w:r>
        <w:rPr>
          <w:rStyle w:val="pun"/>
          <w:rFonts w:ascii="Consolas" w:hAnsi="Consolas"/>
          <w:color w:val="666600"/>
          <w:shd w:val="clear" w:color="auto" w:fill="EFEFEF"/>
        </w:rPr>
        <w:t>))</w:t>
      </w:r>
    </w:p>
    <w:p w14:paraId="2B163A75" w14:textId="77777777" w:rsidR="00DB40D6" w:rsidRDefault="00DB40D6" w:rsidP="00DB40D6">
      <w:pPr>
        <w:pStyle w:val="HTMLPreformatted"/>
        <w:shd w:val="clear" w:color="auto" w:fill="FFFFFF"/>
        <w:ind w:left="1080"/>
        <w:rPr>
          <w:rStyle w:val="pln"/>
          <w:rFonts w:ascii="Consolas" w:eastAsiaTheme="minorEastAsia" w:hAnsi="Consolas"/>
          <w:color w:val="000000"/>
          <w:shd w:val="clear" w:color="auto" w:fill="EFEFEF"/>
        </w:rPr>
      </w:pPr>
      <w:r>
        <w:rPr>
          <w:rStyle w:val="pln"/>
          <w:rFonts w:ascii="Consolas" w:eastAsiaTheme="minorEastAsia" w:hAnsi="Consolas"/>
          <w:color w:val="000000"/>
          <w:shd w:val="clear" w:color="auto" w:fill="EFEFEF"/>
        </w:rPr>
        <w:t xml:space="preserve">    </w:t>
      </w:r>
      <w:r>
        <w:rPr>
          <w:rStyle w:val="pun"/>
          <w:rFonts w:ascii="Consolas" w:hAnsi="Consolas"/>
          <w:color w:val="666600"/>
          <w:shd w:val="clear" w:color="auto" w:fill="EFEFEF"/>
        </w:rPr>
        <w:t>{</w:t>
      </w:r>
    </w:p>
    <w:p w14:paraId="0ECD5327" w14:textId="77777777" w:rsidR="00DB40D6" w:rsidRDefault="00DB40D6" w:rsidP="00DB40D6">
      <w:pPr>
        <w:pStyle w:val="HTMLPreformatted"/>
        <w:shd w:val="clear" w:color="auto" w:fill="FFFFFF"/>
        <w:ind w:left="1080"/>
        <w:rPr>
          <w:rStyle w:val="pln"/>
          <w:rFonts w:ascii="Consolas" w:eastAsiaTheme="minorEastAsia" w:hAnsi="Consolas"/>
          <w:color w:val="000000"/>
          <w:shd w:val="clear" w:color="auto" w:fill="EFEFEF"/>
        </w:rPr>
      </w:pPr>
      <w:r>
        <w:rPr>
          <w:rStyle w:val="pln"/>
          <w:rFonts w:ascii="Consolas" w:eastAsiaTheme="minorEastAsia" w:hAnsi="Consolas"/>
          <w:color w:val="000000"/>
          <w:shd w:val="clear" w:color="auto" w:fill="EFEFEF"/>
        </w:rPr>
        <w:t xml:space="preserve">        </w:t>
      </w:r>
      <w:r>
        <w:rPr>
          <w:rStyle w:val="kwd"/>
          <w:rFonts w:ascii="Consolas" w:hAnsi="Consolas"/>
          <w:color w:val="000088"/>
          <w:shd w:val="clear" w:color="auto" w:fill="EFEFEF"/>
        </w:rPr>
        <w:t>if</w:t>
      </w:r>
      <w:r>
        <w:rPr>
          <w:rStyle w:val="pln"/>
          <w:rFonts w:ascii="Consolas" w:eastAsiaTheme="minorEastAsia" w:hAnsi="Consolas"/>
          <w:color w:val="000000"/>
          <w:shd w:val="clear" w:color="auto" w:fill="EFEFEF"/>
        </w:rPr>
        <w:t xml:space="preserve"> </w:t>
      </w:r>
      <w:r>
        <w:rPr>
          <w:rStyle w:val="pun"/>
          <w:rFonts w:ascii="Consolas" w:hAnsi="Consolas"/>
          <w:color w:val="666600"/>
          <w:shd w:val="clear" w:color="auto" w:fill="EFEFEF"/>
        </w:rPr>
        <w:t>(</w:t>
      </w:r>
      <w:proofErr w:type="spellStart"/>
      <w:r>
        <w:rPr>
          <w:rStyle w:val="pln"/>
          <w:rFonts w:ascii="Consolas" w:eastAsiaTheme="minorEastAsia" w:hAnsi="Consolas"/>
          <w:color w:val="000000"/>
          <w:shd w:val="clear" w:color="auto" w:fill="EFEFEF"/>
        </w:rPr>
        <w:t>vendorNameField</w:t>
      </w:r>
      <w:r>
        <w:rPr>
          <w:rStyle w:val="pun"/>
          <w:rFonts w:ascii="Consolas" w:hAnsi="Consolas"/>
          <w:color w:val="666600"/>
          <w:shd w:val="clear" w:color="auto" w:fill="EFEFEF"/>
        </w:rPr>
        <w:t>.</w:t>
      </w:r>
      <w:r>
        <w:rPr>
          <w:rStyle w:val="typ"/>
          <w:rFonts w:ascii="Consolas" w:hAnsi="Consolas"/>
          <w:color w:val="660066"/>
          <w:shd w:val="clear" w:color="auto" w:fill="EFEFEF"/>
        </w:rPr>
        <w:t>FieldType</w:t>
      </w:r>
      <w:proofErr w:type="spellEnd"/>
      <w:r>
        <w:rPr>
          <w:rStyle w:val="pln"/>
          <w:rFonts w:ascii="Consolas" w:eastAsiaTheme="minorEastAsia" w:hAnsi="Consolas"/>
          <w:color w:val="000000"/>
          <w:shd w:val="clear" w:color="auto" w:fill="EFEFEF"/>
        </w:rPr>
        <w:t xml:space="preserve"> </w:t>
      </w:r>
      <w:r>
        <w:rPr>
          <w:rStyle w:val="pun"/>
          <w:rFonts w:ascii="Consolas" w:hAnsi="Consolas"/>
          <w:color w:val="666600"/>
          <w:shd w:val="clear" w:color="auto" w:fill="EFEFEF"/>
        </w:rPr>
        <w:t>==</w:t>
      </w:r>
      <w:r>
        <w:rPr>
          <w:rStyle w:val="pln"/>
          <w:rFonts w:ascii="Consolas" w:eastAsiaTheme="minorEastAsia" w:hAnsi="Consolas"/>
          <w:color w:val="000000"/>
          <w:shd w:val="clear" w:color="auto" w:fill="EFEFEF"/>
        </w:rPr>
        <w:t xml:space="preserve"> </w:t>
      </w:r>
      <w:proofErr w:type="spellStart"/>
      <w:r>
        <w:rPr>
          <w:rStyle w:val="typ"/>
          <w:rFonts w:ascii="Consolas" w:hAnsi="Consolas"/>
          <w:color w:val="660066"/>
          <w:shd w:val="clear" w:color="auto" w:fill="EFEFEF"/>
        </w:rPr>
        <w:t>DocumentFieldType</w:t>
      </w:r>
      <w:r>
        <w:rPr>
          <w:rStyle w:val="pun"/>
          <w:rFonts w:ascii="Consolas" w:hAnsi="Consolas"/>
          <w:color w:val="666600"/>
          <w:shd w:val="clear" w:color="auto" w:fill="EFEFEF"/>
        </w:rPr>
        <w:t>.</w:t>
      </w:r>
      <w:r>
        <w:rPr>
          <w:rStyle w:val="typ"/>
          <w:rFonts w:ascii="Consolas" w:hAnsi="Consolas"/>
          <w:color w:val="660066"/>
          <w:shd w:val="clear" w:color="auto" w:fill="EFEFEF"/>
        </w:rPr>
        <w:t>String</w:t>
      </w:r>
      <w:proofErr w:type="spellEnd"/>
      <w:r>
        <w:rPr>
          <w:rStyle w:val="pun"/>
          <w:rFonts w:ascii="Consolas" w:hAnsi="Consolas"/>
          <w:color w:val="666600"/>
          <w:shd w:val="clear" w:color="auto" w:fill="EFEFEF"/>
        </w:rPr>
        <w:t>)</w:t>
      </w:r>
    </w:p>
    <w:p w14:paraId="75FBBEEE" w14:textId="77777777" w:rsidR="00DB40D6" w:rsidRDefault="00DB40D6" w:rsidP="00DB40D6">
      <w:pPr>
        <w:pStyle w:val="HTMLPreformatted"/>
        <w:shd w:val="clear" w:color="auto" w:fill="FFFFFF"/>
        <w:ind w:left="1080"/>
        <w:rPr>
          <w:rStyle w:val="pln"/>
          <w:rFonts w:ascii="Consolas" w:eastAsiaTheme="minorEastAsia" w:hAnsi="Consolas"/>
          <w:color w:val="000000"/>
          <w:shd w:val="clear" w:color="auto" w:fill="EFEFEF"/>
        </w:rPr>
      </w:pPr>
      <w:r>
        <w:rPr>
          <w:rStyle w:val="pln"/>
          <w:rFonts w:ascii="Consolas" w:eastAsiaTheme="minorEastAsia" w:hAnsi="Consolas"/>
          <w:color w:val="000000"/>
          <w:shd w:val="clear" w:color="auto" w:fill="EFEFEF"/>
        </w:rPr>
        <w:t xml:space="preserve">        </w:t>
      </w:r>
      <w:r>
        <w:rPr>
          <w:rStyle w:val="pun"/>
          <w:rFonts w:ascii="Consolas" w:hAnsi="Consolas"/>
          <w:color w:val="666600"/>
          <w:shd w:val="clear" w:color="auto" w:fill="EFEFEF"/>
        </w:rPr>
        <w:t>{</w:t>
      </w:r>
    </w:p>
    <w:p w14:paraId="55D8A067" w14:textId="77777777" w:rsidR="00DB40D6" w:rsidRDefault="00DB40D6" w:rsidP="00DB40D6">
      <w:pPr>
        <w:pStyle w:val="HTMLPreformatted"/>
        <w:shd w:val="clear" w:color="auto" w:fill="FFFFFF"/>
        <w:ind w:left="1080"/>
        <w:rPr>
          <w:rStyle w:val="pln"/>
          <w:rFonts w:ascii="Consolas" w:eastAsiaTheme="minorEastAsia" w:hAnsi="Consolas"/>
          <w:color w:val="000000"/>
          <w:shd w:val="clear" w:color="auto" w:fill="EFEFEF"/>
        </w:rPr>
      </w:pPr>
      <w:r>
        <w:rPr>
          <w:rStyle w:val="pln"/>
          <w:rFonts w:ascii="Consolas" w:eastAsiaTheme="minorEastAsia" w:hAnsi="Consolas"/>
          <w:color w:val="000000"/>
          <w:shd w:val="clear" w:color="auto" w:fill="EFEFEF"/>
        </w:rPr>
        <w:t xml:space="preserve">            </w:t>
      </w:r>
      <w:r>
        <w:rPr>
          <w:rStyle w:val="kwd"/>
          <w:rFonts w:ascii="Consolas" w:hAnsi="Consolas"/>
          <w:color w:val="000088"/>
          <w:shd w:val="clear" w:color="auto" w:fill="EFEFEF"/>
        </w:rPr>
        <w:t>string</w:t>
      </w:r>
      <w:r>
        <w:rPr>
          <w:rStyle w:val="pln"/>
          <w:rFonts w:ascii="Consolas" w:eastAsiaTheme="minorEastAsia" w:hAnsi="Consolas"/>
          <w:color w:val="000000"/>
          <w:shd w:val="clear" w:color="auto" w:fill="EFEFEF"/>
        </w:rPr>
        <w:t xml:space="preserve"> </w:t>
      </w:r>
      <w:proofErr w:type="spellStart"/>
      <w:r>
        <w:rPr>
          <w:rStyle w:val="pln"/>
          <w:rFonts w:ascii="Consolas" w:eastAsiaTheme="minorEastAsia" w:hAnsi="Consolas"/>
          <w:color w:val="000000"/>
          <w:shd w:val="clear" w:color="auto" w:fill="EFEFEF"/>
        </w:rPr>
        <w:t>vendorName</w:t>
      </w:r>
      <w:proofErr w:type="spellEnd"/>
      <w:r>
        <w:rPr>
          <w:rStyle w:val="pln"/>
          <w:rFonts w:ascii="Consolas" w:eastAsiaTheme="minorEastAsia" w:hAnsi="Consolas"/>
          <w:color w:val="000000"/>
          <w:shd w:val="clear" w:color="auto" w:fill="EFEFEF"/>
        </w:rPr>
        <w:t xml:space="preserve"> </w:t>
      </w:r>
      <w:r>
        <w:rPr>
          <w:rStyle w:val="pun"/>
          <w:rFonts w:ascii="Consolas" w:hAnsi="Consolas"/>
          <w:color w:val="666600"/>
          <w:shd w:val="clear" w:color="auto" w:fill="EFEFEF"/>
        </w:rPr>
        <w:t>=</w:t>
      </w:r>
      <w:r>
        <w:rPr>
          <w:rStyle w:val="pln"/>
          <w:rFonts w:ascii="Consolas" w:eastAsiaTheme="minorEastAsia" w:hAnsi="Consolas"/>
          <w:color w:val="000000"/>
          <w:shd w:val="clear" w:color="auto" w:fill="EFEFEF"/>
        </w:rPr>
        <w:t xml:space="preserve"> </w:t>
      </w:r>
      <w:proofErr w:type="spellStart"/>
      <w:proofErr w:type="gramStart"/>
      <w:r>
        <w:rPr>
          <w:rStyle w:val="pln"/>
          <w:rFonts w:ascii="Consolas" w:eastAsiaTheme="minorEastAsia" w:hAnsi="Consolas"/>
          <w:color w:val="000000"/>
          <w:shd w:val="clear" w:color="auto" w:fill="EFEFEF"/>
        </w:rPr>
        <w:t>vendorNameField</w:t>
      </w:r>
      <w:r>
        <w:rPr>
          <w:rStyle w:val="pun"/>
          <w:rFonts w:ascii="Consolas" w:hAnsi="Consolas"/>
          <w:color w:val="666600"/>
          <w:shd w:val="clear" w:color="auto" w:fill="EFEFEF"/>
        </w:rPr>
        <w:t>.</w:t>
      </w:r>
      <w:r>
        <w:rPr>
          <w:rStyle w:val="typ"/>
          <w:rFonts w:ascii="Consolas" w:hAnsi="Consolas"/>
          <w:color w:val="660066"/>
          <w:shd w:val="clear" w:color="auto" w:fill="EFEFEF"/>
        </w:rPr>
        <w:t>Value</w:t>
      </w:r>
      <w:r>
        <w:rPr>
          <w:rStyle w:val="pun"/>
          <w:rFonts w:ascii="Consolas" w:hAnsi="Consolas"/>
          <w:color w:val="666600"/>
          <w:shd w:val="clear" w:color="auto" w:fill="EFEFEF"/>
        </w:rPr>
        <w:t>.</w:t>
      </w:r>
      <w:r>
        <w:rPr>
          <w:rStyle w:val="typ"/>
          <w:rFonts w:ascii="Consolas" w:hAnsi="Consolas"/>
          <w:color w:val="660066"/>
          <w:shd w:val="clear" w:color="auto" w:fill="EFEFEF"/>
        </w:rPr>
        <w:t>AsString</w:t>
      </w:r>
      <w:proofErr w:type="spellEnd"/>
      <w:proofErr w:type="gramEnd"/>
      <w:r>
        <w:rPr>
          <w:rStyle w:val="pun"/>
          <w:rFonts w:ascii="Consolas" w:hAnsi="Consolas"/>
          <w:color w:val="666600"/>
          <w:shd w:val="clear" w:color="auto" w:fill="EFEFEF"/>
        </w:rPr>
        <w:t>();</w:t>
      </w:r>
    </w:p>
    <w:p w14:paraId="728E77A4" w14:textId="77777777" w:rsidR="00DB40D6" w:rsidRDefault="00DB40D6" w:rsidP="00DB40D6">
      <w:pPr>
        <w:pStyle w:val="HTMLPreformatted"/>
        <w:shd w:val="clear" w:color="auto" w:fill="FFFFFF"/>
        <w:ind w:left="1080"/>
        <w:rPr>
          <w:rStyle w:val="pln"/>
          <w:rFonts w:ascii="Consolas" w:eastAsiaTheme="minorEastAsia" w:hAnsi="Consolas"/>
          <w:color w:val="000000"/>
          <w:shd w:val="clear" w:color="auto" w:fill="EFEFEF"/>
        </w:rPr>
      </w:pPr>
      <w:r>
        <w:rPr>
          <w:rStyle w:val="pln"/>
          <w:rFonts w:ascii="Consolas" w:eastAsiaTheme="minorEastAsia" w:hAnsi="Consolas"/>
          <w:color w:val="000000"/>
          <w:shd w:val="clear" w:color="auto" w:fill="EFEFEF"/>
        </w:rPr>
        <w:t xml:space="preserve">            </w:t>
      </w:r>
      <w:proofErr w:type="spellStart"/>
      <w:r>
        <w:rPr>
          <w:rStyle w:val="typ"/>
          <w:rFonts w:ascii="Consolas" w:hAnsi="Consolas"/>
          <w:color w:val="660066"/>
          <w:shd w:val="clear" w:color="auto" w:fill="EFEFEF"/>
        </w:rPr>
        <w:t>Console</w:t>
      </w:r>
      <w:r>
        <w:rPr>
          <w:rStyle w:val="pun"/>
          <w:rFonts w:ascii="Consolas" w:hAnsi="Consolas"/>
          <w:color w:val="666600"/>
          <w:shd w:val="clear" w:color="auto" w:fill="EFEFEF"/>
        </w:rPr>
        <w:t>.</w:t>
      </w:r>
      <w:r>
        <w:rPr>
          <w:rStyle w:val="typ"/>
          <w:rFonts w:ascii="Consolas" w:hAnsi="Consolas"/>
          <w:color w:val="660066"/>
          <w:shd w:val="clear" w:color="auto" w:fill="EFEFEF"/>
        </w:rPr>
        <w:t>WriteLine</w:t>
      </w:r>
      <w:proofErr w:type="spellEnd"/>
      <w:r>
        <w:rPr>
          <w:rStyle w:val="pun"/>
          <w:rFonts w:ascii="Consolas" w:hAnsi="Consolas"/>
          <w:color w:val="666600"/>
          <w:shd w:val="clear" w:color="auto" w:fill="EFEFEF"/>
        </w:rPr>
        <w:t>(</w:t>
      </w:r>
      <w:r>
        <w:rPr>
          <w:rStyle w:val="pln"/>
          <w:rFonts w:ascii="Consolas" w:eastAsiaTheme="minorEastAsia" w:hAnsi="Consolas"/>
          <w:color w:val="000000"/>
          <w:shd w:val="clear" w:color="auto" w:fill="EFEFEF"/>
        </w:rPr>
        <w:t>$</w:t>
      </w:r>
      <w:r>
        <w:rPr>
          <w:rStyle w:val="str"/>
          <w:rFonts w:ascii="Consolas" w:hAnsi="Consolas"/>
          <w:color w:val="007F00"/>
          <w:shd w:val="clear" w:color="auto" w:fill="EFEFEF"/>
        </w:rPr>
        <w:t>"Vendor Name: '{</w:t>
      </w:r>
      <w:proofErr w:type="spellStart"/>
      <w:r>
        <w:rPr>
          <w:rStyle w:val="str"/>
          <w:rFonts w:ascii="Consolas" w:hAnsi="Consolas"/>
          <w:color w:val="007F00"/>
          <w:shd w:val="clear" w:color="auto" w:fill="EFEFEF"/>
        </w:rPr>
        <w:t>vendorName</w:t>
      </w:r>
      <w:proofErr w:type="spellEnd"/>
      <w:r>
        <w:rPr>
          <w:rStyle w:val="str"/>
          <w:rFonts w:ascii="Consolas" w:hAnsi="Consolas"/>
          <w:color w:val="007F00"/>
          <w:shd w:val="clear" w:color="auto" w:fill="EFEFEF"/>
        </w:rPr>
        <w:t>}', with confidence {</w:t>
      </w:r>
      <w:proofErr w:type="spellStart"/>
      <w:r>
        <w:rPr>
          <w:rStyle w:val="str"/>
          <w:rFonts w:ascii="Consolas" w:hAnsi="Consolas"/>
          <w:color w:val="007F00"/>
          <w:shd w:val="clear" w:color="auto" w:fill="EFEFEF"/>
        </w:rPr>
        <w:t>vendorNameField.Confidence</w:t>
      </w:r>
      <w:proofErr w:type="spellEnd"/>
      <w:r>
        <w:rPr>
          <w:rStyle w:val="str"/>
          <w:rFonts w:ascii="Consolas" w:hAnsi="Consolas"/>
          <w:color w:val="007F00"/>
          <w:shd w:val="clear" w:color="auto" w:fill="EFEFEF"/>
        </w:rPr>
        <w:t>}."</w:t>
      </w:r>
      <w:r>
        <w:rPr>
          <w:rStyle w:val="pun"/>
          <w:rFonts w:ascii="Consolas" w:hAnsi="Consolas"/>
          <w:color w:val="666600"/>
          <w:shd w:val="clear" w:color="auto" w:fill="EFEFEF"/>
        </w:rPr>
        <w:t>);</w:t>
      </w:r>
    </w:p>
    <w:p w14:paraId="5E90C1D1" w14:textId="77777777" w:rsidR="00DB40D6" w:rsidRDefault="00DB40D6" w:rsidP="00DB40D6">
      <w:pPr>
        <w:pStyle w:val="HTMLPreformatted"/>
        <w:shd w:val="clear" w:color="auto" w:fill="FFFFFF"/>
        <w:ind w:left="1080"/>
        <w:rPr>
          <w:rStyle w:val="pln"/>
          <w:rFonts w:ascii="Consolas" w:eastAsiaTheme="minorEastAsia" w:hAnsi="Consolas"/>
          <w:color w:val="000000"/>
          <w:shd w:val="clear" w:color="auto" w:fill="EFEFEF"/>
        </w:rPr>
      </w:pPr>
      <w:r>
        <w:rPr>
          <w:rStyle w:val="pln"/>
          <w:rFonts w:ascii="Consolas" w:eastAsiaTheme="minorEastAsia" w:hAnsi="Consolas"/>
          <w:color w:val="000000"/>
          <w:shd w:val="clear" w:color="auto" w:fill="EFEFEF"/>
        </w:rPr>
        <w:t xml:space="preserve">        </w:t>
      </w:r>
      <w:r>
        <w:rPr>
          <w:rStyle w:val="pun"/>
          <w:rFonts w:ascii="Consolas" w:hAnsi="Consolas"/>
          <w:color w:val="666600"/>
          <w:shd w:val="clear" w:color="auto" w:fill="EFEFEF"/>
        </w:rPr>
        <w:t>}</w:t>
      </w:r>
    </w:p>
    <w:p w14:paraId="726856D9" w14:textId="77777777" w:rsidR="00DB40D6" w:rsidRDefault="00DB40D6" w:rsidP="00DB40D6">
      <w:pPr>
        <w:pStyle w:val="HTMLPreformatted"/>
        <w:shd w:val="clear" w:color="auto" w:fill="FFFFFF"/>
        <w:ind w:left="720"/>
        <w:rPr>
          <w:color w:val="000000"/>
        </w:rPr>
      </w:pPr>
      <w:r>
        <w:rPr>
          <w:rStyle w:val="pln"/>
          <w:rFonts w:ascii="Consolas" w:eastAsiaTheme="minorEastAsia" w:hAnsi="Consolas"/>
          <w:color w:val="000000"/>
          <w:shd w:val="clear" w:color="auto" w:fill="EFEFEF"/>
        </w:rPr>
        <w:t xml:space="preserve">    </w:t>
      </w:r>
      <w:r>
        <w:rPr>
          <w:rStyle w:val="pun"/>
          <w:rFonts w:ascii="Consolas" w:hAnsi="Consolas"/>
          <w:color w:val="666600"/>
          <w:shd w:val="clear" w:color="auto" w:fill="EFEFEF"/>
        </w:rPr>
        <w:t>}</w:t>
      </w:r>
    </w:p>
    <w:p w14:paraId="44F3A33A" w14:textId="77777777" w:rsidR="008D5B57" w:rsidRDefault="008D5B57" w:rsidP="00DB40D6">
      <w:pPr>
        <w:pStyle w:val="NormalWeb"/>
        <w:shd w:val="clear" w:color="auto" w:fill="EFEFEF"/>
        <w:spacing w:before="0" w:beforeAutospacing="0" w:after="0" w:afterAutospacing="0"/>
        <w:ind w:left="720"/>
        <w:rPr>
          <w:rFonts w:ascii="Segoe UI" w:hAnsi="Segoe UI" w:cs="Segoe UI"/>
          <w:color w:val="000000"/>
          <w:sz w:val="21"/>
          <w:szCs w:val="21"/>
        </w:rPr>
      </w:pPr>
    </w:p>
    <w:p w14:paraId="435B3DAA" w14:textId="30A55A90" w:rsidR="008D5B57" w:rsidRDefault="008D5B57" w:rsidP="00DB40D6">
      <w:pPr>
        <w:pStyle w:val="NormalWeb"/>
        <w:shd w:val="clear" w:color="auto" w:fill="EFEFEF"/>
        <w:spacing w:before="0" w:beforeAutospacing="0" w:after="0" w:afterAutospacing="0"/>
        <w:ind w:left="72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2AFA352D" wp14:editId="45213268">
            <wp:extent cx="6029325" cy="3497009"/>
            <wp:effectExtent l="0" t="0" r="0" b="8255"/>
            <wp:docPr id="2761908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9866" cy="3497323"/>
                    </a:xfrm>
                    <a:prstGeom prst="rect">
                      <a:avLst/>
                    </a:prstGeom>
                    <a:noFill/>
                    <a:ln>
                      <a:noFill/>
                    </a:ln>
                  </pic:spPr>
                </pic:pic>
              </a:graphicData>
            </a:graphic>
          </wp:inline>
        </w:drawing>
      </w:r>
    </w:p>
    <w:p w14:paraId="3933CB11" w14:textId="36250312" w:rsidR="00DB40D6" w:rsidRDefault="00DB40D6" w:rsidP="00DB40D6">
      <w:pPr>
        <w:pStyle w:val="NormalWeb"/>
        <w:shd w:val="clear" w:color="auto" w:fill="EFEFEF"/>
        <w:spacing w:before="0" w:beforeAutospacing="0" w:after="0" w:afterAutospacing="0"/>
        <w:ind w:left="720"/>
        <w:rPr>
          <w:rFonts w:ascii="Segoe UI" w:hAnsi="Segoe UI" w:cs="Segoe UI"/>
          <w:color w:val="000000"/>
          <w:sz w:val="21"/>
          <w:szCs w:val="21"/>
        </w:rPr>
      </w:pPr>
      <w:r>
        <w:rPr>
          <w:rFonts w:ascii="Segoe UI" w:hAnsi="Segoe UI" w:cs="Segoe UI"/>
          <w:color w:val="000000"/>
          <w:sz w:val="21"/>
          <w:szCs w:val="21"/>
        </w:rPr>
        <w:t xml:space="preserve">You've added code to display the </w:t>
      </w:r>
      <w:proofErr w:type="gramStart"/>
      <w:r>
        <w:rPr>
          <w:rFonts w:ascii="Segoe UI" w:hAnsi="Segoe UI" w:cs="Segoe UI"/>
          <w:color w:val="000000"/>
          <w:sz w:val="21"/>
          <w:szCs w:val="21"/>
        </w:rPr>
        <w:t>vendor</w:t>
      </w:r>
      <w:proofErr w:type="gramEnd"/>
      <w:r>
        <w:rPr>
          <w:rFonts w:ascii="Segoe UI" w:hAnsi="Segoe UI" w:cs="Segoe UI"/>
          <w:color w:val="000000"/>
          <w:sz w:val="21"/>
          <w:szCs w:val="21"/>
        </w:rPr>
        <w:t xml:space="preserve"> name. The starter project also includes code to display the </w:t>
      </w:r>
      <w:proofErr w:type="gramStart"/>
      <w:r>
        <w:rPr>
          <w:rStyle w:val="Emphasis"/>
          <w:rFonts w:ascii="Segoe UI" w:eastAsiaTheme="minorEastAsia" w:hAnsi="Segoe UI" w:cs="Segoe UI"/>
          <w:color w:val="000000"/>
          <w:sz w:val="21"/>
          <w:szCs w:val="21"/>
        </w:rPr>
        <w:t>customer</w:t>
      </w:r>
      <w:proofErr w:type="gramEnd"/>
      <w:r>
        <w:rPr>
          <w:rStyle w:val="Emphasis"/>
          <w:rFonts w:ascii="Segoe UI" w:eastAsiaTheme="minorEastAsia" w:hAnsi="Segoe UI" w:cs="Segoe UI"/>
          <w:color w:val="000000"/>
          <w:sz w:val="21"/>
          <w:szCs w:val="21"/>
        </w:rPr>
        <w:t xml:space="preserve"> name</w:t>
      </w:r>
      <w:r>
        <w:rPr>
          <w:rFonts w:ascii="Segoe UI" w:hAnsi="Segoe UI" w:cs="Segoe UI"/>
          <w:color w:val="000000"/>
          <w:sz w:val="21"/>
          <w:szCs w:val="21"/>
        </w:rPr>
        <w:t> and </w:t>
      </w:r>
      <w:r>
        <w:rPr>
          <w:rStyle w:val="Emphasis"/>
          <w:rFonts w:ascii="Segoe UI" w:eastAsiaTheme="minorEastAsia" w:hAnsi="Segoe UI" w:cs="Segoe UI"/>
          <w:color w:val="000000"/>
          <w:sz w:val="21"/>
          <w:szCs w:val="21"/>
        </w:rPr>
        <w:t>invoice total</w:t>
      </w:r>
      <w:r>
        <w:rPr>
          <w:rFonts w:ascii="Segoe UI" w:hAnsi="Segoe UI" w:cs="Segoe UI"/>
          <w:color w:val="000000"/>
          <w:sz w:val="21"/>
          <w:szCs w:val="21"/>
        </w:rPr>
        <w:t>.</w:t>
      </w:r>
    </w:p>
    <w:p w14:paraId="17818D61" w14:textId="77777777" w:rsidR="008D5B57" w:rsidRDefault="008D5B57" w:rsidP="008D5B57">
      <w:pPr>
        <w:pStyle w:val="NormalWeb"/>
        <w:shd w:val="clear" w:color="auto" w:fill="FFFFFF"/>
        <w:ind w:left="720"/>
        <w:rPr>
          <w:rFonts w:ascii="Segoe UI" w:hAnsi="Segoe UI" w:cs="Segoe UI"/>
          <w:color w:val="000000"/>
          <w:sz w:val="21"/>
          <w:szCs w:val="21"/>
        </w:rPr>
      </w:pPr>
    </w:p>
    <w:p w14:paraId="4BBFFF69" w14:textId="51AD1E44" w:rsidR="008D5B57" w:rsidRPr="008D5B57" w:rsidRDefault="008D5B57" w:rsidP="008D5B57">
      <w:pPr>
        <w:pStyle w:val="NormalWeb"/>
        <w:shd w:val="clear" w:color="auto" w:fill="FFFFFF"/>
        <w:ind w:left="720"/>
        <w:rPr>
          <w:rFonts w:ascii="Segoe UI" w:hAnsi="Segoe UI" w:cs="Segoe UI"/>
          <w:b/>
          <w:bCs/>
          <w:color w:val="FF0000"/>
          <w:sz w:val="21"/>
          <w:szCs w:val="21"/>
        </w:rPr>
      </w:pPr>
      <w:r w:rsidRPr="008D5B57">
        <w:rPr>
          <w:rFonts w:ascii="Segoe UI" w:hAnsi="Segoe UI" w:cs="Segoe UI"/>
          <w:b/>
          <w:bCs/>
          <w:color w:val="FF0000"/>
          <w:sz w:val="21"/>
          <w:szCs w:val="21"/>
        </w:rPr>
        <w:t xml:space="preserve">Complete </w:t>
      </w:r>
      <w:proofErr w:type="gramStart"/>
      <w:r w:rsidRPr="008D5B57">
        <w:rPr>
          <w:rFonts w:ascii="Segoe UI" w:hAnsi="Segoe UI" w:cs="Segoe UI"/>
          <w:b/>
          <w:bCs/>
          <w:color w:val="FF0000"/>
          <w:sz w:val="21"/>
          <w:szCs w:val="21"/>
        </w:rPr>
        <w:t>Code :</w:t>
      </w:r>
      <w:proofErr w:type="gramEnd"/>
    </w:p>
    <w:p w14:paraId="455F673F"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586C0"/>
          <w:sz w:val="21"/>
          <w:szCs w:val="21"/>
        </w:rPr>
        <w:t>using</w:t>
      </w:r>
      <w:r w:rsidRPr="008D5B57">
        <w:rPr>
          <w:rFonts w:ascii="Consolas" w:hAnsi="Consolas"/>
          <w:color w:val="CCCCCC"/>
          <w:sz w:val="21"/>
          <w:szCs w:val="21"/>
        </w:rPr>
        <w:t xml:space="preserve"> </w:t>
      </w:r>
      <w:r w:rsidRPr="008D5B57">
        <w:rPr>
          <w:rFonts w:ascii="Consolas" w:hAnsi="Consolas"/>
          <w:color w:val="4EC9B0"/>
          <w:sz w:val="21"/>
          <w:szCs w:val="21"/>
        </w:rPr>
        <w:t>Azure</w:t>
      </w:r>
      <w:r w:rsidRPr="008D5B57">
        <w:rPr>
          <w:rFonts w:ascii="Consolas" w:hAnsi="Consolas"/>
          <w:color w:val="CCCCCC"/>
          <w:sz w:val="21"/>
          <w:szCs w:val="21"/>
        </w:rPr>
        <w:t>;</w:t>
      </w:r>
    </w:p>
    <w:p w14:paraId="7808BCFE"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586C0"/>
          <w:sz w:val="21"/>
          <w:szCs w:val="21"/>
        </w:rPr>
        <w:t>using</w:t>
      </w:r>
      <w:r w:rsidRPr="008D5B57">
        <w:rPr>
          <w:rFonts w:ascii="Consolas" w:hAnsi="Consolas"/>
          <w:color w:val="CCCCCC"/>
          <w:sz w:val="21"/>
          <w:szCs w:val="21"/>
        </w:rPr>
        <w:t xml:space="preserve"> </w:t>
      </w:r>
      <w:proofErr w:type="spellStart"/>
      <w:proofErr w:type="gramStart"/>
      <w:r w:rsidRPr="008D5B57">
        <w:rPr>
          <w:rFonts w:ascii="Consolas" w:hAnsi="Consolas"/>
          <w:color w:val="4EC9B0"/>
          <w:sz w:val="21"/>
          <w:szCs w:val="21"/>
        </w:rPr>
        <w:t>Azure</w:t>
      </w:r>
      <w:r w:rsidRPr="008D5B57">
        <w:rPr>
          <w:rFonts w:ascii="Consolas" w:hAnsi="Consolas"/>
          <w:color w:val="CCCCCC"/>
          <w:sz w:val="21"/>
          <w:szCs w:val="21"/>
        </w:rPr>
        <w:t>.</w:t>
      </w:r>
      <w:r w:rsidRPr="008D5B57">
        <w:rPr>
          <w:rFonts w:ascii="Consolas" w:hAnsi="Consolas"/>
          <w:color w:val="4EC9B0"/>
          <w:sz w:val="21"/>
          <w:szCs w:val="21"/>
        </w:rPr>
        <w:t>AI</w:t>
      </w:r>
      <w:r w:rsidRPr="008D5B57">
        <w:rPr>
          <w:rFonts w:ascii="Consolas" w:hAnsi="Consolas"/>
          <w:color w:val="CCCCCC"/>
          <w:sz w:val="21"/>
          <w:szCs w:val="21"/>
        </w:rPr>
        <w:t>.</w:t>
      </w:r>
      <w:r w:rsidRPr="008D5B57">
        <w:rPr>
          <w:rFonts w:ascii="Consolas" w:hAnsi="Consolas"/>
          <w:color w:val="4EC9B0"/>
          <w:sz w:val="21"/>
          <w:szCs w:val="21"/>
        </w:rPr>
        <w:t>FormRecognizer</w:t>
      </w:r>
      <w:r w:rsidRPr="008D5B57">
        <w:rPr>
          <w:rFonts w:ascii="Consolas" w:hAnsi="Consolas"/>
          <w:color w:val="CCCCCC"/>
          <w:sz w:val="21"/>
          <w:szCs w:val="21"/>
        </w:rPr>
        <w:t>.</w:t>
      </w:r>
      <w:r w:rsidRPr="008D5B57">
        <w:rPr>
          <w:rFonts w:ascii="Consolas" w:hAnsi="Consolas"/>
          <w:color w:val="4EC9B0"/>
          <w:sz w:val="21"/>
          <w:szCs w:val="21"/>
        </w:rPr>
        <w:t>DocumentAnalysis</w:t>
      </w:r>
      <w:proofErr w:type="spellEnd"/>
      <w:proofErr w:type="gramEnd"/>
      <w:r w:rsidRPr="008D5B57">
        <w:rPr>
          <w:rFonts w:ascii="Consolas" w:hAnsi="Consolas"/>
          <w:color w:val="CCCCCC"/>
          <w:sz w:val="21"/>
          <w:szCs w:val="21"/>
        </w:rPr>
        <w:t>;</w:t>
      </w:r>
    </w:p>
    <w:p w14:paraId="024745B4" w14:textId="77777777" w:rsidR="008D5B57" w:rsidRPr="008D5B57" w:rsidRDefault="008D5B57" w:rsidP="008D5B57">
      <w:pPr>
        <w:shd w:val="clear" w:color="auto" w:fill="1F1F1F"/>
        <w:spacing w:line="285" w:lineRule="atLeast"/>
        <w:rPr>
          <w:rFonts w:ascii="Consolas" w:hAnsi="Consolas"/>
          <w:color w:val="CCCCCC"/>
          <w:sz w:val="21"/>
          <w:szCs w:val="21"/>
        </w:rPr>
      </w:pPr>
    </w:p>
    <w:p w14:paraId="0349AD63"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6A9955"/>
          <w:sz w:val="21"/>
          <w:szCs w:val="21"/>
        </w:rPr>
        <w:t>// Store connection information</w:t>
      </w:r>
    </w:p>
    <w:p w14:paraId="3C8D5BC6"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569CD6"/>
          <w:sz w:val="21"/>
          <w:szCs w:val="21"/>
        </w:rPr>
        <w:t>string</w:t>
      </w:r>
      <w:r w:rsidRPr="008D5B57">
        <w:rPr>
          <w:rFonts w:ascii="Consolas" w:hAnsi="Consolas"/>
          <w:color w:val="CCCCCC"/>
          <w:sz w:val="21"/>
          <w:szCs w:val="21"/>
        </w:rPr>
        <w:t xml:space="preserve"> </w:t>
      </w:r>
      <w:r w:rsidRPr="008D5B57">
        <w:rPr>
          <w:rFonts w:ascii="Consolas" w:hAnsi="Consolas"/>
          <w:color w:val="9CDCFE"/>
          <w:sz w:val="21"/>
          <w:szCs w:val="21"/>
        </w:rPr>
        <w:t>endpoint</w:t>
      </w:r>
      <w:r w:rsidRPr="008D5B57">
        <w:rPr>
          <w:rFonts w:ascii="Consolas" w:hAnsi="Consolas"/>
          <w:color w:val="CCCCCC"/>
          <w:sz w:val="21"/>
          <w:szCs w:val="21"/>
        </w:rPr>
        <w:t xml:space="preserve"> </w:t>
      </w:r>
      <w:r w:rsidRPr="008D5B57">
        <w:rPr>
          <w:rFonts w:ascii="Consolas" w:hAnsi="Consolas"/>
          <w:color w:val="D4D4D4"/>
          <w:sz w:val="21"/>
          <w:szCs w:val="21"/>
        </w:rPr>
        <w:t>=</w:t>
      </w:r>
      <w:r w:rsidRPr="008D5B57">
        <w:rPr>
          <w:rFonts w:ascii="Consolas" w:hAnsi="Consolas"/>
          <w:color w:val="CCCCCC"/>
          <w:sz w:val="21"/>
          <w:szCs w:val="21"/>
        </w:rPr>
        <w:t xml:space="preserve"> </w:t>
      </w:r>
      <w:r w:rsidRPr="008D5B57">
        <w:rPr>
          <w:rFonts w:ascii="Consolas" w:hAnsi="Consolas"/>
          <w:color w:val="CE9178"/>
          <w:sz w:val="21"/>
          <w:szCs w:val="21"/>
        </w:rPr>
        <w:t>"https://bipeenaidoc.cognitiveservices.azure.com/"</w:t>
      </w:r>
      <w:r w:rsidRPr="008D5B57">
        <w:rPr>
          <w:rFonts w:ascii="Consolas" w:hAnsi="Consolas"/>
          <w:color w:val="CCCCCC"/>
          <w:sz w:val="21"/>
          <w:szCs w:val="21"/>
        </w:rPr>
        <w:t>;</w:t>
      </w:r>
    </w:p>
    <w:p w14:paraId="16069D3C"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569CD6"/>
          <w:sz w:val="21"/>
          <w:szCs w:val="21"/>
        </w:rPr>
        <w:t>string</w:t>
      </w:r>
      <w:r w:rsidRPr="008D5B57">
        <w:rPr>
          <w:rFonts w:ascii="Consolas" w:hAnsi="Consolas"/>
          <w:color w:val="CCCCCC"/>
          <w:sz w:val="21"/>
          <w:szCs w:val="21"/>
        </w:rPr>
        <w:t xml:space="preserve"> </w:t>
      </w:r>
      <w:proofErr w:type="spellStart"/>
      <w:r w:rsidRPr="008D5B57">
        <w:rPr>
          <w:rFonts w:ascii="Consolas" w:hAnsi="Consolas"/>
          <w:color w:val="9CDCFE"/>
          <w:sz w:val="21"/>
          <w:szCs w:val="21"/>
        </w:rPr>
        <w:t>apiKey</w:t>
      </w:r>
      <w:proofErr w:type="spellEnd"/>
      <w:r w:rsidRPr="008D5B57">
        <w:rPr>
          <w:rFonts w:ascii="Consolas" w:hAnsi="Consolas"/>
          <w:color w:val="CCCCCC"/>
          <w:sz w:val="21"/>
          <w:szCs w:val="21"/>
        </w:rPr>
        <w:t xml:space="preserve"> </w:t>
      </w:r>
      <w:r w:rsidRPr="008D5B57">
        <w:rPr>
          <w:rFonts w:ascii="Consolas" w:hAnsi="Consolas"/>
          <w:color w:val="D4D4D4"/>
          <w:sz w:val="21"/>
          <w:szCs w:val="21"/>
        </w:rPr>
        <w:t>=</w:t>
      </w:r>
      <w:r w:rsidRPr="008D5B57">
        <w:rPr>
          <w:rFonts w:ascii="Consolas" w:hAnsi="Consolas"/>
          <w:color w:val="CCCCCC"/>
          <w:sz w:val="21"/>
          <w:szCs w:val="21"/>
        </w:rPr>
        <w:t xml:space="preserve"> </w:t>
      </w:r>
      <w:r w:rsidRPr="008D5B57">
        <w:rPr>
          <w:rFonts w:ascii="Consolas" w:hAnsi="Consolas"/>
          <w:color w:val="CE9178"/>
          <w:sz w:val="21"/>
          <w:szCs w:val="21"/>
        </w:rPr>
        <w:t>"https://bipeenaidoc.cognitiveservices.azure.com/"</w:t>
      </w:r>
      <w:r w:rsidRPr="008D5B57">
        <w:rPr>
          <w:rFonts w:ascii="Consolas" w:hAnsi="Consolas"/>
          <w:color w:val="CCCCCC"/>
          <w:sz w:val="21"/>
          <w:szCs w:val="21"/>
        </w:rPr>
        <w:t>;</w:t>
      </w:r>
    </w:p>
    <w:p w14:paraId="16CABE9F" w14:textId="77777777" w:rsidR="008D5B57" w:rsidRPr="008D5B57" w:rsidRDefault="008D5B57" w:rsidP="008D5B57">
      <w:pPr>
        <w:shd w:val="clear" w:color="auto" w:fill="1F1F1F"/>
        <w:spacing w:line="285" w:lineRule="atLeast"/>
        <w:rPr>
          <w:rFonts w:ascii="Consolas" w:hAnsi="Consolas"/>
          <w:color w:val="CCCCCC"/>
          <w:sz w:val="21"/>
          <w:szCs w:val="21"/>
        </w:rPr>
      </w:pPr>
    </w:p>
    <w:p w14:paraId="7AFF9999"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4EC9B0"/>
          <w:sz w:val="21"/>
          <w:szCs w:val="21"/>
        </w:rPr>
        <w:t>Uri</w:t>
      </w:r>
      <w:r w:rsidRPr="008D5B57">
        <w:rPr>
          <w:rFonts w:ascii="Consolas" w:hAnsi="Consolas"/>
          <w:color w:val="CCCCCC"/>
          <w:sz w:val="21"/>
          <w:szCs w:val="21"/>
        </w:rPr>
        <w:t xml:space="preserve"> </w:t>
      </w:r>
      <w:proofErr w:type="spellStart"/>
      <w:r w:rsidRPr="008D5B57">
        <w:rPr>
          <w:rFonts w:ascii="Consolas" w:hAnsi="Consolas"/>
          <w:color w:val="9CDCFE"/>
          <w:sz w:val="21"/>
          <w:szCs w:val="21"/>
        </w:rPr>
        <w:t>fileUri</w:t>
      </w:r>
      <w:proofErr w:type="spellEnd"/>
      <w:r w:rsidRPr="008D5B57">
        <w:rPr>
          <w:rFonts w:ascii="Consolas" w:hAnsi="Consolas"/>
          <w:color w:val="CCCCCC"/>
          <w:sz w:val="21"/>
          <w:szCs w:val="21"/>
        </w:rPr>
        <w:t xml:space="preserve"> </w:t>
      </w:r>
      <w:r w:rsidRPr="008D5B57">
        <w:rPr>
          <w:rFonts w:ascii="Consolas" w:hAnsi="Consolas"/>
          <w:color w:val="D4D4D4"/>
          <w:sz w:val="21"/>
          <w:szCs w:val="21"/>
        </w:rPr>
        <w:t>=</w:t>
      </w:r>
      <w:r w:rsidRPr="008D5B57">
        <w:rPr>
          <w:rFonts w:ascii="Consolas" w:hAnsi="Consolas"/>
          <w:color w:val="CCCCCC"/>
          <w:sz w:val="21"/>
          <w:szCs w:val="21"/>
        </w:rPr>
        <w:t xml:space="preserve"> </w:t>
      </w:r>
      <w:r w:rsidRPr="008D5B57">
        <w:rPr>
          <w:rFonts w:ascii="Consolas" w:hAnsi="Consolas"/>
          <w:color w:val="569CD6"/>
          <w:sz w:val="21"/>
          <w:szCs w:val="21"/>
        </w:rPr>
        <w:t>new</w:t>
      </w:r>
      <w:r w:rsidRPr="008D5B57">
        <w:rPr>
          <w:rFonts w:ascii="Consolas" w:hAnsi="Consolas"/>
          <w:color w:val="CCCCCC"/>
          <w:sz w:val="21"/>
          <w:szCs w:val="21"/>
        </w:rPr>
        <w:t xml:space="preserve"> </w:t>
      </w:r>
      <w:r w:rsidRPr="008D5B57">
        <w:rPr>
          <w:rFonts w:ascii="Consolas" w:hAnsi="Consolas"/>
          <w:color w:val="4EC9B0"/>
          <w:sz w:val="21"/>
          <w:szCs w:val="21"/>
        </w:rPr>
        <w:t>Uri</w:t>
      </w:r>
      <w:r w:rsidRPr="008D5B57">
        <w:rPr>
          <w:rFonts w:ascii="Consolas" w:hAnsi="Consolas"/>
          <w:color w:val="CCCCCC"/>
          <w:sz w:val="21"/>
          <w:szCs w:val="21"/>
        </w:rPr>
        <w:t>(</w:t>
      </w:r>
      <w:r w:rsidRPr="008D5B57">
        <w:rPr>
          <w:rFonts w:ascii="Consolas" w:hAnsi="Consolas"/>
          <w:color w:val="CE9178"/>
          <w:sz w:val="21"/>
          <w:szCs w:val="21"/>
        </w:rPr>
        <w:t>"https://github.com/MicrosoftLearning/mslearn-ai-document-intelligence/blob/main/Labfiles/01-prebuild-models/sample-invoice/sample-invoice.pdf?raw=true"</w:t>
      </w:r>
      <w:r w:rsidRPr="008D5B57">
        <w:rPr>
          <w:rFonts w:ascii="Consolas" w:hAnsi="Consolas"/>
          <w:color w:val="CCCCCC"/>
          <w:sz w:val="21"/>
          <w:szCs w:val="21"/>
        </w:rPr>
        <w:t>);</w:t>
      </w:r>
    </w:p>
    <w:p w14:paraId="3AB4797E" w14:textId="77777777" w:rsidR="008D5B57" w:rsidRPr="008D5B57" w:rsidRDefault="008D5B57" w:rsidP="008D5B57">
      <w:pPr>
        <w:shd w:val="clear" w:color="auto" w:fill="1F1F1F"/>
        <w:spacing w:line="285" w:lineRule="atLeast"/>
        <w:rPr>
          <w:rFonts w:ascii="Consolas" w:hAnsi="Consolas"/>
          <w:color w:val="CCCCCC"/>
          <w:sz w:val="21"/>
          <w:szCs w:val="21"/>
        </w:rPr>
      </w:pPr>
    </w:p>
    <w:p w14:paraId="38A5BACE" w14:textId="77777777" w:rsidR="008D5B57" w:rsidRPr="008D5B57" w:rsidRDefault="008D5B57" w:rsidP="008D5B57">
      <w:pPr>
        <w:shd w:val="clear" w:color="auto" w:fill="1F1F1F"/>
        <w:spacing w:line="285" w:lineRule="atLeast"/>
        <w:rPr>
          <w:rFonts w:ascii="Consolas" w:hAnsi="Consolas"/>
          <w:color w:val="CCCCCC"/>
          <w:sz w:val="21"/>
          <w:szCs w:val="21"/>
        </w:rPr>
      </w:pPr>
      <w:proofErr w:type="spellStart"/>
      <w:r w:rsidRPr="008D5B57">
        <w:rPr>
          <w:rFonts w:ascii="Consolas" w:hAnsi="Consolas"/>
          <w:color w:val="9CDCFE"/>
          <w:sz w:val="21"/>
          <w:szCs w:val="21"/>
        </w:rPr>
        <w:t>Console</w:t>
      </w:r>
      <w:r w:rsidRPr="008D5B57">
        <w:rPr>
          <w:rFonts w:ascii="Consolas" w:hAnsi="Consolas"/>
          <w:color w:val="CCCCCC"/>
          <w:sz w:val="21"/>
          <w:szCs w:val="21"/>
        </w:rPr>
        <w:t>.</w:t>
      </w:r>
      <w:r w:rsidRPr="008D5B57">
        <w:rPr>
          <w:rFonts w:ascii="Consolas" w:hAnsi="Consolas"/>
          <w:color w:val="DCDCAA"/>
          <w:sz w:val="21"/>
          <w:szCs w:val="21"/>
        </w:rPr>
        <w:t>WriteLine</w:t>
      </w:r>
      <w:proofErr w:type="spellEnd"/>
      <w:r w:rsidRPr="008D5B57">
        <w:rPr>
          <w:rFonts w:ascii="Consolas" w:hAnsi="Consolas"/>
          <w:color w:val="CCCCCC"/>
          <w:sz w:val="21"/>
          <w:szCs w:val="21"/>
        </w:rPr>
        <w:t>(</w:t>
      </w:r>
      <w:r w:rsidRPr="008D5B57">
        <w:rPr>
          <w:rFonts w:ascii="Consolas" w:hAnsi="Consolas"/>
          <w:color w:val="CE9178"/>
          <w:sz w:val="21"/>
          <w:szCs w:val="21"/>
        </w:rPr>
        <w:t>"</w:t>
      </w:r>
      <w:r w:rsidRPr="008D5B57">
        <w:rPr>
          <w:rFonts w:ascii="Consolas" w:hAnsi="Consolas"/>
          <w:color w:val="D7BA7D"/>
          <w:sz w:val="21"/>
          <w:szCs w:val="21"/>
        </w:rPr>
        <w:t>\</w:t>
      </w:r>
      <w:proofErr w:type="spellStart"/>
      <w:r w:rsidRPr="008D5B57">
        <w:rPr>
          <w:rFonts w:ascii="Consolas" w:hAnsi="Consolas"/>
          <w:color w:val="D7BA7D"/>
          <w:sz w:val="21"/>
          <w:szCs w:val="21"/>
        </w:rPr>
        <w:t>n</w:t>
      </w:r>
      <w:r w:rsidRPr="008D5B57">
        <w:rPr>
          <w:rFonts w:ascii="Consolas" w:hAnsi="Consolas"/>
          <w:color w:val="CE9178"/>
          <w:sz w:val="21"/>
          <w:szCs w:val="21"/>
        </w:rPr>
        <w:t>Connecting</w:t>
      </w:r>
      <w:proofErr w:type="spellEnd"/>
      <w:r w:rsidRPr="008D5B57">
        <w:rPr>
          <w:rFonts w:ascii="Consolas" w:hAnsi="Consolas"/>
          <w:color w:val="CE9178"/>
          <w:sz w:val="21"/>
          <w:szCs w:val="21"/>
        </w:rPr>
        <w:t xml:space="preserve"> to Forms Recognizer at: {0}"</w:t>
      </w:r>
      <w:r w:rsidRPr="008D5B57">
        <w:rPr>
          <w:rFonts w:ascii="Consolas" w:hAnsi="Consolas"/>
          <w:color w:val="CCCCCC"/>
          <w:sz w:val="21"/>
          <w:szCs w:val="21"/>
        </w:rPr>
        <w:t xml:space="preserve">, </w:t>
      </w:r>
      <w:r w:rsidRPr="008D5B57">
        <w:rPr>
          <w:rFonts w:ascii="Consolas" w:hAnsi="Consolas"/>
          <w:color w:val="9CDCFE"/>
          <w:sz w:val="21"/>
          <w:szCs w:val="21"/>
        </w:rPr>
        <w:t>endpoint</w:t>
      </w:r>
      <w:r w:rsidRPr="008D5B57">
        <w:rPr>
          <w:rFonts w:ascii="Consolas" w:hAnsi="Consolas"/>
          <w:color w:val="CCCCCC"/>
          <w:sz w:val="21"/>
          <w:szCs w:val="21"/>
        </w:rPr>
        <w:t>);</w:t>
      </w:r>
    </w:p>
    <w:p w14:paraId="48FC371E" w14:textId="77777777" w:rsidR="008D5B57" w:rsidRPr="008D5B57" w:rsidRDefault="008D5B57" w:rsidP="008D5B57">
      <w:pPr>
        <w:shd w:val="clear" w:color="auto" w:fill="1F1F1F"/>
        <w:spacing w:line="285" w:lineRule="atLeast"/>
        <w:rPr>
          <w:rFonts w:ascii="Consolas" w:hAnsi="Consolas"/>
          <w:color w:val="CCCCCC"/>
          <w:sz w:val="21"/>
          <w:szCs w:val="21"/>
        </w:rPr>
      </w:pPr>
      <w:proofErr w:type="spellStart"/>
      <w:r w:rsidRPr="008D5B57">
        <w:rPr>
          <w:rFonts w:ascii="Consolas" w:hAnsi="Consolas"/>
          <w:color w:val="9CDCFE"/>
          <w:sz w:val="21"/>
          <w:szCs w:val="21"/>
        </w:rPr>
        <w:t>Console</w:t>
      </w:r>
      <w:r w:rsidRPr="008D5B57">
        <w:rPr>
          <w:rFonts w:ascii="Consolas" w:hAnsi="Consolas"/>
          <w:color w:val="CCCCCC"/>
          <w:sz w:val="21"/>
          <w:szCs w:val="21"/>
        </w:rPr>
        <w:t>.</w:t>
      </w:r>
      <w:r w:rsidRPr="008D5B57">
        <w:rPr>
          <w:rFonts w:ascii="Consolas" w:hAnsi="Consolas"/>
          <w:color w:val="DCDCAA"/>
          <w:sz w:val="21"/>
          <w:szCs w:val="21"/>
        </w:rPr>
        <w:t>WriteLine</w:t>
      </w:r>
      <w:proofErr w:type="spellEnd"/>
      <w:r w:rsidRPr="008D5B57">
        <w:rPr>
          <w:rFonts w:ascii="Consolas" w:hAnsi="Consolas"/>
          <w:color w:val="CCCCCC"/>
          <w:sz w:val="21"/>
          <w:szCs w:val="21"/>
        </w:rPr>
        <w:t>(</w:t>
      </w:r>
      <w:r w:rsidRPr="008D5B57">
        <w:rPr>
          <w:rFonts w:ascii="Consolas" w:hAnsi="Consolas"/>
          <w:color w:val="CE9178"/>
          <w:sz w:val="21"/>
          <w:szCs w:val="21"/>
        </w:rPr>
        <w:t>"Analyzing invoice at: {</w:t>
      </w:r>
      <w:proofErr w:type="gramStart"/>
      <w:r w:rsidRPr="008D5B57">
        <w:rPr>
          <w:rFonts w:ascii="Consolas" w:hAnsi="Consolas"/>
          <w:color w:val="CE9178"/>
          <w:sz w:val="21"/>
          <w:szCs w:val="21"/>
        </w:rPr>
        <w:t>0}</w:t>
      </w:r>
      <w:r w:rsidRPr="008D5B57">
        <w:rPr>
          <w:rFonts w:ascii="Consolas" w:hAnsi="Consolas"/>
          <w:color w:val="D7BA7D"/>
          <w:sz w:val="21"/>
          <w:szCs w:val="21"/>
        </w:rPr>
        <w:t>\</w:t>
      </w:r>
      <w:proofErr w:type="gramEnd"/>
      <w:r w:rsidRPr="008D5B57">
        <w:rPr>
          <w:rFonts w:ascii="Consolas" w:hAnsi="Consolas"/>
          <w:color w:val="D7BA7D"/>
          <w:sz w:val="21"/>
          <w:szCs w:val="21"/>
        </w:rPr>
        <w:t>n</w:t>
      </w:r>
      <w:r w:rsidRPr="008D5B57">
        <w:rPr>
          <w:rFonts w:ascii="Consolas" w:hAnsi="Consolas"/>
          <w:color w:val="CE9178"/>
          <w:sz w:val="21"/>
          <w:szCs w:val="21"/>
        </w:rPr>
        <w:t>"</w:t>
      </w:r>
      <w:r w:rsidRPr="008D5B57">
        <w:rPr>
          <w:rFonts w:ascii="Consolas" w:hAnsi="Consolas"/>
          <w:color w:val="CCCCCC"/>
          <w:sz w:val="21"/>
          <w:szCs w:val="21"/>
        </w:rPr>
        <w:t xml:space="preserve">, </w:t>
      </w:r>
      <w:proofErr w:type="spellStart"/>
      <w:r w:rsidRPr="008D5B57">
        <w:rPr>
          <w:rFonts w:ascii="Consolas" w:hAnsi="Consolas"/>
          <w:color w:val="9CDCFE"/>
          <w:sz w:val="21"/>
          <w:szCs w:val="21"/>
        </w:rPr>
        <w:t>fileUri</w:t>
      </w:r>
      <w:r w:rsidRPr="008D5B57">
        <w:rPr>
          <w:rFonts w:ascii="Consolas" w:hAnsi="Consolas"/>
          <w:color w:val="CCCCCC"/>
          <w:sz w:val="21"/>
          <w:szCs w:val="21"/>
        </w:rPr>
        <w:t>.</w:t>
      </w:r>
      <w:r w:rsidRPr="008D5B57">
        <w:rPr>
          <w:rFonts w:ascii="Consolas" w:hAnsi="Consolas"/>
          <w:color w:val="DCDCAA"/>
          <w:sz w:val="21"/>
          <w:szCs w:val="21"/>
        </w:rPr>
        <w:t>ToString</w:t>
      </w:r>
      <w:proofErr w:type="spellEnd"/>
      <w:r w:rsidRPr="008D5B57">
        <w:rPr>
          <w:rFonts w:ascii="Consolas" w:hAnsi="Consolas"/>
          <w:color w:val="CCCCCC"/>
          <w:sz w:val="21"/>
          <w:szCs w:val="21"/>
        </w:rPr>
        <w:t>());</w:t>
      </w:r>
    </w:p>
    <w:p w14:paraId="0EDB6247" w14:textId="77777777" w:rsidR="008D5B57" w:rsidRPr="008D5B57" w:rsidRDefault="008D5B57" w:rsidP="008D5B57">
      <w:pPr>
        <w:shd w:val="clear" w:color="auto" w:fill="1F1F1F"/>
        <w:spacing w:line="285" w:lineRule="atLeast"/>
        <w:rPr>
          <w:rFonts w:ascii="Consolas" w:hAnsi="Consolas"/>
          <w:color w:val="CCCCCC"/>
          <w:sz w:val="21"/>
          <w:szCs w:val="21"/>
        </w:rPr>
      </w:pPr>
    </w:p>
    <w:p w14:paraId="1155F23F"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6A9955"/>
          <w:sz w:val="21"/>
          <w:szCs w:val="21"/>
        </w:rPr>
        <w:t>// Create the client</w:t>
      </w:r>
    </w:p>
    <w:p w14:paraId="293B140F"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569CD6"/>
          <w:sz w:val="21"/>
          <w:szCs w:val="21"/>
        </w:rPr>
        <w:t>var</w:t>
      </w:r>
      <w:r w:rsidRPr="008D5B57">
        <w:rPr>
          <w:rFonts w:ascii="Consolas" w:hAnsi="Consolas"/>
          <w:color w:val="CCCCCC"/>
          <w:sz w:val="21"/>
          <w:szCs w:val="21"/>
        </w:rPr>
        <w:t xml:space="preserve"> </w:t>
      </w:r>
      <w:r w:rsidRPr="008D5B57">
        <w:rPr>
          <w:rFonts w:ascii="Consolas" w:hAnsi="Consolas"/>
          <w:color w:val="9CDCFE"/>
          <w:sz w:val="21"/>
          <w:szCs w:val="21"/>
        </w:rPr>
        <w:t>cred</w:t>
      </w:r>
      <w:r w:rsidRPr="008D5B57">
        <w:rPr>
          <w:rFonts w:ascii="Consolas" w:hAnsi="Consolas"/>
          <w:color w:val="CCCCCC"/>
          <w:sz w:val="21"/>
          <w:szCs w:val="21"/>
        </w:rPr>
        <w:t xml:space="preserve"> </w:t>
      </w:r>
      <w:r w:rsidRPr="008D5B57">
        <w:rPr>
          <w:rFonts w:ascii="Consolas" w:hAnsi="Consolas"/>
          <w:color w:val="D4D4D4"/>
          <w:sz w:val="21"/>
          <w:szCs w:val="21"/>
        </w:rPr>
        <w:t>=</w:t>
      </w:r>
      <w:r w:rsidRPr="008D5B57">
        <w:rPr>
          <w:rFonts w:ascii="Consolas" w:hAnsi="Consolas"/>
          <w:color w:val="CCCCCC"/>
          <w:sz w:val="21"/>
          <w:szCs w:val="21"/>
        </w:rPr>
        <w:t xml:space="preserve"> </w:t>
      </w:r>
      <w:r w:rsidRPr="008D5B57">
        <w:rPr>
          <w:rFonts w:ascii="Consolas" w:hAnsi="Consolas"/>
          <w:color w:val="569CD6"/>
          <w:sz w:val="21"/>
          <w:szCs w:val="21"/>
        </w:rPr>
        <w:t>new</w:t>
      </w:r>
      <w:r w:rsidRPr="008D5B57">
        <w:rPr>
          <w:rFonts w:ascii="Consolas" w:hAnsi="Consolas"/>
          <w:color w:val="CCCCCC"/>
          <w:sz w:val="21"/>
          <w:szCs w:val="21"/>
        </w:rPr>
        <w:t xml:space="preserve"> </w:t>
      </w:r>
      <w:proofErr w:type="spellStart"/>
      <w:r w:rsidRPr="008D5B57">
        <w:rPr>
          <w:rFonts w:ascii="Consolas" w:hAnsi="Consolas"/>
          <w:color w:val="4EC9B0"/>
          <w:sz w:val="21"/>
          <w:szCs w:val="21"/>
        </w:rPr>
        <w:t>AzureKeyCredential</w:t>
      </w:r>
      <w:proofErr w:type="spellEnd"/>
      <w:r w:rsidRPr="008D5B57">
        <w:rPr>
          <w:rFonts w:ascii="Consolas" w:hAnsi="Consolas"/>
          <w:color w:val="CCCCCC"/>
          <w:sz w:val="21"/>
          <w:szCs w:val="21"/>
        </w:rPr>
        <w:t>(</w:t>
      </w:r>
      <w:proofErr w:type="spellStart"/>
      <w:r w:rsidRPr="008D5B57">
        <w:rPr>
          <w:rFonts w:ascii="Consolas" w:hAnsi="Consolas"/>
          <w:color w:val="9CDCFE"/>
          <w:sz w:val="21"/>
          <w:szCs w:val="21"/>
        </w:rPr>
        <w:t>apiKey</w:t>
      </w:r>
      <w:proofErr w:type="spellEnd"/>
      <w:r w:rsidRPr="008D5B57">
        <w:rPr>
          <w:rFonts w:ascii="Consolas" w:hAnsi="Consolas"/>
          <w:color w:val="CCCCCC"/>
          <w:sz w:val="21"/>
          <w:szCs w:val="21"/>
        </w:rPr>
        <w:t>);</w:t>
      </w:r>
    </w:p>
    <w:p w14:paraId="5A7D4DA0"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569CD6"/>
          <w:sz w:val="21"/>
          <w:szCs w:val="21"/>
        </w:rPr>
        <w:t>var</w:t>
      </w:r>
      <w:r w:rsidRPr="008D5B57">
        <w:rPr>
          <w:rFonts w:ascii="Consolas" w:hAnsi="Consolas"/>
          <w:color w:val="CCCCCC"/>
          <w:sz w:val="21"/>
          <w:szCs w:val="21"/>
        </w:rPr>
        <w:t xml:space="preserve"> </w:t>
      </w:r>
      <w:r w:rsidRPr="008D5B57">
        <w:rPr>
          <w:rFonts w:ascii="Consolas" w:hAnsi="Consolas"/>
          <w:color w:val="9CDCFE"/>
          <w:sz w:val="21"/>
          <w:szCs w:val="21"/>
        </w:rPr>
        <w:t>client</w:t>
      </w:r>
      <w:r w:rsidRPr="008D5B57">
        <w:rPr>
          <w:rFonts w:ascii="Consolas" w:hAnsi="Consolas"/>
          <w:color w:val="CCCCCC"/>
          <w:sz w:val="21"/>
          <w:szCs w:val="21"/>
        </w:rPr>
        <w:t xml:space="preserve"> </w:t>
      </w:r>
      <w:r w:rsidRPr="008D5B57">
        <w:rPr>
          <w:rFonts w:ascii="Consolas" w:hAnsi="Consolas"/>
          <w:color w:val="D4D4D4"/>
          <w:sz w:val="21"/>
          <w:szCs w:val="21"/>
        </w:rPr>
        <w:t>=</w:t>
      </w:r>
      <w:r w:rsidRPr="008D5B57">
        <w:rPr>
          <w:rFonts w:ascii="Consolas" w:hAnsi="Consolas"/>
          <w:color w:val="CCCCCC"/>
          <w:sz w:val="21"/>
          <w:szCs w:val="21"/>
        </w:rPr>
        <w:t xml:space="preserve"> </w:t>
      </w:r>
      <w:r w:rsidRPr="008D5B57">
        <w:rPr>
          <w:rFonts w:ascii="Consolas" w:hAnsi="Consolas"/>
          <w:color w:val="569CD6"/>
          <w:sz w:val="21"/>
          <w:szCs w:val="21"/>
        </w:rPr>
        <w:t>new</w:t>
      </w:r>
      <w:r w:rsidRPr="008D5B57">
        <w:rPr>
          <w:rFonts w:ascii="Consolas" w:hAnsi="Consolas"/>
          <w:color w:val="CCCCCC"/>
          <w:sz w:val="21"/>
          <w:szCs w:val="21"/>
        </w:rPr>
        <w:t xml:space="preserve"> </w:t>
      </w:r>
      <w:proofErr w:type="spellStart"/>
      <w:proofErr w:type="gramStart"/>
      <w:r w:rsidRPr="008D5B57">
        <w:rPr>
          <w:rFonts w:ascii="Consolas" w:hAnsi="Consolas"/>
          <w:color w:val="4EC9B0"/>
          <w:sz w:val="21"/>
          <w:szCs w:val="21"/>
        </w:rPr>
        <w:t>DocumentAnalysisClient</w:t>
      </w:r>
      <w:proofErr w:type="spellEnd"/>
      <w:r w:rsidRPr="008D5B57">
        <w:rPr>
          <w:rFonts w:ascii="Consolas" w:hAnsi="Consolas"/>
          <w:color w:val="CCCCCC"/>
          <w:sz w:val="21"/>
          <w:szCs w:val="21"/>
        </w:rPr>
        <w:t>(</w:t>
      </w:r>
      <w:proofErr w:type="gramEnd"/>
      <w:r w:rsidRPr="008D5B57">
        <w:rPr>
          <w:rFonts w:ascii="Consolas" w:hAnsi="Consolas"/>
          <w:color w:val="569CD6"/>
          <w:sz w:val="21"/>
          <w:szCs w:val="21"/>
        </w:rPr>
        <w:t>new</w:t>
      </w:r>
      <w:r w:rsidRPr="008D5B57">
        <w:rPr>
          <w:rFonts w:ascii="Consolas" w:hAnsi="Consolas"/>
          <w:color w:val="CCCCCC"/>
          <w:sz w:val="21"/>
          <w:szCs w:val="21"/>
        </w:rPr>
        <w:t xml:space="preserve"> </w:t>
      </w:r>
      <w:r w:rsidRPr="008D5B57">
        <w:rPr>
          <w:rFonts w:ascii="Consolas" w:hAnsi="Consolas"/>
          <w:color w:val="4EC9B0"/>
          <w:sz w:val="21"/>
          <w:szCs w:val="21"/>
        </w:rPr>
        <w:t>Uri</w:t>
      </w:r>
      <w:r w:rsidRPr="008D5B57">
        <w:rPr>
          <w:rFonts w:ascii="Consolas" w:hAnsi="Consolas"/>
          <w:color w:val="CCCCCC"/>
          <w:sz w:val="21"/>
          <w:szCs w:val="21"/>
        </w:rPr>
        <w:t>(</w:t>
      </w:r>
      <w:r w:rsidRPr="008D5B57">
        <w:rPr>
          <w:rFonts w:ascii="Consolas" w:hAnsi="Consolas"/>
          <w:color w:val="9CDCFE"/>
          <w:sz w:val="21"/>
          <w:szCs w:val="21"/>
        </w:rPr>
        <w:t>endpoint</w:t>
      </w:r>
      <w:r w:rsidRPr="008D5B57">
        <w:rPr>
          <w:rFonts w:ascii="Consolas" w:hAnsi="Consolas"/>
          <w:color w:val="CCCCCC"/>
          <w:sz w:val="21"/>
          <w:szCs w:val="21"/>
        </w:rPr>
        <w:t xml:space="preserve">), </w:t>
      </w:r>
      <w:r w:rsidRPr="008D5B57">
        <w:rPr>
          <w:rFonts w:ascii="Consolas" w:hAnsi="Consolas"/>
          <w:color w:val="9CDCFE"/>
          <w:sz w:val="21"/>
          <w:szCs w:val="21"/>
        </w:rPr>
        <w:t>cred</w:t>
      </w:r>
      <w:r w:rsidRPr="008D5B57">
        <w:rPr>
          <w:rFonts w:ascii="Consolas" w:hAnsi="Consolas"/>
          <w:color w:val="CCCCCC"/>
          <w:sz w:val="21"/>
          <w:szCs w:val="21"/>
        </w:rPr>
        <w:t>);</w:t>
      </w:r>
    </w:p>
    <w:p w14:paraId="1417EC96" w14:textId="77777777" w:rsidR="008D5B57" w:rsidRPr="008D5B57" w:rsidRDefault="008D5B57" w:rsidP="008D5B57">
      <w:pPr>
        <w:shd w:val="clear" w:color="auto" w:fill="1F1F1F"/>
        <w:spacing w:line="285" w:lineRule="atLeast"/>
        <w:rPr>
          <w:rFonts w:ascii="Consolas" w:hAnsi="Consolas"/>
          <w:color w:val="CCCCCC"/>
          <w:sz w:val="21"/>
          <w:szCs w:val="21"/>
        </w:rPr>
      </w:pPr>
    </w:p>
    <w:p w14:paraId="74DBFAD3"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6A9955"/>
          <w:sz w:val="21"/>
          <w:szCs w:val="21"/>
        </w:rPr>
        <w:t>// Analyze the invoice</w:t>
      </w:r>
    </w:p>
    <w:p w14:paraId="363263AB" w14:textId="77777777" w:rsidR="008D5B57" w:rsidRPr="008D5B57" w:rsidRDefault="008D5B57" w:rsidP="008D5B57">
      <w:pPr>
        <w:shd w:val="clear" w:color="auto" w:fill="1F1F1F"/>
        <w:spacing w:line="285" w:lineRule="atLeast"/>
        <w:rPr>
          <w:rFonts w:ascii="Consolas" w:hAnsi="Consolas"/>
          <w:color w:val="CCCCCC"/>
          <w:sz w:val="21"/>
          <w:szCs w:val="21"/>
        </w:rPr>
      </w:pPr>
      <w:proofErr w:type="spellStart"/>
      <w:r w:rsidRPr="008D5B57">
        <w:rPr>
          <w:rFonts w:ascii="Consolas" w:hAnsi="Consolas"/>
          <w:color w:val="4EC9B0"/>
          <w:sz w:val="21"/>
          <w:szCs w:val="21"/>
        </w:rPr>
        <w:t>AnalyzeDocumentOperation</w:t>
      </w:r>
      <w:proofErr w:type="spellEnd"/>
      <w:r w:rsidRPr="008D5B57">
        <w:rPr>
          <w:rFonts w:ascii="Consolas" w:hAnsi="Consolas"/>
          <w:color w:val="CCCCCC"/>
          <w:sz w:val="21"/>
          <w:szCs w:val="21"/>
        </w:rPr>
        <w:t xml:space="preserve"> </w:t>
      </w:r>
      <w:r w:rsidRPr="008D5B57">
        <w:rPr>
          <w:rFonts w:ascii="Consolas" w:hAnsi="Consolas"/>
          <w:color w:val="9CDCFE"/>
          <w:sz w:val="21"/>
          <w:szCs w:val="21"/>
        </w:rPr>
        <w:t>operation</w:t>
      </w:r>
      <w:r w:rsidRPr="008D5B57">
        <w:rPr>
          <w:rFonts w:ascii="Consolas" w:hAnsi="Consolas"/>
          <w:color w:val="CCCCCC"/>
          <w:sz w:val="21"/>
          <w:szCs w:val="21"/>
        </w:rPr>
        <w:t xml:space="preserve"> </w:t>
      </w:r>
      <w:r w:rsidRPr="008D5B57">
        <w:rPr>
          <w:rFonts w:ascii="Consolas" w:hAnsi="Consolas"/>
          <w:color w:val="D4D4D4"/>
          <w:sz w:val="21"/>
          <w:szCs w:val="21"/>
        </w:rPr>
        <w:t>=</w:t>
      </w:r>
      <w:r w:rsidRPr="008D5B57">
        <w:rPr>
          <w:rFonts w:ascii="Consolas" w:hAnsi="Consolas"/>
          <w:color w:val="CCCCCC"/>
          <w:sz w:val="21"/>
          <w:szCs w:val="21"/>
        </w:rPr>
        <w:t xml:space="preserve"> </w:t>
      </w:r>
      <w:r w:rsidRPr="008D5B57">
        <w:rPr>
          <w:rFonts w:ascii="Consolas" w:hAnsi="Consolas"/>
          <w:color w:val="569CD6"/>
          <w:sz w:val="21"/>
          <w:szCs w:val="21"/>
        </w:rPr>
        <w:t>await</w:t>
      </w:r>
      <w:r w:rsidRPr="008D5B57">
        <w:rPr>
          <w:rFonts w:ascii="Consolas" w:hAnsi="Consolas"/>
          <w:color w:val="CCCCCC"/>
          <w:sz w:val="21"/>
          <w:szCs w:val="21"/>
        </w:rPr>
        <w:t xml:space="preserve"> </w:t>
      </w:r>
      <w:proofErr w:type="spellStart"/>
      <w:proofErr w:type="gramStart"/>
      <w:r w:rsidRPr="008D5B57">
        <w:rPr>
          <w:rFonts w:ascii="Consolas" w:hAnsi="Consolas"/>
          <w:color w:val="9CDCFE"/>
          <w:sz w:val="21"/>
          <w:szCs w:val="21"/>
        </w:rPr>
        <w:t>client</w:t>
      </w:r>
      <w:r w:rsidRPr="008D5B57">
        <w:rPr>
          <w:rFonts w:ascii="Consolas" w:hAnsi="Consolas"/>
          <w:color w:val="CCCCCC"/>
          <w:sz w:val="21"/>
          <w:szCs w:val="21"/>
        </w:rPr>
        <w:t>.</w:t>
      </w:r>
      <w:r w:rsidRPr="008D5B57">
        <w:rPr>
          <w:rFonts w:ascii="Consolas" w:hAnsi="Consolas"/>
          <w:color w:val="DCDCAA"/>
          <w:sz w:val="21"/>
          <w:szCs w:val="21"/>
        </w:rPr>
        <w:t>AnalyzeDocumentFromUriAsync</w:t>
      </w:r>
      <w:proofErr w:type="spellEnd"/>
      <w:proofErr w:type="gramEnd"/>
      <w:r w:rsidRPr="008D5B57">
        <w:rPr>
          <w:rFonts w:ascii="Consolas" w:hAnsi="Consolas"/>
          <w:color w:val="CCCCCC"/>
          <w:sz w:val="21"/>
          <w:szCs w:val="21"/>
        </w:rPr>
        <w:t>(</w:t>
      </w:r>
      <w:proofErr w:type="spellStart"/>
      <w:r w:rsidRPr="008D5B57">
        <w:rPr>
          <w:rFonts w:ascii="Consolas" w:hAnsi="Consolas"/>
          <w:color w:val="9CDCFE"/>
          <w:sz w:val="21"/>
          <w:szCs w:val="21"/>
        </w:rPr>
        <w:t>WaitUntil</w:t>
      </w:r>
      <w:r w:rsidRPr="008D5B57">
        <w:rPr>
          <w:rFonts w:ascii="Consolas" w:hAnsi="Consolas"/>
          <w:color w:val="CCCCCC"/>
          <w:sz w:val="21"/>
          <w:szCs w:val="21"/>
        </w:rPr>
        <w:t>.</w:t>
      </w:r>
      <w:r w:rsidRPr="008D5B57">
        <w:rPr>
          <w:rFonts w:ascii="Consolas" w:hAnsi="Consolas"/>
          <w:color w:val="9CDCFE"/>
          <w:sz w:val="21"/>
          <w:szCs w:val="21"/>
        </w:rPr>
        <w:t>Completed</w:t>
      </w:r>
      <w:proofErr w:type="spellEnd"/>
      <w:r w:rsidRPr="008D5B57">
        <w:rPr>
          <w:rFonts w:ascii="Consolas" w:hAnsi="Consolas"/>
          <w:color w:val="CCCCCC"/>
          <w:sz w:val="21"/>
          <w:szCs w:val="21"/>
        </w:rPr>
        <w:t xml:space="preserve">, </w:t>
      </w:r>
      <w:r w:rsidRPr="008D5B57">
        <w:rPr>
          <w:rFonts w:ascii="Consolas" w:hAnsi="Consolas"/>
          <w:color w:val="CE9178"/>
          <w:sz w:val="21"/>
          <w:szCs w:val="21"/>
        </w:rPr>
        <w:t>"prebuilt-invoice"</w:t>
      </w:r>
      <w:r w:rsidRPr="008D5B57">
        <w:rPr>
          <w:rFonts w:ascii="Consolas" w:hAnsi="Consolas"/>
          <w:color w:val="CCCCCC"/>
          <w:sz w:val="21"/>
          <w:szCs w:val="21"/>
        </w:rPr>
        <w:t xml:space="preserve">, </w:t>
      </w:r>
      <w:proofErr w:type="spellStart"/>
      <w:r w:rsidRPr="008D5B57">
        <w:rPr>
          <w:rFonts w:ascii="Consolas" w:hAnsi="Consolas"/>
          <w:color w:val="9CDCFE"/>
          <w:sz w:val="21"/>
          <w:szCs w:val="21"/>
        </w:rPr>
        <w:t>fileUri</w:t>
      </w:r>
      <w:proofErr w:type="spellEnd"/>
      <w:r w:rsidRPr="008D5B57">
        <w:rPr>
          <w:rFonts w:ascii="Consolas" w:hAnsi="Consolas"/>
          <w:color w:val="CCCCCC"/>
          <w:sz w:val="21"/>
          <w:szCs w:val="21"/>
        </w:rPr>
        <w:t>);</w:t>
      </w:r>
    </w:p>
    <w:p w14:paraId="46266A11"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6A9955"/>
          <w:sz w:val="21"/>
          <w:szCs w:val="21"/>
        </w:rPr>
        <w:t>// Display invoice information to the user</w:t>
      </w:r>
    </w:p>
    <w:p w14:paraId="4ABFEAF0" w14:textId="77777777" w:rsidR="008D5B57" w:rsidRPr="008D5B57" w:rsidRDefault="008D5B57" w:rsidP="008D5B57">
      <w:pPr>
        <w:shd w:val="clear" w:color="auto" w:fill="1F1F1F"/>
        <w:spacing w:line="285" w:lineRule="atLeast"/>
        <w:rPr>
          <w:rFonts w:ascii="Consolas" w:hAnsi="Consolas"/>
          <w:color w:val="CCCCCC"/>
          <w:sz w:val="21"/>
          <w:szCs w:val="21"/>
        </w:rPr>
      </w:pPr>
      <w:proofErr w:type="spellStart"/>
      <w:r w:rsidRPr="008D5B57">
        <w:rPr>
          <w:rFonts w:ascii="Consolas" w:hAnsi="Consolas"/>
          <w:color w:val="4EC9B0"/>
          <w:sz w:val="21"/>
          <w:szCs w:val="21"/>
        </w:rPr>
        <w:t>AnalyzeResult</w:t>
      </w:r>
      <w:proofErr w:type="spellEnd"/>
      <w:r w:rsidRPr="008D5B57">
        <w:rPr>
          <w:rFonts w:ascii="Consolas" w:hAnsi="Consolas"/>
          <w:color w:val="CCCCCC"/>
          <w:sz w:val="21"/>
          <w:szCs w:val="21"/>
        </w:rPr>
        <w:t xml:space="preserve"> </w:t>
      </w:r>
      <w:r w:rsidRPr="008D5B57">
        <w:rPr>
          <w:rFonts w:ascii="Consolas" w:hAnsi="Consolas"/>
          <w:color w:val="9CDCFE"/>
          <w:sz w:val="21"/>
          <w:szCs w:val="21"/>
        </w:rPr>
        <w:t>result</w:t>
      </w:r>
      <w:r w:rsidRPr="008D5B57">
        <w:rPr>
          <w:rFonts w:ascii="Consolas" w:hAnsi="Consolas"/>
          <w:color w:val="CCCCCC"/>
          <w:sz w:val="21"/>
          <w:szCs w:val="21"/>
        </w:rPr>
        <w:t xml:space="preserve"> </w:t>
      </w:r>
      <w:r w:rsidRPr="008D5B57">
        <w:rPr>
          <w:rFonts w:ascii="Consolas" w:hAnsi="Consolas"/>
          <w:color w:val="D4D4D4"/>
          <w:sz w:val="21"/>
          <w:szCs w:val="21"/>
        </w:rPr>
        <w:t>=</w:t>
      </w:r>
      <w:r w:rsidRPr="008D5B57">
        <w:rPr>
          <w:rFonts w:ascii="Consolas" w:hAnsi="Consolas"/>
          <w:color w:val="CCCCCC"/>
          <w:sz w:val="21"/>
          <w:szCs w:val="21"/>
        </w:rPr>
        <w:t xml:space="preserve"> </w:t>
      </w:r>
      <w:proofErr w:type="spellStart"/>
      <w:proofErr w:type="gramStart"/>
      <w:r w:rsidRPr="008D5B57">
        <w:rPr>
          <w:rFonts w:ascii="Consolas" w:hAnsi="Consolas"/>
          <w:color w:val="9CDCFE"/>
          <w:sz w:val="21"/>
          <w:szCs w:val="21"/>
        </w:rPr>
        <w:t>operation</w:t>
      </w:r>
      <w:r w:rsidRPr="008D5B57">
        <w:rPr>
          <w:rFonts w:ascii="Consolas" w:hAnsi="Consolas"/>
          <w:color w:val="CCCCCC"/>
          <w:sz w:val="21"/>
          <w:szCs w:val="21"/>
        </w:rPr>
        <w:t>.</w:t>
      </w:r>
      <w:r w:rsidRPr="008D5B57">
        <w:rPr>
          <w:rFonts w:ascii="Consolas" w:hAnsi="Consolas"/>
          <w:color w:val="9CDCFE"/>
          <w:sz w:val="21"/>
          <w:szCs w:val="21"/>
        </w:rPr>
        <w:t>Value</w:t>
      </w:r>
      <w:proofErr w:type="spellEnd"/>
      <w:proofErr w:type="gramEnd"/>
      <w:r w:rsidRPr="008D5B57">
        <w:rPr>
          <w:rFonts w:ascii="Consolas" w:hAnsi="Consolas"/>
          <w:color w:val="CCCCCC"/>
          <w:sz w:val="21"/>
          <w:szCs w:val="21"/>
        </w:rPr>
        <w:t>;</w:t>
      </w:r>
    </w:p>
    <w:p w14:paraId="3FA4CE15" w14:textId="77777777" w:rsidR="008D5B57" w:rsidRPr="008D5B57" w:rsidRDefault="008D5B57" w:rsidP="008D5B57">
      <w:pPr>
        <w:shd w:val="clear" w:color="auto" w:fill="1F1F1F"/>
        <w:spacing w:line="285" w:lineRule="atLeast"/>
        <w:rPr>
          <w:rFonts w:ascii="Consolas" w:hAnsi="Consolas"/>
          <w:color w:val="CCCCCC"/>
          <w:sz w:val="21"/>
          <w:szCs w:val="21"/>
        </w:rPr>
      </w:pPr>
    </w:p>
    <w:p w14:paraId="3082CDC0"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586C0"/>
          <w:sz w:val="21"/>
          <w:szCs w:val="21"/>
        </w:rPr>
        <w:t>foreach</w:t>
      </w:r>
      <w:r w:rsidRPr="008D5B57">
        <w:rPr>
          <w:rFonts w:ascii="Consolas" w:hAnsi="Consolas"/>
          <w:color w:val="CCCCCC"/>
          <w:sz w:val="21"/>
          <w:szCs w:val="21"/>
        </w:rPr>
        <w:t xml:space="preserve"> (</w:t>
      </w:r>
      <w:proofErr w:type="spellStart"/>
      <w:r w:rsidRPr="008D5B57">
        <w:rPr>
          <w:rFonts w:ascii="Consolas" w:hAnsi="Consolas"/>
          <w:color w:val="4EC9B0"/>
          <w:sz w:val="21"/>
          <w:szCs w:val="21"/>
        </w:rPr>
        <w:t>AnalyzedDocument</w:t>
      </w:r>
      <w:proofErr w:type="spellEnd"/>
      <w:r w:rsidRPr="008D5B57">
        <w:rPr>
          <w:rFonts w:ascii="Consolas" w:hAnsi="Consolas"/>
          <w:color w:val="CCCCCC"/>
          <w:sz w:val="21"/>
          <w:szCs w:val="21"/>
        </w:rPr>
        <w:t xml:space="preserve"> </w:t>
      </w:r>
      <w:r w:rsidRPr="008D5B57">
        <w:rPr>
          <w:rFonts w:ascii="Consolas" w:hAnsi="Consolas"/>
          <w:color w:val="9CDCFE"/>
          <w:sz w:val="21"/>
          <w:szCs w:val="21"/>
        </w:rPr>
        <w:t>invoice</w:t>
      </w:r>
      <w:r w:rsidRPr="008D5B57">
        <w:rPr>
          <w:rFonts w:ascii="Consolas" w:hAnsi="Consolas"/>
          <w:color w:val="CCCCCC"/>
          <w:sz w:val="21"/>
          <w:szCs w:val="21"/>
        </w:rPr>
        <w:t xml:space="preserve"> </w:t>
      </w:r>
      <w:r w:rsidRPr="008D5B57">
        <w:rPr>
          <w:rFonts w:ascii="Consolas" w:hAnsi="Consolas"/>
          <w:color w:val="C586C0"/>
          <w:sz w:val="21"/>
          <w:szCs w:val="21"/>
        </w:rPr>
        <w:t>in</w:t>
      </w:r>
      <w:r w:rsidRPr="008D5B57">
        <w:rPr>
          <w:rFonts w:ascii="Consolas" w:hAnsi="Consolas"/>
          <w:color w:val="CCCCCC"/>
          <w:sz w:val="21"/>
          <w:szCs w:val="21"/>
        </w:rPr>
        <w:t xml:space="preserve"> </w:t>
      </w:r>
      <w:proofErr w:type="spellStart"/>
      <w:proofErr w:type="gramStart"/>
      <w:r w:rsidRPr="008D5B57">
        <w:rPr>
          <w:rFonts w:ascii="Consolas" w:hAnsi="Consolas"/>
          <w:color w:val="9CDCFE"/>
          <w:sz w:val="21"/>
          <w:szCs w:val="21"/>
        </w:rPr>
        <w:t>result</w:t>
      </w:r>
      <w:r w:rsidRPr="008D5B57">
        <w:rPr>
          <w:rFonts w:ascii="Consolas" w:hAnsi="Consolas"/>
          <w:color w:val="CCCCCC"/>
          <w:sz w:val="21"/>
          <w:szCs w:val="21"/>
        </w:rPr>
        <w:t>.</w:t>
      </w:r>
      <w:r w:rsidRPr="008D5B57">
        <w:rPr>
          <w:rFonts w:ascii="Consolas" w:hAnsi="Consolas"/>
          <w:color w:val="9CDCFE"/>
          <w:sz w:val="21"/>
          <w:szCs w:val="21"/>
        </w:rPr>
        <w:t>Documents</w:t>
      </w:r>
      <w:proofErr w:type="spellEnd"/>
      <w:proofErr w:type="gramEnd"/>
      <w:r w:rsidRPr="008D5B57">
        <w:rPr>
          <w:rFonts w:ascii="Consolas" w:hAnsi="Consolas"/>
          <w:color w:val="CCCCCC"/>
          <w:sz w:val="21"/>
          <w:szCs w:val="21"/>
        </w:rPr>
        <w:t>)</w:t>
      </w:r>
    </w:p>
    <w:p w14:paraId="251C1B97"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w:t>
      </w:r>
    </w:p>
    <w:p w14:paraId="425B255B"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lastRenderedPageBreak/>
        <w:t xml:space="preserve">    </w:t>
      </w:r>
      <w:r w:rsidRPr="008D5B57">
        <w:rPr>
          <w:rFonts w:ascii="Consolas" w:hAnsi="Consolas"/>
          <w:color w:val="C586C0"/>
          <w:sz w:val="21"/>
          <w:szCs w:val="21"/>
        </w:rPr>
        <w:t>if</w:t>
      </w:r>
      <w:r w:rsidRPr="008D5B57">
        <w:rPr>
          <w:rFonts w:ascii="Consolas" w:hAnsi="Consolas"/>
          <w:color w:val="CCCCCC"/>
          <w:sz w:val="21"/>
          <w:szCs w:val="21"/>
        </w:rPr>
        <w:t xml:space="preserve"> (</w:t>
      </w:r>
      <w:proofErr w:type="spellStart"/>
      <w:proofErr w:type="gramStart"/>
      <w:r w:rsidRPr="008D5B57">
        <w:rPr>
          <w:rFonts w:ascii="Consolas" w:hAnsi="Consolas"/>
          <w:color w:val="9CDCFE"/>
          <w:sz w:val="21"/>
          <w:szCs w:val="21"/>
        </w:rPr>
        <w:t>invoice</w:t>
      </w:r>
      <w:r w:rsidRPr="008D5B57">
        <w:rPr>
          <w:rFonts w:ascii="Consolas" w:hAnsi="Consolas"/>
          <w:color w:val="CCCCCC"/>
          <w:sz w:val="21"/>
          <w:szCs w:val="21"/>
        </w:rPr>
        <w:t>.</w:t>
      </w:r>
      <w:r w:rsidRPr="008D5B57">
        <w:rPr>
          <w:rFonts w:ascii="Consolas" w:hAnsi="Consolas"/>
          <w:color w:val="9CDCFE"/>
          <w:sz w:val="21"/>
          <w:szCs w:val="21"/>
        </w:rPr>
        <w:t>Fields</w:t>
      </w:r>
      <w:r w:rsidRPr="008D5B57">
        <w:rPr>
          <w:rFonts w:ascii="Consolas" w:hAnsi="Consolas"/>
          <w:color w:val="CCCCCC"/>
          <w:sz w:val="21"/>
          <w:szCs w:val="21"/>
        </w:rPr>
        <w:t>.</w:t>
      </w:r>
      <w:r w:rsidRPr="008D5B57">
        <w:rPr>
          <w:rFonts w:ascii="Consolas" w:hAnsi="Consolas"/>
          <w:color w:val="DCDCAA"/>
          <w:sz w:val="21"/>
          <w:szCs w:val="21"/>
        </w:rPr>
        <w:t>TryGetValue</w:t>
      </w:r>
      <w:proofErr w:type="spellEnd"/>
      <w:proofErr w:type="gramEnd"/>
      <w:r w:rsidRPr="008D5B57">
        <w:rPr>
          <w:rFonts w:ascii="Consolas" w:hAnsi="Consolas"/>
          <w:color w:val="CCCCCC"/>
          <w:sz w:val="21"/>
          <w:szCs w:val="21"/>
        </w:rPr>
        <w:t>(</w:t>
      </w:r>
      <w:r w:rsidRPr="008D5B57">
        <w:rPr>
          <w:rFonts w:ascii="Consolas" w:hAnsi="Consolas"/>
          <w:color w:val="CE9178"/>
          <w:sz w:val="21"/>
          <w:szCs w:val="21"/>
        </w:rPr>
        <w:t>"</w:t>
      </w:r>
      <w:proofErr w:type="spellStart"/>
      <w:r w:rsidRPr="008D5B57">
        <w:rPr>
          <w:rFonts w:ascii="Consolas" w:hAnsi="Consolas"/>
          <w:color w:val="CE9178"/>
          <w:sz w:val="21"/>
          <w:szCs w:val="21"/>
        </w:rPr>
        <w:t>VendorName</w:t>
      </w:r>
      <w:proofErr w:type="spellEnd"/>
      <w:r w:rsidRPr="008D5B57">
        <w:rPr>
          <w:rFonts w:ascii="Consolas" w:hAnsi="Consolas"/>
          <w:color w:val="CE9178"/>
          <w:sz w:val="21"/>
          <w:szCs w:val="21"/>
        </w:rPr>
        <w:t>"</w:t>
      </w:r>
      <w:r w:rsidRPr="008D5B57">
        <w:rPr>
          <w:rFonts w:ascii="Consolas" w:hAnsi="Consolas"/>
          <w:color w:val="CCCCCC"/>
          <w:sz w:val="21"/>
          <w:szCs w:val="21"/>
        </w:rPr>
        <w:t xml:space="preserve">, </w:t>
      </w:r>
      <w:r w:rsidRPr="008D5B57">
        <w:rPr>
          <w:rFonts w:ascii="Consolas" w:hAnsi="Consolas"/>
          <w:color w:val="569CD6"/>
          <w:sz w:val="21"/>
          <w:szCs w:val="21"/>
        </w:rPr>
        <w:t>out</w:t>
      </w:r>
      <w:r w:rsidRPr="008D5B57">
        <w:rPr>
          <w:rFonts w:ascii="Consolas" w:hAnsi="Consolas"/>
          <w:color w:val="CCCCCC"/>
          <w:sz w:val="21"/>
          <w:szCs w:val="21"/>
        </w:rPr>
        <w:t xml:space="preserve"> </w:t>
      </w:r>
      <w:proofErr w:type="spellStart"/>
      <w:r w:rsidRPr="008D5B57">
        <w:rPr>
          <w:rFonts w:ascii="Consolas" w:hAnsi="Consolas"/>
          <w:color w:val="4EC9B0"/>
          <w:sz w:val="21"/>
          <w:szCs w:val="21"/>
        </w:rPr>
        <w:t>DocumentField</w:t>
      </w:r>
      <w:proofErr w:type="spellEnd"/>
      <w:r w:rsidRPr="008D5B57">
        <w:rPr>
          <w:rFonts w:ascii="Consolas" w:hAnsi="Consolas"/>
          <w:color w:val="CCCCCC"/>
          <w:sz w:val="21"/>
          <w:szCs w:val="21"/>
        </w:rPr>
        <w:t xml:space="preserve">? </w:t>
      </w:r>
      <w:proofErr w:type="spellStart"/>
      <w:r w:rsidRPr="008D5B57">
        <w:rPr>
          <w:rFonts w:ascii="Consolas" w:hAnsi="Consolas"/>
          <w:color w:val="9CDCFE"/>
          <w:sz w:val="21"/>
          <w:szCs w:val="21"/>
        </w:rPr>
        <w:t>vendorNameField</w:t>
      </w:r>
      <w:proofErr w:type="spellEnd"/>
      <w:r w:rsidRPr="008D5B57">
        <w:rPr>
          <w:rFonts w:ascii="Consolas" w:hAnsi="Consolas"/>
          <w:color w:val="CCCCCC"/>
          <w:sz w:val="21"/>
          <w:szCs w:val="21"/>
        </w:rPr>
        <w:t>))</w:t>
      </w:r>
    </w:p>
    <w:p w14:paraId="3DB4E20F"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    {</w:t>
      </w:r>
    </w:p>
    <w:p w14:paraId="5F5136A9"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 xml:space="preserve">        </w:t>
      </w:r>
      <w:r w:rsidRPr="008D5B57">
        <w:rPr>
          <w:rFonts w:ascii="Consolas" w:hAnsi="Consolas"/>
          <w:color w:val="C586C0"/>
          <w:sz w:val="21"/>
          <w:szCs w:val="21"/>
        </w:rPr>
        <w:t>if</w:t>
      </w:r>
      <w:r w:rsidRPr="008D5B57">
        <w:rPr>
          <w:rFonts w:ascii="Consolas" w:hAnsi="Consolas"/>
          <w:color w:val="CCCCCC"/>
          <w:sz w:val="21"/>
          <w:szCs w:val="21"/>
        </w:rPr>
        <w:t xml:space="preserve"> (</w:t>
      </w:r>
      <w:proofErr w:type="spellStart"/>
      <w:r w:rsidRPr="008D5B57">
        <w:rPr>
          <w:rFonts w:ascii="Consolas" w:hAnsi="Consolas"/>
          <w:color w:val="9CDCFE"/>
          <w:sz w:val="21"/>
          <w:szCs w:val="21"/>
        </w:rPr>
        <w:t>vendorNameField</w:t>
      </w:r>
      <w:r w:rsidRPr="008D5B57">
        <w:rPr>
          <w:rFonts w:ascii="Consolas" w:hAnsi="Consolas"/>
          <w:color w:val="CCCCCC"/>
          <w:sz w:val="21"/>
          <w:szCs w:val="21"/>
        </w:rPr>
        <w:t>.</w:t>
      </w:r>
      <w:r w:rsidRPr="008D5B57">
        <w:rPr>
          <w:rFonts w:ascii="Consolas" w:hAnsi="Consolas"/>
          <w:color w:val="9CDCFE"/>
          <w:sz w:val="21"/>
          <w:szCs w:val="21"/>
        </w:rPr>
        <w:t>FieldType</w:t>
      </w:r>
      <w:proofErr w:type="spellEnd"/>
      <w:r w:rsidRPr="008D5B57">
        <w:rPr>
          <w:rFonts w:ascii="Consolas" w:hAnsi="Consolas"/>
          <w:color w:val="CCCCCC"/>
          <w:sz w:val="21"/>
          <w:szCs w:val="21"/>
        </w:rPr>
        <w:t xml:space="preserve"> </w:t>
      </w:r>
      <w:r w:rsidRPr="008D5B57">
        <w:rPr>
          <w:rFonts w:ascii="Consolas" w:hAnsi="Consolas"/>
          <w:color w:val="D4D4D4"/>
          <w:sz w:val="21"/>
          <w:szCs w:val="21"/>
        </w:rPr>
        <w:t>==</w:t>
      </w:r>
      <w:r w:rsidRPr="008D5B57">
        <w:rPr>
          <w:rFonts w:ascii="Consolas" w:hAnsi="Consolas"/>
          <w:color w:val="CCCCCC"/>
          <w:sz w:val="21"/>
          <w:szCs w:val="21"/>
        </w:rPr>
        <w:t xml:space="preserve"> </w:t>
      </w:r>
      <w:proofErr w:type="spellStart"/>
      <w:r w:rsidRPr="008D5B57">
        <w:rPr>
          <w:rFonts w:ascii="Consolas" w:hAnsi="Consolas"/>
          <w:color w:val="9CDCFE"/>
          <w:sz w:val="21"/>
          <w:szCs w:val="21"/>
        </w:rPr>
        <w:t>DocumentFieldType</w:t>
      </w:r>
      <w:r w:rsidRPr="008D5B57">
        <w:rPr>
          <w:rFonts w:ascii="Consolas" w:hAnsi="Consolas"/>
          <w:color w:val="CCCCCC"/>
          <w:sz w:val="21"/>
          <w:szCs w:val="21"/>
        </w:rPr>
        <w:t>.</w:t>
      </w:r>
      <w:r w:rsidRPr="008D5B57">
        <w:rPr>
          <w:rFonts w:ascii="Consolas" w:hAnsi="Consolas"/>
          <w:color w:val="9CDCFE"/>
          <w:sz w:val="21"/>
          <w:szCs w:val="21"/>
        </w:rPr>
        <w:t>String</w:t>
      </w:r>
      <w:proofErr w:type="spellEnd"/>
      <w:r w:rsidRPr="008D5B57">
        <w:rPr>
          <w:rFonts w:ascii="Consolas" w:hAnsi="Consolas"/>
          <w:color w:val="CCCCCC"/>
          <w:sz w:val="21"/>
          <w:szCs w:val="21"/>
        </w:rPr>
        <w:t>)</w:t>
      </w:r>
    </w:p>
    <w:p w14:paraId="49AAC9BC"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        {</w:t>
      </w:r>
    </w:p>
    <w:p w14:paraId="380A110E"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 xml:space="preserve">            </w:t>
      </w:r>
      <w:r w:rsidRPr="008D5B57">
        <w:rPr>
          <w:rFonts w:ascii="Consolas" w:hAnsi="Consolas"/>
          <w:color w:val="569CD6"/>
          <w:sz w:val="21"/>
          <w:szCs w:val="21"/>
        </w:rPr>
        <w:t>string</w:t>
      </w:r>
      <w:r w:rsidRPr="008D5B57">
        <w:rPr>
          <w:rFonts w:ascii="Consolas" w:hAnsi="Consolas"/>
          <w:color w:val="CCCCCC"/>
          <w:sz w:val="21"/>
          <w:szCs w:val="21"/>
        </w:rPr>
        <w:t xml:space="preserve"> </w:t>
      </w:r>
      <w:proofErr w:type="spellStart"/>
      <w:r w:rsidRPr="008D5B57">
        <w:rPr>
          <w:rFonts w:ascii="Consolas" w:hAnsi="Consolas"/>
          <w:color w:val="9CDCFE"/>
          <w:sz w:val="21"/>
          <w:szCs w:val="21"/>
        </w:rPr>
        <w:t>vendorName</w:t>
      </w:r>
      <w:proofErr w:type="spellEnd"/>
      <w:r w:rsidRPr="008D5B57">
        <w:rPr>
          <w:rFonts w:ascii="Consolas" w:hAnsi="Consolas"/>
          <w:color w:val="CCCCCC"/>
          <w:sz w:val="21"/>
          <w:szCs w:val="21"/>
        </w:rPr>
        <w:t xml:space="preserve"> </w:t>
      </w:r>
      <w:r w:rsidRPr="008D5B57">
        <w:rPr>
          <w:rFonts w:ascii="Consolas" w:hAnsi="Consolas"/>
          <w:color w:val="D4D4D4"/>
          <w:sz w:val="21"/>
          <w:szCs w:val="21"/>
        </w:rPr>
        <w:t>=</w:t>
      </w:r>
      <w:r w:rsidRPr="008D5B57">
        <w:rPr>
          <w:rFonts w:ascii="Consolas" w:hAnsi="Consolas"/>
          <w:color w:val="CCCCCC"/>
          <w:sz w:val="21"/>
          <w:szCs w:val="21"/>
        </w:rPr>
        <w:t xml:space="preserve"> </w:t>
      </w:r>
      <w:proofErr w:type="spellStart"/>
      <w:proofErr w:type="gramStart"/>
      <w:r w:rsidRPr="008D5B57">
        <w:rPr>
          <w:rFonts w:ascii="Consolas" w:hAnsi="Consolas"/>
          <w:color w:val="9CDCFE"/>
          <w:sz w:val="21"/>
          <w:szCs w:val="21"/>
        </w:rPr>
        <w:t>vendorNameField</w:t>
      </w:r>
      <w:r w:rsidRPr="008D5B57">
        <w:rPr>
          <w:rFonts w:ascii="Consolas" w:hAnsi="Consolas"/>
          <w:color w:val="CCCCCC"/>
          <w:sz w:val="21"/>
          <w:szCs w:val="21"/>
        </w:rPr>
        <w:t>.</w:t>
      </w:r>
      <w:r w:rsidRPr="008D5B57">
        <w:rPr>
          <w:rFonts w:ascii="Consolas" w:hAnsi="Consolas"/>
          <w:color w:val="9CDCFE"/>
          <w:sz w:val="21"/>
          <w:szCs w:val="21"/>
        </w:rPr>
        <w:t>Value</w:t>
      </w:r>
      <w:r w:rsidRPr="008D5B57">
        <w:rPr>
          <w:rFonts w:ascii="Consolas" w:hAnsi="Consolas"/>
          <w:color w:val="CCCCCC"/>
          <w:sz w:val="21"/>
          <w:szCs w:val="21"/>
        </w:rPr>
        <w:t>.</w:t>
      </w:r>
      <w:r w:rsidRPr="008D5B57">
        <w:rPr>
          <w:rFonts w:ascii="Consolas" w:hAnsi="Consolas"/>
          <w:color w:val="DCDCAA"/>
          <w:sz w:val="21"/>
          <w:szCs w:val="21"/>
        </w:rPr>
        <w:t>AsString</w:t>
      </w:r>
      <w:proofErr w:type="spellEnd"/>
      <w:proofErr w:type="gramEnd"/>
      <w:r w:rsidRPr="008D5B57">
        <w:rPr>
          <w:rFonts w:ascii="Consolas" w:hAnsi="Consolas"/>
          <w:color w:val="CCCCCC"/>
          <w:sz w:val="21"/>
          <w:szCs w:val="21"/>
        </w:rPr>
        <w:t>();</w:t>
      </w:r>
    </w:p>
    <w:p w14:paraId="753D252B"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 xml:space="preserve">            </w:t>
      </w:r>
      <w:proofErr w:type="spellStart"/>
      <w:r w:rsidRPr="008D5B57">
        <w:rPr>
          <w:rFonts w:ascii="Consolas" w:hAnsi="Consolas"/>
          <w:color w:val="9CDCFE"/>
          <w:sz w:val="21"/>
          <w:szCs w:val="21"/>
        </w:rPr>
        <w:t>Console</w:t>
      </w:r>
      <w:r w:rsidRPr="008D5B57">
        <w:rPr>
          <w:rFonts w:ascii="Consolas" w:hAnsi="Consolas"/>
          <w:color w:val="CCCCCC"/>
          <w:sz w:val="21"/>
          <w:szCs w:val="21"/>
        </w:rPr>
        <w:t>.</w:t>
      </w:r>
      <w:r w:rsidRPr="008D5B57">
        <w:rPr>
          <w:rFonts w:ascii="Consolas" w:hAnsi="Consolas"/>
          <w:color w:val="DCDCAA"/>
          <w:sz w:val="21"/>
          <w:szCs w:val="21"/>
        </w:rPr>
        <w:t>WriteLine</w:t>
      </w:r>
      <w:proofErr w:type="spellEnd"/>
      <w:r w:rsidRPr="008D5B57">
        <w:rPr>
          <w:rFonts w:ascii="Consolas" w:hAnsi="Consolas"/>
          <w:color w:val="CCCCCC"/>
          <w:sz w:val="21"/>
          <w:szCs w:val="21"/>
        </w:rPr>
        <w:t>(</w:t>
      </w:r>
      <w:r w:rsidRPr="008D5B57">
        <w:rPr>
          <w:rFonts w:ascii="Consolas" w:hAnsi="Consolas"/>
          <w:color w:val="CE9178"/>
          <w:sz w:val="21"/>
          <w:szCs w:val="21"/>
        </w:rPr>
        <w:t>$"Vendor Name: '{</w:t>
      </w:r>
      <w:proofErr w:type="spellStart"/>
      <w:r w:rsidRPr="008D5B57">
        <w:rPr>
          <w:rFonts w:ascii="Consolas" w:hAnsi="Consolas"/>
          <w:color w:val="9CDCFE"/>
          <w:sz w:val="21"/>
          <w:szCs w:val="21"/>
        </w:rPr>
        <w:t>vendorName</w:t>
      </w:r>
      <w:proofErr w:type="spellEnd"/>
      <w:r w:rsidRPr="008D5B57">
        <w:rPr>
          <w:rFonts w:ascii="Consolas" w:hAnsi="Consolas"/>
          <w:color w:val="CE9178"/>
          <w:sz w:val="21"/>
          <w:szCs w:val="21"/>
        </w:rPr>
        <w:t>}', with confidence {</w:t>
      </w:r>
      <w:proofErr w:type="spellStart"/>
      <w:r w:rsidRPr="008D5B57">
        <w:rPr>
          <w:rFonts w:ascii="Consolas" w:hAnsi="Consolas"/>
          <w:color w:val="9CDCFE"/>
          <w:sz w:val="21"/>
          <w:szCs w:val="21"/>
        </w:rPr>
        <w:t>vendorNameField</w:t>
      </w:r>
      <w:r w:rsidRPr="008D5B57">
        <w:rPr>
          <w:rFonts w:ascii="Consolas" w:hAnsi="Consolas"/>
          <w:color w:val="CE9178"/>
          <w:sz w:val="21"/>
          <w:szCs w:val="21"/>
        </w:rPr>
        <w:t>.</w:t>
      </w:r>
      <w:r w:rsidRPr="008D5B57">
        <w:rPr>
          <w:rFonts w:ascii="Consolas" w:hAnsi="Consolas"/>
          <w:color w:val="9CDCFE"/>
          <w:sz w:val="21"/>
          <w:szCs w:val="21"/>
        </w:rPr>
        <w:t>Confidence</w:t>
      </w:r>
      <w:proofErr w:type="spellEnd"/>
      <w:r w:rsidRPr="008D5B57">
        <w:rPr>
          <w:rFonts w:ascii="Consolas" w:hAnsi="Consolas"/>
          <w:color w:val="CE9178"/>
          <w:sz w:val="21"/>
          <w:szCs w:val="21"/>
        </w:rPr>
        <w:t>}."</w:t>
      </w:r>
      <w:r w:rsidRPr="008D5B57">
        <w:rPr>
          <w:rFonts w:ascii="Consolas" w:hAnsi="Consolas"/>
          <w:color w:val="CCCCCC"/>
          <w:sz w:val="21"/>
          <w:szCs w:val="21"/>
        </w:rPr>
        <w:t>);</w:t>
      </w:r>
    </w:p>
    <w:p w14:paraId="45C7CFB7"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        }</w:t>
      </w:r>
    </w:p>
    <w:p w14:paraId="1D788B4E"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    }</w:t>
      </w:r>
    </w:p>
    <w:p w14:paraId="3484F16C" w14:textId="77777777" w:rsidR="008D5B57" w:rsidRPr="008D5B57" w:rsidRDefault="008D5B57" w:rsidP="008D5B57">
      <w:pPr>
        <w:shd w:val="clear" w:color="auto" w:fill="1F1F1F"/>
        <w:spacing w:after="240" w:line="285" w:lineRule="atLeast"/>
        <w:rPr>
          <w:rFonts w:ascii="Consolas" w:hAnsi="Consolas"/>
          <w:color w:val="CCCCCC"/>
          <w:sz w:val="21"/>
          <w:szCs w:val="21"/>
        </w:rPr>
      </w:pPr>
      <w:r w:rsidRPr="008D5B57">
        <w:rPr>
          <w:rFonts w:ascii="Consolas" w:hAnsi="Consolas"/>
          <w:color w:val="CCCCCC"/>
          <w:sz w:val="21"/>
          <w:szCs w:val="21"/>
        </w:rPr>
        <w:br/>
      </w:r>
      <w:r w:rsidRPr="008D5B57">
        <w:rPr>
          <w:rFonts w:ascii="Consolas" w:hAnsi="Consolas"/>
          <w:color w:val="CCCCCC"/>
          <w:sz w:val="21"/>
          <w:szCs w:val="21"/>
        </w:rPr>
        <w:br/>
      </w:r>
      <w:r w:rsidRPr="008D5B57">
        <w:rPr>
          <w:rFonts w:ascii="Consolas" w:hAnsi="Consolas"/>
          <w:color w:val="CCCCCC"/>
          <w:sz w:val="21"/>
          <w:szCs w:val="21"/>
        </w:rPr>
        <w:br/>
      </w:r>
    </w:p>
    <w:p w14:paraId="6B2E9E03"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 xml:space="preserve">    </w:t>
      </w:r>
      <w:r w:rsidRPr="008D5B57">
        <w:rPr>
          <w:rFonts w:ascii="Consolas" w:hAnsi="Consolas"/>
          <w:color w:val="C586C0"/>
          <w:sz w:val="21"/>
          <w:szCs w:val="21"/>
        </w:rPr>
        <w:t>if</w:t>
      </w:r>
      <w:r w:rsidRPr="008D5B57">
        <w:rPr>
          <w:rFonts w:ascii="Consolas" w:hAnsi="Consolas"/>
          <w:color w:val="CCCCCC"/>
          <w:sz w:val="21"/>
          <w:szCs w:val="21"/>
        </w:rPr>
        <w:t xml:space="preserve"> (</w:t>
      </w:r>
      <w:proofErr w:type="spellStart"/>
      <w:proofErr w:type="gramStart"/>
      <w:r w:rsidRPr="008D5B57">
        <w:rPr>
          <w:rFonts w:ascii="Consolas" w:hAnsi="Consolas"/>
          <w:color w:val="9CDCFE"/>
          <w:sz w:val="21"/>
          <w:szCs w:val="21"/>
        </w:rPr>
        <w:t>invoice</w:t>
      </w:r>
      <w:r w:rsidRPr="008D5B57">
        <w:rPr>
          <w:rFonts w:ascii="Consolas" w:hAnsi="Consolas"/>
          <w:color w:val="CCCCCC"/>
          <w:sz w:val="21"/>
          <w:szCs w:val="21"/>
        </w:rPr>
        <w:t>.</w:t>
      </w:r>
      <w:r w:rsidRPr="008D5B57">
        <w:rPr>
          <w:rFonts w:ascii="Consolas" w:hAnsi="Consolas"/>
          <w:color w:val="9CDCFE"/>
          <w:sz w:val="21"/>
          <w:szCs w:val="21"/>
        </w:rPr>
        <w:t>Fields</w:t>
      </w:r>
      <w:r w:rsidRPr="008D5B57">
        <w:rPr>
          <w:rFonts w:ascii="Consolas" w:hAnsi="Consolas"/>
          <w:color w:val="CCCCCC"/>
          <w:sz w:val="21"/>
          <w:szCs w:val="21"/>
        </w:rPr>
        <w:t>.</w:t>
      </w:r>
      <w:r w:rsidRPr="008D5B57">
        <w:rPr>
          <w:rFonts w:ascii="Consolas" w:hAnsi="Consolas"/>
          <w:color w:val="DCDCAA"/>
          <w:sz w:val="21"/>
          <w:szCs w:val="21"/>
        </w:rPr>
        <w:t>TryGetValue</w:t>
      </w:r>
      <w:proofErr w:type="spellEnd"/>
      <w:proofErr w:type="gramEnd"/>
      <w:r w:rsidRPr="008D5B57">
        <w:rPr>
          <w:rFonts w:ascii="Consolas" w:hAnsi="Consolas"/>
          <w:color w:val="CCCCCC"/>
          <w:sz w:val="21"/>
          <w:szCs w:val="21"/>
        </w:rPr>
        <w:t>(</w:t>
      </w:r>
      <w:r w:rsidRPr="008D5B57">
        <w:rPr>
          <w:rFonts w:ascii="Consolas" w:hAnsi="Consolas"/>
          <w:color w:val="CE9178"/>
          <w:sz w:val="21"/>
          <w:szCs w:val="21"/>
        </w:rPr>
        <w:t>"</w:t>
      </w:r>
      <w:proofErr w:type="spellStart"/>
      <w:r w:rsidRPr="008D5B57">
        <w:rPr>
          <w:rFonts w:ascii="Consolas" w:hAnsi="Consolas"/>
          <w:color w:val="CE9178"/>
          <w:sz w:val="21"/>
          <w:szCs w:val="21"/>
        </w:rPr>
        <w:t>CustomerName</w:t>
      </w:r>
      <w:proofErr w:type="spellEnd"/>
      <w:r w:rsidRPr="008D5B57">
        <w:rPr>
          <w:rFonts w:ascii="Consolas" w:hAnsi="Consolas"/>
          <w:color w:val="CE9178"/>
          <w:sz w:val="21"/>
          <w:szCs w:val="21"/>
        </w:rPr>
        <w:t>"</w:t>
      </w:r>
      <w:r w:rsidRPr="008D5B57">
        <w:rPr>
          <w:rFonts w:ascii="Consolas" w:hAnsi="Consolas"/>
          <w:color w:val="CCCCCC"/>
          <w:sz w:val="21"/>
          <w:szCs w:val="21"/>
        </w:rPr>
        <w:t xml:space="preserve">, </w:t>
      </w:r>
      <w:r w:rsidRPr="008D5B57">
        <w:rPr>
          <w:rFonts w:ascii="Consolas" w:hAnsi="Consolas"/>
          <w:color w:val="569CD6"/>
          <w:sz w:val="21"/>
          <w:szCs w:val="21"/>
        </w:rPr>
        <w:t>out</w:t>
      </w:r>
      <w:r w:rsidRPr="008D5B57">
        <w:rPr>
          <w:rFonts w:ascii="Consolas" w:hAnsi="Consolas"/>
          <w:color w:val="CCCCCC"/>
          <w:sz w:val="21"/>
          <w:szCs w:val="21"/>
        </w:rPr>
        <w:t xml:space="preserve"> </w:t>
      </w:r>
      <w:proofErr w:type="spellStart"/>
      <w:r w:rsidRPr="008D5B57">
        <w:rPr>
          <w:rFonts w:ascii="Consolas" w:hAnsi="Consolas"/>
          <w:color w:val="4EC9B0"/>
          <w:sz w:val="21"/>
          <w:szCs w:val="21"/>
        </w:rPr>
        <w:t>DocumentField</w:t>
      </w:r>
      <w:proofErr w:type="spellEnd"/>
      <w:r w:rsidRPr="008D5B57">
        <w:rPr>
          <w:rFonts w:ascii="Consolas" w:hAnsi="Consolas"/>
          <w:color w:val="CCCCCC"/>
          <w:sz w:val="21"/>
          <w:szCs w:val="21"/>
        </w:rPr>
        <w:t xml:space="preserve">? </w:t>
      </w:r>
      <w:proofErr w:type="spellStart"/>
      <w:r w:rsidRPr="008D5B57">
        <w:rPr>
          <w:rFonts w:ascii="Consolas" w:hAnsi="Consolas"/>
          <w:color w:val="9CDCFE"/>
          <w:sz w:val="21"/>
          <w:szCs w:val="21"/>
        </w:rPr>
        <w:t>customerNameField</w:t>
      </w:r>
      <w:proofErr w:type="spellEnd"/>
      <w:r w:rsidRPr="008D5B57">
        <w:rPr>
          <w:rFonts w:ascii="Consolas" w:hAnsi="Consolas"/>
          <w:color w:val="CCCCCC"/>
          <w:sz w:val="21"/>
          <w:szCs w:val="21"/>
        </w:rPr>
        <w:t>))</w:t>
      </w:r>
    </w:p>
    <w:p w14:paraId="7670DADD"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    {</w:t>
      </w:r>
    </w:p>
    <w:p w14:paraId="62894133"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 xml:space="preserve">        </w:t>
      </w:r>
      <w:r w:rsidRPr="008D5B57">
        <w:rPr>
          <w:rFonts w:ascii="Consolas" w:hAnsi="Consolas"/>
          <w:color w:val="C586C0"/>
          <w:sz w:val="21"/>
          <w:szCs w:val="21"/>
        </w:rPr>
        <w:t>if</w:t>
      </w:r>
      <w:r w:rsidRPr="008D5B57">
        <w:rPr>
          <w:rFonts w:ascii="Consolas" w:hAnsi="Consolas"/>
          <w:color w:val="CCCCCC"/>
          <w:sz w:val="21"/>
          <w:szCs w:val="21"/>
        </w:rPr>
        <w:t xml:space="preserve"> (</w:t>
      </w:r>
      <w:proofErr w:type="spellStart"/>
      <w:r w:rsidRPr="008D5B57">
        <w:rPr>
          <w:rFonts w:ascii="Consolas" w:hAnsi="Consolas"/>
          <w:color w:val="9CDCFE"/>
          <w:sz w:val="21"/>
          <w:szCs w:val="21"/>
        </w:rPr>
        <w:t>customerNameField</w:t>
      </w:r>
      <w:r w:rsidRPr="008D5B57">
        <w:rPr>
          <w:rFonts w:ascii="Consolas" w:hAnsi="Consolas"/>
          <w:color w:val="CCCCCC"/>
          <w:sz w:val="21"/>
          <w:szCs w:val="21"/>
        </w:rPr>
        <w:t>.</w:t>
      </w:r>
      <w:r w:rsidRPr="008D5B57">
        <w:rPr>
          <w:rFonts w:ascii="Consolas" w:hAnsi="Consolas"/>
          <w:color w:val="9CDCFE"/>
          <w:sz w:val="21"/>
          <w:szCs w:val="21"/>
        </w:rPr>
        <w:t>FieldType</w:t>
      </w:r>
      <w:proofErr w:type="spellEnd"/>
      <w:r w:rsidRPr="008D5B57">
        <w:rPr>
          <w:rFonts w:ascii="Consolas" w:hAnsi="Consolas"/>
          <w:color w:val="CCCCCC"/>
          <w:sz w:val="21"/>
          <w:szCs w:val="21"/>
        </w:rPr>
        <w:t xml:space="preserve"> </w:t>
      </w:r>
      <w:r w:rsidRPr="008D5B57">
        <w:rPr>
          <w:rFonts w:ascii="Consolas" w:hAnsi="Consolas"/>
          <w:color w:val="D4D4D4"/>
          <w:sz w:val="21"/>
          <w:szCs w:val="21"/>
        </w:rPr>
        <w:t>==</w:t>
      </w:r>
      <w:r w:rsidRPr="008D5B57">
        <w:rPr>
          <w:rFonts w:ascii="Consolas" w:hAnsi="Consolas"/>
          <w:color w:val="CCCCCC"/>
          <w:sz w:val="21"/>
          <w:szCs w:val="21"/>
        </w:rPr>
        <w:t xml:space="preserve"> </w:t>
      </w:r>
      <w:proofErr w:type="spellStart"/>
      <w:r w:rsidRPr="008D5B57">
        <w:rPr>
          <w:rFonts w:ascii="Consolas" w:hAnsi="Consolas"/>
          <w:color w:val="9CDCFE"/>
          <w:sz w:val="21"/>
          <w:szCs w:val="21"/>
        </w:rPr>
        <w:t>DocumentFieldType</w:t>
      </w:r>
      <w:r w:rsidRPr="008D5B57">
        <w:rPr>
          <w:rFonts w:ascii="Consolas" w:hAnsi="Consolas"/>
          <w:color w:val="CCCCCC"/>
          <w:sz w:val="21"/>
          <w:szCs w:val="21"/>
        </w:rPr>
        <w:t>.</w:t>
      </w:r>
      <w:r w:rsidRPr="008D5B57">
        <w:rPr>
          <w:rFonts w:ascii="Consolas" w:hAnsi="Consolas"/>
          <w:color w:val="9CDCFE"/>
          <w:sz w:val="21"/>
          <w:szCs w:val="21"/>
        </w:rPr>
        <w:t>String</w:t>
      </w:r>
      <w:proofErr w:type="spellEnd"/>
      <w:r w:rsidRPr="008D5B57">
        <w:rPr>
          <w:rFonts w:ascii="Consolas" w:hAnsi="Consolas"/>
          <w:color w:val="CCCCCC"/>
          <w:sz w:val="21"/>
          <w:szCs w:val="21"/>
        </w:rPr>
        <w:t>)</w:t>
      </w:r>
    </w:p>
    <w:p w14:paraId="4697378A"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        {</w:t>
      </w:r>
    </w:p>
    <w:p w14:paraId="323A8632"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 xml:space="preserve">            </w:t>
      </w:r>
      <w:r w:rsidRPr="008D5B57">
        <w:rPr>
          <w:rFonts w:ascii="Consolas" w:hAnsi="Consolas"/>
          <w:color w:val="569CD6"/>
          <w:sz w:val="21"/>
          <w:szCs w:val="21"/>
        </w:rPr>
        <w:t>string</w:t>
      </w:r>
      <w:r w:rsidRPr="008D5B57">
        <w:rPr>
          <w:rFonts w:ascii="Consolas" w:hAnsi="Consolas"/>
          <w:color w:val="CCCCCC"/>
          <w:sz w:val="21"/>
          <w:szCs w:val="21"/>
        </w:rPr>
        <w:t xml:space="preserve"> </w:t>
      </w:r>
      <w:proofErr w:type="spellStart"/>
      <w:r w:rsidRPr="008D5B57">
        <w:rPr>
          <w:rFonts w:ascii="Consolas" w:hAnsi="Consolas"/>
          <w:color w:val="9CDCFE"/>
          <w:sz w:val="21"/>
          <w:szCs w:val="21"/>
        </w:rPr>
        <w:t>customerName</w:t>
      </w:r>
      <w:proofErr w:type="spellEnd"/>
      <w:r w:rsidRPr="008D5B57">
        <w:rPr>
          <w:rFonts w:ascii="Consolas" w:hAnsi="Consolas"/>
          <w:color w:val="CCCCCC"/>
          <w:sz w:val="21"/>
          <w:szCs w:val="21"/>
        </w:rPr>
        <w:t xml:space="preserve"> </w:t>
      </w:r>
      <w:r w:rsidRPr="008D5B57">
        <w:rPr>
          <w:rFonts w:ascii="Consolas" w:hAnsi="Consolas"/>
          <w:color w:val="D4D4D4"/>
          <w:sz w:val="21"/>
          <w:szCs w:val="21"/>
        </w:rPr>
        <w:t>=</w:t>
      </w:r>
      <w:r w:rsidRPr="008D5B57">
        <w:rPr>
          <w:rFonts w:ascii="Consolas" w:hAnsi="Consolas"/>
          <w:color w:val="CCCCCC"/>
          <w:sz w:val="21"/>
          <w:szCs w:val="21"/>
        </w:rPr>
        <w:t xml:space="preserve"> </w:t>
      </w:r>
      <w:proofErr w:type="spellStart"/>
      <w:proofErr w:type="gramStart"/>
      <w:r w:rsidRPr="008D5B57">
        <w:rPr>
          <w:rFonts w:ascii="Consolas" w:hAnsi="Consolas"/>
          <w:color w:val="9CDCFE"/>
          <w:sz w:val="21"/>
          <w:szCs w:val="21"/>
        </w:rPr>
        <w:t>customerNameField</w:t>
      </w:r>
      <w:r w:rsidRPr="008D5B57">
        <w:rPr>
          <w:rFonts w:ascii="Consolas" w:hAnsi="Consolas"/>
          <w:color w:val="CCCCCC"/>
          <w:sz w:val="21"/>
          <w:szCs w:val="21"/>
        </w:rPr>
        <w:t>.</w:t>
      </w:r>
      <w:r w:rsidRPr="008D5B57">
        <w:rPr>
          <w:rFonts w:ascii="Consolas" w:hAnsi="Consolas"/>
          <w:color w:val="9CDCFE"/>
          <w:sz w:val="21"/>
          <w:szCs w:val="21"/>
        </w:rPr>
        <w:t>Value</w:t>
      </w:r>
      <w:r w:rsidRPr="008D5B57">
        <w:rPr>
          <w:rFonts w:ascii="Consolas" w:hAnsi="Consolas"/>
          <w:color w:val="CCCCCC"/>
          <w:sz w:val="21"/>
          <w:szCs w:val="21"/>
        </w:rPr>
        <w:t>.</w:t>
      </w:r>
      <w:r w:rsidRPr="008D5B57">
        <w:rPr>
          <w:rFonts w:ascii="Consolas" w:hAnsi="Consolas"/>
          <w:color w:val="DCDCAA"/>
          <w:sz w:val="21"/>
          <w:szCs w:val="21"/>
        </w:rPr>
        <w:t>AsString</w:t>
      </w:r>
      <w:proofErr w:type="spellEnd"/>
      <w:proofErr w:type="gramEnd"/>
      <w:r w:rsidRPr="008D5B57">
        <w:rPr>
          <w:rFonts w:ascii="Consolas" w:hAnsi="Consolas"/>
          <w:color w:val="CCCCCC"/>
          <w:sz w:val="21"/>
          <w:szCs w:val="21"/>
        </w:rPr>
        <w:t>();</w:t>
      </w:r>
    </w:p>
    <w:p w14:paraId="0A3AF692"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 xml:space="preserve">            </w:t>
      </w:r>
      <w:proofErr w:type="spellStart"/>
      <w:r w:rsidRPr="008D5B57">
        <w:rPr>
          <w:rFonts w:ascii="Consolas" w:hAnsi="Consolas"/>
          <w:color w:val="9CDCFE"/>
          <w:sz w:val="21"/>
          <w:szCs w:val="21"/>
        </w:rPr>
        <w:t>Console</w:t>
      </w:r>
      <w:r w:rsidRPr="008D5B57">
        <w:rPr>
          <w:rFonts w:ascii="Consolas" w:hAnsi="Consolas"/>
          <w:color w:val="CCCCCC"/>
          <w:sz w:val="21"/>
          <w:szCs w:val="21"/>
        </w:rPr>
        <w:t>.</w:t>
      </w:r>
      <w:r w:rsidRPr="008D5B57">
        <w:rPr>
          <w:rFonts w:ascii="Consolas" w:hAnsi="Consolas"/>
          <w:color w:val="DCDCAA"/>
          <w:sz w:val="21"/>
          <w:szCs w:val="21"/>
        </w:rPr>
        <w:t>WriteLine</w:t>
      </w:r>
      <w:proofErr w:type="spellEnd"/>
      <w:r w:rsidRPr="008D5B57">
        <w:rPr>
          <w:rFonts w:ascii="Consolas" w:hAnsi="Consolas"/>
          <w:color w:val="CCCCCC"/>
          <w:sz w:val="21"/>
          <w:szCs w:val="21"/>
        </w:rPr>
        <w:t>(</w:t>
      </w:r>
      <w:r w:rsidRPr="008D5B57">
        <w:rPr>
          <w:rFonts w:ascii="Consolas" w:hAnsi="Consolas"/>
          <w:color w:val="CE9178"/>
          <w:sz w:val="21"/>
          <w:szCs w:val="21"/>
        </w:rPr>
        <w:t>$"Customer Name: '{</w:t>
      </w:r>
      <w:proofErr w:type="spellStart"/>
      <w:r w:rsidRPr="008D5B57">
        <w:rPr>
          <w:rFonts w:ascii="Consolas" w:hAnsi="Consolas"/>
          <w:color w:val="9CDCFE"/>
          <w:sz w:val="21"/>
          <w:szCs w:val="21"/>
        </w:rPr>
        <w:t>customerName</w:t>
      </w:r>
      <w:proofErr w:type="spellEnd"/>
      <w:r w:rsidRPr="008D5B57">
        <w:rPr>
          <w:rFonts w:ascii="Consolas" w:hAnsi="Consolas"/>
          <w:color w:val="CE9178"/>
          <w:sz w:val="21"/>
          <w:szCs w:val="21"/>
        </w:rPr>
        <w:t>}', with confidence {</w:t>
      </w:r>
      <w:proofErr w:type="spellStart"/>
      <w:r w:rsidRPr="008D5B57">
        <w:rPr>
          <w:rFonts w:ascii="Consolas" w:hAnsi="Consolas"/>
          <w:color w:val="9CDCFE"/>
          <w:sz w:val="21"/>
          <w:szCs w:val="21"/>
        </w:rPr>
        <w:t>customerNameField</w:t>
      </w:r>
      <w:r w:rsidRPr="008D5B57">
        <w:rPr>
          <w:rFonts w:ascii="Consolas" w:hAnsi="Consolas"/>
          <w:color w:val="CE9178"/>
          <w:sz w:val="21"/>
          <w:szCs w:val="21"/>
        </w:rPr>
        <w:t>.</w:t>
      </w:r>
      <w:r w:rsidRPr="008D5B57">
        <w:rPr>
          <w:rFonts w:ascii="Consolas" w:hAnsi="Consolas"/>
          <w:color w:val="9CDCFE"/>
          <w:sz w:val="21"/>
          <w:szCs w:val="21"/>
        </w:rPr>
        <w:t>Confidence</w:t>
      </w:r>
      <w:proofErr w:type="spellEnd"/>
      <w:r w:rsidRPr="008D5B57">
        <w:rPr>
          <w:rFonts w:ascii="Consolas" w:hAnsi="Consolas"/>
          <w:color w:val="CE9178"/>
          <w:sz w:val="21"/>
          <w:szCs w:val="21"/>
        </w:rPr>
        <w:t>}."</w:t>
      </w:r>
      <w:r w:rsidRPr="008D5B57">
        <w:rPr>
          <w:rFonts w:ascii="Consolas" w:hAnsi="Consolas"/>
          <w:color w:val="CCCCCC"/>
          <w:sz w:val="21"/>
          <w:szCs w:val="21"/>
        </w:rPr>
        <w:t>);</w:t>
      </w:r>
    </w:p>
    <w:p w14:paraId="131200AE"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        }</w:t>
      </w:r>
    </w:p>
    <w:p w14:paraId="34B0CB2F"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    }</w:t>
      </w:r>
    </w:p>
    <w:p w14:paraId="7D6F97D9" w14:textId="77777777" w:rsidR="008D5B57" w:rsidRPr="008D5B57" w:rsidRDefault="008D5B57" w:rsidP="008D5B57">
      <w:pPr>
        <w:shd w:val="clear" w:color="auto" w:fill="1F1F1F"/>
        <w:spacing w:line="285" w:lineRule="atLeast"/>
        <w:rPr>
          <w:rFonts w:ascii="Consolas" w:hAnsi="Consolas"/>
          <w:color w:val="CCCCCC"/>
          <w:sz w:val="21"/>
          <w:szCs w:val="21"/>
        </w:rPr>
      </w:pPr>
    </w:p>
    <w:p w14:paraId="3D214E80"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 xml:space="preserve">    </w:t>
      </w:r>
      <w:r w:rsidRPr="008D5B57">
        <w:rPr>
          <w:rFonts w:ascii="Consolas" w:hAnsi="Consolas"/>
          <w:color w:val="C586C0"/>
          <w:sz w:val="21"/>
          <w:szCs w:val="21"/>
        </w:rPr>
        <w:t>if</w:t>
      </w:r>
      <w:r w:rsidRPr="008D5B57">
        <w:rPr>
          <w:rFonts w:ascii="Consolas" w:hAnsi="Consolas"/>
          <w:color w:val="CCCCCC"/>
          <w:sz w:val="21"/>
          <w:szCs w:val="21"/>
        </w:rPr>
        <w:t xml:space="preserve"> (</w:t>
      </w:r>
      <w:proofErr w:type="spellStart"/>
      <w:proofErr w:type="gramStart"/>
      <w:r w:rsidRPr="008D5B57">
        <w:rPr>
          <w:rFonts w:ascii="Consolas" w:hAnsi="Consolas"/>
          <w:color w:val="9CDCFE"/>
          <w:sz w:val="21"/>
          <w:szCs w:val="21"/>
        </w:rPr>
        <w:t>invoice</w:t>
      </w:r>
      <w:r w:rsidRPr="008D5B57">
        <w:rPr>
          <w:rFonts w:ascii="Consolas" w:hAnsi="Consolas"/>
          <w:color w:val="CCCCCC"/>
          <w:sz w:val="21"/>
          <w:szCs w:val="21"/>
        </w:rPr>
        <w:t>.</w:t>
      </w:r>
      <w:r w:rsidRPr="008D5B57">
        <w:rPr>
          <w:rFonts w:ascii="Consolas" w:hAnsi="Consolas"/>
          <w:color w:val="9CDCFE"/>
          <w:sz w:val="21"/>
          <w:szCs w:val="21"/>
        </w:rPr>
        <w:t>Fields</w:t>
      </w:r>
      <w:r w:rsidRPr="008D5B57">
        <w:rPr>
          <w:rFonts w:ascii="Consolas" w:hAnsi="Consolas"/>
          <w:color w:val="CCCCCC"/>
          <w:sz w:val="21"/>
          <w:szCs w:val="21"/>
        </w:rPr>
        <w:t>.</w:t>
      </w:r>
      <w:r w:rsidRPr="008D5B57">
        <w:rPr>
          <w:rFonts w:ascii="Consolas" w:hAnsi="Consolas"/>
          <w:color w:val="DCDCAA"/>
          <w:sz w:val="21"/>
          <w:szCs w:val="21"/>
        </w:rPr>
        <w:t>TryGetValue</w:t>
      </w:r>
      <w:proofErr w:type="spellEnd"/>
      <w:proofErr w:type="gramEnd"/>
      <w:r w:rsidRPr="008D5B57">
        <w:rPr>
          <w:rFonts w:ascii="Consolas" w:hAnsi="Consolas"/>
          <w:color w:val="CCCCCC"/>
          <w:sz w:val="21"/>
          <w:szCs w:val="21"/>
        </w:rPr>
        <w:t>(</w:t>
      </w:r>
      <w:r w:rsidRPr="008D5B57">
        <w:rPr>
          <w:rFonts w:ascii="Consolas" w:hAnsi="Consolas"/>
          <w:color w:val="CE9178"/>
          <w:sz w:val="21"/>
          <w:szCs w:val="21"/>
        </w:rPr>
        <w:t>"</w:t>
      </w:r>
      <w:proofErr w:type="spellStart"/>
      <w:r w:rsidRPr="008D5B57">
        <w:rPr>
          <w:rFonts w:ascii="Consolas" w:hAnsi="Consolas"/>
          <w:color w:val="CE9178"/>
          <w:sz w:val="21"/>
          <w:szCs w:val="21"/>
        </w:rPr>
        <w:t>InvoiceTotal</w:t>
      </w:r>
      <w:proofErr w:type="spellEnd"/>
      <w:r w:rsidRPr="008D5B57">
        <w:rPr>
          <w:rFonts w:ascii="Consolas" w:hAnsi="Consolas"/>
          <w:color w:val="CE9178"/>
          <w:sz w:val="21"/>
          <w:szCs w:val="21"/>
        </w:rPr>
        <w:t>"</w:t>
      </w:r>
      <w:r w:rsidRPr="008D5B57">
        <w:rPr>
          <w:rFonts w:ascii="Consolas" w:hAnsi="Consolas"/>
          <w:color w:val="CCCCCC"/>
          <w:sz w:val="21"/>
          <w:szCs w:val="21"/>
        </w:rPr>
        <w:t xml:space="preserve">, </w:t>
      </w:r>
      <w:r w:rsidRPr="008D5B57">
        <w:rPr>
          <w:rFonts w:ascii="Consolas" w:hAnsi="Consolas"/>
          <w:color w:val="569CD6"/>
          <w:sz w:val="21"/>
          <w:szCs w:val="21"/>
        </w:rPr>
        <w:t>out</w:t>
      </w:r>
      <w:r w:rsidRPr="008D5B57">
        <w:rPr>
          <w:rFonts w:ascii="Consolas" w:hAnsi="Consolas"/>
          <w:color w:val="CCCCCC"/>
          <w:sz w:val="21"/>
          <w:szCs w:val="21"/>
        </w:rPr>
        <w:t xml:space="preserve"> </w:t>
      </w:r>
      <w:proofErr w:type="spellStart"/>
      <w:r w:rsidRPr="008D5B57">
        <w:rPr>
          <w:rFonts w:ascii="Consolas" w:hAnsi="Consolas"/>
          <w:color w:val="4EC9B0"/>
          <w:sz w:val="21"/>
          <w:szCs w:val="21"/>
        </w:rPr>
        <w:t>DocumentField</w:t>
      </w:r>
      <w:proofErr w:type="spellEnd"/>
      <w:r w:rsidRPr="008D5B57">
        <w:rPr>
          <w:rFonts w:ascii="Consolas" w:hAnsi="Consolas"/>
          <w:color w:val="CCCCCC"/>
          <w:sz w:val="21"/>
          <w:szCs w:val="21"/>
        </w:rPr>
        <w:t xml:space="preserve">? </w:t>
      </w:r>
      <w:proofErr w:type="spellStart"/>
      <w:r w:rsidRPr="008D5B57">
        <w:rPr>
          <w:rFonts w:ascii="Consolas" w:hAnsi="Consolas"/>
          <w:color w:val="9CDCFE"/>
          <w:sz w:val="21"/>
          <w:szCs w:val="21"/>
        </w:rPr>
        <w:t>invoiceTotalField</w:t>
      </w:r>
      <w:proofErr w:type="spellEnd"/>
      <w:r w:rsidRPr="008D5B57">
        <w:rPr>
          <w:rFonts w:ascii="Consolas" w:hAnsi="Consolas"/>
          <w:color w:val="CCCCCC"/>
          <w:sz w:val="21"/>
          <w:szCs w:val="21"/>
        </w:rPr>
        <w:t>))</w:t>
      </w:r>
    </w:p>
    <w:p w14:paraId="41CD6947"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    {</w:t>
      </w:r>
    </w:p>
    <w:p w14:paraId="004CAE66"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 xml:space="preserve">        </w:t>
      </w:r>
      <w:r w:rsidRPr="008D5B57">
        <w:rPr>
          <w:rFonts w:ascii="Consolas" w:hAnsi="Consolas"/>
          <w:color w:val="C586C0"/>
          <w:sz w:val="21"/>
          <w:szCs w:val="21"/>
        </w:rPr>
        <w:t>if</w:t>
      </w:r>
      <w:r w:rsidRPr="008D5B57">
        <w:rPr>
          <w:rFonts w:ascii="Consolas" w:hAnsi="Consolas"/>
          <w:color w:val="CCCCCC"/>
          <w:sz w:val="21"/>
          <w:szCs w:val="21"/>
        </w:rPr>
        <w:t xml:space="preserve"> (</w:t>
      </w:r>
      <w:proofErr w:type="spellStart"/>
      <w:r w:rsidRPr="008D5B57">
        <w:rPr>
          <w:rFonts w:ascii="Consolas" w:hAnsi="Consolas"/>
          <w:color w:val="9CDCFE"/>
          <w:sz w:val="21"/>
          <w:szCs w:val="21"/>
        </w:rPr>
        <w:t>invoiceTotalField</w:t>
      </w:r>
      <w:r w:rsidRPr="008D5B57">
        <w:rPr>
          <w:rFonts w:ascii="Consolas" w:hAnsi="Consolas"/>
          <w:color w:val="CCCCCC"/>
          <w:sz w:val="21"/>
          <w:szCs w:val="21"/>
        </w:rPr>
        <w:t>.</w:t>
      </w:r>
      <w:r w:rsidRPr="008D5B57">
        <w:rPr>
          <w:rFonts w:ascii="Consolas" w:hAnsi="Consolas"/>
          <w:color w:val="9CDCFE"/>
          <w:sz w:val="21"/>
          <w:szCs w:val="21"/>
        </w:rPr>
        <w:t>FieldType</w:t>
      </w:r>
      <w:proofErr w:type="spellEnd"/>
      <w:r w:rsidRPr="008D5B57">
        <w:rPr>
          <w:rFonts w:ascii="Consolas" w:hAnsi="Consolas"/>
          <w:color w:val="CCCCCC"/>
          <w:sz w:val="21"/>
          <w:szCs w:val="21"/>
        </w:rPr>
        <w:t xml:space="preserve"> </w:t>
      </w:r>
      <w:r w:rsidRPr="008D5B57">
        <w:rPr>
          <w:rFonts w:ascii="Consolas" w:hAnsi="Consolas"/>
          <w:color w:val="D4D4D4"/>
          <w:sz w:val="21"/>
          <w:szCs w:val="21"/>
        </w:rPr>
        <w:t>==</w:t>
      </w:r>
      <w:r w:rsidRPr="008D5B57">
        <w:rPr>
          <w:rFonts w:ascii="Consolas" w:hAnsi="Consolas"/>
          <w:color w:val="CCCCCC"/>
          <w:sz w:val="21"/>
          <w:szCs w:val="21"/>
        </w:rPr>
        <w:t xml:space="preserve"> </w:t>
      </w:r>
      <w:proofErr w:type="spellStart"/>
      <w:r w:rsidRPr="008D5B57">
        <w:rPr>
          <w:rFonts w:ascii="Consolas" w:hAnsi="Consolas"/>
          <w:color w:val="9CDCFE"/>
          <w:sz w:val="21"/>
          <w:szCs w:val="21"/>
        </w:rPr>
        <w:t>DocumentFieldType</w:t>
      </w:r>
      <w:r w:rsidRPr="008D5B57">
        <w:rPr>
          <w:rFonts w:ascii="Consolas" w:hAnsi="Consolas"/>
          <w:color w:val="CCCCCC"/>
          <w:sz w:val="21"/>
          <w:szCs w:val="21"/>
        </w:rPr>
        <w:t>.</w:t>
      </w:r>
      <w:r w:rsidRPr="008D5B57">
        <w:rPr>
          <w:rFonts w:ascii="Consolas" w:hAnsi="Consolas"/>
          <w:color w:val="9CDCFE"/>
          <w:sz w:val="21"/>
          <w:szCs w:val="21"/>
        </w:rPr>
        <w:t>Currency</w:t>
      </w:r>
      <w:proofErr w:type="spellEnd"/>
      <w:r w:rsidRPr="008D5B57">
        <w:rPr>
          <w:rFonts w:ascii="Consolas" w:hAnsi="Consolas"/>
          <w:color w:val="CCCCCC"/>
          <w:sz w:val="21"/>
          <w:szCs w:val="21"/>
        </w:rPr>
        <w:t>)</w:t>
      </w:r>
    </w:p>
    <w:p w14:paraId="18CB3E39"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        {</w:t>
      </w:r>
    </w:p>
    <w:p w14:paraId="481EC8E8"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 xml:space="preserve">            </w:t>
      </w:r>
      <w:proofErr w:type="spellStart"/>
      <w:r w:rsidRPr="008D5B57">
        <w:rPr>
          <w:rFonts w:ascii="Consolas" w:hAnsi="Consolas"/>
          <w:color w:val="4EC9B0"/>
          <w:sz w:val="21"/>
          <w:szCs w:val="21"/>
        </w:rPr>
        <w:t>CurrencyValue</w:t>
      </w:r>
      <w:proofErr w:type="spellEnd"/>
      <w:r w:rsidRPr="008D5B57">
        <w:rPr>
          <w:rFonts w:ascii="Consolas" w:hAnsi="Consolas"/>
          <w:color w:val="CCCCCC"/>
          <w:sz w:val="21"/>
          <w:szCs w:val="21"/>
        </w:rPr>
        <w:t xml:space="preserve"> </w:t>
      </w:r>
      <w:proofErr w:type="spellStart"/>
      <w:r w:rsidRPr="008D5B57">
        <w:rPr>
          <w:rFonts w:ascii="Consolas" w:hAnsi="Consolas"/>
          <w:color w:val="9CDCFE"/>
          <w:sz w:val="21"/>
          <w:szCs w:val="21"/>
        </w:rPr>
        <w:t>invoiceTotal</w:t>
      </w:r>
      <w:proofErr w:type="spellEnd"/>
      <w:r w:rsidRPr="008D5B57">
        <w:rPr>
          <w:rFonts w:ascii="Consolas" w:hAnsi="Consolas"/>
          <w:color w:val="CCCCCC"/>
          <w:sz w:val="21"/>
          <w:szCs w:val="21"/>
        </w:rPr>
        <w:t xml:space="preserve"> </w:t>
      </w:r>
      <w:r w:rsidRPr="008D5B57">
        <w:rPr>
          <w:rFonts w:ascii="Consolas" w:hAnsi="Consolas"/>
          <w:color w:val="D4D4D4"/>
          <w:sz w:val="21"/>
          <w:szCs w:val="21"/>
        </w:rPr>
        <w:t>=</w:t>
      </w:r>
      <w:r w:rsidRPr="008D5B57">
        <w:rPr>
          <w:rFonts w:ascii="Consolas" w:hAnsi="Consolas"/>
          <w:color w:val="CCCCCC"/>
          <w:sz w:val="21"/>
          <w:szCs w:val="21"/>
        </w:rPr>
        <w:t xml:space="preserve"> </w:t>
      </w:r>
      <w:proofErr w:type="spellStart"/>
      <w:proofErr w:type="gramStart"/>
      <w:r w:rsidRPr="008D5B57">
        <w:rPr>
          <w:rFonts w:ascii="Consolas" w:hAnsi="Consolas"/>
          <w:color w:val="9CDCFE"/>
          <w:sz w:val="21"/>
          <w:szCs w:val="21"/>
        </w:rPr>
        <w:t>invoiceTotalField</w:t>
      </w:r>
      <w:r w:rsidRPr="008D5B57">
        <w:rPr>
          <w:rFonts w:ascii="Consolas" w:hAnsi="Consolas"/>
          <w:color w:val="CCCCCC"/>
          <w:sz w:val="21"/>
          <w:szCs w:val="21"/>
        </w:rPr>
        <w:t>.</w:t>
      </w:r>
      <w:r w:rsidRPr="008D5B57">
        <w:rPr>
          <w:rFonts w:ascii="Consolas" w:hAnsi="Consolas"/>
          <w:color w:val="9CDCFE"/>
          <w:sz w:val="21"/>
          <w:szCs w:val="21"/>
        </w:rPr>
        <w:t>Value</w:t>
      </w:r>
      <w:r w:rsidRPr="008D5B57">
        <w:rPr>
          <w:rFonts w:ascii="Consolas" w:hAnsi="Consolas"/>
          <w:color w:val="CCCCCC"/>
          <w:sz w:val="21"/>
          <w:szCs w:val="21"/>
        </w:rPr>
        <w:t>.</w:t>
      </w:r>
      <w:r w:rsidRPr="008D5B57">
        <w:rPr>
          <w:rFonts w:ascii="Consolas" w:hAnsi="Consolas"/>
          <w:color w:val="DCDCAA"/>
          <w:sz w:val="21"/>
          <w:szCs w:val="21"/>
        </w:rPr>
        <w:t>AsCurrency</w:t>
      </w:r>
      <w:proofErr w:type="spellEnd"/>
      <w:proofErr w:type="gramEnd"/>
      <w:r w:rsidRPr="008D5B57">
        <w:rPr>
          <w:rFonts w:ascii="Consolas" w:hAnsi="Consolas"/>
          <w:color w:val="CCCCCC"/>
          <w:sz w:val="21"/>
          <w:szCs w:val="21"/>
        </w:rPr>
        <w:t>();</w:t>
      </w:r>
    </w:p>
    <w:p w14:paraId="600E36F7"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 xml:space="preserve">            </w:t>
      </w:r>
      <w:proofErr w:type="spellStart"/>
      <w:r w:rsidRPr="008D5B57">
        <w:rPr>
          <w:rFonts w:ascii="Consolas" w:hAnsi="Consolas"/>
          <w:color w:val="9CDCFE"/>
          <w:sz w:val="21"/>
          <w:szCs w:val="21"/>
        </w:rPr>
        <w:t>Console</w:t>
      </w:r>
      <w:r w:rsidRPr="008D5B57">
        <w:rPr>
          <w:rFonts w:ascii="Consolas" w:hAnsi="Consolas"/>
          <w:color w:val="CCCCCC"/>
          <w:sz w:val="21"/>
          <w:szCs w:val="21"/>
        </w:rPr>
        <w:t>.</w:t>
      </w:r>
      <w:r w:rsidRPr="008D5B57">
        <w:rPr>
          <w:rFonts w:ascii="Consolas" w:hAnsi="Consolas"/>
          <w:color w:val="DCDCAA"/>
          <w:sz w:val="21"/>
          <w:szCs w:val="21"/>
        </w:rPr>
        <w:t>WriteLine</w:t>
      </w:r>
      <w:proofErr w:type="spellEnd"/>
      <w:r w:rsidRPr="008D5B57">
        <w:rPr>
          <w:rFonts w:ascii="Consolas" w:hAnsi="Consolas"/>
          <w:color w:val="CCCCCC"/>
          <w:sz w:val="21"/>
          <w:szCs w:val="21"/>
        </w:rPr>
        <w:t>(</w:t>
      </w:r>
      <w:r w:rsidRPr="008D5B57">
        <w:rPr>
          <w:rFonts w:ascii="Consolas" w:hAnsi="Consolas"/>
          <w:color w:val="CE9178"/>
          <w:sz w:val="21"/>
          <w:szCs w:val="21"/>
        </w:rPr>
        <w:t>$"Invoice Total: '{</w:t>
      </w:r>
      <w:proofErr w:type="spellStart"/>
      <w:proofErr w:type="gramStart"/>
      <w:r w:rsidRPr="008D5B57">
        <w:rPr>
          <w:rFonts w:ascii="Consolas" w:hAnsi="Consolas"/>
          <w:color w:val="9CDCFE"/>
          <w:sz w:val="21"/>
          <w:szCs w:val="21"/>
        </w:rPr>
        <w:t>invoiceTotal</w:t>
      </w:r>
      <w:r w:rsidRPr="008D5B57">
        <w:rPr>
          <w:rFonts w:ascii="Consolas" w:hAnsi="Consolas"/>
          <w:color w:val="CE9178"/>
          <w:sz w:val="21"/>
          <w:szCs w:val="21"/>
        </w:rPr>
        <w:t>.</w:t>
      </w:r>
      <w:r w:rsidRPr="008D5B57">
        <w:rPr>
          <w:rFonts w:ascii="Consolas" w:hAnsi="Consolas"/>
          <w:color w:val="9CDCFE"/>
          <w:sz w:val="21"/>
          <w:szCs w:val="21"/>
        </w:rPr>
        <w:t>Symbol</w:t>
      </w:r>
      <w:proofErr w:type="spellEnd"/>
      <w:r w:rsidRPr="008D5B57">
        <w:rPr>
          <w:rFonts w:ascii="Consolas" w:hAnsi="Consolas"/>
          <w:color w:val="CE9178"/>
          <w:sz w:val="21"/>
          <w:szCs w:val="21"/>
        </w:rPr>
        <w:t>}{</w:t>
      </w:r>
      <w:proofErr w:type="spellStart"/>
      <w:proofErr w:type="gramEnd"/>
      <w:r w:rsidRPr="008D5B57">
        <w:rPr>
          <w:rFonts w:ascii="Consolas" w:hAnsi="Consolas"/>
          <w:color w:val="9CDCFE"/>
          <w:sz w:val="21"/>
          <w:szCs w:val="21"/>
        </w:rPr>
        <w:t>invoiceTotal</w:t>
      </w:r>
      <w:r w:rsidRPr="008D5B57">
        <w:rPr>
          <w:rFonts w:ascii="Consolas" w:hAnsi="Consolas"/>
          <w:color w:val="CE9178"/>
          <w:sz w:val="21"/>
          <w:szCs w:val="21"/>
        </w:rPr>
        <w:t>.</w:t>
      </w:r>
      <w:r w:rsidRPr="008D5B57">
        <w:rPr>
          <w:rFonts w:ascii="Consolas" w:hAnsi="Consolas"/>
          <w:color w:val="9CDCFE"/>
          <w:sz w:val="21"/>
          <w:szCs w:val="21"/>
        </w:rPr>
        <w:t>Amount</w:t>
      </w:r>
      <w:proofErr w:type="spellEnd"/>
      <w:r w:rsidRPr="008D5B57">
        <w:rPr>
          <w:rFonts w:ascii="Consolas" w:hAnsi="Consolas"/>
          <w:color w:val="CE9178"/>
          <w:sz w:val="21"/>
          <w:szCs w:val="21"/>
        </w:rPr>
        <w:t>}', with confidence {</w:t>
      </w:r>
      <w:proofErr w:type="spellStart"/>
      <w:r w:rsidRPr="008D5B57">
        <w:rPr>
          <w:rFonts w:ascii="Consolas" w:hAnsi="Consolas"/>
          <w:color w:val="9CDCFE"/>
          <w:sz w:val="21"/>
          <w:szCs w:val="21"/>
        </w:rPr>
        <w:t>invoiceTotalField</w:t>
      </w:r>
      <w:r w:rsidRPr="008D5B57">
        <w:rPr>
          <w:rFonts w:ascii="Consolas" w:hAnsi="Consolas"/>
          <w:color w:val="CE9178"/>
          <w:sz w:val="21"/>
          <w:szCs w:val="21"/>
        </w:rPr>
        <w:t>.</w:t>
      </w:r>
      <w:r w:rsidRPr="008D5B57">
        <w:rPr>
          <w:rFonts w:ascii="Consolas" w:hAnsi="Consolas"/>
          <w:color w:val="9CDCFE"/>
          <w:sz w:val="21"/>
          <w:szCs w:val="21"/>
        </w:rPr>
        <w:t>Confidence</w:t>
      </w:r>
      <w:proofErr w:type="spellEnd"/>
      <w:r w:rsidRPr="008D5B57">
        <w:rPr>
          <w:rFonts w:ascii="Consolas" w:hAnsi="Consolas"/>
          <w:color w:val="CE9178"/>
          <w:sz w:val="21"/>
          <w:szCs w:val="21"/>
        </w:rPr>
        <w:t>}."</w:t>
      </w:r>
      <w:r w:rsidRPr="008D5B57">
        <w:rPr>
          <w:rFonts w:ascii="Consolas" w:hAnsi="Consolas"/>
          <w:color w:val="CCCCCC"/>
          <w:sz w:val="21"/>
          <w:szCs w:val="21"/>
        </w:rPr>
        <w:t>);</w:t>
      </w:r>
    </w:p>
    <w:p w14:paraId="1C5F871C"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        }</w:t>
      </w:r>
    </w:p>
    <w:p w14:paraId="17CF0DCC"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    }</w:t>
      </w:r>
    </w:p>
    <w:p w14:paraId="7D510FAA" w14:textId="77777777" w:rsidR="008D5B57" w:rsidRPr="008D5B57" w:rsidRDefault="008D5B57" w:rsidP="008D5B57">
      <w:pPr>
        <w:shd w:val="clear" w:color="auto" w:fill="1F1F1F"/>
        <w:spacing w:line="285" w:lineRule="atLeast"/>
        <w:rPr>
          <w:rFonts w:ascii="Consolas" w:hAnsi="Consolas"/>
          <w:color w:val="CCCCCC"/>
          <w:sz w:val="21"/>
          <w:szCs w:val="21"/>
        </w:rPr>
      </w:pPr>
      <w:r w:rsidRPr="008D5B57">
        <w:rPr>
          <w:rFonts w:ascii="Consolas" w:hAnsi="Consolas"/>
          <w:color w:val="CCCCCC"/>
          <w:sz w:val="21"/>
          <w:szCs w:val="21"/>
        </w:rPr>
        <w:t>}</w:t>
      </w:r>
    </w:p>
    <w:p w14:paraId="29D2F4AE" w14:textId="77777777" w:rsidR="008D5B57" w:rsidRPr="008D5B57" w:rsidRDefault="008D5B57" w:rsidP="008D5B57">
      <w:pPr>
        <w:shd w:val="clear" w:color="auto" w:fill="1F1F1F"/>
        <w:spacing w:line="285" w:lineRule="atLeast"/>
        <w:rPr>
          <w:rFonts w:ascii="Consolas" w:hAnsi="Consolas"/>
          <w:color w:val="CCCCCC"/>
          <w:sz w:val="21"/>
          <w:szCs w:val="21"/>
        </w:rPr>
      </w:pPr>
      <w:proofErr w:type="spellStart"/>
      <w:r w:rsidRPr="008D5B57">
        <w:rPr>
          <w:rFonts w:ascii="Consolas" w:hAnsi="Consolas"/>
          <w:color w:val="9CDCFE"/>
          <w:sz w:val="21"/>
          <w:szCs w:val="21"/>
        </w:rPr>
        <w:t>Console</w:t>
      </w:r>
      <w:r w:rsidRPr="008D5B57">
        <w:rPr>
          <w:rFonts w:ascii="Consolas" w:hAnsi="Consolas"/>
          <w:color w:val="CCCCCC"/>
          <w:sz w:val="21"/>
          <w:szCs w:val="21"/>
        </w:rPr>
        <w:t>.</w:t>
      </w:r>
      <w:r w:rsidRPr="008D5B57">
        <w:rPr>
          <w:rFonts w:ascii="Consolas" w:hAnsi="Consolas"/>
          <w:color w:val="DCDCAA"/>
          <w:sz w:val="21"/>
          <w:szCs w:val="21"/>
        </w:rPr>
        <w:t>WriteLine</w:t>
      </w:r>
      <w:proofErr w:type="spellEnd"/>
      <w:r w:rsidRPr="008D5B57">
        <w:rPr>
          <w:rFonts w:ascii="Consolas" w:hAnsi="Consolas"/>
          <w:color w:val="CCCCCC"/>
          <w:sz w:val="21"/>
          <w:szCs w:val="21"/>
        </w:rPr>
        <w:t>(</w:t>
      </w:r>
      <w:r w:rsidRPr="008D5B57">
        <w:rPr>
          <w:rFonts w:ascii="Consolas" w:hAnsi="Consolas"/>
          <w:color w:val="CE9178"/>
          <w:sz w:val="21"/>
          <w:szCs w:val="21"/>
        </w:rPr>
        <w:t>"</w:t>
      </w:r>
      <w:r w:rsidRPr="008D5B57">
        <w:rPr>
          <w:rFonts w:ascii="Consolas" w:hAnsi="Consolas"/>
          <w:color w:val="D7BA7D"/>
          <w:sz w:val="21"/>
          <w:szCs w:val="21"/>
        </w:rPr>
        <w:t>\</w:t>
      </w:r>
      <w:proofErr w:type="spellStart"/>
      <w:r w:rsidRPr="008D5B57">
        <w:rPr>
          <w:rFonts w:ascii="Consolas" w:hAnsi="Consolas"/>
          <w:color w:val="D7BA7D"/>
          <w:sz w:val="21"/>
          <w:szCs w:val="21"/>
        </w:rPr>
        <w:t>n</w:t>
      </w:r>
      <w:r w:rsidRPr="008D5B57">
        <w:rPr>
          <w:rFonts w:ascii="Consolas" w:hAnsi="Consolas"/>
          <w:color w:val="CE9178"/>
          <w:sz w:val="21"/>
          <w:szCs w:val="21"/>
        </w:rPr>
        <w:t>Analysis</w:t>
      </w:r>
      <w:proofErr w:type="spellEnd"/>
      <w:r w:rsidRPr="008D5B57">
        <w:rPr>
          <w:rFonts w:ascii="Consolas" w:hAnsi="Consolas"/>
          <w:color w:val="CE9178"/>
          <w:sz w:val="21"/>
          <w:szCs w:val="21"/>
        </w:rPr>
        <w:t xml:space="preserve"> complete.</w:t>
      </w:r>
      <w:r w:rsidRPr="008D5B57">
        <w:rPr>
          <w:rFonts w:ascii="Consolas" w:hAnsi="Consolas"/>
          <w:color w:val="D7BA7D"/>
          <w:sz w:val="21"/>
          <w:szCs w:val="21"/>
        </w:rPr>
        <w:t>\n</w:t>
      </w:r>
      <w:r w:rsidRPr="008D5B57">
        <w:rPr>
          <w:rFonts w:ascii="Consolas" w:hAnsi="Consolas"/>
          <w:color w:val="CE9178"/>
          <w:sz w:val="21"/>
          <w:szCs w:val="21"/>
        </w:rPr>
        <w:t>"</w:t>
      </w:r>
      <w:r w:rsidRPr="008D5B57">
        <w:rPr>
          <w:rFonts w:ascii="Consolas" w:hAnsi="Consolas"/>
          <w:color w:val="CCCCCC"/>
          <w:sz w:val="21"/>
          <w:szCs w:val="21"/>
        </w:rPr>
        <w:t>);</w:t>
      </w:r>
    </w:p>
    <w:p w14:paraId="325EFB87" w14:textId="77777777" w:rsidR="008D5B57" w:rsidRDefault="008D5B57" w:rsidP="008D5B57">
      <w:pPr>
        <w:pStyle w:val="NormalWeb"/>
        <w:shd w:val="clear" w:color="auto" w:fill="FFFFFF"/>
        <w:ind w:left="720"/>
        <w:rPr>
          <w:rFonts w:ascii="Segoe UI" w:hAnsi="Segoe UI" w:cs="Segoe UI"/>
          <w:color w:val="000000"/>
          <w:sz w:val="21"/>
          <w:szCs w:val="21"/>
        </w:rPr>
      </w:pPr>
    </w:p>
    <w:p w14:paraId="13022432" w14:textId="439DCB00" w:rsidR="00DB40D6" w:rsidRDefault="00DB40D6" w:rsidP="00DB40D6">
      <w:pPr>
        <w:pStyle w:val="NormalWeb"/>
        <w:numPr>
          <w:ilvl w:val="0"/>
          <w:numId w:val="60"/>
        </w:numPr>
        <w:shd w:val="clear" w:color="auto" w:fill="FFFFFF"/>
        <w:ind w:firstLine="0"/>
        <w:rPr>
          <w:rFonts w:ascii="Segoe UI" w:hAnsi="Segoe UI" w:cs="Segoe UI"/>
          <w:color w:val="000000"/>
          <w:sz w:val="21"/>
          <w:szCs w:val="21"/>
        </w:rPr>
      </w:pPr>
      <w:r>
        <w:rPr>
          <w:rFonts w:ascii="Segoe UI" w:hAnsi="Segoe UI" w:cs="Segoe UI"/>
          <w:color w:val="000000"/>
          <w:sz w:val="21"/>
          <w:szCs w:val="21"/>
        </w:rPr>
        <w:t>Save the changes to the code file.</w:t>
      </w:r>
    </w:p>
    <w:p w14:paraId="54333D8C" w14:textId="2B00B59B" w:rsidR="00DB40D6" w:rsidRDefault="00DB40D6" w:rsidP="00DB40D6">
      <w:pPr>
        <w:pStyle w:val="NormalWeb"/>
        <w:numPr>
          <w:ilvl w:val="0"/>
          <w:numId w:val="60"/>
        </w:numPr>
        <w:shd w:val="clear" w:color="auto" w:fill="FFFFFF"/>
        <w:ind w:firstLine="0"/>
        <w:rPr>
          <w:rFonts w:ascii="Segoe UI" w:hAnsi="Segoe UI" w:cs="Segoe UI"/>
          <w:color w:val="000000"/>
          <w:sz w:val="21"/>
          <w:szCs w:val="21"/>
        </w:rPr>
      </w:pPr>
      <w:r>
        <w:rPr>
          <w:rFonts w:ascii="Segoe UI" w:hAnsi="Segoe UI" w:cs="Segoe UI"/>
          <w:color w:val="000000"/>
          <w:sz w:val="21"/>
          <w:szCs w:val="21"/>
        </w:rPr>
        <w:t>In the interactive terminal pane</w:t>
      </w:r>
      <w:r w:rsidR="008D5B57">
        <w:rPr>
          <w:rFonts w:ascii="Segoe UI" w:hAnsi="Segoe UI" w:cs="Segoe UI"/>
          <w:color w:val="000000"/>
          <w:sz w:val="21"/>
          <w:szCs w:val="21"/>
        </w:rPr>
        <w:t xml:space="preserve"> </w:t>
      </w:r>
      <w:r>
        <w:rPr>
          <w:rFonts w:ascii="Segoe UI" w:hAnsi="Segoe UI" w:cs="Segoe UI"/>
          <w:color w:val="000000"/>
          <w:sz w:val="21"/>
          <w:szCs w:val="21"/>
        </w:rPr>
        <w:t>enter the following command to run the application.</w:t>
      </w:r>
    </w:p>
    <w:p w14:paraId="223E938E" w14:textId="4467A767" w:rsidR="008D5B57" w:rsidRPr="008D5B57" w:rsidRDefault="008D5B57" w:rsidP="008D5B57">
      <w:pPr>
        <w:pStyle w:val="NormalWeb"/>
        <w:shd w:val="clear" w:color="auto" w:fill="FFFFFF"/>
        <w:rPr>
          <w:rFonts w:ascii="Segoe UI" w:hAnsi="Segoe UI" w:cs="Segoe UI"/>
          <w:b/>
          <w:bCs/>
          <w:color w:val="FF0000"/>
          <w:sz w:val="21"/>
          <w:szCs w:val="21"/>
        </w:rPr>
      </w:pPr>
      <w:r w:rsidRPr="008D5B57">
        <w:rPr>
          <w:rFonts w:ascii="Segoe UI" w:hAnsi="Segoe UI" w:cs="Segoe UI"/>
          <w:b/>
          <w:bCs/>
          <w:color w:val="FF0000"/>
          <w:sz w:val="21"/>
          <w:szCs w:val="21"/>
        </w:rPr>
        <w:t>Dotnet build</w:t>
      </w:r>
    </w:p>
    <w:p w14:paraId="7C591437" w14:textId="00BD21E2" w:rsidR="008D5B57" w:rsidRDefault="0068759E" w:rsidP="008D5B57">
      <w:pPr>
        <w:pStyle w:val="NormalWeb"/>
        <w:shd w:val="clear" w:color="auto" w:fill="FFFFFF"/>
        <w:rPr>
          <w:rFonts w:ascii="Segoe UI" w:hAnsi="Segoe UI" w:cs="Segoe UI"/>
          <w:color w:val="000000"/>
          <w:sz w:val="21"/>
          <w:szCs w:val="21"/>
        </w:rPr>
      </w:pPr>
      <w:r w:rsidRPr="0068759E">
        <w:rPr>
          <w:rFonts w:ascii="Segoe UI" w:hAnsi="Segoe UI" w:cs="Segoe UI"/>
          <w:color w:val="000000"/>
          <w:sz w:val="21"/>
          <w:szCs w:val="21"/>
        </w:rPr>
        <w:lastRenderedPageBreak/>
        <w:drawing>
          <wp:inline distT="0" distB="0" distL="0" distR="0" wp14:anchorId="72C998C4" wp14:editId="478D5EDF">
            <wp:extent cx="6197600" cy="1792605"/>
            <wp:effectExtent l="0" t="0" r="0" b="0"/>
            <wp:docPr id="121099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90090" name=""/>
                    <pic:cNvPicPr/>
                  </pic:nvPicPr>
                  <pic:blipFill>
                    <a:blip r:embed="rId41"/>
                    <a:stretch>
                      <a:fillRect/>
                    </a:stretch>
                  </pic:blipFill>
                  <pic:spPr>
                    <a:xfrm>
                      <a:off x="0" y="0"/>
                      <a:ext cx="6197600" cy="1792605"/>
                    </a:xfrm>
                    <a:prstGeom prst="rect">
                      <a:avLst/>
                    </a:prstGeom>
                  </pic:spPr>
                </pic:pic>
              </a:graphicData>
            </a:graphic>
          </wp:inline>
        </w:drawing>
      </w:r>
    </w:p>
    <w:p w14:paraId="7FE77982" w14:textId="19CF41C3" w:rsidR="008D5B57" w:rsidRPr="008D5B57" w:rsidRDefault="008D5B57" w:rsidP="008D5B57">
      <w:pPr>
        <w:pStyle w:val="NormalWeb"/>
        <w:shd w:val="clear" w:color="auto" w:fill="FFFFFF"/>
        <w:rPr>
          <w:rFonts w:ascii="Segoe UI" w:hAnsi="Segoe UI" w:cs="Segoe UI"/>
          <w:b/>
          <w:bCs/>
          <w:color w:val="FF0000"/>
          <w:sz w:val="21"/>
          <w:szCs w:val="21"/>
        </w:rPr>
      </w:pPr>
      <w:r w:rsidRPr="008D5B57">
        <w:rPr>
          <w:rFonts w:ascii="Segoe UI" w:hAnsi="Segoe UI" w:cs="Segoe UI"/>
          <w:b/>
          <w:bCs/>
          <w:color w:val="FF0000"/>
          <w:sz w:val="21"/>
          <w:szCs w:val="21"/>
        </w:rPr>
        <w:t xml:space="preserve">Dotnet </w:t>
      </w:r>
      <w:r w:rsidR="0068759E">
        <w:rPr>
          <w:rFonts w:ascii="Segoe UI" w:hAnsi="Segoe UI" w:cs="Segoe UI"/>
          <w:b/>
          <w:bCs/>
          <w:color w:val="FF0000"/>
          <w:sz w:val="21"/>
          <w:szCs w:val="21"/>
        </w:rPr>
        <w:t>run</w:t>
      </w:r>
    </w:p>
    <w:p w14:paraId="703C6AD0" w14:textId="652A2883" w:rsidR="00DB40D6" w:rsidRDefault="0068759E" w:rsidP="00C041BE">
      <w:pPr>
        <w:rPr>
          <w:rFonts w:ascii="Segoe UI" w:hAnsi="Segoe UI" w:cs="Segoe UI"/>
          <w:b/>
          <w:bCs/>
          <w:color w:val="FF0000"/>
          <w:sz w:val="21"/>
          <w:szCs w:val="21"/>
        </w:rPr>
      </w:pPr>
      <w:r w:rsidRPr="0068759E">
        <w:rPr>
          <w:rFonts w:ascii="Segoe UI" w:hAnsi="Segoe UI" w:cs="Segoe UI"/>
          <w:b/>
          <w:bCs/>
          <w:color w:val="FF0000"/>
          <w:sz w:val="21"/>
          <w:szCs w:val="21"/>
        </w:rPr>
        <w:drawing>
          <wp:inline distT="0" distB="0" distL="0" distR="0" wp14:anchorId="1D610455" wp14:editId="693375EE">
            <wp:extent cx="6197600" cy="1976755"/>
            <wp:effectExtent l="0" t="0" r="0" b="4445"/>
            <wp:docPr id="44547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0555" name=""/>
                    <pic:cNvPicPr/>
                  </pic:nvPicPr>
                  <pic:blipFill>
                    <a:blip r:embed="rId42"/>
                    <a:stretch>
                      <a:fillRect/>
                    </a:stretch>
                  </pic:blipFill>
                  <pic:spPr>
                    <a:xfrm>
                      <a:off x="0" y="0"/>
                      <a:ext cx="6197600" cy="1976755"/>
                    </a:xfrm>
                    <a:prstGeom prst="rect">
                      <a:avLst/>
                    </a:prstGeom>
                  </pic:spPr>
                </pic:pic>
              </a:graphicData>
            </a:graphic>
          </wp:inline>
        </w:drawing>
      </w:r>
    </w:p>
    <w:sectPr w:rsidR="00DB40D6" w:rsidSect="007038F3">
      <w:headerReference w:type="default" r:id="rId43"/>
      <w:pgSz w:w="11920" w:h="16840"/>
      <w:pgMar w:top="1280" w:right="860" w:bottom="280" w:left="1300" w:header="348"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184A10" w14:textId="77777777" w:rsidR="00F734AA" w:rsidRDefault="00F734AA">
      <w:r>
        <w:separator/>
      </w:r>
    </w:p>
  </w:endnote>
  <w:endnote w:type="continuationSeparator" w:id="0">
    <w:p w14:paraId="73154207" w14:textId="77777777" w:rsidR="00F734AA" w:rsidRDefault="00F734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53E51A" w14:textId="77777777" w:rsidR="00F734AA" w:rsidRDefault="00F734AA">
      <w:r>
        <w:separator/>
      </w:r>
    </w:p>
  </w:footnote>
  <w:footnote w:type="continuationSeparator" w:id="0">
    <w:p w14:paraId="17F8A365" w14:textId="77777777" w:rsidR="00F734AA" w:rsidRDefault="00F734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81937" w14:textId="5A4BB9C5" w:rsidR="006C4161" w:rsidRDefault="006C4161">
    <w:pPr>
      <w:spacing w:line="2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31BE8"/>
    <w:multiLevelType w:val="hybridMultilevel"/>
    <w:tmpl w:val="798EAFE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3D38FF"/>
    <w:multiLevelType w:val="multilevel"/>
    <w:tmpl w:val="8AB0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F74E07"/>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14381B"/>
    <w:multiLevelType w:val="multilevel"/>
    <w:tmpl w:val="61B62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963225"/>
    <w:multiLevelType w:val="multilevel"/>
    <w:tmpl w:val="C2E68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3433E"/>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D7232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8716AC"/>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7305BC"/>
    <w:multiLevelType w:val="multilevel"/>
    <w:tmpl w:val="3C0AB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AB3BD9"/>
    <w:multiLevelType w:val="multilevel"/>
    <w:tmpl w:val="CA2C82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A431B7"/>
    <w:multiLevelType w:val="multilevel"/>
    <w:tmpl w:val="D35AD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E65660"/>
    <w:multiLevelType w:val="multilevel"/>
    <w:tmpl w:val="C9205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BA2BB4"/>
    <w:multiLevelType w:val="multilevel"/>
    <w:tmpl w:val="CB3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680AFF"/>
    <w:multiLevelType w:val="multilevel"/>
    <w:tmpl w:val="EFD2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AB6DBF"/>
    <w:multiLevelType w:val="multilevel"/>
    <w:tmpl w:val="211A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BF5483"/>
    <w:multiLevelType w:val="multilevel"/>
    <w:tmpl w:val="6424171A"/>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16" w15:restartNumberingAfterBreak="0">
    <w:nsid w:val="46FA20EE"/>
    <w:multiLevelType w:val="multilevel"/>
    <w:tmpl w:val="E12E1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2416BA"/>
    <w:multiLevelType w:val="multilevel"/>
    <w:tmpl w:val="1DC44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A348D1"/>
    <w:multiLevelType w:val="multilevel"/>
    <w:tmpl w:val="5C848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E90977"/>
    <w:multiLevelType w:val="multilevel"/>
    <w:tmpl w:val="79DE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0E08AA"/>
    <w:multiLevelType w:val="multilevel"/>
    <w:tmpl w:val="17B61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4240E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88419F"/>
    <w:multiLevelType w:val="hybridMultilevel"/>
    <w:tmpl w:val="672A0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8A2F81"/>
    <w:multiLevelType w:val="multilevel"/>
    <w:tmpl w:val="467A4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390257"/>
    <w:multiLevelType w:val="hybridMultilevel"/>
    <w:tmpl w:val="8C703D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CE2D5A"/>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FB74A3"/>
    <w:multiLevelType w:val="multilevel"/>
    <w:tmpl w:val="9EEE8D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C223E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F92A2F"/>
    <w:multiLevelType w:val="hybridMultilevel"/>
    <w:tmpl w:val="A84E2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0912983"/>
    <w:multiLevelType w:val="hybridMultilevel"/>
    <w:tmpl w:val="6876EAF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017736"/>
    <w:multiLevelType w:val="hybridMultilevel"/>
    <w:tmpl w:val="FA74D7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149450D"/>
    <w:multiLevelType w:val="multilevel"/>
    <w:tmpl w:val="9D042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AB041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EF7888"/>
    <w:multiLevelType w:val="multilevel"/>
    <w:tmpl w:val="AC3E5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624614"/>
    <w:multiLevelType w:val="multilevel"/>
    <w:tmpl w:val="6A048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D675CE"/>
    <w:multiLevelType w:val="multilevel"/>
    <w:tmpl w:val="3CC8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6F29DB"/>
    <w:multiLevelType w:val="multilevel"/>
    <w:tmpl w:val="E242AA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455226">
    <w:abstractNumId w:val="15"/>
  </w:num>
  <w:num w:numId="2" w16cid:durableId="1435713782">
    <w:abstractNumId w:val="12"/>
  </w:num>
  <w:num w:numId="3" w16cid:durableId="218513052">
    <w:abstractNumId w:val="5"/>
  </w:num>
  <w:num w:numId="4" w16cid:durableId="1861622341">
    <w:abstractNumId w:val="27"/>
  </w:num>
  <w:num w:numId="5" w16cid:durableId="1812988237">
    <w:abstractNumId w:val="6"/>
  </w:num>
  <w:num w:numId="6" w16cid:durableId="1847282385">
    <w:abstractNumId w:val="32"/>
  </w:num>
  <w:num w:numId="7" w16cid:durableId="1265962800">
    <w:abstractNumId w:val="21"/>
  </w:num>
  <w:num w:numId="8" w16cid:durableId="619534975">
    <w:abstractNumId w:val="2"/>
  </w:num>
  <w:num w:numId="9" w16cid:durableId="278491274">
    <w:abstractNumId w:val="25"/>
  </w:num>
  <w:num w:numId="10" w16cid:durableId="2013143098">
    <w:abstractNumId w:val="7"/>
  </w:num>
  <w:num w:numId="11" w16cid:durableId="157308001">
    <w:abstractNumId w:val="9"/>
    <w:lvlOverride w:ilvl="0">
      <w:lvl w:ilvl="0">
        <w:numFmt w:val="decimal"/>
        <w:lvlText w:val="%1."/>
        <w:lvlJc w:val="left"/>
      </w:lvl>
    </w:lvlOverride>
  </w:num>
  <w:num w:numId="12" w16cid:durableId="230041395">
    <w:abstractNumId w:val="35"/>
  </w:num>
  <w:num w:numId="13" w16cid:durableId="1568687423">
    <w:abstractNumId w:val="15"/>
  </w:num>
  <w:num w:numId="14" w16cid:durableId="1006637546">
    <w:abstractNumId w:val="22"/>
  </w:num>
  <w:num w:numId="15" w16cid:durableId="795029960">
    <w:abstractNumId w:val="15"/>
  </w:num>
  <w:num w:numId="16" w16cid:durableId="204532106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3462700">
    <w:abstractNumId w:val="15"/>
  </w:num>
  <w:num w:numId="18" w16cid:durableId="570232993">
    <w:abstractNumId w:val="15"/>
  </w:num>
  <w:num w:numId="19" w16cid:durableId="304480543">
    <w:abstractNumId w:val="15"/>
  </w:num>
  <w:num w:numId="20" w16cid:durableId="815535392">
    <w:abstractNumId w:val="15"/>
  </w:num>
  <w:num w:numId="21" w16cid:durableId="2055612274">
    <w:abstractNumId w:val="15"/>
  </w:num>
  <w:num w:numId="22" w16cid:durableId="1215116738">
    <w:abstractNumId w:val="15"/>
  </w:num>
  <w:num w:numId="23" w16cid:durableId="181941863">
    <w:abstractNumId w:val="15"/>
  </w:num>
  <w:num w:numId="24" w16cid:durableId="1780564034">
    <w:abstractNumId w:val="36"/>
  </w:num>
  <w:num w:numId="25" w16cid:durableId="1924949926">
    <w:abstractNumId w:val="15"/>
  </w:num>
  <w:num w:numId="26" w16cid:durableId="1602182290">
    <w:abstractNumId w:val="15"/>
  </w:num>
  <w:num w:numId="27" w16cid:durableId="144588558">
    <w:abstractNumId w:val="34"/>
  </w:num>
  <w:num w:numId="28" w16cid:durableId="2000384494">
    <w:abstractNumId w:val="15"/>
  </w:num>
  <w:num w:numId="29" w16cid:durableId="1712194752">
    <w:abstractNumId w:val="24"/>
  </w:num>
  <w:num w:numId="30" w16cid:durableId="1892886929">
    <w:abstractNumId w:val="17"/>
  </w:num>
  <w:num w:numId="31" w16cid:durableId="445271263">
    <w:abstractNumId w:val="15"/>
  </w:num>
  <w:num w:numId="32" w16cid:durableId="1477919479">
    <w:abstractNumId w:val="31"/>
  </w:num>
  <w:num w:numId="33" w16cid:durableId="144854413">
    <w:abstractNumId w:val="28"/>
  </w:num>
  <w:num w:numId="34" w16cid:durableId="1679582366">
    <w:abstractNumId w:val="14"/>
  </w:num>
  <w:num w:numId="35" w16cid:durableId="488640319">
    <w:abstractNumId w:val="10"/>
  </w:num>
  <w:num w:numId="36" w16cid:durableId="136269098">
    <w:abstractNumId w:val="0"/>
  </w:num>
  <w:num w:numId="37" w16cid:durableId="1542593189">
    <w:abstractNumId w:val="29"/>
  </w:num>
  <w:num w:numId="38" w16cid:durableId="641037626">
    <w:abstractNumId w:val="30"/>
  </w:num>
  <w:num w:numId="39" w16cid:durableId="1910726264">
    <w:abstractNumId w:val="4"/>
  </w:num>
  <w:num w:numId="40" w16cid:durableId="48459091">
    <w:abstractNumId w:val="16"/>
  </w:num>
  <w:num w:numId="41" w16cid:durableId="1803885612">
    <w:abstractNumId w:val="15"/>
  </w:num>
  <w:num w:numId="42" w16cid:durableId="1170173423">
    <w:abstractNumId w:val="1"/>
  </w:num>
  <w:num w:numId="43" w16cid:durableId="422607773">
    <w:abstractNumId w:val="20"/>
  </w:num>
  <w:num w:numId="44" w16cid:durableId="1435442501">
    <w:abstractNumId w:val="15"/>
  </w:num>
  <w:num w:numId="45" w16cid:durableId="1037393691">
    <w:abstractNumId w:val="15"/>
  </w:num>
  <w:num w:numId="46" w16cid:durableId="73013457">
    <w:abstractNumId w:val="11"/>
  </w:num>
  <w:num w:numId="47" w16cid:durableId="1069428073">
    <w:abstractNumId w:val="15"/>
  </w:num>
  <w:num w:numId="48" w16cid:durableId="1636251070">
    <w:abstractNumId w:val="33"/>
  </w:num>
  <w:num w:numId="49" w16cid:durableId="1727992480">
    <w:abstractNumId w:val="26"/>
  </w:num>
  <w:num w:numId="50" w16cid:durableId="1145707807">
    <w:abstractNumId w:val="19"/>
  </w:num>
  <w:num w:numId="51" w16cid:durableId="192009119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722752651">
    <w:abstractNumId w:val="15"/>
  </w:num>
  <w:num w:numId="53" w16cid:durableId="1797674760">
    <w:abstractNumId w:val="23"/>
  </w:num>
  <w:num w:numId="54" w16cid:durableId="1189493246">
    <w:abstractNumId w:val="8"/>
  </w:num>
  <w:num w:numId="55" w16cid:durableId="2062896119">
    <w:abstractNumId w:val="15"/>
  </w:num>
  <w:num w:numId="56" w16cid:durableId="669794871">
    <w:abstractNumId w:val="15"/>
  </w:num>
  <w:num w:numId="57" w16cid:durableId="958998201">
    <w:abstractNumId w:val="15"/>
  </w:num>
  <w:num w:numId="58" w16cid:durableId="959413295">
    <w:abstractNumId w:val="3"/>
  </w:num>
  <w:num w:numId="59" w16cid:durableId="2125224496">
    <w:abstractNumId w:val="13"/>
  </w:num>
  <w:num w:numId="60" w16cid:durableId="1165436397">
    <w:abstractNumId w:val="18"/>
  </w:num>
  <w:num w:numId="61" w16cid:durableId="1903173133">
    <w:abstractNumId w:val="15"/>
  </w:num>
  <w:num w:numId="62" w16cid:durableId="1807549786">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77"/>
    <w:rsid w:val="00001D48"/>
    <w:rsid w:val="00003FDA"/>
    <w:rsid w:val="00016907"/>
    <w:rsid w:val="00020DB9"/>
    <w:rsid w:val="0002278C"/>
    <w:rsid w:val="00022B08"/>
    <w:rsid w:val="00036107"/>
    <w:rsid w:val="00036E62"/>
    <w:rsid w:val="00053551"/>
    <w:rsid w:val="0005464F"/>
    <w:rsid w:val="00057BAE"/>
    <w:rsid w:val="00057C46"/>
    <w:rsid w:val="00060C8F"/>
    <w:rsid w:val="00062857"/>
    <w:rsid w:val="00065991"/>
    <w:rsid w:val="000702F3"/>
    <w:rsid w:val="00080475"/>
    <w:rsid w:val="0008629B"/>
    <w:rsid w:val="000924D7"/>
    <w:rsid w:val="000A348F"/>
    <w:rsid w:val="000A6C87"/>
    <w:rsid w:val="000B1796"/>
    <w:rsid w:val="000B272A"/>
    <w:rsid w:val="000B2E99"/>
    <w:rsid w:val="000B40A3"/>
    <w:rsid w:val="000B4614"/>
    <w:rsid w:val="000B4CEE"/>
    <w:rsid w:val="000C44D2"/>
    <w:rsid w:val="000C52FF"/>
    <w:rsid w:val="000D2DEA"/>
    <w:rsid w:val="000E1A6D"/>
    <w:rsid w:val="000F627F"/>
    <w:rsid w:val="00101CDF"/>
    <w:rsid w:val="00103B8B"/>
    <w:rsid w:val="00105C0B"/>
    <w:rsid w:val="0010741E"/>
    <w:rsid w:val="001107C5"/>
    <w:rsid w:val="0011201E"/>
    <w:rsid w:val="001163AC"/>
    <w:rsid w:val="00123308"/>
    <w:rsid w:val="00130531"/>
    <w:rsid w:val="00131BBE"/>
    <w:rsid w:val="001428C7"/>
    <w:rsid w:val="001441AD"/>
    <w:rsid w:val="0015391D"/>
    <w:rsid w:val="001576DF"/>
    <w:rsid w:val="001612F3"/>
    <w:rsid w:val="0016134A"/>
    <w:rsid w:val="001637E0"/>
    <w:rsid w:val="00163932"/>
    <w:rsid w:val="0017468D"/>
    <w:rsid w:val="001766FE"/>
    <w:rsid w:val="00184524"/>
    <w:rsid w:val="00187536"/>
    <w:rsid w:val="0019183F"/>
    <w:rsid w:val="00193E21"/>
    <w:rsid w:val="001958C5"/>
    <w:rsid w:val="00196E70"/>
    <w:rsid w:val="001A22D7"/>
    <w:rsid w:val="001A7C53"/>
    <w:rsid w:val="001B6ED9"/>
    <w:rsid w:val="001C2703"/>
    <w:rsid w:val="001D2B36"/>
    <w:rsid w:val="001D3380"/>
    <w:rsid w:val="001D5706"/>
    <w:rsid w:val="001D668B"/>
    <w:rsid w:val="001D762C"/>
    <w:rsid w:val="001E0504"/>
    <w:rsid w:val="001E1F77"/>
    <w:rsid w:val="001F3EE1"/>
    <w:rsid w:val="001F6DC9"/>
    <w:rsid w:val="002070AF"/>
    <w:rsid w:val="00210446"/>
    <w:rsid w:val="0022580E"/>
    <w:rsid w:val="002320F4"/>
    <w:rsid w:val="002441F3"/>
    <w:rsid w:val="00244FB9"/>
    <w:rsid w:val="0024694C"/>
    <w:rsid w:val="00253A8F"/>
    <w:rsid w:val="00263D76"/>
    <w:rsid w:val="002647D5"/>
    <w:rsid w:val="0027191B"/>
    <w:rsid w:val="00273CF0"/>
    <w:rsid w:val="0027634D"/>
    <w:rsid w:val="00286999"/>
    <w:rsid w:val="0029299D"/>
    <w:rsid w:val="00293B27"/>
    <w:rsid w:val="002A5CE1"/>
    <w:rsid w:val="002B47F7"/>
    <w:rsid w:val="002B4A82"/>
    <w:rsid w:val="002B614A"/>
    <w:rsid w:val="002C1958"/>
    <w:rsid w:val="002C6058"/>
    <w:rsid w:val="002D0AD1"/>
    <w:rsid w:val="002E4E9F"/>
    <w:rsid w:val="002E79A7"/>
    <w:rsid w:val="002F75D5"/>
    <w:rsid w:val="003035DB"/>
    <w:rsid w:val="0030692E"/>
    <w:rsid w:val="00314A0A"/>
    <w:rsid w:val="003164D5"/>
    <w:rsid w:val="003213C6"/>
    <w:rsid w:val="003365F4"/>
    <w:rsid w:val="0034501F"/>
    <w:rsid w:val="00346169"/>
    <w:rsid w:val="003474CD"/>
    <w:rsid w:val="003528F7"/>
    <w:rsid w:val="0036346F"/>
    <w:rsid w:val="00364499"/>
    <w:rsid w:val="00365D15"/>
    <w:rsid w:val="00370FDD"/>
    <w:rsid w:val="0037304E"/>
    <w:rsid w:val="00374AF7"/>
    <w:rsid w:val="00377F88"/>
    <w:rsid w:val="003816E2"/>
    <w:rsid w:val="0038236D"/>
    <w:rsid w:val="0039273E"/>
    <w:rsid w:val="003A7C7B"/>
    <w:rsid w:val="003B3115"/>
    <w:rsid w:val="003B70D3"/>
    <w:rsid w:val="003C4129"/>
    <w:rsid w:val="003C5F7B"/>
    <w:rsid w:val="003D389C"/>
    <w:rsid w:val="003D5033"/>
    <w:rsid w:val="003F2E62"/>
    <w:rsid w:val="003F3F22"/>
    <w:rsid w:val="004056CD"/>
    <w:rsid w:val="00405CBC"/>
    <w:rsid w:val="00406E52"/>
    <w:rsid w:val="00407BF3"/>
    <w:rsid w:val="00410C05"/>
    <w:rsid w:val="004126B4"/>
    <w:rsid w:val="00422096"/>
    <w:rsid w:val="004248A5"/>
    <w:rsid w:val="00427709"/>
    <w:rsid w:val="004313F6"/>
    <w:rsid w:val="00440CA2"/>
    <w:rsid w:val="00440D8D"/>
    <w:rsid w:val="00451277"/>
    <w:rsid w:val="0045799B"/>
    <w:rsid w:val="00460671"/>
    <w:rsid w:val="004611B2"/>
    <w:rsid w:val="0046437A"/>
    <w:rsid w:val="0046774A"/>
    <w:rsid w:val="0047743F"/>
    <w:rsid w:val="00481DD0"/>
    <w:rsid w:val="00482E37"/>
    <w:rsid w:val="004852BB"/>
    <w:rsid w:val="004A11B9"/>
    <w:rsid w:val="004A4231"/>
    <w:rsid w:val="004A7772"/>
    <w:rsid w:val="004B52EF"/>
    <w:rsid w:val="004B5A10"/>
    <w:rsid w:val="004C6414"/>
    <w:rsid w:val="004D32D8"/>
    <w:rsid w:val="004E25E1"/>
    <w:rsid w:val="004E6E59"/>
    <w:rsid w:val="004F1559"/>
    <w:rsid w:val="004F1FF8"/>
    <w:rsid w:val="004F565C"/>
    <w:rsid w:val="004F638A"/>
    <w:rsid w:val="004F7BEF"/>
    <w:rsid w:val="00504741"/>
    <w:rsid w:val="00504D2B"/>
    <w:rsid w:val="005076F1"/>
    <w:rsid w:val="00510A1C"/>
    <w:rsid w:val="00516B70"/>
    <w:rsid w:val="005275D0"/>
    <w:rsid w:val="00530B21"/>
    <w:rsid w:val="005363D0"/>
    <w:rsid w:val="00537CE3"/>
    <w:rsid w:val="00553B65"/>
    <w:rsid w:val="00565582"/>
    <w:rsid w:val="00573C4D"/>
    <w:rsid w:val="00580465"/>
    <w:rsid w:val="00584C9B"/>
    <w:rsid w:val="00592D52"/>
    <w:rsid w:val="005A07C0"/>
    <w:rsid w:val="005A45A8"/>
    <w:rsid w:val="005A6B11"/>
    <w:rsid w:val="005A7148"/>
    <w:rsid w:val="005A7AA6"/>
    <w:rsid w:val="005B0E2A"/>
    <w:rsid w:val="005B5949"/>
    <w:rsid w:val="005C3F9E"/>
    <w:rsid w:val="005C4BF8"/>
    <w:rsid w:val="005C528C"/>
    <w:rsid w:val="005D0EF8"/>
    <w:rsid w:val="005D5E57"/>
    <w:rsid w:val="005E0B11"/>
    <w:rsid w:val="005E16DE"/>
    <w:rsid w:val="005E2C52"/>
    <w:rsid w:val="005F0A80"/>
    <w:rsid w:val="005F29FE"/>
    <w:rsid w:val="005F4055"/>
    <w:rsid w:val="005F4322"/>
    <w:rsid w:val="006004B9"/>
    <w:rsid w:val="00603AC2"/>
    <w:rsid w:val="006050BA"/>
    <w:rsid w:val="006056FC"/>
    <w:rsid w:val="006109F5"/>
    <w:rsid w:val="00613FC5"/>
    <w:rsid w:val="0061433C"/>
    <w:rsid w:val="0061778F"/>
    <w:rsid w:val="00624DBC"/>
    <w:rsid w:val="006362C2"/>
    <w:rsid w:val="00636B94"/>
    <w:rsid w:val="0064035D"/>
    <w:rsid w:val="00641C19"/>
    <w:rsid w:val="00643C21"/>
    <w:rsid w:val="00644100"/>
    <w:rsid w:val="00646996"/>
    <w:rsid w:val="00652582"/>
    <w:rsid w:val="00654439"/>
    <w:rsid w:val="00654E18"/>
    <w:rsid w:val="00661951"/>
    <w:rsid w:val="00663D85"/>
    <w:rsid w:val="00664CEF"/>
    <w:rsid w:val="00665759"/>
    <w:rsid w:val="00665A67"/>
    <w:rsid w:val="00674AA6"/>
    <w:rsid w:val="006769FE"/>
    <w:rsid w:val="00680DB8"/>
    <w:rsid w:val="006820A6"/>
    <w:rsid w:val="00682D4E"/>
    <w:rsid w:val="00683D9C"/>
    <w:rsid w:val="00684F99"/>
    <w:rsid w:val="00685F1A"/>
    <w:rsid w:val="0068759E"/>
    <w:rsid w:val="00691C1E"/>
    <w:rsid w:val="006954F9"/>
    <w:rsid w:val="006968D7"/>
    <w:rsid w:val="006A13C1"/>
    <w:rsid w:val="006A51D5"/>
    <w:rsid w:val="006A5363"/>
    <w:rsid w:val="006B3A49"/>
    <w:rsid w:val="006B4CA4"/>
    <w:rsid w:val="006C2A28"/>
    <w:rsid w:val="006C4161"/>
    <w:rsid w:val="006D4395"/>
    <w:rsid w:val="006D5A9F"/>
    <w:rsid w:val="006E19EB"/>
    <w:rsid w:val="006E1D80"/>
    <w:rsid w:val="006E52AD"/>
    <w:rsid w:val="006E581A"/>
    <w:rsid w:val="006E795F"/>
    <w:rsid w:val="006F1118"/>
    <w:rsid w:val="006F1517"/>
    <w:rsid w:val="006F6FE2"/>
    <w:rsid w:val="00700220"/>
    <w:rsid w:val="007038F3"/>
    <w:rsid w:val="007146B0"/>
    <w:rsid w:val="00717C22"/>
    <w:rsid w:val="007215CD"/>
    <w:rsid w:val="0072511C"/>
    <w:rsid w:val="00730926"/>
    <w:rsid w:val="0073267C"/>
    <w:rsid w:val="00734FBF"/>
    <w:rsid w:val="00735385"/>
    <w:rsid w:val="00736AA9"/>
    <w:rsid w:val="00743177"/>
    <w:rsid w:val="00745A38"/>
    <w:rsid w:val="00746DC8"/>
    <w:rsid w:val="0074794D"/>
    <w:rsid w:val="00750CCD"/>
    <w:rsid w:val="00752214"/>
    <w:rsid w:val="00755178"/>
    <w:rsid w:val="00755B69"/>
    <w:rsid w:val="00774E0E"/>
    <w:rsid w:val="00776781"/>
    <w:rsid w:val="007767F3"/>
    <w:rsid w:val="0078007B"/>
    <w:rsid w:val="00780BCE"/>
    <w:rsid w:val="00784D31"/>
    <w:rsid w:val="00785043"/>
    <w:rsid w:val="00792261"/>
    <w:rsid w:val="00794F67"/>
    <w:rsid w:val="00796AB2"/>
    <w:rsid w:val="007A1808"/>
    <w:rsid w:val="007A1E61"/>
    <w:rsid w:val="007C1C5E"/>
    <w:rsid w:val="007C23D1"/>
    <w:rsid w:val="007C2F31"/>
    <w:rsid w:val="007D435F"/>
    <w:rsid w:val="007D4AD5"/>
    <w:rsid w:val="007D5A28"/>
    <w:rsid w:val="007E5391"/>
    <w:rsid w:val="007E7926"/>
    <w:rsid w:val="007F0350"/>
    <w:rsid w:val="007F0793"/>
    <w:rsid w:val="008016DC"/>
    <w:rsid w:val="0081184D"/>
    <w:rsid w:val="00821267"/>
    <w:rsid w:val="00831C05"/>
    <w:rsid w:val="00834D29"/>
    <w:rsid w:val="00837FE5"/>
    <w:rsid w:val="00840A53"/>
    <w:rsid w:val="008516B8"/>
    <w:rsid w:val="00851F81"/>
    <w:rsid w:val="00866A9E"/>
    <w:rsid w:val="008679BE"/>
    <w:rsid w:val="00870284"/>
    <w:rsid w:val="00871AFD"/>
    <w:rsid w:val="00873BC2"/>
    <w:rsid w:val="00874FB4"/>
    <w:rsid w:val="00876AE6"/>
    <w:rsid w:val="00882B4D"/>
    <w:rsid w:val="008841F9"/>
    <w:rsid w:val="00890C4E"/>
    <w:rsid w:val="00892E09"/>
    <w:rsid w:val="00897159"/>
    <w:rsid w:val="00897DFA"/>
    <w:rsid w:val="00897DFE"/>
    <w:rsid w:val="008A22DA"/>
    <w:rsid w:val="008A5DB6"/>
    <w:rsid w:val="008A7DE5"/>
    <w:rsid w:val="008B3CED"/>
    <w:rsid w:val="008B47F7"/>
    <w:rsid w:val="008B6BCE"/>
    <w:rsid w:val="008C1827"/>
    <w:rsid w:val="008C604C"/>
    <w:rsid w:val="008D2890"/>
    <w:rsid w:val="008D3AA3"/>
    <w:rsid w:val="008D4460"/>
    <w:rsid w:val="008D5B57"/>
    <w:rsid w:val="008E0DF6"/>
    <w:rsid w:val="008E7801"/>
    <w:rsid w:val="008F3DCC"/>
    <w:rsid w:val="008F402F"/>
    <w:rsid w:val="008F64CD"/>
    <w:rsid w:val="00901282"/>
    <w:rsid w:val="00901F03"/>
    <w:rsid w:val="00915A67"/>
    <w:rsid w:val="00930F8A"/>
    <w:rsid w:val="0093486C"/>
    <w:rsid w:val="00934D97"/>
    <w:rsid w:val="009360BF"/>
    <w:rsid w:val="00937609"/>
    <w:rsid w:val="009378F1"/>
    <w:rsid w:val="00947043"/>
    <w:rsid w:val="00950A4A"/>
    <w:rsid w:val="009531E7"/>
    <w:rsid w:val="009539C0"/>
    <w:rsid w:val="00954B1D"/>
    <w:rsid w:val="00963BA3"/>
    <w:rsid w:val="00963BE8"/>
    <w:rsid w:val="00965E1D"/>
    <w:rsid w:val="0096671C"/>
    <w:rsid w:val="009701F3"/>
    <w:rsid w:val="0097347D"/>
    <w:rsid w:val="009742C7"/>
    <w:rsid w:val="00982C19"/>
    <w:rsid w:val="00984EAB"/>
    <w:rsid w:val="00987FB8"/>
    <w:rsid w:val="00997231"/>
    <w:rsid w:val="009A6C07"/>
    <w:rsid w:val="009A7A5E"/>
    <w:rsid w:val="009B1957"/>
    <w:rsid w:val="009B4D85"/>
    <w:rsid w:val="009B7F38"/>
    <w:rsid w:val="009C538B"/>
    <w:rsid w:val="009C748C"/>
    <w:rsid w:val="009D3475"/>
    <w:rsid w:val="009D38BC"/>
    <w:rsid w:val="009D3F91"/>
    <w:rsid w:val="009D695B"/>
    <w:rsid w:val="009E038D"/>
    <w:rsid w:val="009E1C6B"/>
    <w:rsid w:val="00A01E34"/>
    <w:rsid w:val="00A03180"/>
    <w:rsid w:val="00A06E30"/>
    <w:rsid w:val="00A10709"/>
    <w:rsid w:val="00A11A5E"/>
    <w:rsid w:val="00A2050A"/>
    <w:rsid w:val="00A21952"/>
    <w:rsid w:val="00A272A8"/>
    <w:rsid w:val="00A30E3C"/>
    <w:rsid w:val="00A361B3"/>
    <w:rsid w:val="00A4143F"/>
    <w:rsid w:val="00A6333D"/>
    <w:rsid w:val="00A65DF4"/>
    <w:rsid w:val="00A66630"/>
    <w:rsid w:val="00A8603C"/>
    <w:rsid w:val="00A93BF2"/>
    <w:rsid w:val="00A93D24"/>
    <w:rsid w:val="00AA4B71"/>
    <w:rsid w:val="00AA519D"/>
    <w:rsid w:val="00AB1778"/>
    <w:rsid w:val="00AB5BAB"/>
    <w:rsid w:val="00AC2E9E"/>
    <w:rsid w:val="00AC3036"/>
    <w:rsid w:val="00AD0823"/>
    <w:rsid w:val="00AD24D3"/>
    <w:rsid w:val="00AD730C"/>
    <w:rsid w:val="00AE0EB9"/>
    <w:rsid w:val="00AE128D"/>
    <w:rsid w:val="00AE29C3"/>
    <w:rsid w:val="00AE58EA"/>
    <w:rsid w:val="00AF75FD"/>
    <w:rsid w:val="00B04B97"/>
    <w:rsid w:val="00B15070"/>
    <w:rsid w:val="00B15B40"/>
    <w:rsid w:val="00B231A8"/>
    <w:rsid w:val="00B24C9D"/>
    <w:rsid w:val="00B3107E"/>
    <w:rsid w:val="00B36478"/>
    <w:rsid w:val="00B51450"/>
    <w:rsid w:val="00B55E7F"/>
    <w:rsid w:val="00B57D05"/>
    <w:rsid w:val="00B619F9"/>
    <w:rsid w:val="00B6396B"/>
    <w:rsid w:val="00B70344"/>
    <w:rsid w:val="00B722DE"/>
    <w:rsid w:val="00B75B63"/>
    <w:rsid w:val="00B862EB"/>
    <w:rsid w:val="00B867A7"/>
    <w:rsid w:val="00B87741"/>
    <w:rsid w:val="00B94294"/>
    <w:rsid w:val="00BA5B45"/>
    <w:rsid w:val="00BC2954"/>
    <w:rsid w:val="00BC3F60"/>
    <w:rsid w:val="00BC740C"/>
    <w:rsid w:val="00BD0901"/>
    <w:rsid w:val="00BE0084"/>
    <w:rsid w:val="00BE09A4"/>
    <w:rsid w:val="00BE6C16"/>
    <w:rsid w:val="00BF1D05"/>
    <w:rsid w:val="00BF20F1"/>
    <w:rsid w:val="00BF3227"/>
    <w:rsid w:val="00BF44D7"/>
    <w:rsid w:val="00C041BE"/>
    <w:rsid w:val="00C0460A"/>
    <w:rsid w:val="00C1744D"/>
    <w:rsid w:val="00C17AAB"/>
    <w:rsid w:val="00C24F93"/>
    <w:rsid w:val="00C341DF"/>
    <w:rsid w:val="00C36462"/>
    <w:rsid w:val="00C41908"/>
    <w:rsid w:val="00C46393"/>
    <w:rsid w:val="00C54F9D"/>
    <w:rsid w:val="00C5736B"/>
    <w:rsid w:val="00C609DC"/>
    <w:rsid w:val="00C71D99"/>
    <w:rsid w:val="00C7337D"/>
    <w:rsid w:val="00C80A61"/>
    <w:rsid w:val="00C811FE"/>
    <w:rsid w:val="00C87B78"/>
    <w:rsid w:val="00C909E4"/>
    <w:rsid w:val="00C913C8"/>
    <w:rsid w:val="00C9349A"/>
    <w:rsid w:val="00C97300"/>
    <w:rsid w:val="00C97FCA"/>
    <w:rsid w:val="00CA1877"/>
    <w:rsid w:val="00CA412F"/>
    <w:rsid w:val="00CA4B05"/>
    <w:rsid w:val="00CB14C6"/>
    <w:rsid w:val="00CB3ED7"/>
    <w:rsid w:val="00CB4B58"/>
    <w:rsid w:val="00CB768D"/>
    <w:rsid w:val="00CD43B5"/>
    <w:rsid w:val="00CD5B90"/>
    <w:rsid w:val="00CE10BE"/>
    <w:rsid w:val="00CE3FC0"/>
    <w:rsid w:val="00CE428D"/>
    <w:rsid w:val="00CF4901"/>
    <w:rsid w:val="00CF5518"/>
    <w:rsid w:val="00CF7411"/>
    <w:rsid w:val="00D10167"/>
    <w:rsid w:val="00D112C1"/>
    <w:rsid w:val="00D24BEA"/>
    <w:rsid w:val="00D352A9"/>
    <w:rsid w:val="00D35752"/>
    <w:rsid w:val="00D45F2C"/>
    <w:rsid w:val="00D51386"/>
    <w:rsid w:val="00D613F2"/>
    <w:rsid w:val="00D62D0E"/>
    <w:rsid w:val="00D646F5"/>
    <w:rsid w:val="00D650FE"/>
    <w:rsid w:val="00D65494"/>
    <w:rsid w:val="00D7174F"/>
    <w:rsid w:val="00D81526"/>
    <w:rsid w:val="00D851BA"/>
    <w:rsid w:val="00D85389"/>
    <w:rsid w:val="00D8685B"/>
    <w:rsid w:val="00D92912"/>
    <w:rsid w:val="00D96936"/>
    <w:rsid w:val="00D97A57"/>
    <w:rsid w:val="00D97BE3"/>
    <w:rsid w:val="00D97E6F"/>
    <w:rsid w:val="00DA1032"/>
    <w:rsid w:val="00DA3670"/>
    <w:rsid w:val="00DA3A6A"/>
    <w:rsid w:val="00DA3F12"/>
    <w:rsid w:val="00DA4AAE"/>
    <w:rsid w:val="00DA7A2A"/>
    <w:rsid w:val="00DB40D6"/>
    <w:rsid w:val="00DB5CCF"/>
    <w:rsid w:val="00DB6DC5"/>
    <w:rsid w:val="00DD0011"/>
    <w:rsid w:val="00DD3F20"/>
    <w:rsid w:val="00DD5A45"/>
    <w:rsid w:val="00DD5BA1"/>
    <w:rsid w:val="00DD7899"/>
    <w:rsid w:val="00DE0434"/>
    <w:rsid w:val="00DF1F6B"/>
    <w:rsid w:val="00DF73F3"/>
    <w:rsid w:val="00E07875"/>
    <w:rsid w:val="00E10EEB"/>
    <w:rsid w:val="00E1648D"/>
    <w:rsid w:val="00E16BA5"/>
    <w:rsid w:val="00E17D20"/>
    <w:rsid w:val="00E20131"/>
    <w:rsid w:val="00E27D81"/>
    <w:rsid w:val="00E350A2"/>
    <w:rsid w:val="00E404BB"/>
    <w:rsid w:val="00E42B9F"/>
    <w:rsid w:val="00E44461"/>
    <w:rsid w:val="00E503C1"/>
    <w:rsid w:val="00E53631"/>
    <w:rsid w:val="00E62788"/>
    <w:rsid w:val="00E62813"/>
    <w:rsid w:val="00E66B24"/>
    <w:rsid w:val="00E70F11"/>
    <w:rsid w:val="00E73680"/>
    <w:rsid w:val="00E80E54"/>
    <w:rsid w:val="00E83678"/>
    <w:rsid w:val="00E83EA6"/>
    <w:rsid w:val="00E84108"/>
    <w:rsid w:val="00E84156"/>
    <w:rsid w:val="00E8456F"/>
    <w:rsid w:val="00E8626C"/>
    <w:rsid w:val="00E86C54"/>
    <w:rsid w:val="00E94EEF"/>
    <w:rsid w:val="00E97C7D"/>
    <w:rsid w:val="00E97E32"/>
    <w:rsid w:val="00EA0ED0"/>
    <w:rsid w:val="00EA7EFD"/>
    <w:rsid w:val="00EC2700"/>
    <w:rsid w:val="00ED0B9A"/>
    <w:rsid w:val="00ED218A"/>
    <w:rsid w:val="00ED2F80"/>
    <w:rsid w:val="00ED3935"/>
    <w:rsid w:val="00ED5659"/>
    <w:rsid w:val="00ED759F"/>
    <w:rsid w:val="00EE16F1"/>
    <w:rsid w:val="00EE3AAA"/>
    <w:rsid w:val="00EF2C4D"/>
    <w:rsid w:val="00EF727A"/>
    <w:rsid w:val="00F0439A"/>
    <w:rsid w:val="00F17DA1"/>
    <w:rsid w:val="00F244CB"/>
    <w:rsid w:val="00F363E7"/>
    <w:rsid w:val="00F36CF8"/>
    <w:rsid w:val="00F41843"/>
    <w:rsid w:val="00F46798"/>
    <w:rsid w:val="00F47C62"/>
    <w:rsid w:val="00F50031"/>
    <w:rsid w:val="00F51741"/>
    <w:rsid w:val="00F5245E"/>
    <w:rsid w:val="00F54832"/>
    <w:rsid w:val="00F626A8"/>
    <w:rsid w:val="00F65AFB"/>
    <w:rsid w:val="00F665CB"/>
    <w:rsid w:val="00F7024F"/>
    <w:rsid w:val="00F70329"/>
    <w:rsid w:val="00F70780"/>
    <w:rsid w:val="00F7230E"/>
    <w:rsid w:val="00F72D3F"/>
    <w:rsid w:val="00F734AA"/>
    <w:rsid w:val="00F76923"/>
    <w:rsid w:val="00F77EEA"/>
    <w:rsid w:val="00F8004B"/>
    <w:rsid w:val="00F8168E"/>
    <w:rsid w:val="00F85E13"/>
    <w:rsid w:val="00F95A2C"/>
    <w:rsid w:val="00FA2A8F"/>
    <w:rsid w:val="00FA35A5"/>
    <w:rsid w:val="00FA7795"/>
    <w:rsid w:val="00FB09AF"/>
    <w:rsid w:val="00FB2BC4"/>
    <w:rsid w:val="00FB40F6"/>
    <w:rsid w:val="00FC051E"/>
    <w:rsid w:val="00FC4724"/>
    <w:rsid w:val="00FC52A9"/>
    <w:rsid w:val="00FD3F18"/>
    <w:rsid w:val="00FE1DE5"/>
    <w:rsid w:val="00FE1E38"/>
    <w:rsid w:val="00FE452D"/>
    <w:rsid w:val="00FE504C"/>
    <w:rsid w:val="00FE7BFA"/>
    <w:rsid w:val="00FF3B35"/>
    <w:rsid w:val="00FF6102"/>
    <w:rsid w:val="00FF6907"/>
    <w:rsid w:val="00FF6E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9503A"/>
  <w15:docId w15:val="{90502CFA-AC41-40C1-88EE-B745D52FB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1AD"/>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 w:type="character" w:styleId="HTMLCode">
    <w:name w:val="HTML Code"/>
    <w:basedOn w:val="DefaultParagraphFont"/>
    <w:uiPriority w:val="99"/>
    <w:semiHidden/>
    <w:unhideWhenUsed/>
    <w:rsid w:val="004A4231"/>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407BF3"/>
    <w:rPr>
      <w:rFonts w:ascii="Courier New" w:eastAsia="Times New Roman" w:hAnsi="Courier New" w:cs="Courier New"/>
      <w:sz w:val="20"/>
      <w:szCs w:val="20"/>
    </w:rPr>
  </w:style>
  <w:style w:type="character" w:customStyle="1" w:styleId="m">
    <w:name w:val="m"/>
    <w:basedOn w:val="DefaultParagraphFont"/>
    <w:rsid w:val="00A66630"/>
  </w:style>
  <w:style w:type="character" w:styleId="UnresolvedMention">
    <w:name w:val="Unresolved Mention"/>
    <w:basedOn w:val="DefaultParagraphFont"/>
    <w:uiPriority w:val="99"/>
    <w:semiHidden/>
    <w:unhideWhenUsed/>
    <w:rsid w:val="00D51386"/>
    <w:rPr>
      <w:color w:val="605E5C"/>
      <w:shd w:val="clear" w:color="auto" w:fill="E1DFDD"/>
    </w:rPr>
  </w:style>
  <w:style w:type="character" w:customStyle="1" w:styleId="fw-bold">
    <w:name w:val="fw-bold"/>
    <w:basedOn w:val="DefaultParagraphFont"/>
    <w:rsid w:val="00E44461"/>
  </w:style>
  <w:style w:type="paragraph" w:customStyle="1" w:styleId="pw-post-body-paragraph">
    <w:name w:val="pw-post-body-paragraph"/>
    <w:basedOn w:val="Normal"/>
    <w:rsid w:val="001428C7"/>
    <w:pPr>
      <w:spacing w:before="100" w:beforeAutospacing="1" w:after="100" w:afterAutospacing="1"/>
    </w:pPr>
    <w:rPr>
      <w:sz w:val="24"/>
      <w:szCs w:val="24"/>
    </w:rPr>
  </w:style>
  <w:style w:type="character" w:customStyle="1" w:styleId="token">
    <w:name w:val="token"/>
    <w:basedOn w:val="DefaultParagraphFont"/>
    <w:rsid w:val="00CA1877"/>
  </w:style>
  <w:style w:type="paragraph" w:customStyle="1" w:styleId="alert-title">
    <w:name w:val="alert-title"/>
    <w:basedOn w:val="Normal"/>
    <w:rsid w:val="00FA2A8F"/>
    <w:pPr>
      <w:spacing w:before="100" w:beforeAutospacing="1" w:after="100" w:afterAutospacing="1"/>
    </w:pPr>
    <w:rPr>
      <w:sz w:val="24"/>
      <w:szCs w:val="24"/>
    </w:rPr>
  </w:style>
  <w:style w:type="character" w:customStyle="1" w:styleId="pln">
    <w:name w:val="pln"/>
    <w:basedOn w:val="DefaultParagraphFont"/>
    <w:rsid w:val="00504741"/>
  </w:style>
  <w:style w:type="character" w:customStyle="1" w:styleId="pun">
    <w:name w:val="pun"/>
    <w:basedOn w:val="DefaultParagraphFont"/>
    <w:rsid w:val="00504741"/>
  </w:style>
  <w:style w:type="character" w:customStyle="1" w:styleId="com">
    <w:name w:val="com"/>
    <w:basedOn w:val="DefaultParagraphFont"/>
    <w:rsid w:val="00504741"/>
  </w:style>
  <w:style w:type="character" w:customStyle="1" w:styleId="kwd">
    <w:name w:val="kwd"/>
    <w:basedOn w:val="DefaultParagraphFont"/>
    <w:rsid w:val="009701F3"/>
  </w:style>
  <w:style w:type="character" w:customStyle="1" w:styleId="typ">
    <w:name w:val="typ"/>
    <w:basedOn w:val="DefaultParagraphFont"/>
    <w:rsid w:val="009701F3"/>
  </w:style>
  <w:style w:type="character" w:customStyle="1" w:styleId="lit">
    <w:name w:val="lit"/>
    <w:basedOn w:val="DefaultParagraphFont"/>
    <w:rsid w:val="009701F3"/>
  </w:style>
  <w:style w:type="character" w:customStyle="1" w:styleId="Title1">
    <w:name w:val="Title1"/>
    <w:basedOn w:val="DefaultParagraphFont"/>
    <w:rsid w:val="00CF4901"/>
  </w:style>
  <w:style w:type="character" w:customStyle="1" w:styleId="str">
    <w:name w:val="str"/>
    <w:basedOn w:val="DefaultParagraphFont"/>
    <w:rsid w:val="00CF4901"/>
  </w:style>
  <w:style w:type="character" w:customStyle="1" w:styleId="title">
    <w:name w:val="title"/>
    <w:basedOn w:val="DefaultParagraphFont"/>
    <w:rsid w:val="00DB40D6"/>
  </w:style>
  <w:style w:type="character" w:customStyle="1" w:styleId="tag">
    <w:name w:val="tag"/>
    <w:basedOn w:val="DefaultParagraphFont"/>
    <w:rsid w:val="00DB40D6"/>
  </w:style>
  <w:style w:type="character" w:customStyle="1" w:styleId="atn">
    <w:name w:val="atn"/>
    <w:basedOn w:val="DefaultParagraphFont"/>
    <w:rsid w:val="00DB40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258">
      <w:bodyDiv w:val="1"/>
      <w:marLeft w:val="0"/>
      <w:marRight w:val="0"/>
      <w:marTop w:val="0"/>
      <w:marBottom w:val="0"/>
      <w:divBdr>
        <w:top w:val="none" w:sz="0" w:space="0" w:color="auto"/>
        <w:left w:val="none" w:sz="0" w:space="0" w:color="auto"/>
        <w:bottom w:val="none" w:sz="0" w:space="0" w:color="auto"/>
        <w:right w:val="none" w:sz="0" w:space="0" w:color="auto"/>
      </w:divBdr>
    </w:div>
    <w:div w:id="1706962">
      <w:bodyDiv w:val="1"/>
      <w:marLeft w:val="0"/>
      <w:marRight w:val="0"/>
      <w:marTop w:val="0"/>
      <w:marBottom w:val="0"/>
      <w:divBdr>
        <w:top w:val="none" w:sz="0" w:space="0" w:color="auto"/>
        <w:left w:val="none" w:sz="0" w:space="0" w:color="auto"/>
        <w:bottom w:val="none" w:sz="0" w:space="0" w:color="auto"/>
        <w:right w:val="none" w:sz="0" w:space="0" w:color="auto"/>
      </w:divBdr>
    </w:div>
    <w:div w:id="28998190">
      <w:bodyDiv w:val="1"/>
      <w:marLeft w:val="0"/>
      <w:marRight w:val="0"/>
      <w:marTop w:val="0"/>
      <w:marBottom w:val="0"/>
      <w:divBdr>
        <w:top w:val="none" w:sz="0" w:space="0" w:color="auto"/>
        <w:left w:val="none" w:sz="0" w:space="0" w:color="auto"/>
        <w:bottom w:val="none" w:sz="0" w:space="0" w:color="auto"/>
        <w:right w:val="none" w:sz="0" w:space="0" w:color="auto"/>
      </w:divBdr>
    </w:div>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sChild>
        <w:div w:id="437917391">
          <w:marLeft w:val="0"/>
          <w:marRight w:val="0"/>
          <w:marTop w:val="0"/>
          <w:marBottom w:val="0"/>
          <w:divBdr>
            <w:top w:val="none" w:sz="0" w:space="0" w:color="auto"/>
            <w:left w:val="none" w:sz="0" w:space="0" w:color="auto"/>
            <w:bottom w:val="none" w:sz="0" w:space="0" w:color="auto"/>
            <w:right w:val="none" w:sz="0" w:space="0" w:color="auto"/>
          </w:divBdr>
        </w:div>
      </w:divsChild>
    </w:div>
    <w:div w:id="65299747">
      <w:bodyDiv w:val="1"/>
      <w:marLeft w:val="0"/>
      <w:marRight w:val="0"/>
      <w:marTop w:val="0"/>
      <w:marBottom w:val="0"/>
      <w:divBdr>
        <w:top w:val="none" w:sz="0" w:space="0" w:color="auto"/>
        <w:left w:val="none" w:sz="0" w:space="0" w:color="auto"/>
        <w:bottom w:val="none" w:sz="0" w:space="0" w:color="auto"/>
        <w:right w:val="none" w:sz="0" w:space="0" w:color="auto"/>
      </w:divBdr>
    </w:div>
    <w:div w:id="69082568">
      <w:bodyDiv w:val="1"/>
      <w:marLeft w:val="0"/>
      <w:marRight w:val="0"/>
      <w:marTop w:val="0"/>
      <w:marBottom w:val="0"/>
      <w:divBdr>
        <w:top w:val="none" w:sz="0" w:space="0" w:color="auto"/>
        <w:left w:val="none" w:sz="0" w:space="0" w:color="auto"/>
        <w:bottom w:val="none" w:sz="0" w:space="0" w:color="auto"/>
        <w:right w:val="none" w:sz="0" w:space="0" w:color="auto"/>
      </w:divBdr>
    </w:div>
    <w:div w:id="80683142">
      <w:bodyDiv w:val="1"/>
      <w:marLeft w:val="0"/>
      <w:marRight w:val="0"/>
      <w:marTop w:val="0"/>
      <w:marBottom w:val="0"/>
      <w:divBdr>
        <w:top w:val="none" w:sz="0" w:space="0" w:color="auto"/>
        <w:left w:val="none" w:sz="0" w:space="0" w:color="auto"/>
        <w:bottom w:val="none" w:sz="0" w:space="0" w:color="auto"/>
        <w:right w:val="none" w:sz="0" w:space="0" w:color="auto"/>
      </w:divBdr>
    </w:div>
    <w:div w:id="88896758">
      <w:bodyDiv w:val="1"/>
      <w:marLeft w:val="0"/>
      <w:marRight w:val="0"/>
      <w:marTop w:val="0"/>
      <w:marBottom w:val="0"/>
      <w:divBdr>
        <w:top w:val="none" w:sz="0" w:space="0" w:color="auto"/>
        <w:left w:val="none" w:sz="0" w:space="0" w:color="auto"/>
        <w:bottom w:val="none" w:sz="0" w:space="0" w:color="auto"/>
        <w:right w:val="none" w:sz="0" w:space="0" w:color="auto"/>
      </w:divBdr>
    </w:div>
    <w:div w:id="89935693">
      <w:bodyDiv w:val="1"/>
      <w:marLeft w:val="0"/>
      <w:marRight w:val="0"/>
      <w:marTop w:val="0"/>
      <w:marBottom w:val="0"/>
      <w:divBdr>
        <w:top w:val="none" w:sz="0" w:space="0" w:color="auto"/>
        <w:left w:val="none" w:sz="0" w:space="0" w:color="auto"/>
        <w:bottom w:val="none" w:sz="0" w:space="0" w:color="auto"/>
        <w:right w:val="none" w:sz="0" w:space="0" w:color="auto"/>
      </w:divBdr>
    </w:div>
    <w:div w:id="108159219">
      <w:bodyDiv w:val="1"/>
      <w:marLeft w:val="0"/>
      <w:marRight w:val="0"/>
      <w:marTop w:val="0"/>
      <w:marBottom w:val="0"/>
      <w:divBdr>
        <w:top w:val="none" w:sz="0" w:space="0" w:color="auto"/>
        <w:left w:val="none" w:sz="0" w:space="0" w:color="auto"/>
        <w:bottom w:val="none" w:sz="0" w:space="0" w:color="auto"/>
        <w:right w:val="none" w:sz="0" w:space="0" w:color="auto"/>
      </w:divBdr>
    </w:div>
    <w:div w:id="112333944">
      <w:bodyDiv w:val="1"/>
      <w:marLeft w:val="0"/>
      <w:marRight w:val="0"/>
      <w:marTop w:val="0"/>
      <w:marBottom w:val="0"/>
      <w:divBdr>
        <w:top w:val="none" w:sz="0" w:space="0" w:color="auto"/>
        <w:left w:val="none" w:sz="0" w:space="0" w:color="auto"/>
        <w:bottom w:val="none" w:sz="0" w:space="0" w:color="auto"/>
        <w:right w:val="none" w:sz="0" w:space="0" w:color="auto"/>
      </w:divBdr>
    </w:div>
    <w:div w:id="117378136">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35223198">
      <w:bodyDiv w:val="1"/>
      <w:marLeft w:val="0"/>
      <w:marRight w:val="0"/>
      <w:marTop w:val="0"/>
      <w:marBottom w:val="0"/>
      <w:divBdr>
        <w:top w:val="none" w:sz="0" w:space="0" w:color="auto"/>
        <w:left w:val="none" w:sz="0" w:space="0" w:color="auto"/>
        <w:bottom w:val="none" w:sz="0" w:space="0" w:color="auto"/>
        <w:right w:val="none" w:sz="0" w:space="0" w:color="auto"/>
      </w:divBdr>
      <w:divsChild>
        <w:div w:id="1798602030">
          <w:marLeft w:val="0"/>
          <w:marRight w:val="0"/>
          <w:marTop w:val="0"/>
          <w:marBottom w:val="0"/>
          <w:divBdr>
            <w:top w:val="none" w:sz="0" w:space="0" w:color="auto"/>
            <w:left w:val="none" w:sz="0" w:space="0" w:color="auto"/>
            <w:bottom w:val="none" w:sz="0" w:space="0" w:color="auto"/>
            <w:right w:val="none" w:sz="0" w:space="0" w:color="auto"/>
          </w:divBdr>
          <w:divsChild>
            <w:div w:id="1695033296">
              <w:marLeft w:val="180"/>
              <w:marRight w:val="240"/>
              <w:marTop w:val="0"/>
              <w:marBottom w:val="0"/>
              <w:divBdr>
                <w:top w:val="none" w:sz="0" w:space="0" w:color="auto"/>
                <w:left w:val="none" w:sz="0" w:space="0" w:color="auto"/>
                <w:bottom w:val="none" w:sz="0" w:space="0" w:color="auto"/>
                <w:right w:val="none" w:sz="0" w:space="0" w:color="auto"/>
              </w:divBdr>
              <w:divsChild>
                <w:div w:id="7874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4446">
          <w:marLeft w:val="0"/>
          <w:marRight w:val="0"/>
          <w:marTop w:val="0"/>
          <w:marBottom w:val="0"/>
          <w:divBdr>
            <w:top w:val="none" w:sz="0" w:space="0" w:color="auto"/>
            <w:left w:val="none" w:sz="0" w:space="0" w:color="auto"/>
            <w:bottom w:val="none" w:sz="0" w:space="0" w:color="auto"/>
            <w:right w:val="none" w:sz="0" w:space="0" w:color="auto"/>
          </w:divBdr>
        </w:div>
      </w:divsChild>
    </w:div>
    <w:div w:id="142746833">
      <w:bodyDiv w:val="1"/>
      <w:marLeft w:val="0"/>
      <w:marRight w:val="0"/>
      <w:marTop w:val="0"/>
      <w:marBottom w:val="0"/>
      <w:divBdr>
        <w:top w:val="none" w:sz="0" w:space="0" w:color="auto"/>
        <w:left w:val="none" w:sz="0" w:space="0" w:color="auto"/>
        <w:bottom w:val="none" w:sz="0" w:space="0" w:color="auto"/>
        <w:right w:val="none" w:sz="0" w:space="0" w:color="auto"/>
      </w:divBdr>
    </w:div>
    <w:div w:id="143162543">
      <w:bodyDiv w:val="1"/>
      <w:marLeft w:val="0"/>
      <w:marRight w:val="0"/>
      <w:marTop w:val="0"/>
      <w:marBottom w:val="0"/>
      <w:divBdr>
        <w:top w:val="none" w:sz="0" w:space="0" w:color="auto"/>
        <w:left w:val="none" w:sz="0" w:space="0" w:color="auto"/>
        <w:bottom w:val="none" w:sz="0" w:space="0" w:color="auto"/>
        <w:right w:val="none" w:sz="0" w:space="0" w:color="auto"/>
      </w:divBdr>
    </w:div>
    <w:div w:id="157815008">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63282244">
      <w:bodyDiv w:val="1"/>
      <w:marLeft w:val="0"/>
      <w:marRight w:val="0"/>
      <w:marTop w:val="0"/>
      <w:marBottom w:val="0"/>
      <w:divBdr>
        <w:top w:val="none" w:sz="0" w:space="0" w:color="auto"/>
        <w:left w:val="none" w:sz="0" w:space="0" w:color="auto"/>
        <w:bottom w:val="none" w:sz="0" w:space="0" w:color="auto"/>
        <w:right w:val="none" w:sz="0" w:space="0" w:color="auto"/>
      </w:divBdr>
    </w:div>
    <w:div w:id="163906572">
      <w:bodyDiv w:val="1"/>
      <w:marLeft w:val="0"/>
      <w:marRight w:val="0"/>
      <w:marTop w:val="0"/>
      <w:marBottom w:val="0"/>
      <w:divBdr>
        <w:top w:val="none" w:sz="0" w:space="0" w:color="auto"/>
        <w:left w:val="none" w:sz="0" w:space="0" w:color="auto"/>
        <w:bottom w:val="none" w:sz="0" w:space="0" w:color="auto"/>
        <w:right w:val="none" w:sz="0" w:space="0" w:color="auto"/>
      </w:divBdr>
    </w:div>
    <w:div w:id="169486195">
      <w:bodyDiv w:val="1"/>
      <w:marLeft w:val="0"/>
      <w:marRight w:val="0"/>
      <w:marTop w:val="0"/>
      <w:marBottom w:val="0"/>
      <w:divBdr>
        <w:top w:val="none" w:sz="0" w:space="0" w:color="auto"/>
        <w:left w:val="none" w:sz="0" w:space="0" w:color="auto"/>
        <w:bottom w:val="none" w:sz="0" w:space="0" w:color="auto"/>
        <w:right w:val="none" w:sz="0" w:space="0" w:color="auto"/>
      </w:divBdr>
      <w:divsChild>
        <w:div w:id="1408308763">
          <w:marLeft w:val="0"/>
          <w:marRight w:val="0"/>
          <w:marTop w:val="0"/>
          <w:marBottom w:val="0"/>
          <w:divBdr>
            <w:top w:val="none" w:sz="0" w:space="0" w:color="auto"/>
            <w:left w:val="none" w:sz="0" w:space="0" w:color="auto"/>
            <w:bottom w:val="none" w:sz="0" w:space="0" w:color="auto"/>
            <w:right w:val="none" w:sz="0" w:space="0" w:color="auto"/>
          </w:divBdr>
          <w:divsChild>
            <w:div w:id="508258387">
              <w:marLeft w:val="0"/>
              <w:marRight w:val="0"/>
              <w:marTop w:val="0"/>
              <w:marBottom w:val="0"/>
              <w:divBdr>
                <w:top w:val="none" w:sz="0" w:space="0" w:color="auto"/>
                <w:left w:val="none" w:sz="0" w:space="0" w:color="auto"/>
                <w:bottom w:val="none" w:sz="0" w:space="0" w:color="auto"/>
                <w:right w:val="none" w:sz="0" w:space="0" w:color="auto"/>
              </w:divBdr>
            </w:div>
            <w:div w:id="1747726433">
              <w:marLeft w:val="0"/>
              <w:marRight w:val="0"/>
              <w:marTop w:val="0"/>
              <w:marBottom w:val="0"/>
              <w:divBdr>
                <w:top w:val="none" w:sz="0" w:space="0" w:color="auto"/>
                <w:left w:val="none" w:sz="0" w:space="0" w:color="auto"/>
                <w:bottom w:val="none" w:sz="0" w:space="0" w:color="auto"/>
                <w:right w:val="none" w:sz="0" w:space="0" w:color="auto"/>
              </w:divBdr>
            </w:div>
            <w:div w:id="18450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9088">
      <w:bodyDiv w:val="1"/>
      <w:marLeft w:val="0"/>
      <w:marRight w:val="0"/>
      <w:marTop w:val="0"/>
      <w:marBottom w:val="0"/>
      <w:divBdr>
        <w:top w:val="none" w:sz="0" w:space="0" w:color="auto"/>
        <w:left w:val="none" w:sz="0" w:space="0" w:color="auto"/>
        <w:bottom w:val="none" w:sz="0" w:space="0" w:color="auto"/>
        <w:right w:val="none" w:sz="0" w:space="0" w:color="auto"/>
      </w:divBdr>
    </w:div>
    <w:div w:id="178979276">
      <w:bodyDiv w:val="1"/>
      <w:marLeft w:val="0"/>
      <w:marRight w:val="0"/>
      <w:marTop w:val="0"/>
      <w:marBottom w:val="0"/>
      <w:divBdr>
        <w:top w:val="none" w:sz="0" w:space="0" w:color="auto"/>
        <w:left w:val="none" w:sz="0" w:space="0" w:color="auto"/>
        <w:bottom w:val="none" w:sz="0" w:space="0" w:color="auto"/>
        <w:right w:val="none" w:sz="0" w:space="0" w:color="auto"/>
      </w:divBdr>
    </w:div>
    <w:div w:id="185367061">
      <w:bodyDiv w:val="1"/>
      <w:marLeft w:val="0"/>
      <w:marRight w:val="0"/>
      <w:marTop w:val="0"/>
      <w:marBottom w:val="0"/>
      <w:divBdr>
        <w:top w:val="none" w:sz="0" w:space="0" w:color="auto"/>
        <w:left w:val="none" w:sz="0" w:space="0" w:color="auto"/>
        <w:bottom w:val="none" w:sz="0" w:space="0" w:color="auto"/>
        <w:right w:val="none" w:sz="0" w:space="0" w:color="auto"/>
      </w:divBdr>
      <w:divsChild>
        <w:div w:id="257175973">
          <w:marLeft w:val="0"/>
          <w:marRight w:val="0"/>
          <w:marTop w:val="0"/>
          <w:marBottom w:val="0"/>
          <w:divBdr>
            <w:top w:val="none" w:sz="0" w:space="0" w:color="auto"/>
            <w:left w:val="none" w:sz="0" w:space="0" w:color="auto"/>
            <w:bottom w:val="none" w:sz="0" w:space="0" w:color="auto"/>
            <w:right w:val="none" w:sz="0" w:space="0" w:color="auto"/>
          </w:divBdr>
          <w:divsChild>
            <w:div w:id="272396767">
              <w:marLeft w:val="0"/>
              <w:marRight w:val="0"/>
              <w:marTop w:val="0"/>
              <w:marBottom w:val="0"/>
              <w:divBdr>
                <w:top w:val="none" w:sz="0" w:space="0" w:color="auto"/>
                <w:left w:val="none" w:sz="0" w:space="0" w:color="auto"/>
                <w:bottom w:val="none" w:sz="0" w:space="0" w:color="auto"/>
                <w:right w:val="none" w:sz="0" w:space="0" w:color="auto"/>
              </w:divBdr>
            </w:div>
            <w:div w:id="881357072">
              <w:marLeft w:val="0"/>
              <w:marRight w:val="0"/>
              <w:marTop w:val="0"/>
              <w:marBottom w:val="0"/>
              <w:divBdr>
                <w:top w:val="none" w:sz="0" w:space="0" w:color="auto"/>
                <w:left w:val="none" w:sz="0" w:space="0" w:color="auto"/>
                <w:bottom w:val="none" w:sz="0" w:space="0" w:color="auto"/>
                <w:right w:val="none" w:sz="0" w:space="0" w:color="auto"/>
              </w:divBdr>
            </w:div>
            <w:div w:id="909654654">
              <w:marLeft w:val="0"/>
              <w:marRight w:val="0"/>
              <w:marTop w:val="0"/>
              <w:marBottom w:val="0"/>
              <w:divBdr>
                <w:top w:val="none" w:sz="0" w:space="0" w:color="auto"/>
                <w:left w:val="none" w:sz="0" w:space="0" w:color="auto"/>
                <w:bottom w:val="none" w:sz="0" w:space="0" w:color="auto"/>
                <w:right w:val="none" w:sz="0" w:space="0" w:color="auto"/>
              </w:divBdr>
            </w:div>
            <w:div w:id="14108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4561">
      <w:bodyDiv w:val="1"/>
      <w:marLeft w:val="0"/>
      <w:marRight w:val="0"/>
      <w:marTop w:val="0"/>
      <w:marBottom w:val="0"/>
      <w:divBdr>
        <w:top w:val="none" w:sz="0" w:space="0" w:color="auto"/>
        <w:left w:val="none" w:sz="0" w:space="0" w:color="auto"/>
        <w:bottom w:val="none" w:sz="0" w:space="0" w:color="auto"/>
        <w:right w:val="none" w:sz="0" w:space="0" w:color="auto"/>
      </w:divBdr>
      <w:divsChild>
        <w:div w:id="1177186906">
          <w:marLeft w:val="0"/>
          <w:marRight w:val="0"/>
          <w:marTop w:val="0"/>
          <w:marBottom w:val="0"/>
          <w:divBdr>
            <w:top w:val="none" w:sz="0" w:space="0" w:color="auto"/>
            <w:left w:val="none" w:sz="0" w:space="0" w:color="auto"/>
            <w:bottom w:val="none" w:sz="0" w:space="0" w:color="auto"/>
            <w:right w:val="none" w:sz="0" w:space="0" w:color="auto"/>
          </w:divBdr>
          <w:divsChild>
            <w:div w:id="8386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9529">
      <w:bodyDiv w:val="1"/>
      <w:marLeft w:val="0"/>
      <w:marRight w:val="0"/>
      <w:marTop w:val="0"/>
      <w:marBottom w:val="0"/>
      <w:divBdr>
        <w:top w:val="none" w:sz="0" w:space="0" w:color="auto"/>
        <w:left w:val="none" w:sz="0" w:space="0" w:color="auto"/>
        <w:bottom w:val="none" w:sz="0" w:space="0" w:color="auto"/>
        <w:right w:val="none" w:sz="0" w:space="0" w:color="auto"/>
      </w:divBdr>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193885295">
      <w:bodyDiv w:val="1"/>
      <w:marLeft w:val="0"/>
      <w:marRight w:val="0"/>
      <w:marTop w:val="0"/>
      <w:marBottom w:val="0"/>
      <w:divBdr>
        <w:top w:val="none" w:sz="0" w:space="0" w:color="auto"/>
        <w:left w:val="none" w:sz="0" w:space="0" w:color="auto"/>
        <w:bottom w:val="none" w:sz="0" w:space="0" w:color="auto"/>
        <w:right w:val="none" w:sz="0" w:space="0" w:color="auto"/>
      </w:divBdr>
    </w:div>
    <w:div w:id="194974200">
      <w:bodyDiv w:val="1"/>
      <w:marLeft w:val="0"/>
      <w:marRight w:val="0"/>
      <w:marTop w:val="0"/>
      <w:marBottom w:val="0"/>
      <w:divBdr>
        <w:top w:val="none" w:sz="0" w:space="0" w:color="auto"/>
        <w:left w:val="none" w:sz="0" w:space="0" w:color="auto"/>
        <w:bottom w:val="none" w:sz="0" w:space="0" w:color="auto"/>
        <w:right w:val="none" w:sz="0" w:space="0" w:color="auto"/>
      </w:divBdr>
    </w:div>
    <w:div w:id="195973658">
      <w:bodyDiv w:val="1"/>
      <w:marLeft w:val="0"/>
      <w:marRight w:val="0"/>
      <w:marTop w:val="0"/>
      <w:marBottom w:val="0"/>
      <w:divBdr>
        <w:top w:val="none" w:sz="0" w:space="0" w:color="auto"/>
        <w:left w:val="none" w:sz="0" w:space="0" w:color="auto"/>
        <w:bottom w:val="none" w:sz="0" w:space="0" w:color="auto"/>
        <w:right w:val="none" w:sz="0" w:space="0" w:color="auto"/>
      </w:divBdr>
    </w:div>
    <w:div w:id="204021728">
      <w:bodyDiv w:val="1"/>
      <w:marLeft w:val="0"/>
      <w:marRight w:val="0"/>
      <w:marTop w:val="0"/>
      <w:marBottom w:val="0"/>
      <w:divBdr>
        <w:top w:val="none" w:sz="0" w:space="0" w:color="auto"/>
        <w:left w:val="none" w:sz="0" w:space="0" w:color="auto"/>
        <w:bottom w:val="none" w:sz="0" w:space="0" w:color="auto"/>
        <w:right w:val="none" w:sz="0" w:space="0" w:color="auto"/>
      </w:divBdr>
    </w:div>
    <w:div w:id="204759823">
      <w:bodyDiv w:val="1"/>
      <w:marLeft w:val="0"/>
      <w:marRight w:val="0"/>
      <w:marTop w:val="0"/>
      <w:marBottom w:val="0"/>
      <w:divBdr>
        <w:top w:val="none" w:sz="0" w:space="0" w:color="auto"/>
        <w:left w:val="none" w:sz="0" w:space="0" w:color="auto"/>
        <w:bottom w:val="none" w:sz="0" w:space="0" w:color="auto"/>
        <w:right w:val="none" w:sz="0" w:space="0" w:color="auto"/>
      </w:divBdr>
      <w:divsChild>
        <w:div w:id="637027903">
          <w:marLeft w:val="0"/>
          <w:marRight w:val="0"/>
          <w:marTop w:val="0"/>
          <w:marBottom w:val="0"/>
          <w:divBdr>
            <w:top w:val="none" w:sz="0" w:space="0" w:color="auto"/>
            <w:left w:val="none" w:sz="0" w:space="0" w:color="auto"/>
            <w:bottom w:val="none" w:sz="0" w:space="0" w:color="auto"/>
            <w:right w:val="none" w:sz="0" w:space="0" w:color="auto"/>
          </w:divBdr>
          <w:divsChild>
            <w:div w:id="29426000">
              <w:marLeft w:val="0"/>
              <w:marRight w:val="0"/>
              <w:marTop w:val="0"/>
              <w:marBottom w:val="0"/>
              <w:divBdr>
                <w:top w:val="none" w:sz="0" w:space="0" w:color="auto"/>
                <w:left w:val="none" w:sz="0" w:space="0" w:color="auto"/>
                <w:bottom w:val="none" w:sz="0" w:space="0" w:color="auto"/>
                <w:right w:val="none" w:sz="0" w:space="0" w:color="auto"/>
              </w:divBdr>
            </w:div>
            <w:div w:id="62265532">
              <w:marLeft w:val="0"/>
              <w:marRight w:val="0"/>
              <w:marTop w:val="0"/>
              <w:marBottom w:val="0"/>
              <w:divBdr>
                <w:top w:val="none" w:sz="0" w:space="0" w:color="auto"/>
                <w:left w:val="none" w:sz="0" w:space="0" w:color="auto"/>
                <w:bottom w:val="none" w:sz="0" w:space="0" w:color="auto"/>
                <w:right w:val="none" w:sz="0" w:space="0" w:color="auto"/>
              </w:divBdr>
            </w:div>
            <w:div w:id="115611661">
              <w:marLeft w:val="0"/>
              <w:marRight w:val="0"/>
              <w:marTop w:val="0"/>
              <w:marBottom w:val="0"/>
              <w:divBdr>
                <w:top w:val="none" w:sz="0" w:space="0" w:color="auto"/>
                <w:left w:val="none" w:sz="0" w:space="0" w:color="auto"/>
                <w:bottom w:val="none" w:sz="0" w:space="0" w:color="auto"/>
                <w:right w:val="none" w:sz="0" w:space="0" w:color="auto"/>
              </w:divBdr>
            </w:div>
            <w:div w:id="295110341">
              <w:marLeft w:val="0"/>
              <w:marRight w:val="0"/>
              <w:marTop w:val="0"/>
              <w:marBottom w:val="0"/>
              <w:divBdr>
                <w:top w:val="none" w:sz="0" w:space="0" w:color="auto"/>
                <w:left w:val="none" w:sz="0" w:space="0" w:color="auto"/>
                <w:bottom w:val="none" w:sz="0" w:space="0" w:color="auto"/>
                <w:right w:val="none" w:sz="0" w:space="0" w:color="auto"/>
              </w:divBdr>
            </w:div>
            <w:div w:id="338774201">
              <w:marLeft w:val="0"/>
              <w:marRight w:val="0"/>
              <w:marTop w:val="0"/>
              <w:marBottom w:val="0"/>
              <w:divBdr>
                <w:top w:val="none" w:sz="0" w:space="0" w:color="auto"/>
                <w:left w:val="none" w:sz="0" w:space="0" w:color="auto"/>
                <w:bottom w:val="none" w:sz="0" w:space="0" w:color="auto"/>
                <w:right w:val="none" w:sz="0" w:space="0" w:color="auto"/>
              </w:divBdr>
            </w:div>
            <w:div w:id="358624624">
              <w:marLeft w:val="0"/>
              <w:marRight w:val="0"/>
              <w:marTop w:val="0"/>
              <w:marBottom w:val="0"/>
              <w:divBdr>
                <w:top w:val="none" w:sz="0" w:space="0" w:color="auto"/>
                <w:left w:val="none" w:sz="0" w:space="0" w:color="auto"/>
                <w:bottom w:val="none" w:sz="0" w:space="0" w:color="auto"/>
                <w:right w:val="none" w:sz="0" w:space="0" w:color="auto"/>
              </w:divBdr>
            </w:div>
            <w:div w:id="456414314">
              <w:marLeft w:val="0"/>
              <w:marRight w:val="0"/>
              <w:marTop w:val="0"/>
              <w:marBottom w:val="0"/>
              <w:divBdr>
                <w:top w:val="none" w:sz="0" w:space="0" w:color="auto"/>
                <w:left w:val="none" w:sz="0" w:space="0" w:color="auto"/>
                <w:bottom w:val="none" w:sz="0" w:space="0" w:color="auto"/>
                <w:right w:val="none" w:sz="0" w:space="0" w:color="auto"/>
              </w:divBdr>
            </w:div>
            <w:div w:id="511145305">
              <w:marLeft w:val="0"/>
              <w:marRight w:val="0"/>
              <w:marTop w:val="0"/>
              <w:marBottom w:val="0"/>
              <w:divBdr>
                <w:top w:val="none" w:sz="0" w:space="0" w:color="auto"/>
                <w:left w:val="none" w:sz="0" w:space="0" w:color="auto"/>
                <w:bottom w:val="none" w:sz="0" w:space="0" w:color="auto"/>
                <w:right w:val="none" w:sz="0" w:space="0" w:color="auto"/>
              </w:divBdr>
            </w:div>
            <w:div w:id="560142826">
              <w:marLeft w:val="0"/>
              <w:marRight w:val="0"/>
              <w:marTop w:val="0"/>
              <w:marBottom w:val="0"/>
              <w:divBdr>
                <w:top w:val="none" w:sz="0" w:space="0" w:color="auto"/>
                <w:left w:val="none" w:sz="0" w:space="0" w:color="auto"/>
                <w:bottom w:val="none" w:sz="0" w:space="0" w:color="auto"/>
                <w:right w:val="none" w:sz="0" w:space="0" w:color="auto"/>
              </w:divBdr>
            </w:div>
            <w:div w:id="594362694">
              <w:marLeft w:val="0"/>
              <w:marRight w:val="0"/>
              <w:marTop w:val="0"/>
              <w:marBottom w:val="0"/>
              <w:divBdr>
                <w:top w:val="none" w:sz="0" w:space="0" w:color="auto"/>
                <w:left w:val="none" w:sz="0" w:space="0" w:color="auto"/>
                <w:bottom w:val="none" w:sz="0" w:space="0" w:color="auto"/>
                <w:right w:val="none" w:sz="0" w:space="0" w:color="auto"/>
              </w:divBdr>
            </w:div>
            <w:div w:id="595945075">
              <w:marLeft w:val="0"/>
              <w:marRight w:val="0"/>
              <w:marTop w:val="0"/>
              <w:marBottom w:val="0"/>
              <w:divBdr>
                <w:top w:val="none" w:sz="0" w:space="0" w:color="auto"/>
                <w:left w:val="none" w:sz="0" w:space="0" w:color="auto"/>
                <w:bottom w:val="none" w:sz="0" w:space="0" w:color="auto"/>
                <w:right w:val="none" w:sz="0" w:space="0" w:color="auto"/>
              </w:divBdr>
            </w:div>
            <w:div w:id="606617167">
              <w:marLeft w:val="0"/>
              <w:marRight w:val="0"/>
              <w:marTop w:val="0"/>
              <w:marBottom w:val="0"/>
              <w:divBdr>
                <w:top w:val="none" w:sz="0" w:space="0" w:color="auto"/>
                <w:left w:val="none" w:sz="0" w:space="0" w:color="auto"/>
                <w:bottom w:val="none" w:sz="0" w:space="0" w:color="auto"/>
                <w:right w:val="none" w:sz="0" w:space="0" w:color="auto"/>
              </w:divBdr>
            </w:div>
            <w:div w:id="680207130">
              <w:marLeft w:val="0"/>
              <w:marRight w:val="0"/>
              <w:marTop w:val="0"/>
              <w:marBottom w:val="0"/>
              <w:divBdr>
                <w:top w:val="none" w:sz="0" w:space="0" w:color="auto"/>
                <w:left w:val="none" w:sz="0" w:space="0" w:color="auto"/>
                <w:bottom w:val="none" w:sz="0" w:space="0" w:color="auto"/>
                <w:right w:val="none" w:sz="0" w:space="0" w:color="auto"/>
              </w:divBdr>
            </w:div>
            <w:div w:id="744764248">
              <w:marLeft w:val="0"/>
              <w:marRight w:val="0"/>
              <w:marTop w:val="0"/>
              <w:marBottom w:val="0"/>
              <w:divBdr>
                <w:top w:val="none" w:sz="0" w:space="0" w:color="auto"/>
                <w:left w:val="none" w:sz="0" w:space="0" w:color="auto"/>
                <w:bottom w:val="none" w:sz="0" w:space="0" w:color="auto"/>
                <w:right w:val="none" w:sz="0" w:space="0" w:color="auto"/>
              </w:divBdr>
            </w:div>
            <w:div w:id="767576267">
              <w:marLeft w:val="0"/>
              <w:marRight w:val="0"/>
              <w:marTop w:val="0"/>
              <w:marBottom w:val="0"/>
              <w:divBdr>
                <w:top w:val="none" w:sz="0" w:space="0" w:color="auto"/>
                <w:left w:val="none" w:sz="0" w:space="0" w:color="auto"/>
                <w:bottom w:val="none" w:sz="0" w:space="0" w:color="auto"/>
                <w:right w:val="none" w:sz="0" w:space="0" w:color="auto"/>
              </w:divBdr>
            </w:div>
            <w:div w:id="786319270">
              <w:marLeft w:val="0"/>
              <w:marRight w:val="0"/>
              <w:marTop w:val="0"/>
              <w:marBottom w:val="0"/>
              <w:divBdr>
                <w:top w:val="none" w:sz="0" w:space="0" w:color="auto"/>
                <w:left w:val="none" w:sz="0" w:space="0" w:color="auto"/>
                <w:bottom w:val="none" w:sz="0" w:space="0" w:color="auto"/>
                <w:right w:val="none" w:sz="0" w:space="0" w:color="auto"/>
              </w:divBdr>
            </w:div>
            <w:div w:id="832766760">
              <w:marLeft w:val="0"/>
              <w:marRight w:val="0"/>
              <w:marTop w:val="0"/>
              <w:marBottom w:val="0"/>
              <w:divBdr>
                <w:top w:val="none" w:sz="0" w:space="0" w:color="auto"/>
                <w:left w:val="none" w:sz="0" w:space="0" w:color="auto"/>
                <w:bottom w:val="none" w:sz="0" w:space="0" w:color="auto"/>
                <w:right w:val="none" w:sz="0" w:space="0" w:color="auto"/>
              </w:divBdr>
            </w:div>
            <w:div w:id="970746201">
              <w:marLeft w:val="0"/>
              <w:marRight w:val="0"/>
              <w:marTop w:val="0"/>
              <w:marBottom w:val="0"/>
              <w:divBdr>
                <w:top w:val="none" w:sz="0" w:space="0" w:color="auto"/>
                <w:left w:val="none" w:sz="0" w:space="0" w:color="auto"/>
                <w:bottom w:val="none" w:sz="0" w:space="0" w:color="auto"/>
                <w:right w:val="none" w:sz="0" w:space="0" w:color="auto"/>
              </w:divBdr>
            </w:div>
            <w:div w:id="990207293">
              <w:marLeft w:val="0"/>
              <w:marRight w:val="0"/>
              <w:marTop w:val="0"/>
              <w:marBottom w:val="0"/>
              <w:divBdr>
                <w:top w:val="none" w:sz="0" w:space="0" w:color="auto"/>
                <w:left w:val="none" w:sz="0" w:space="0" w:color="auto"/>
                <w:bottom w:val="none" w:sz="0" w:space="0" w:color="auto"/>
                <w:right w:val="none" w:sz="0" w:space="0" w:color="auto"/>
              </w:divBdr>
            </w:div>
            <w:div w:id="1044521055">
              <w:marLeft w:val="0"/>
              <w:marRight w:val="0"/>
              <w:marTop w:val="0"/>
              <w:marBottom w:val="0"/>
              <w:divBdr>
                <w:top w:val="none" w:sz="0" w:space="0" w:color="auto"/>
                <w:left w:val="none" w:sz="0" w:space="0" w:color="auto"/>
                <w:bottom w:val="none" w:sz="0" w:space="0" w:color="auto"/>
                <w:right w:val="none" w:sz="0" w:space="0" w:color="auto"/>
              </w:divBdr>
            </w:div>
            <w:div w:id="1057364504">
              <w:marLeft w:val="0"/>
              <w:marRight w:val="0"/>
              <w:marTop w:val="0"/>
              <w:marBottom w:val="0"/>
              <w:divBdr>
                <w:top w:val="none" w:sz="0" w:space="0" w:color="auto"/>
                <w:left w:val="none" w:sz="0" w:space="0" w:color="auto"/>
                <w:bottom w:val="none" w:sz="0" w:space="0" w:color="auto"/>
                <w:right w:val="none" w:sz="0" w:space="0" w:color="auto"/>
              </w:divBdr>
            </w:div>
            <w:div w:id="1103451118">
              <w:marLeft w:val="0"/>
              <w:marRight w:val="0"/>
              <w:marTop w:val="0"/>
              <w:marBottom w:val="0"/>
              <w:divBdr>
                <w:top w:val="none" w:sz="0" w:space="0" w:color="auto"/>
                <w:left w:val="none" w:sz="0" w:space="0" w:color="auto"/>
                <w:bottom w:val="none" w:sz="0" w:space="0" w:color="auto"/>
                <w:right w:val="none" w:sz="0" w:space="0" w:color="auto"/>
              </w:divBdr>
            </w:div>
            <w:div w:id="1180437334">
              <w:marLeft w:val="0"/>
              <w:marRight w:val="0"/>
              <w:marTop w:val="0"/>
              <w:marBottom w:val="0"/>
              <w:divBdr>
                <w:top w:val="none" w:sz="0" w:space="0" w:color="auto"/>
                <w:left w:val="none" w:sz="0" w:space="0" w:color="auto"/>
                <w:bottom w:val="none" w:sz="0" w:space="0" w:color="auto"/>
                <w:right w:val="none" w:sz="0" w:space="0" w:color="auto"/>
              </w:divBdr>
            </w:div>
            <w:div w:id="1262180235">
              <w:marLeft w:val="0"/>
              <w:marRight w:val="0"/>
              <w:marTop w:val="0"/>
              <w:marBottom w:val="0"/>
              <w:divBdr>
                <w:top w:val="none" w:sz="0" w:space="0" w:color="auto"/>
                <w:left w:val="none" w:sz="0" w:space="0" w:color="auto"/>
                <w:bottom w:val="none" w:sz="0" w:space="0" w:color="auto"/>
                <w:right w:val="none" w:sz="0" w:space="0" w:color="auto"/>
              </w:divBdr>
            </w:div>
            <w:div w:id="1327855566">
              <w:marLeft w:val="0"/>
              <w:marRight w:val="0"/>
              <w:marTop w:val="0"/>
              <w:marBottom w:val="0"/>
              <w:divBdr>
                <w:top w:val="none" w:sz="0" w:space="0" w:color="auto"/>
                <w:left w:val="none" w:sz="0" w:space="0" w:color="auto"/>
                <w:bottom w:val="none" w:sz="0" w:space="0" w:color="auto"/>
                <w:right w:val="none" w:sz="0" w:space="0" w:color="auto"/>
              </w:divBdr>
            </w:div>
            <w:div w:id="1376080648">
              <w:marLeft w:val="0"/>
              <w:marRight w:val="0"/>
              <w:marTop w:val="0"/>
              <w:marBottom w:val="0"/>
              <w:divBdr>
                <w:top w:val="none" w:sz="0" w:space="0" w:color="auto"/>
                <w:left w:val="none" w:sz="0" w:space="0" w:color="auto"/>
                <w:bottom w:val="none" w:sz="0" w:space="0" w:color="auto"/>
                <w:right w:val="none" w:sz="0" w:space="0" w:color="auto"/>
              </w:divBdr>
            </w:div>
            <w:div w:id="1402826541">
              <w:marLeft w:val="0"/>
              <w:marRight w:val="0"/>
              <w:marTop w:val="0"/>
              <w:marBottom w:val="0"/>
              <w:divBdr>
                <w:top w:val="none" w:sz="0" w:space="0" w:color="auto"/>
                <w:left w:val="none" w:sz="0" w:space="0" w:color="auto"/>
                <w:bottom w:val="none" w:sz="0" w:space="0" w:color="auto"/>
                <w:right w:val="none" w:sz="0" w:space="0" w:color="auto"/>
              </w:divBdr>
            </w:div>
            <w:div w:id="1538422687">
              <w:marLeft w:val="0"/>
              <w:marRight w:val="0"/>
              <w:marTop w:val="0"/>
              <w:marBottom w:val="0"/>
              <w:divBdr>
                <w:top w:val="none" w:sz="0" w:space="0" w:color="auto"/>
                <w:left w:val="none" w:sz="0" w:space="0" w:color="auto"/>
                <w:bottom w:val="none" w:sz="0" w:space="0" w:color="auto"/>
                <w:right w:val="none" w:sz="0" w:space="0" w:color="auto"/>
              </w:divBdr>
            </w:div>
            <w:div w:id="1692871905">
              <w:marLeft w:val="0"/>
              <w:marRight w:val="0"/>
              <w:marTop w:val="0"/>
              <w:marBottom w:val="0"/>
              <w:divBdr>
                <w:top w:val="none" w:sz="0" w:space="0" w:color="auto"/>
                <w:left w:val="none" w:sz="0" w:space="0" w:color="auto"/>
                <w:bottom w:val="none" w:sz="0" w:space="0" w:color="auto"/>
                <w:right w:val="none" w:sz="0" w:space="0" w:color="auto"/>
              </w:divBdr>
            </w:div>
            <w:div w:id="1733966048">
              <w:marLeft w:val="0"/>
              <w:marRight w:val="0"/>
              <w:marTop w:val="0"/>
              <w:marBottom w:val="0"/>
              <w:divBdr>
                <w:top w:val="none" w:sz="0" w:space="0" w:color="auto"/>
                <w:left w:val="none" w:sz="0" w:space="0" w:color="auto"/>
                <w:bottom w:val="none" w:sz="0" w:space="0" w:color="auto"/>
                <w:right w:val="none" w:sz="0" w:space="0" w:color="auto"/>
              </w:divBdr>
            </w:div>
            <w:div w:id="1751272262">
              <w:marLeft w:val="0"/>
              <w:marRight w:val="0"/>
              <w:marTop w:val="0"/>
              <w:marBottom w:val="0"/>
              <w:divBdr>
                <w:top w:val="none" w:sz="0" w:space="0" w:color="auto"/>
                <w:left w:val="none" w:sz="0" w:space="0" w:color="auto"/>
                <w:bottom w:val="none" w:sz="0" w:space="0" w:color="auto"/>
                <w:right w:val="none" w:sz="0" w:space="0" w:color="auto"/>
              </w:divBdr>
            </w:div>
            <w:div w:id="1841891259">
              <w:marLeft w:val="0"/>
              <w:marRight w:val="0"/>
              <w:marTop w:val="0"/>
              <w:marBottom w:val="0"/>
              <w:divBdr>
                <w:top w:val="none" w:sz="0" w:space="0" w:color="auto"/>
                <w:left w:val="none" w:sz="0" w:space="0" w:color="auto"/>
                <w:bottom w:val="none" w:sz="0" w:space="0" w:color="auto"/>
                <w:right w:val="none" w:sz="0" w:space="0" w:color="auto"/>
              </w:divBdr>
            </w:div>
            <w:div w:id="1862087571">
              <w:marLeft w:val="0"/>
              <w:marRight w:val="0"/>
              <w:marTop w:val="0"/>
              <w:marBottom w:val="0"/>
              <w:divBdr>
                <w:top w:val="none" w:sz="0" w:space="0" w:color="auto"/>
                <w:left w:val="none" w:sz="0" w:space="0" w:color="auto"/>
                <w:bottom w:val="none" w:sz="0" w:space="0" w:color="auto"/>
                <w:right w:val="none" w:sz="0" w:space="0" w:color="auto"/>
              </w:divBdr>
            </w:div>
            <w:div w:id="1894077496">
              <w:marLeft w:val="0"/>
              <w:marRight w:val="0"/>
              <w:marTop w:val="0"/>
              <w:marBottom w:val="0"/>
              <w:divBdr>
                <w:top w:val="none" w:sz="0" w:space="0" w:color="auto"/>
                <w:left w:val="none" w:sz="0" w:space="0" w:color="auto"/>
                <w:bottom w:val="none" w:sz="0" w:space="0" w:color="auto"/>
                <w:right w:val="none" w:sz="0" w:space="0" w:color="auto"/>
              </w:divBdr>
            </w:div>
            <w:div w:id="1921870976">
              <w:marLeft w:val="0"/>
              <w:marRight w:val="0"/>
              <w:marTop w:val="0"/>
              <w:marBottom w:val="0"/>
              <w:divBdr>
                <w:top w:val="none" w:sz="0" w:space="0" w:color="auto"/>
                <w:left w:val="none" w:sz="0" w:space="0" w:color="auto"/>
                <w:bottom w:val="none" w:sz="0" w:space="0" w:color="auto"/>
                <w:right w:val="none" w:sz="0" w:space="0" w:color="auto"/>
              </w:divBdr>
            </w:div>
            <w:div w:id="1934321303">
              <w:marLeft w:val="0"/>
              <w:marRight w:val="0"/>
              <w:marTop w:val="0"/>
              <w:marBottom w:val="0"/>
              <w:divBdr>
                <w:top w:val="none" w:sz="0" w:space="0" w:color="auto"/>
                <w:left w:val="none" w:sz="0" w:space="0" w:color="auto"/>
                <w:bottom w:val="none" w:sz="0" w:space="0" w:color="auto"/>
                <w:right w:val="none" w:sz="0" w:space="0" w:color="auto"/>
              </w:divBdr>
            </w:div>
            <w:div w:id="211590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32470684">
      <w:bodyDiv w:val="1"/>
      <w:marLeft w:val="0"/>
      <w:marRight w:val="0"/>
      <w:marTop w:val="0"/>
      <w:marBottom w:val="0"/>
      <w:divBdr>
        <w:top w:val="none" w:sz="0" w:space="0" w:color="auto"/>
        <w:left w:val="none" w:sz="0" w:space="0" w:color="auto"/>
        <w:bottom w:val="none" w:sz="0" w:space="0" w:color="auto"/>
        <w:right w:val="none" w:sz="0" w:space="0" w:color="auto"/>
      </w:divBdr>
    </w:div>
    <w:div w:id="242033250">
      <w:bodyDiv w:val="1"/>
      <w:marLeft w:val="0"/>
      <w:marRight w:val="0"/>
      <w:marTop w:val="0"/>
      <w:marBottom w:val="0"/>
      <w:divBdr>
        <w:top w:val="none" w:sz="0" w:space="0" w:color="auto"/>
        <w:left w:val="none" w:sz="0" w:space="0" w:color="auto"/>
        <w:bottom w:val="none" w:sz="0" w:space="0" w:color="auto"/>
        <w:right w:val="none" w:sz="0" w:space="0" w:color="auto"/>
      </w:divBdr>
      <w:divsChild>
        <w:div w:id="581763475">
          <w:marLeft w:val="0"/>
          <w:marRight w:val="0"/>
          <w:marTop w:val="0"/>
          <w:marBottom w:val="0"/>
          <w:divBdr>
            <w:top w:val="none" w:sz="0" w:space="0" w:color="auto"/>
            <w:left w:val="none" w:sz="0" w:space="0" w:color="auto"/>
            <w:bottom w:val="none" w:sz="0" w:space="0" w:color="auto"/>
            <w:right w:val="none" w:sz="0" w:space="0" w:color="auto"/>
          </w:divBdr>
        </w:div>
        <w:div w:id="1145393361">
          <w:marLeft w:val="0"/>
          <w:marRight w:val="0"/>
          <w:marTop w:val="0"/>
          <w:marBottom w:val="0"/>
          <w:divBdr>
            <w:top w:val="none" w:sz="0" w:space="0" w:color="auto"/>
            <w:left w:val="none" w:sz="0" w:space="0" w:color="auto"/>
            <w:bottom w:val="none" w:sz="0" w:space="0" w:color="auto"/>
            <w:right w:val="none" w:sz="0" w:space="0" w:color="auto"/>
          </w:divBdr>
        </w:div>
      </w:divsChild>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64731326">
      <w:bodyDiv w:val="1"/>
      <w:marLeft w:val="0"/>
      <w:marRight w:val="0"/>
      <w:marTop w:val="0"/>
      <w:marBottom w:val="0"/>
      <w:divBdr>
        <w:top w:val="none" w:sz="0" w:space="0" w:color="auto"/>
        <w:left w:val="none" w:sz="0" w:space="0" w:color="auto"/>
        <w:bottom w:val="none" w:sz="0" w:space="0" w:color="auto"/>
        <w:right w:val="none" w:sz="0" w:space="0" w:color="auto"/>
      </w:divBdr>
    </w:div>
    <w:div w:id="270086237">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2004153">
      <w:bodyDiv w:val="1"/>
      <w:marLeft w:val="0"/>
      <w:marRight w:val="0"/>
      <w:marTop w:val="0"/>
      <w:marBottom w:val="0"/>
      <w:divBdr>
        <w:top w:val="none" w:sz="0" w:space="0" w:color="auto"/>
        <w:left w:val="none" w:sz="0" w:space="0" w:color="auto"/>
        <w:bottom w:val="none" w:sz="0" w:space="0" w:color="auto"/>
        <w:right w:val="none" w:sz="0" w:space="0" w:color="auto"/>
      </w:divBdr>
    </w:div>
    <w:div w:id="282536038">
      <w:bodyDiv w:val="1"/>
      <w:marLeft w:val="0"/>
      <w:marRight w:val="0"/>
      <w:marTop w:val="0"/>
      <w:marBottom w:val="0"/>
      <w:divBdr>
        <w:top w:val="none" w:sz="0" w:space="0" w:color="auto"/>
        <w:left w:val="none" w:sz="0" w:space="0" w:color="auto"/>
        <w:bottom w:val="none" w:sz="0" w:space="0" w:color="auto"/>
        <w:right w:val="none" w:sz="0" w:space="0" w:color="auto"/>
      </w:divBdr>
      <w:divsChild>
        <w:div w:id="1152914961">
          <w:marLeft w:val="0"/>
          <w:marRight w:val="0"/>
          <w:marTop w:val="0"/>
          <w:marBottom w:val="0"/>
          <w:divBdr>
            <w:top w:val="none" w:sz="0" w:space="0" w:color="auto"/>
            <w:left w:val="none" w:sz="0" w:space="0" w:color="auto"/>
            <w:bottom w:val="none" w:sz="0" w:space="0" w:color="auto"/>
            <w:right w:val="none" w:sz="0" w:space="0" w:color="auto"/>
          </w:divBdr>
        </w:div>
      </w:divsChild>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285426297">
      <w:bodyDiv w:val="1"/>
      <w:marLeft w:val="0"/>
      <w:marRight w:val="0"/>
      <w:marTop w:val="0"/>
      <w:marBottom w:val="0"/>
      <w:divBdr>
        <w:top w:val="none" w:sz="0" w:space="0" w:color="auto"/>
        <w:left w:val="none" w:sz="0" w:space="0" w:color="auto"/>
        <w:bottom w:val="none" w:sz="0" w:space="0" w:color="auto"/>
        <w:right w:val="none" w:sz="0" w:space="0" w:color="auto"/>
      </w:divBdr>
      <w:divsChild>
        <w:div w:id="631522102">
          <w:marLeft w:val="360"/>
          <w:marRight w:val="0"/>
          <w:marTop w:val="150"/>
          <w:marBottom w:val="0"/>
          <w:divBdr>
            <w:top w:val="none" w:sz="0" w:space="0" w:color="auto"/>
            <w:left w:val="none" w:sz="0" w:space="0" w:color="auto"/>
            <w:bottom w:val="none" w:sz="0" w:space="0" w:color="auto"/>
            <w:right w:val="none" w:sz="0" w:space="0" w:color="auto"/>
          </w:divBdr>
        </w:div>
      </w:divsChild>
    </w:div>
    <w:div w:id="288778073">
      <w:bodyDiv w:val="1"/>
      <w:marLeft w:val="0"/>
      <w:marRight w:val="0"/>
      <w:marTop w:val="0"/>
      <w:marBottom w:val="0"/>
      <w:divBdr>
        <w:top w:val="none" w:sz="0" w:space="0" w:color="auto"/>
        <w:left w:val="none" w:sz="0" w:space="0" w:color="auto"/>
        <w:bottom w:val="none" w:sz="0" w:space="0" w:color="auto"/>
        <w:right w:val="none" w:sz="0" w:space="0" w:color="auto"/>
      </w:divBdr>
      <w:divsChild>
        <w:div w:id="1638992757">
          <w:marLeft w:val="0"/>
          <w:marRight w:val="0"/>
          <w:marTop w:val="0"/>
          <w:marBottom w:val="0"/>
          <w:divBdr>
            <w:top w:val="none" w:sz="0" w:space="0" w:color="auto"/>
            <w:left w:val="none" w:sz="0" w:space="0" w:color="auto"/>
            <w:bottom w:val="none" w:sz="0" w:space="0" w:color="auto"/>
            <w:right w:val="none" w:sz="0" w:space="0" w:color="auto"/>
          </w:divBdr>
        </w:div>
      </w:divsChild>
    </w:div>
    <w:div w:id="291208725">
      <w:bodyDiv w:val="1"/>
      <w:marLeft w:val="0"/>
      <w:marRight w:val="0"/>
      <w:marTop w:val="0"/>
      <w:marBottom w:val="0"/>
      <w:divBdr>
        <w:top w:val="none" w:sz="0" w:space="0" w:color="auto"/>
        <w:left w:val="none" w:sz="0" w:space="0" w:color="auto"/>
        <w:bottom w:val="none" w:sz="0" w:space="0" w:color="auto"/>
        <w:right w:val="none" w:sz="0" w:space="0" w:color="auto"/>
      </w:divBdr>
    </w:div>
    <w:div w:id="293221933">
      <w:bodyDiv w:val="1"/>
      <w:marLeft w:val="0"/>
      <w:marRight w:val="0"/>
      <w:marTop w:val="0"/>
      <w:marBottom w:val="0"/>
      <w:divBdr>
        <w:top w:val="none" w:sz="0" w:space="0" w:color="auto"/>
        <w:left w:val="none" w:sz="0" w:space="0" w:color="auto"/>
        <w:bottom w:val="none" w:sz="0" w:space="0" w:color="auto"/>
        <w:right w:val="none" w:sz="0" w:space="0" w:color="auto"/>
      </w:divBdr>
    </w:div>
    <w:div w:id="300112796">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20735595">
      <w:bodyDiv w:val="1"/>
      <w:marLeft w:val="0"/>
      <w:marRight w:val="0"/>
      <w:marTop w:val="0"/>
      <w:marBottom w:val="0"/>
      <w:divBdr>
        <w:top w:val="none" w:sz="0" w:space="0" w:color="auto"/>
        <w:left w:val="none" w:sz="0" w:space="0" w:color="auto"/>
        <w:bottom w:val="none" w:sz="0" w:space="0" w:color="auto"/>
        <w:right w:val="none" w:sz="0" w:space="0" w:color="auto"/>
      </w:divBdr>
    </w:div>
    <w:div w:id="323122068">
      <w:bodyDiv w:val="1"/>
      <w:marLeft w:val="0"/>
      <w:marRight w:val="0"/>
      <w:marTop w:val="0"/>
      <w:marBottom w:val="0"/>
      <w:divBdr>
        <w:top w:val="none" w:sz="0" w:space="0" w:color="auto"/>
        <w:left w:val="none" w:sz="0" w:space="0" w:color="auto"/>
        <w:bottom w:val="none" w:sz="0" w:space="0" w:color="auto"/>
        <w:right w:val="none" w:sz="0" w:space="0" w:color="auto"/>
      </w:divBdr>
    </w:div>
    <w:div w:id="346559183">
      <w:bodyDiv w:val="1"/>
      <w:marLeft w:val="0"/>
      <w:marRight w:val="0"/>
      <w:marTop w:val="0"/>
      <w:marBottom w:val="0"/>
      <w:divBdr>
        <w:top w:val="none" w:sz="0" w:space="0" w:color="auto"/>
        <w:left w:val="none" w:sz="0" w:space="0" w:color="auto"/>
        <w:bottom w:val="none" w:sz="0" w:space="0" w:color="auto"/>
        <w:right w:val="none" w:sz="0" w:space="0" w:color="auto"/>
      </w:divBdr>
    </w:div>
    <w:div w:id="355733312">
      <w:bodyDiv w:val="1"/>
      <w:marLeft w:val="0"/>
      <w:marRight w:val="0"/>
      <w:marTop w:val="0"/>
      <w:marBottom w:val="0"/>
      <w:divBdr>
        <w:top w:val="none" w:sz="0" w:space="0" w:color="auto"/>
        <w:left w:val="none" w:sz="0" w:space="0" w:color="auto"/>
        <w:bottom w:val="none" w:sz="0" w:space="0" w:color="auto"/>
        <w:right w:val="none" w:sz="0" w:space="0" w:color="auto"/>
      </w:divBdr>
    </w:div>
    <w:div w:id="384525354">
      <w:bodyDiv w:val="1"/>
      <w:marLeft w:val="0"/>
      <w:marRight w:val="0"/>
      <w:marTop w:val="0"/>
      <w:marBottom w:val="0"/>
      <w:divBdr>
        <w:top w:val="none" w:sz="0" w:space="0" w:color="auto"/>
        <w:left w:val="none" w:sz="0" w:space="0" w:color="auto"/>
        <w:bottom w:val="none" w:sz="0" w:space="0" w:color="auto"/>
        <w:right w:val="none" w:sz="0" w:space="0" w:color="auto"/>
      </w:divBdr>
    </w:div>
    <w:div w:id="387919514">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05880181">
      <w:bodyDiv w:val="1"/>
      <w:marLeft w:val="0"/>
      <w:marRight w:val="0"/>
      <w:marTop w:val="0"/>
      <w:marBottom w:val="0"/>
      <w:divBdr>
        <w:top w:val="none" w:sz="0" w:space="0" w:color="auto"/>
        <w:left w:val="none" w:sz="0" w:space="0" w:color="auto"/>
        <w:bottom w:val="none" w:sz="0" w:space="0" w:color="auto"/>
        <w:right w:val="none" w:sz="0" w:space="0" w:color="auto"/>
      </w:divBdr>
    </w:div>
    <w:div w:id="407969892">
      <w:bodyDiv w:val="1"/>
      <w:marLeft w:val="0"/>
      <w:marRight w:val="0"/>
      <w:marTop w:val="0"/>
      <w:marBottom w:val="0"/>
      <w:divBdr>
        <w:top w:val="none" w:sz="0" w:space="0" w:color="auto"/>
        <w:left w:val="none" w:sz="0" w:space="0" w:color="auto"/>
        <w:bottom w:val="none" w:sz="0" w:space="0" w:color="auto"/>
        <w:right w:val="none" w:sz="0" w:space="0" w:color="auto"/>
      </w:divBdr>
    </w:div>
    <w:div w:id="409471004">
      <w:bodyDiv w:val="1"/>
      <w:marLeft w:val="0"/>
      <w:marRight w:val="0"/>
      <w:marTop w:val="0"/>
      <w:marBottom w:val="0"/>
      <w:divBdr>
        <w:top w:val="none" w:sz="0" w:space="0" w:color="auto"/>
        <w:left w:val="none" w:sz="0" w:space="0" w:color="auto"/>
        <w:bottom w:val="none" w:sz="0" w:space="0" w:color="auto"/>
        <w:right w:val="none" w:sz="0" w:space="0" w:color="auto"/>
      </w:divBdr>
    </w:div>
    <w:div w:id="430902201">
      <w:bodyDiv w:val="1"/>
      <w:marLeft w:val="0"/>
      <w:marRight w:val="0"/>
      <w:marTop w:val="0"/>
      <w:marBottom w:val="0"/>
      <w:divBdr>
        <w:top w:val="none" w:sz="0" w:space="0" w:color="auto"/>
        <w:left w:val="none" w:sz="0" w:space="0" w:color="auto"/>
        <w:bottom w:val="none" w:sz="0" w:space="0" w:color="auto"/>
        <w:right w:val="none" w:sz="0" w:space="0" w:color="auto"/>
      </w:divBdr>
    </w:div>
    <w:div w:id="430904664">
      <w:bodyDiv w:val="1"/>
      <w:marLeft w:val="0"/>
      <w:marRight w:val="0"/>
      <w:marTop w:val="0"/>
      <w:marBottom w:val="0"/>
      <w:divBdr>
        <w:top w:val="none" w:sz="0" w:space="0" w:color="auto"/>
        <w:left w:val="none" w:sz="0" w:space="0" w:color="auto"/>
        <w:bottom w:val="none" w:sz="0" w:space="0" w:color="auto"/>
        <w:right w:val="none" w:sz="0" w:space="0" w:color="auto"/>
      </w:divBdr>
    </w:div>
    <w:div w:id="435636086">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448546207">
      <w:bodyDiv w:val="1"/>
      <w:marLeft w:val="0"/>
      <w:marRight w:val="0"/>
      <w:marTop w:val="0"/>
      <w:marBottom w:val="0"/>
      <w:divBdr>
        <w:top w:val="none" w:sz="0" w:space="0" w:color="auto"/>
        <w:left w:val="none" w:sz="0" w:space="0" w:color="auto"/>
        <w:bottom w:val="none" w:sz="0" w:space="0" w:color="auto"/>
        <w:right w:val="none" w:sz="0" w:space="0" w:color="auto"/>
      </w:divBdr>
    </w:div>
    <w:div w:id="461073031">
      <w:bodyDiv w:val="1"/>
      <w:marLeft w:val="0"/>
      <w:marRight w:val="0"/>
      <w:marTop w:val="0"/>
      <w:marBottom w:val="0"/>
      <w:divBdr>
        <w:top w:val="none" w:sz="0" w:space="0" w:color="auto"/>
        <w:left w:val="none" w:sz="0" w:space="0" w:color="auto"/>
        <w:bottom w:val="none" w:sz="0" w:space="0" w:color="auto"/>
        <w:right w:val="none" w:sz="0" w:space="0" w:color="auto"/>
      </w:divBdr>
    </w:div>
    <w:div w:id="462432484">
      <w:bodyDiv w:val="1"/>
      <w:marLeft w:val="0"/>
      <w:marRight w:val="0"/>
      <w:marTop w:val="0"/>
      <w:marBottom w:val="0"/>
      <w:divBdr>
        <w:top w:val="none" w:sz="0" w:space="0" w:color="auto"/>
        <w:left w:val="none" w:sz="0" w:space="0" w:color="auto"/>
        <w:bottom w:val="none" w:sz="0" w:space="0" w:color="auto"/>
        <w:right w:val="none" w:sz="0" w:space="0" w:color="auto"/>
      </w:divBdr>
    </w:div>
    <w:div w:id="468517727">
      <w:bodyDiv w:val="1"/>
      <w:marLeft w:val="0"/>
      <w:marRight w:val="0"/>
      <w:marTop w:val="0"/>
      <w:marBottom w:val="0"/>
      <w:divBdr>
        <w:top w:val="none" w:sz="0" w:space="0" w:color="auto"/>
        <w:left w:val="none" w:sz="0" w:space="0" w:color="auto"/>
        <w:bottom w:val="none" w:sz="0" w:space="0" w:color="auto"/>
        <w:right w:val="none" w:sz="0" w:space="0" w:color="auto"/>
      </w:divBdr>
    </w:div>
    <w:div w:id="477190551">
      <w:bodyDiv w:val="1"/>
      <w:marLeft w:val="0"/>
      <w:marRight w:val="0"/>
      <w:marTop w:val="0"/>
      <w:marBottom w:val="0"/>
      <w:divBdr>
        <w:top w:val="none" w:sz="0" w:space="0" w:color="auto"/>
        <w:left w:val="none" w:sz="0" w:space="0" w:color="auto"/>
        <w:bottom w:val="none" w:sz="0" w:space="0" w:color="auto"/>
        <w:right w:val="none" w:sz="0" w:space="0" w:color="auto"/>
      </w:divBdr>
      <w:divsChild>
        <w:div w:id="609515095">
          <w:marLeft w:val="0"/>
          <w:marRight w:val="0"/>
          <w:marTop w:val="0"/>
          <w:marBottom w:val="0"/>
          <w:divBdr>
            <w:top w:val="none" w:sz="0" w:space="0" w:color="auto"/>
            <w:left w:val="none" w:sz="0" w:space="0" w:color="auto"/>
            <w:bottom w:val="none" w:sz="0" w:space="0" w:color="auto"/>
            <w:right w:val="none" w:sz="0" w:space="0" w:color="auto"/>
          </w:divBdr>
          <w:divsChild>
            <w:div w:id="53697146">
              <w:marLeft w:val="0"/>
              <w:marRight w:val="0"/>
              <w:marTop w:val="0"/>
              <w:marBottom w:val="0"/>
              <w:divBdr>
                <w:top w:val="none" w:sz="0" w:space="0" w:color="auto"/>
                <w:left w:val="none" w:sz="0" w:space="0" w:color="auto"/>
                <w:bottom w:val="none" w:sz="0" w:space="0" w:color="auto"/>
                <w:right w:val="none" w:sz="0" w:space="0" w:color="auto"/>
              </w:divBdr>
            </w:div>
            <w:div w:id="1689409402">
              <w:marLeft w:val="0"/>
              <w:marRight w:val="0"/>
              <w:marTop w:val="0"/>
              <w:marBottom w:val="0"/>
              <w:divBdr>
                <w:top w:val="none" w:sz="0" w:space="0" w:color="auto"/>
                <w:left w:val="none" w:sz="0" w:space="0" w:color="auto"/>
                <w:bottom w:val="none" w:sz="0" w:space="0" w:color="auto"/>
                <w:right w:val="none" w:sz="0" w:space="0" w:color="auto"/>
              </w:divBdr>
            </w:div>
            <w:div w:id="200285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5384">
      <w:bodyDiv w:val="1"/>
      <w:marLeft w:val="0"/>
      <w:marRight w:val="0"/>
      <w:marTop w:val="0"/>
      <w:marBottom w:val="0"/>
      <w:divBdr>
        <w:top w:val="none" w:sz="0" w:space="0" w:color="auto"/>
        <w:left w:val="none" w:sz="0" w:space="0" w:color="auto"/>
        <w:bottom w:val="none" w:sz="0" w:space="0" w:color="auto"/>
        <w:right w:val="none" w:sz="0" w:space="0" w:color="auto"/>
      </w:divBdr>
    </w:div>
    <w:div w:id="495457705">
      <w:bodyDiv w:val="1"/>
      <w:marLeft w:val="0"/>
      <w:marRight w:val="0"/>
      <w:marTop w:val="0"/>
      <w:marBottom w:val="0"/>
      <w:divBdr>
        <w:top w:val="none" w:sz="0" w:space="0" w:color="auto"/>
        <w:left w:val="none" w:sz="0" w:space="0" w:color="auto"/>
        <w:bottom w:val="none" w:sz="0" w:space="0" w:color="auto"/>
        <w:right w:val="none" w:sz="0" w:space="0" w:color="auto"/>
      </w:divBdr>
    </w:div>
    <w:div w:id="510609350">
      <w:bodyDiv w:val="1"/>
      <w:marLeft w:val="0"/>
      <w:marRight w:val="0"/>
      <w:marTop w:val="0"/>
      <w:marBottom w:val="0"/>
      <w:divBdr>
        <w:top w:val="none" w:sz="0" w:space="0" w:color="auto"/>
        <w:left w:val="none" w:sz="0" w:space="0" w:color="auto"/>
        <w:bottom w:val="none" w:sz="0" w:space="0" w:color="auto"/>
        <w:right w:val="none" w:sz="0" w:space="0" w:color="auto"/>
      </w:divBdr>
    </w:div>
    <w:div w:id="511526769">
      <w:bodyDiv w:val="1"/>
      <w:marLeft w:val="0"/>
      <w:marRight w:val="0"/>
      <w:marTop w:val="0"/>
      <w:marBottom w:val="0"/>
      <w:divBdr>
        <w:top w:val="none" w:sz="0" w:space="0" w:color="auto"/>
        <w:left w:val="none" w:sz="0" w:space="0" w:color="auto"/>
        <w:bottom w:val="none" w:sz="0" w:space="0" w:color="auto"/>
        <w:right w:val="none" w:sz="0" w:space="0" w:color="auto"/>
      </w:divBdr>
    </w:div>
    <w:div w:id="514149819">
      <w:bodyDiv w:val="1"/>
      <w:marLeft w:val="0"/>
      <w:marRight w:val="0"/>
      <w:marTop w:val="0"/>
      <w:marBottom w:val="0"/>
      <w:divBdr>
        <w:top w:val="none" w:sz="0" w:space="0" w:color="auto"/>
        <w:left w:val="none" w:sz="0" w:space="0" w:color="auto"/>
        <w:bottom w:val="none" w:sz="0" w:space="0" w:color="auto"/>
        <w:right w:val="none" w:sz="0" w:space="0" w:color="auto"/>
      </w:divBdr>
    </w:div>
    <w:div w:id="517741837">
      <w:bodyDiv w:val="1"/>
      <w:marLeft w:val="0"/>
      <w:marRight w:val="0"/>
      <w:marTop w:val="0"/>
      <w:marBottom w:val="0"/>
      <w:divBdr>
        <w:top w:val="none" w:sz="0" w:space="0" w:color="auto"/>
        <w:left w:val="none" w:sz="0" w:space="0" w:color="auto"/>
        <w:bottom w:val="none" w:sz="0" w:space="0" w:color="auto"/>
        <w:right w:val="none" w:sz="0" w:space="0" w:color="auto"/>
      </w:divBdr>
    </w:div>
    <w:div w:id="522326635">
      <w:bodyDiv w:val="1"/>
      <w:marLeft w:val="0"/>
      <w:marRight w:val="0"/>
      <w:marTop w:val="0"/>
      <w:marBottom w:val="0"/>
      <w:divBdr>
        <w:top w:val="none" w:sz="0" w:space="0" w:color="auto"/>
        <w:left w:val="none" w:sz="0" w:space="0" w:color="auto"/>
        <w:bottom w:val="none" w:sz="0" w:space="0" w:color="auto"/>
        <w:right w:val="none" w:sz="0" w:space="0" w:color="auto"/>
      </w:divBdr>
    </w:div>
    <w:div w:id="527566946">
      <w:bodyDiv w:val="1"/>
      <w:marLeft w:val="0"/>
      <w:marRight w:val="0"/>
      <w:marTop w:val="0"/>
      <w:marBottom w:val="0"/>
      <w:divBdr>
        <w:top w:val="none" w:sz="0" w:space="0" w:color="auto"/>
        <w:left w:val="none" w:sz="0" w:space="0" w:color="auto"/>
        <w:bottom w:val="none" w:sz="0" w:space="0" w:color="auto"/>
        <w:right w:val="none" w:sz="0" w:space="0" w:color="auto"/>
      </w:divBdr>
    </w:div>
    <w:div w:id="532886633">
      <w:bodyDiv w:val="1"/>
      <w:marLeft w:val="0"/>
      <w:marRight w:val="0"/>
      <w:marTop w:val="0"/>
      <w:marBottom w:val="0"/>
      <w:divBdr>
        <w:top w:val="none" w:sz="0" w:space="0" w:color="auto"/>
        <w:left w:val="none" w:sz="0" w:space="0" w:color="auto"/>
        <w:bottom w:val="none" w:sz="0" w:space="0" w:color="auto"/>
        <w:right w:val="none" w:sz="0" w:space="0" w:color="auto"/>
      </w:divBdr>
    </w:div>
    <w:div w:id="537857460">
      <w:bodyDiv w:val="1"/>
      <w:marLeft w:val="0"/>
      <w:marRight w:val="0"/>
      <w:marTop w:val="0"/>
      <w:marBottom w:val="0"/>
      <w:divBdr>
        <w:top w:val="none" w:sz="0" w:space="0" w:color="auto"/>
        <w:left w:val="none" w:sz="0" w:space="0" w:color="auto"/>
        <w:bottom w:val="none" w:sz="0" w:space="0" w:color="auto"/>
        <w:right w:val="none" w:sz="0" w:space="0" w:color="auto"/>
      </w:divBdr>
      <w:divsChild>
        <w:div w:id="933248325">
          <w:marLeft w:val="0"/>
          <w:marRight w:val="0"/>
          <w:marTop w:val="0"/>
          <w:marBottom w:val="0"/>
          <w:divBdr>
            <w:top w:val="none" w:sz="0" w:space="0" w:color="auto"/>
            <w:left w:val="none" w:sz="0" w:space="0" w:color="auto"/>
            <w:bottom w:val="none" w:sz="0" w:space="0" w:color="auto"/>
            <w:right w:val="none" w:sz="0" w:space="0" w:color="auto"/>
          </w:divBdr>
        </w:div>
      </w:divsChild>
    </w:div>
    <w:div w:id="538011687">
      <w:bodyDiv w:val="1"/>
      <w:marLeft w:val="0"/>
      <w:marRight w:val="0"/>
      <w:marTop w:val="0"/>
      <w:marBottom w:val="0"/>
      <w:divBdr>
        <w:top w:val="none" w:sz="0" w:space="0" w:color="auto"/>
        <w:left w:val="none" w:sz="0" w:space="0" w:color="auto"/>
        <w:bottom w:val="none" w:sz="0" w:space="0" w:color="auto"/>
        <w:right w:val="none" w:sz="0" w:space="0" w:color="auto"/>
      </w:divBdr>
    </w:div>
    <w:div w:id="542982950">
      <w:bodyDiv w:val="1"/>
      <w:marLeft w:val="0"/>
      <w:marRight w:val="0"/>
      <w:marTop w:val="0"/>
      <w:marBottom w:val="0"/>
      <w:divBdr>
        <w:top w:val="none" w:sz="0" w:space="0" w:color="auto"/>
        <w:left w:val="none" w:sz="0" w:space="0" w:color="auto"/>
        <w:bottom w:val="none" w:sz="0" w:space="0" w:color="auto"/>
        <w:right w:val="none" w:sz="0" w:space="0" w:color="auto"/>
      </w:divBdr>
    </w:div>
    <w:div w:id="545071139">
      <w:bodyDiv w:val="1"/>
      <w:marLeft w:val="0"/>
      <w:marRight w:val="0"/>
      <w:marTop w:val="0"/>
      <w:marBottom w:val="0"/>
      <w:divBdr>
        <w:top w:val="none" w:sz="0" w:space="0" w:color="auto"/>
        <w:left w:val="none" w:sz="0" w:space="0" w:color="auto"/>
        <w:bottom w:val="none" w:sz="0" w:space="0" w:color="auto"/>
        <w:right w:val="none" w:sz="0" w:space="0" w:color="auto"/>
      </w:divBdr>
      <w:divsChild>
        <w:div w:id="1245801839">
          <w:marLeft w:val="0"/>
          <w:marRight w:val="0"/>
          <w:marTop w:val="0"/>
          <w:marBottom w:val="0"/>
          <w:divBdr>
            <w:top w:val="none" w:sz="0" w:space="0" w:color="auto"/>
            <w:left w:val="none" w:sz="0" w:space="0" w:color="auto"/>
            <w:bottom w:val="none" w:sz="0" w:space="0" w:color="auto"/>
            <w:right w:val="none" w:sz="0" w:space="0" w:color="auto"/>
          </w:divBdr>
        </w:div>
      </w:divsChild>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547568524">
      <w:bodyDiv w:val="1"/>
      <w:marLeft w:val="0"/>
      <w:marRight w:val="0"/>
      <w:marTop w:val="0"/>
      <w:marBottom w:val="0"/>
      <w:divBdr>
        <w:top w:val="none" w:sz="0" w:space="0" w:color="auto"/>
        <w:left w:val="none" w:sz="0" w:space="0" w:color="auto"/>
        <w:bottom w:val="none" w:sz="0" w:space="0" w:color="auto"/>
        <w:right w:val="none" w:sz="0" w:space="0" w:color="auto"/>
      </w:divBdr>
      <w:divsChild>
        <w:div w:id="1403989069">
          <w:marLeft w:val="0"/>
          <w:marRight w:val="0"/>
          <w:marTop w:val="0"/>
          <w:marBottom w:val="0"/>
          <w:divBdr>
            <w:top w:val="none" w:sz="0" w:space="0" w:color="auto"/>
            <w:left w:val="none" w:sz="0" w:space="0" w:color="auto"/>
            <w:bottom w:val="none" w:sz="0" w:space="0" w:color="auto"/>
            <w:right w:val="none" w:sz="0" w:space="0" w:color="auto"/>
          </w:divBdr>
        </w:div>
      </w:divsChild>
    </w:div>
    <w:div w:id="547882592">
      <w:bodyDiv w:val="1"/>
      <w:marLeft w:val="0"/>
      <w:marRight w:val="0"/>
      <w:marTop w:val="0"/>
      <w:marBottom w:val="0"/>
      <w:divBdr>
        <w:top w:val="none" w:sz="0" w:space="0" w:color="auto"/>
        <w:left w:val="none" w:sz="0" w:space="0" w:color="auto"/>
        <w:bottom w:val="none" w:sz="0" w:space="0" w:color="auto"/>
        <w:right w:val="none" w:sz="0" w:space="0" w:color="auto"/>
      </w:divBdr>
      <w:divsChild>
        <w:div w:id="794639445">
          <w:marLeft w:val="0"/>
          <w:marRight w:val="0"/>
          <w:marTop w:val="0"/>
          <w:marBottom w:val="0"/>
          <w:divBdr>
            <w:top w:val="none" w:sz="0" w:space="0" w:color="auto"/>
            <w:left w:val="none" w:sz="0" w:space="0" w:color="auto"/>
            <w:bottom w:val="none" w:sz="0" w:space="0" w:color="auto"/>
            <w:right w:val="none" w:sz="0" w:space="0" w:color="auto"/>
          </w:divBdr>
        </w:div>
      </w:divsChild>
    </w:div>
    <w:div w:id="551355934">
      <w:bodyDiv w:val="1"/>
      <w:marLeft w:val="0"/>
      <w:marRight w:val="0"/>
      <w:marTop w:val="0"/>
      <w:marBottom w:val="0"/>
      <w:divBdr>
        <w:top w:val="none" w:sz="0" w:space="0" w:color="auto"/>
        <w:left w:val="none" w:sz="0" w:space="0" w:color="auto"/>
        <w:bottom w:val="none" w:sz="0" w:space="0" w:color="auto"/>
        <w:right w:val="none" w:sz="0" w:space="0" w:color="auto"/>
      </w:divBdr>
      <w:divsChild>
        <w:div w:id="220218113">
          <w:marLeft w:val="0"/>
          <w:marRight w:val="0"/>
          <w:marTop w:val="0"/>
          <w:marBottom w:val="0"/>
          <w:divBdr>
            <w:top w:val="none" w:sz="0" w:space="0" w:color="auto"/>
            <w:left w:val="none" w:sz="0" w:space="0" w:color="auto"/>
            <w:bottom w:val="none" w:sz="0" w:space="0" w:color="auto"/>
            <w:right w:val="none" w:sz="0" w:space="0" w:color="auto"/>
          </w:divBdr>
        </w:div>
        <w:div w:id="315257511">
          <w:marLeft w:val="0"/>
          <w:marRight w:val="0"/>
          <w:marTop w:val="0"/>
          <w:marBottom w:val="0"/>
          <w:divBdr>
            <w:top w:val="none" w:sz="0" w:space="0" w:color="auto"/>
            <w:left w:val="none" w:sz="0" w:space="0" w:color="auto"/>
            <w:bottom w:val="none" w:sz="0" w:space="0" w:color="auto"/>
            <w:right w:val="none" w:sz="0" w:space="0" w:color="auto"/>
          </w:divBdr>
        </w:div>
      </w:divsChild>
    </w:div>
    <w:div w:id="560361927">
      <w:bodyDiv w:val="1"/>
      <w:marLeft w:val="0"/>
      <w:marRight w:val="0"/>
      <w:marTop w:val="0"/>
      <w:marBottom w:val="0"/>
      <w:divBdr>
        <w:top w:val="none" w:sz="0" w:space="0" w:color="auto"/>
        <w:left w:val="none" w:sz="0" w:space="0" w:color="auto"/>
        <w:bottom w:val="none" w:sz="0" w:space="0" w:color="auto"/>
        <w:right w:val="none" w:sz="0" w:space="0" w:color="auto"/>
      </w:divBdr>
    </w:div>
    <w:div w:id="561789803">
      <w:bodyDiv w:val="1"/>
      <w:marLeft w:val="0"/>
      <w:marRight w:val="0"/>
      <w:marTop w:val="0"/>
      <w:marBottom w:val="0"/>
      <w:divBdr>
        <w:top w:val="none" w:sz="0" w:space="0" w:color="auto"/>
        <w:left w:val="none" w:sz="0" w:space="0" w:color="auto"/>
        <w:bottom w:val="none" w:sz="0" w:space="0" w:color="auto"/>
        <w:right w:val="none" w:sz="0" w:space="0" w:color="auto"/>
      </w:divBdr>
    </w:div>
    <w:div w:id="563099293">
      <w:bodyDiv w:val="1"/>
      <w:marLeft w:val="0"/>
      <w:marRight w:val="0"/>
      <w:marTop w:val="0"/>
      <w:marBottom w:val="0"/>
      <w:divBdr>
        <w:top w:val="none" w:sz="0" w:space="0" w:color="auto"/>
        <w:left w:val="none" w:sz="0" w:space="0" w:color="auto"/>
        <w:bottom w:val="none" w:sz="0" w:space="0" w:color="auto"/>
        <w:right w:val="none" w:sz="0" w:space="0" w:color="auto"/>
      </w:divBdr>
    </w:div>
    <w:div w:id="565191084">
      <w:bodyDiv w:val="1"/>
      <w:marLeft w:val="0"/>
      <w:marRight w:val="0"/>
      <w:marTop w:val="0"/>
      <w:marBottom w:val="0"/>
      <w:divBdr>
        <w:top w:val="none" w:sz="0" w:space="0" w:color="auto"/>
        <w:left w:val="none" w:sz="0" w:space="0" w:color="auto"/>
        <w:bottom w:val="none" w:sz="0" w:space="0" w:color="auto"/>
        <w:right w:val="none" w:sz="0" w:space="0" w:color="auto"/>
      </w:divBdr>
    </w:div>
    <w:div w:id="573398823">
      <w:bodyDiv w:val="1"/>
      <w:marLeft w:val="0"/>
      <w:marRight w:val="0"/>
      <w:marTop w:val="0"/>
      <w:marBottom w:val="0"/>
      <w:divBdr>
        <w:top w:val="none" w:sz="0" w:space="0" w:color="auto"/>
        <w:left w:val="none" w:sz="0" w:space="0" w:color="auto"/>
        <w:bottom w:val="none" w:sz="0" w:space="0" w:color="auto"/>
        <w:right w:val="none" w:sz="0" w:space="0" w:color="auto"/>
      </w:divBdr>
    </w:div>
    <w:div w:id="587691326">
      <w:bodyDiv w:val="1"/>
      <w:marLeft w:val="0"/>
      <w:marRight w:val="0"/>
      <w:marTop w:val="0"/>
      <w:marBottom w:val="0"/>
      <w:divBdr>
        <w:top w:val="none" w:sz="0" w:space="0" w:color="auto"/>
        <w:left w:val="none" w:sz="0" w:space="0" w:color="auto"/>
        <w:bottom w:val="none" w:sz="0" w:space="0" w:color="auto"/>
        <w:right w:val="none" w:sz="0" w:space="0" w:color="auto"/>
      </w:divBdr>
      <w:divsChild>
        <w:div w:id="832530673">
          <w:marLeft w:val="0"/>
          <w:marRight w:val="0"/>
          <w:marTop w:val="0"/>
          <w:marBottom w:val="0"/>
          <w:divBdr>
            <w:top w:val="none" w:sz="0" w:space="0" w:color="auto"/>
            <w:left w:val="none" w:sz="0" w:space="0" w:color="auto"/>
            <w:bottom w:val="none" w:sz="0" w:space="0" w:color="auto"/>
            <w:right w:val="none" w:sz="0" w:space="0" w:color="auto"/>
          </w:divBdr>
        </w:div>
        <w:div w:id="1482651974">
          <w:marLeft w:val="0"/>
          <w:marRight w:val="0"/>
          <w:marTop w:val="0"/>
          <w:marBottom w:val="0"/>
          <w:divBdr>
            <w:top w:val="none" w:sz="0" w:space="0" w:color="auto"/>
            <w:left w:val="none" w:sz="0" w:space="0" w:color="auto"/>
            <w:bottom w:val="none" w:sz="0" w:space="0" w:color="auto"/>
            <w:right w:val="none" w:sz="0" w:space="0" w:color="auto"/>
          </w:divBdr>
          <w:divsChild>
            <w:div w:id="1123308412">
              <w:marLeft w:val="180"/>
              <w:marRight w:val="240"/>
              <w:marTop w:val="0"/>
              <w:marBottom w:val="0"/>
              <w:divBdr>
                <w:top w:val="none" w:sz="0" w:space="0" w:color="auto"/>
                <w:left w:val="none" w:sz="0" w:space="0" w:color="auto"/>
                <w:bottom w:val="none" w:sz="0" w:space="0" w:color="auto"/>
                <w:right w:val="none" w:sz="0" w:space="0" w:color="auto"/>
              </w:divBdr>
              <w:divsChild>
                <w:div w:id="4750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4492">
          <w:marLeft w:val="0"/>
          <w:marRight w:val="0"/>
          <w:marTop w:val="0"/>
          <w:marBottom w:val="0"/>
          <w:divBdr>
            <w:top w:val="none" w:sz="0" w:space="0" w:color="auto"/>
            <w:left w:val="none" w:sz="0" w:space="0" w:color="auto"/>
            <w:bottom w:val="none" w:sz="0" w:space="0" w:color="auto"/>
            <w:right w:val="none" w:sz="0" w:space="0" w:color="auto"/>
          </w:divBdr>
          <w:divsChild>
            <w:div w:id="2073507173">
              <w:marLeft w:val="180"/>
              <w:marRight w:val="240"/>
              <w:marTop w:val="0"/>
              <w:marBottom w:val="0"/>
              <w:divBdr>
                <w:top w:val="none" w:sz="0" w:space="0" w:color="auto"/>
                <w:left w:val="none" w:sz="0" w:space="0" w:color="auto"/>
                <w:bottom w:val="none" w:sz="0" w:space="0" w:color="auto"/>
                <w:right w:val="none" w:sz="0" w:space="0" w:color="auto"/>
              </w:divBdr>
              <w:divsChild>
                <w:div w:id="22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972285">
      <w:bodyDiv w:val="1"/>
      <w:marLeft w:val="0"/>
      <w:marRight w:val="0"/>
      <w:marTop w:val="0"/>
      <w:marBottom w:val="0"/>
      <w:divBdr>
        <w:top w:val="none" w:sz="0" w:space="0" w:color="auto"/>
        <w:left w:val="none" w:sz="0" w:space="0" w:color="auto"/>
        <w:bottom w:val="none" w:sz="0" w:space="0" w:color="auto"/>
        <w:right w:val="none" w:sz="0" w:space="0" w:color="auto"/>
      </w:divBdr>
    </w:div>
    <w:div w:id="591403109">
      <w:bodyDiv w:val="1"/>
      <w:marLeft w:val="0"/>
      <w:marRight w:val="0"/>
      <w:marTop w:val="0"/>
      <w:marBottom w:val="0"/>
      <w:divBdr>
        <w:top w:val="none" w:sz="0" w:space="0" w:color="auto"/>
        <w:left w:val="none" w:sz="0" w:space="0" w:color="auto"/>
        <w:bottom w:val="none" w:sz="0" w:space="0" w:color="auto"/>
        <w:right w:val="none" w:sz="0" w:space="0" w:color="auto"/>
      </w:divBdr>
      <w:divsChild>
        <w:div w:id="861094294">
          <w:marLeft w:val="0"/>
          <w:marRight w:val="0"/>
          <w:marTop w:val="0"/>
          <w:marBottom w:val="0"/>
          <w:divBdr>
            <w:top w:val="none" w:sz="0" w:space="0" w:color="auto"/>
            <w:left w:val="none" w:sz="0" w:space="0" w:color="auto"/>
            <w:bottom w:val="none" w:sz="0" w:space="0" w:color="auto"/>
            <w:right w:val="none" w:sz="0" w:space="0" w:color="auto"/>
          </w:divBdr>
        </w:div>
      </w:divsChild>
    </w:div>
    <w:div w:id="605498574">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632292009">
      <w:bodyDiv w:val="1"/>
      <w:marLeft w:val="0"/>
      <w:marRight w:val="0"/>
      <w:marTop w:val="0"/>
      <w:marBottom w:val="0"/>
      <w:divBdr>
        <w:top w:val="none" w:sz="0" w:space="0" w:color="auto"/>
        <w:left w:val="none" w:sz="0" w:space="0" w:color="auto"/>
        <w:bottom w:val="none" w:sz="0" w:space="0" w:color="auto"/>
        <w:right w:val="none" w:sz="0" w:space="0" w:color="auto"/>
      </w:divBdr>
    </w:div>
    <w:div w:id="632685011">
      <w:bodyDiv w:val="1"/>
      <w:marLeft w:val="0"/>
      <w:marRight w:val="0"/>
      <w:marTop w:val="0"/>
      <w:marBottom w:val="0"/>
      <w:divBdr>
        <w:top w:val="none" w:sz="0" w:space="0" w:color="auto"/>
        <w:left w:val="none" w:sz="0" w:space="0" w:color="auto"/>
        <w:bottom w:val="none" w:sz="0" w:space="0" w:color="auto"/>
        <w:right w:val="none" w:sz="0" w:space="0" w:color="auto"/>
      </w:divBdr>
    </w:div>
    <w:div w:id="641694059">
      <w:bodyDiv w:val="1"/>
      <w:marLeft w:val="0"/>
      <w:marRight w:val="0"/>
      <w:marTop w:val="0"/>
      <w:marBottom w:val="0"/>
      <w:divBdr>
        <w:top w:val="none" w:sz="0" w:space="0" w:color="auto"/>
        <w:left w:val="none" w:sz="0" w:space="0" w:color="auto"/>
        <w:bottom w:val="none" w:sz="0" w:space="0" w:color="auto"/>
        <w:right w:val="none" w:sz="0" w:space="0" w:color="auto"/>
      </w:divBdr>
      <w:divsChild>
        <w:div w:id="1228881021">
          <w:marLeft w:val="0"/>
          <w:marRight w:val="0"/>
          <w:marTop w:val="0"/>
          <w:marBottom w:val="0"/>
          <w:divBdr>
            <w:top w:val="none" w:sz="0" w:space="0" w:color="auto"/>
            <w:left w:val="none" w:sz="0" w:space="0" w:color="auto"/>
            <w:bottom w:val="none" w:sz="0" w:space="0" w:color="auto"/>
            <w:right w:val="none" w:sz="0" w:space="0" w:color="auto"/>
          </w:divBdr>
        </w:div>
      </w:divsChild>
    </w:div>
    <w:div w:id="645403460">
      <w:bodyDiv w:val="1"/>
      <w:marLeft w:val="0"/>
      <w:marRight w:val="0"/>
      <w:marTop w:val="0"/>
      <w:marBottom w:val="0"/>
      <w:divBdr>
        <w:top w:val="none" w:sz="0" w:space="0" w:color="auto"/>
        <w:left w:val="none" w:sz="0" w:space="0" w:color="auto"/>
        <w:bottom w:val="none" w:sz="0" w:space="0" w:color="auto"/>
        <w:right w:val="none" w:sz="0" w:space="0" w:color="auto"/>
      </w:divBdr>
    </w:div>
    <w:div w:id="645470087">
      <w:bodyDiv w:val="1"/>
      <w:marLeft w:val="0"/>
      <w:marRight w:val="0"/>
      <w:marTop w:val="0"/>
      <w:marBottom w:val="0"/>
      <w:divBdr>
        <w:top w:val="none" w:sz="0" w:space="0" w:color="auto"/>
        <w:left w:val="none" w:sz="0" w:space="0" w:color="auto"/>
        <w:bottom w:val="none" w:sz="0" w:space="0" w:color="auto"/>
        <w:right w:val="none" w:sz="0" w:space="0" w:color="auto"/>
      </w:divBdr>
    </w:div>
    <w:div w:id="645551953">
      <w:bodyDiv w:val="1"/>
      <w:marLeft w:val="0"/>
      <w:marRight w:val="0"/>
      <w:marTop w:val="0"/>
      <w:marBottom w:val="0"/>
      <w:divBdr>
        <w:top w:val="none" w:sz="0" w:space="0" w:color="auto"/>
        <w:left w:val="none" w:sz="0" w:space="0" w:color="auto"/>
        <w:bottom w:val="none" w:sz="0" w:space="0" w:color="auto"/>
        <w:right w:val="none" w:sz="0" w:space="0" w:color="auto"/>
      </w:divBdr>
      <w:divsChild>
        <w:div w:id="1375688534">
          <w:marLeft w:val="0"/>
          <w:marRight w:val="0"/>
          <w:marTop w:val="0"/>
          <w:marBottom w:val="0"/>
          <w:divBdr>
            <w:top w:val="none" w:sz="0" w:space="0" w:color="auto"/>
            <w:left w:val="none" w:sz="0" w:space="0" w:color="auto"/>
            <w:bottom w:val="none" w:sz="0" w:space="0" w:color="auto"/>
            <w:right w:val="none" w:sz="0" w:space="0" w:color="auto"/>
          </w:divBdr>
          <w:divsChild>
            <w:div w:id="30227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3635">
      <w:bodyDiv w:val="1"/>
      <w:marLeft w:val="0"/>
      <w:marRight w:val="0"/>
      <w:marTop w:val="0"/>
      <w:marBottom w:val="0"/>
      <w:divBdr>
        <w:top w:val="none" w:sz="0" w:space="0" w:color="auto"/>
        <w:left w:val="none" w:sz="0" w:space="0" w:color="auto"/>
        <w:bottom w:val="none" w:sz="0" w:space="0" w:color="auto"/>
        <w:right w:val="none" w:sz="0" w:space="0" w:color="auto"/>
      </w:divBdr>
    </w:div>
    <w:div w:id="650331971">
      <w:bodyDiv w:val="1"/>
      <w:marLeft w:val="0"/>
      <w:marRight w:val="0"/>
      <w:marTop w:val="0"/>
      <w:marBottom w:val="0"/>
      <w:divBdr>
        <w:top w:val="none" w:sz="0" w:space="0" w:color="auto"/>
        <w:left w:val="none" w:sz="0" w:space="0" w:color="auto"/>
        <w:bottom w:val="none" w:sz="0" w:space="0" w:color="auto"/>
        <w:right w:val="none" w:sz="0" w:space="0" w:color="auto"/>
      </w:divBdr>
    </w:div>
    <w:div w:id="650450593">
      <w:bodyDiv w:val="1"/>
      <w:marLeft w:val="0"/>
      <w:marRight w:val="0"/>
      <w:marTop w:val="0"/>
      <w:marBottom w:val="0"/>
      <w:divBdr>
        <w:top w:val="none" w:sz="0" w:space="0" w:color="auto"/>
        <w:left w:val="none" w:sz="0" w:space="0" w:color="auto"/>
        <w:bottom w:val="none" w:sz="0" w:space="0" w:color="auto"/>
        <w:right w:val="none" w:sz="0" w:space="0" w:color="auto"/>
      </w:divBdr>
    </w:div>
    <w:div w:id="656878342">
      <w:bodyDiv w:val="1"/>
      <w:marLeft w:val="0"/>
      <w:marRight w:val="0"/>
      <w:marTop w:val="0"/>
      <w:marBottom w:val="0"/>
      <w:divBdr>
        <w:top w:val="none" w:sz="0" w:space="0" w:color="auto"/>
        <w:left w:val="none" w:sz="0" w:space="0" w:color="auto"/>
        <w:bottom w:val="none" w:sz="0" w:space="0" w:color="auto"/>
        <w:right w:val="none" w:sz="0" w:space="0" w:color="auto"/>
      </w:divBdr>
    </w:div>
    <w:div w:id="657920417">
      <w:bodyDiv w:val="1"/>
      <w:marLeft w:val="0"/>
      <w:marRight w:val="0"/>
      <w:marTop w:val="0"/>
      <w:marBottom w:val="0"/>
      <w:divBdr>
        <w:top w:val="none" w:sz="0" w:space="0" w:color="auto"/>
        <w:left w:val="none" w:sz="0" w:space="0" w:color="auto"/>
        <w:bottom w:val="none" w:sz="0" w:space="0" w:color="auto"/>
        <w:right w:val="none" w:sz="0" w:space="0" w:color="auto"/>
      </w:divBdr>
    </w:div>
    <w:div w:id="659894789">
      <w:bodyDiv w:val="1"/>
      <w:marLeft w:val="0"/>
      <w:marRight w:val="0"/>
      <w:marTop w:val="0"/>
      <w:marBottom w:val="0"/>
      <w:divBdr>
        <w:top w:val="none" w:sz="0" w:space="0" w:color="auto"/>
        <w:left w:val="none" w:sz="0" w:space="0" w:color="auto"/>
        <w:bottom w:val="none" w:sz="0" w:space="0" w:color="auto"/>
        <w:right w:val="none" w:sz="0" w:space="0" w:color="auto"/>
      </w:divBdr>
      <w:divsChild>
        <w:div w:id="643198708">
          <w:marLeft w:val="0"/>
          <w:marRight w:val="0"/>
          <w:marTop w:val="0"/>
          <w:marBottom w:val="0"/>
          <w:divBdr>
            <w:top w:val="none" w:sz="0" w:space="0" w:color="auto"/>
            <w:left w:val="none" w:sz="0" w:space="0" w:color="auto"/>
            <w:bottom w:val="none" w:sz="0" w:space="0" w:color="auto"/>
            <w:right w:val="none" w:sz="0" w:space="0" w:color="auto"/>
          </w:divBdr>
          <w:divsChild>
            <w:div w:id="1990746653">
              <w:marLeft w:val="180"/>
              <w:marRight w:val="240"/>
              <w:marTop w:val="0"/>
              <w:marBottom w:val="0"/>
              <w:divBdr>
                <w:top w:val="none" w:sz="0" w:space="0" w:color="auto"/>
                <w:left w:val="none" w:sz="0" w:space="0" w:color="auto"/>
                <w:bottom w:val="none" w:sz="0" w:space="0" w:color="auto"/>
                <w:right w:val="none" w:sz="0" w:space="0" w:color="auto"/>
              </w:divBdr>
              <w:divsChild>
                <w:div w:id="4015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2633">
          <w:marLeft w:val="0"/>
          <w:marRight w:val="0"/>
          <w:marTop w:val="0"/>
          <w:marBottom w:val="0"/>
          <w:divBdr>
            <w:top w:val="none" w:sz="0" w:space="0" w:color="auto"/>
            <w:left w:val="none" w:sz="0" w:space="0" w:color="auto"/>
            <w:bottom w:val="none" w:sz="0" w:space="0" w:color="auto"/>
            <w:right w:val="none" w:sz="0" w:space="0" w:color="auto"/>
          </w:divBdr>
        </w:div>
        <w:div w:id="1645574403">
          <w:marLeft w:val="0"/>
          <w:marRight w:val="0"/>
          <w:marTop w:val="0"/>
          <w:marBottom w:val="0"/>
          <w:divBdr>
            <w:top w:val="none" w:sz="0" w:space="0" w:color="auto"/>
            <w:left w:val="none" w:sz="0" w:space="0" w:color="auto"/>
            <w:bottom w:val="none" w:sz="0" w:space="0" w:color="auto"/>
            <w:right w:val="none" w:sz="0" w:space="0" w:color="auto"/>
          </w:divBdr>
          <w:divsChild>
            <w:div w:id="1902446685">
              <w:marLeft w:val="180"/>
              <w:marRight w:val="240"/>
              <w:marTop w:val="0"/>
              <w:marBottom w:val="0"/>
              <w:divBdr>
                <w:top w:val="none" w:sz="0" w:space="0" w:color="auto"/>
                <w:left w:val="none" w:sz="0" w:space="0" w:color="auto"/>
                <w:bottom w:val="none" w:sz="0" w:space="0" w:color="auto"/>
                <w:right w:val="none" w:sz="0" w:space="0" w:color="auto"/>
              </w:divBdr>
              <w:divsChild>
                <w:div w:id="7653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0929">
      <w:bodyDiv w:val="1"/>
      <w:marLeft w:val="0"/>
      <w:marRight w:val="0"/>
      <w:marTop w:val="0"/>
      <w:marBottom w:val="0"/>
      <w:divBdr>
        <w:top w:val="none" w:sz="0" w:space="0" w:color="auto"/>
        <w:left w:val="none" w:sz="0" w:space="0" w:color="auto"/>
        <w:bottom w:val="none" w:sz="0" w:space="0" w:color="auto"/>
        <w:right w:val="none" w:sz="0" w:space="0" w:color="auto"/>
      </w:divBdr>
    </w:div>
    <w:div w:id="676808281">
      <w:bodyDiv w:val="1"/>
      <w:marLeft w:val="0"/>
      <w:marRight w:val="0"/>
      <w:marTop w:val="0"/>
      <w:marBottom w:val="0"/>
      <w:divBdr>
        <w:top w:val="none" w:sz="0" w:space="0" w:color="auto"/>
        <w:left w:val="none" w:sz="0" w:space="0" w:color="auto"/>
        <w:bottom w:val="none" w:sz="0" w:space="0" w:color="auto"/>
        <w:right w:val="none" w:sz="0" w:space="0" w:color="auto"/>
      </w:divBdr>
      <w:divsChild>
        <w:div w:id="1578635386">
          <w:marLeft w:val="0"/>
          <w:marRight w:val="0"/>
          <w:marTop w:val="0"/>
          <w:marBottom w:val="0"/>
          <w:divBdr>
            <w:top w:val="none" w:sz="0" w:space="0" w:color="auto"/>
            <w:left w:val="none" w:sz="0" w:space="0" w:color="auto"/>
            <w:bottom w:val="none" w:sz="0" w:space="0" w:color="auto"/>
            <w:right w:val="none" w:sz="0" w:space="0" w:color="auto"/>
          </w:divBdr>
          <w:divsChild>
            <w:div w:id="20472258">
              <w:marLeft w:val="0"/>
              <w:marRight w:val="0"/>
              <w:marTop w:val="0"/>
              <w:marBottom w:val="0"/>
              <w:divBdr>
                <w:top w:val="none" w:sz="0" w:space="0" w:color="auto"/>
                <w:left w:val="none" w:sz="0" w:space="0" w:color="auto"/>
                <w:bottom w:val="none" w:sz="0" w:space="0" w:color="auto"/>
                <w:right w:val="none" w:sz="0" w:space="0" w:color="auto"/>
              </w:divBdr>
            </w:div>
            <w:div w:id="87192608">
              <w:marLeft w:val="0"/>
              <w:marRight w:val="0"/>
              <w:marTop w:val="0"/>
              <w:marBottom w:val="0"/>
              <w:divBdr>
                <w:top w:val="none" w:sz="0" w:space="0" w:color="auto"/>
                <w:left w:val="none" w:sz="0" w:space="0" w:color="auto"/>
                <w:bottom w:val="none" w:sz="0" w:space="0" w:color="auto"/>
                <w:right w:val="none" w:sz="0" w:space="0" w:color="auto"/>
              </w:divBdr>
            </w:div>
            <w:div w:id="260187051">
              <w:marLeft w:val="0"/>
              <w:marRight w:val="0"/>
              <w:marTop w:val="0"/>
              <w:marBottom w:val="0"/>
              <w:divBdr>
                <w:top w:val="none" w:sz="0" w:space="0" w:color="auto"/>
                <w:left w:val="none" w:sz="0" w:space="0" w:color="auto"/>
                <w:bottom w:val="none" w:sz="0" w:space="0" w:color="auto"/>
                <w:right w:val="none" w:sz="0" w:space="0" w:color="auto"/>
              </w:divBdr>
            </w:div>
            <w:div w:id="267585665">
              <w:marLeft w:val="0"/>
              <w:marRight w:val="0"/>
              <w:marTop w:val="0"/>
              <w:marBottom w:val="0"/>
              <w:divBdr>
                <w:top w:val="none" w:sz="0" w:space="0" w:color="auto"/>
                <w:left w:val="none" w:sz="0" w:space="0" w:color="auto"/>
                <w:bottom w:val="none" w:sz="0" w:space="0" w:color="auto"/>
                <w:right w:val="none" w:sz="0" w:space="0" w:color="auto"/>
              </w:divBdr>
            </w:div>
            <w:div w:id="364449560">
              <w:marLeft w:val="0"/>
              <w:marRight w:val="0"/>
              <w:marTop w:val="0"/>
              <w:marBottom w:val="0"/>
              <w:divBdr>
                <w:top w:val="none" w:sz="0" w:space="0" w:color="auto"/>
                <w:left w:val="none" w:sz="0" w:space="0" w:color="auto"/>
                <w:bottom w:val="none" w:sz="0" w:space="0" w:color="auto"/>
                <w:right w:val="none" w:sz="0" w:space="0" w:color="auto"/>
              </w:divBdr>
            </w:div>
            <w:div w:id="365059443">
              <w:marLeft w:val="0"/>
              <w:marRight w:val="0"/>
              <w:marTop w:val="0"/>
              <w:marBottom w:val="0"/>
              <w:divBdr>
                <w:top w:val="none" w:sz="0" w:space="0" w:color="auto"/>
                <w:left w:val="none" w:sz="0" w:space="0" w:color="auto"/>
                <w:bottom w:val="none" w:sz="0" w:space="0" w:color="auto"/>
                <w:right w:val="none" w:sz="0" w:space="0" w:color="auto"/>
              </w:divBdr>
            </w:div>
            <w:div w:id="374551037">
              <w:marLeft w:val="0"/>
              <w:marRight w:val="0"/>
              <w:marTop w:val="0"/>
              <w:marBottom w:val="0"/>
              <w:divBdr>
                <w:top w:val="none" w:sz="0" w:space="0" w:color="auto"/>
                <w:left w:val="none" w:sz="0" w:space="0" w:color="auto"/>
                <w:bottom w:val="none" w:sz="0" w:space="0" w:color="auto"/>
                <w:right w:val="none" w:sz="0" w:space="0" w:color="auto"/>
              </w:divBdr>
            </w:div>
            <w:div w:id="513888083">
              <w:marLeft w:val="0"/>
              <w:marRight w:val="0"/>
              <w:marTop w:val="0"/>
              <w:marBottom w:val="0"/>
              <w:divBdr>
                <w:top w:val="none" w:sz="0" w:space="0" w:color="auto"/>
                <w:left w:val="none" w:sz="0" w:space="0" w:color="auto"/>
                <w:bottom w:val="none" w:sz="0" w:space="0" w:color="auto"/>
                <w:right w:val="none" w:sz="0" w:space="0" w:color="auto"/>
              </w:divBdr>
            </w:div>
            <w:div w:id="536547455">
              <w:marLeft w:val="0"/>
              <w:marRight w:val="0"/>
              <w:marTop w:val="0"/>
              <w:marBottom w:val="0"/>
              <w:divBdr>
                <w:top w:val="none" w:sz="0" w:space="0" w:color="auto"/>
                <w:left w:val="none" w:sz="0" w:space="0" w:color="auto"/>
                <w:bottom w:val="none" w:sz="0" w:space="0" w:color="auto"/>
                <w:right w:val="none" w:sz="0" w:space="0" w:color="auto"/>
              </w:divBdr>
            </w:div>
            <w:div w:id="551768511">
              <w:marLeft w:val="0"/>
              <w:marRight w:val="0"/>
              <w:marTop w:val="0"/>
              <w:marBottom w:val="0"/>
              <w:divBdr>
                <w:top w:val="none" w:sz="0" w:space="0" w:color="auto"/>
                <w:left w:val="none" w:sz="0" w:space="0" w:color="auto"/>
                <w:bottom w:val="none" w:sz="0" w:space="0" w:color="auto"/>
                <w:right w:val="none" w:sz="0" w:space="0" w:color="auto"/>
              </w:divBdr>
            </w:div>
            <w:div w:id="613950390">
              <w:marLeft w:val="0"/>
              <w:marRight w:val="0"/>
              <w:marTop w:val="0"/>
              <w:marBottom w:val="0"/>
              <w:divBdr>
                <w:top w:val="none" w:sz="0" w:space="0" w:color="auto"/>
                <w:left w:val="none" w:sz="0" w:space="0" w:color="auto"/>
                <w:bottom w:val="none" w:sz="0" w:space="0" w:color="auto"/>
                <w:right w:val="none" w:sz="0" w:space="0" w:color="auto"/>
              </w:divBdr>
            </w:div>
            <w:div w:id="615216737">
              <w:marLeft w:val="0"/>
              <w:marRight w:val="0"/>
              <w:marTop w:val="0"/>
              <w:marBottom w:val="0"/>
              <w:divBdr>
                <w:top w:val="none" w:sz="0" w:space="0" w:color="auto"/>
                <w:left w:val="none" w:sz="0" w:space="0" w:color="auto"/>
                <w:bottom w:val="none" w:sz="0" w:space="0" w:color="auto"/>
                <w:right w:val="none" w:sz="0" w:space="0" w:color="auto"/>
              </w:divBdr>
            </w:div>
            <w:div w:id="649670889">
              <w:marLeft w:val="0"/>
              <w:marRight w:val="0"/>
              <w:marTop w:val="0"/>
              <w:marBottom w:val="0"/>
              <w:divBdr>
                <w:top w:val="none" w:sz="0" w:space="0" w:color="auto"/>
                <w:left w:val="none" w:sz="0" w:space="0" w:color="auto"/>
                <w:bottom w:val="none" w:sz="0" w:space="0" w:color="auto"/>
                <w:right w:val="none" w:sz="0" w:space="0" w:color="auto"/>
              </w:divBdr>
            </w:div>
            <w:div w:id="790825713">
              <w:marLeft w:val="0"/>
              <w:marRight w:val="0"/>
              <w:marTop w:val="0"/>
              <w:marBottom w:val="0"/>
              <w:divBdr>
                <w:top w:val="none" w:sz="0" w:space="0" w:color="auto"/>
                <w:left w:val="none" w:sz="0" w:space="0" w:color="auto"/>
                <w:bottom w:val="none" w:sz="0" w:space="0" w:color="auto"/>
                <w:right w:val="none" w:sz="0" w:space="0" w:color="auto"/>
              </w:divBdr>
            </w:div>
            <w:div w:id="916986167">
              <w:marLeft w:val="0"/>
              <w:marRight w:val="0"/>
              <w:marTop w:val="0"/>
              <w:marBottom w:val="0"/>
              <w:divBdr>
                <w:top w:val="none" w:sz="0" w:space="0" w:color="auto"/>
                <w:left w:val="none" w:sz="0" w:space="0" w:color="auto"/>
                <w:bottom w:val="none" w:sz="0" w:space="0" w:color="auto"/>
                <w:right w:val="none" w:sz="0" w:space="0" w:color="auto"/>
              </w:divBdr>
            </w:div>
            <w:div w:id="923539397">
              <w:marLeft w:val="0"/>
              <w:marRight w:val="0"/>
              <w:marTop w:val="0"/>
              <w:marBottom w:val="0"/>
              <w:divBdr>
                <w:top w:val="none" w:sz="0" w:space="0" w:color="auto"/>
                <w:left w:val="none" w:sz="0" w:space="0" w:color="auto"/>
                <w:bottom w:val="none" w:sz="0" w:space="0" w:color="auto"/>
                <w:right w:val="none" w:sz="0" w:space="0" w:color="auto"/>
              </w:divBdr>
            </w:div>
            <w:div w:id="933825522">
              <w:marLeft w:val="0"/>
              <w:marRight w:val="0"/>
              <w:marTop w:val="0"/>
              <w:marBottom w:val="0"/>
              <w:divBdr>
                <w:top w:val="none" w:sz="0" w:space="0" w:color="auto"/>
                <w:left w:val="none" w:sz="0" w:space="0" w:color="auto"/>
                <w:bottom w:val="none" w:sz="0" w:space="0" w:color="auto"/>
                <w:right w:val="none" w:sz="0" w:space="0" w:color="auto"/>
              </w:divBdr>
            </w:div>
            <w:div w:id="975064273">
              <w:marLeft w:val="0"/>
              <w:marRight w:val="0"/>
              <w:marTop w:val="0"/>
              <w:marBottom w:val="0"/>
              <w:divBdr>
                <w:top w:val="none" w:sz="0" w:space="0" w:color="auto"/>
                <w:left w:val="none" w:sz="0" w:space="0" w:color="auto"/>
                <w:bottom w:val="none" w:sz="0" w:space="0" w:color="auto"/>
                <w:right w:val="none" w:sz="0" w:space="0" w:color="auto"/>
              </w:divBdr>
            </w:div>
            <w:div w:id="978069901">
              <w:marLeft w:val="0"/>
              <w:marRight w:val="0"/>
              <w:marTop w:val="0"/>
              <w:marBottom w:val="0"/>
              <w:divBdr>
                <w:top w:val="none" w:sz="0" w:space="0" w:color="auto"/>
                <w:left w:val="none" w:sz="0" w:space="0" w:color="auto"/>
                <w:bottom w:val="none" w:sz="0" w:space="0" w:color="auto"/>
                <w:right w:val="none" w:sz="0" w:space="0" w:color="auto"/>
              </w:divBdr>
            </w:div>
            <w:div w:id="1103841976">
              <w:marLeft w:val="0"/>
              <w:marRight w:val="0"/>
              <w:marTop w:val="0"/>
              <w:marBottom w:val="0"/>
              <w:divBdr>
                <w:top w:val="none" w:sz="0" w:space="0" w:color="auto"/>
                <w:left w:val="none" w:sz="0" w:space="0" w:color="auto"/>
                <w:bottom w:val="none" w:sz="0" w:space="0" w:color="auto"/>
                <w:right w:val="none" w:sz="0" w:space="0" w:color="auto"/>
              </w:divBdr>
            </w:div>
            <w:div w:id="1208758805">
              <w:marLeft w:val="0"/>
              <w:marRight w:val="0"/>
              <w:marTop w:val="0"/>
              <w:marBottom w:val="0"/>
              <w:divBdr>
                <w:top w:val="none" w:sz="0" w:space="0" w:color="auto"/>
                <w:left w:val="none" w:sz="0" w:space="0" w:color="auto"/>
                <w:bottom w:val="none" w:sz="0" w:space="0" w:color="auto"/>
                <w:right w:val="none" w:sz="0" w:space="0" w:color="auto"/>
              </w:divBdr>
            </w:div>
            <w:div w:id="1266426249">
              <w:marLeft w:val="0"/>
              <w:marRight w:val="0"/>
              <w:marTop w:val="0"/>
              <w:marBottom w:val="0"/>
              <w:divBdr>
                <w:top w:val="none" w:sz="0" w:space="0" w:color="auto"/>
                <w:left w:val="none" w:sz="0" w:space="0" w:color="auto"/>
                <w:bottom w:val="none" w:sz="0" w:space="0" w:color="auto"/>
                <w:right w:val="none" w:sz="0" w:space="0" w:color="auto"/>
              </w:divBdr>
            </w:div>
            <w:div w:id="1292784310">
              <w:marLeft w:val="0"/>
              <w:marRight w:val="0"/>
              <w:marTop w:val="0"/>
              <w:marBottom w:val="0"/>
              <w:divBdr>
                <w:top w:val="none" w:sz="0" w:space="0" w:color="auto"/>
                <w:left w:val="none" w:sz="0" w:space="0" w:color="auto"/>
                <w:bottom w:val="none" w:sz="0" w:space="0" w:color="auto"/>
                <w:right w:val="none" w:sz="0" w:space="0" w:color="auto"/>
              </w:divBdr>
            </w:div>
            <w:div w:id="1325741920">
              <w:marLeft w:val="0"/>
              <w:marRight w:val="0"/>
              <w:marTop w:val="0"/>
              <w:marBottom w:val="0"/>
              <w:divBdr>
                <w:top w:val="none" w:sz="0" w:space="0" w:color="auto"/>
                <w:left w:val="none" w:sz="0" w:space="0" w:color="auto"/>
                <w:bottom w:val="none" w:sz="0" w:space="0" w:color="auto"/>
                <w:right w:val="none" w:sz="0" w:space="0" w:color="auto"/>
              </w:divBdr>
            </w:div>
            <w:div w:id="1464352377">
              <w:marLeft w:val="0"/>
              <w:marRight w:val="0"/>
              <w:marTop w:val="0"/>
              <w:marBottom w:val="0"/>
              <w:divBdr>
                <w:top w:val="none" w:sz="0" w:space="0" w:color="auto"/>
                <w:left w:val="none" w:sz="0" w:space="0" w:color="auto"/>
                <w:bottom w:val="none" w:sz="0" w:space="0" w:color="auto"/>
                <w:right w:val="none" w:sz="0" w:space="0" w:color="auto"/>
              </w:divBdr>
            </w:div>
            <w:div w:id="1485858380">
              <w:marLeft w:val="0"/>
              <w:marRight w:val="0"/>
              <w:marTop w:val="0"/>
              <w:marBottom w:val="0"/>
              <w:divBdr>
                <w:top w:val="none" w:sz="0" w:space="0" w:color="auto"/>
                <w:left w:val="none" w:sz="0" w:space="0" w:color="auto"/>
                <w:bottom w:val="none" w:sz="0" w:space="0" w:color="auto"/>
                <w:right w:val="none" w:sz="0" w:space="0" w:color="auto"/>
              </w:divBdr>
            </w:div>
            <w:div w:id="1580365670">
              <w:marLeft w:val="0"/>
              <w:marRight w:val="0"/>
              <w:marTop w:val="0"/>
              <w:marBottom w:val="0"/>
              <w:divBdr>
                <w:top w:val="none" w:sz="0" w:space="0" w:color="auto"/>
                <w:left w:val="none" w:sz="0" w:space="0" w:color="auto"/>
                <w:bottom w:val="none" w:sz="0" w:space="0" w:color="auto"/>
                <w:right w:val="none" w:sz="0" w:space="0" w:color="auto"/>
              </w:divBdr>
            </w:div>
            <w:div w:id="1611669164">
              <w:marLeft w:val="0"/>
              <w:marRight w:val="0"/>
              <w:marTop w:val="0"/>
              <w:marBottom w:val="0"/>
              <w:divBdr>
                <w:top w:val="none" w:sz="0" w:space="0" w:color="auto"/>
                <w:left w:val="none" w:sz="0" w:space="0" w:color="auto"/>
                <w:bottom w:val="none" w:sz="0" w:space="0" w:color="auto"/>
                <w:right w:val="none" w:sz="0" w:space="0" w:color="auto"/>
              </w:divBdr>
            </w:div>
            <w:div w:id="1657681589">
              <w:marLeft w:val="0"/>
              <w:marRight w:val="0"/>
              <w:marTop w:val="0"/>
              <w:marBottom w:val="0"/>
              <w:divBdr>
                <w:top w:val="none" w:sz="0" w:space="0" w:color="auto"/>
                <w:left w:val="none" w:sz="0" w:space="0" w:color="auto"/>
                <w:bottom w:val="none" w:sz="0" w:space="0" w:color="auto"/>
                <w:right w:val="none" w:sz="0" w:space="0" w:color="auto"/>
              </w:divBdr>
            </w:div>
            <w:div w:id="1839804010">
              <w:marLeft w:val="0"/>
              <w:marRight w:val="0"/>
              <w:marTop w:val="0"/>
              <w:marBottom w:val="0"/>
              <w:divBdr>
                <w:top w:val="none" w:sz="0" w:space="0" w:color="auto"/>
                <w:left w:val="none" w:sz="0" w:space="0" w:color="auto"/>
                <w:bottom w:val="none" w:sz="0" w:space="0" w:color="auto"/>
                <w:right w:val="none" w:sz="0" w:space="0" w:color="auto"/>
              </w:divBdr>
            </w:div>
            <w:div w:id="1906336022">
              <w:marLeft w:val="0"/>
              <w:marRight w:val="0"/>
              <w:marTop w:val="0"/>
              <w:marBottom w:val="0"/>
              <w:divBdr>
                <w:top w:val="none" w:sz="0" w:space="0" w:color="auto"/>
                <w:left w:val="none" w:sz="0" w:space="0" w:color="auto"/>
                <w:bottom w:val="none" w:sz="0" w:space="0" w:color="auto"/>
                <w:right w:val="none" w:sz="0" w:space="0" w:color="auto"/>
              </w:divBdr>
            </w:div>
            <w:div w:id="19765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88853">
      <w:bodyDiv w:val="1"/>
      <w:marLeft w:val="0"/>
      <w:marRight w:val="0"/>
      <w:marTop w:val="0"/>
      <w:marBottom w:val="0"/>
      <w:divBdr>
        <w:top w:val="none" w:sz="0" w:space="0" w:color="auto"/>
        <w:left w:val="none" w:sz="0" w:space="0" w:color="auto"/>
        <w:bottom w:val="none" w:sz="0" w:space="0" w:color="auto"/>
        <w:right w:val="none" w:sz="0" w:space="0" w:color="auto"/>
      </w:divBdr>
      <w:divsChild>
        <w:div w:id="156043396">
          <w:marLeft w:val="0"/>
          <w:marRight w:val="0"/>
          <w:marTop w:val="0"/>
          <w:marBottom w:val="0"/>
          <w:divBdr>
            <w:top w:val="none" w:sz="0" w:space="0" w:color="auto"/>
            <w:left w:val="none" w:sz="0" w:space="0" w:color="auto"/>
            <w:bottom w:val="none" w:sz="0" w:space="0" w:color="auto"/>
            <w:right w:val="none" w:sz="0" w:space="0" w:color="auto"/>
          </w:divBdr>
          <w:divsChild>
            <w:div w:id="2059209278">
              <w:marLeft w:val="180"/>
              <w:marRight w:val="240"/>
              <w:marTop w:val="0"/>
              <w:marBottom w:val="0"/>
              <w:divBdr>
                <w:top w:val="none" w:sz="0" w:space="0" w:color="auto"/>
                <w:left w:val="none" w:sz="0" w:space="0" w:color="auto"/>
                <w:bottom w:val="none" w:sz="0" w:space="0" w:color="auto"/>
                <w:right w:val="none" w:sz="0" w:space="0" w:color="auto"/>
              </w:divBdr>
              <w:divsChild>
                <w:div w:id="901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09805">
          <w:marLeft w:val="0"/>
          <w:marRight w:val="0"/>
          <w:marTop w:val="0"/>
          <w:marBottom w:val="0"/>
          <w:divBdr>
            <w:top w:val="none" w:sz="0" w:space="0" w:color="auto"/>
            <w:left w:val="none" w:sz="0" w:space="0" w:color="auto"/>
            <w:bottom w:val="none" w:sz="0" w:space="0" w:color="auto"/>
            <w:right w:val="none" w:sz="0" w:space="0" w:color="auto"/>
          </w:divBdr>
        </w:div>
        <w:div w:id="1472210734">
          <w:marLeft w:val="0"/>
          <w:marRight w:val="0"/>
          <w:marTop w:val="0"/>
          <w:marBottom w:val="0"/>
          <w:divBdr>
            <w:top w:val="none" w:sz="0" w:space="0" w:color="auto"/>
            <w:left w:val="none" w:sz="0" w:space="0" w:color="auto"/>
            <w:bottom w:val="none" w:sz="0" w:space="0" w:color="auto"/>
            <w:right w:val="none" w:sz="0" w:space="0" w:color="auto"/>
          </w:divBdr>
          <w:divsChild>
            <w:div w:id="507982994">
              <w:marLeft w:val="180"/>
              <w:marRight w:val="240"/>
              <w:marTop w:val="0"/>
              <w:marBottom w:val="0"/>
              <w:divBdr>
                <w:top w:val="none" w:sz="0" w:space="0" w:color="auto"/>
                <w:left w:val="none" w:sz="0" w:space="0" w:color="auto"/>
                <w:bottom w:val="none" w:sz="0" w:space="0" w:color="auto"/>
                <w:right w:val="none" w:sz="0" w:space="0" w:color="auto"/>
              </w:divBdr>
              <w:divsChild>
                <w:div w:id="1691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5012">
          <w:marLeft w:val="0"/>
          <w:marRight w:val="0"/>
          <w:marTop w:val="0"/>
          <w:marBottom w:val="0"/>
          <w:divBdr>
            <w:top w:val="none" w:sz="0" w:space="0" w:color="auto"/>
            <w:left w:val="none" w:sz="0" w:space="0" w:color="auto"/>
            <w:bottom w:val="none" w:sz="0" w:space="0" w:color="auto"/>
            <w:right w:val="none" w:sz="0" w:space="0" w:color="auto"/>
          </w:divBdr>
          <w:divsChild>
            <w:div w:id="786583383">
              <w:marLeft w:val="180"/>
              <w:marRight w:val="240"/>
              <w:marTop w:val="0"/>
              <w:marBottom w:val="0"/>
              <w:divBdr>
                <w:top w:val="none" w:sz="0" w:space="0" w:color="auto"/>
                <w:left w:val="none" w:sz="0" w:space="0" w:color="auto"/>
                <w:bottom w:val="none" w:sz="0" w:space="0" w:color="auto"/>
                <w:right w:val="none" w:sz="0" w:space="0" w:color="auto"/>
              </w:divBdr>
              <w:divsChild>
                <w:div w:id="9289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561269">
      <w:bodyDiv w:val="1"/>
      <w:marLeft w:val="0"/>
      <w:marRight w:val="0"/>
      <w:marTop w:val="0"/>
      <w:marBottom w:val="0"/>
      <w:divBdr>
        <w:top w:val="none" w:sz="0" w:space="0" w:color="auto"/>
        <w:left w:val="none" w:sz="0" w:space="0" w:color="auto"/>
        <w:bottom w:val="none" w:sz="0" w:space="0" w:color="auto"/>
        <w:right w:val="none" w:sz="0" w:space="0" w:color="auto"/>
      </w:divBdr>
    </w:div>
    <w:div w:id="692682480">
      <w:bodyDiv w:val="1"/>
      <w:marLeft w:val="0"/>
      <w:marRight w:val="0"/>
      <w:marTop w:val="0"/>
      <w:marBottom w:val="0"/>
      <w:divBdr>
        <w:top w:val="none" w:sz="0" w:space="0" w:color="auto"/>
        <w:left w:val="none" w:sz="0" w:space="0" w:color="auto"/>
        <w:bottom w:val="none" w:sz="0" w:space="0" w:color="auto"/>
        <w:right w:val="none" w:sz="0" w:space="0" w:color="auto"/>
      </w:divBdr>
    </w:div>
    <w:div w:id="699625742">
      <w:bodyDiv w:val="1"/>
      <w:marLeft w:val="0"/>
      <w:marRight w:val="0"/>
      <w:marTop w:val="0"/>
      <w:marBottom w:val="0"/>
      <w:divBdr>
        <w:top w:val="none" w:sz="0" w:space="0" w:color="auto"/>
        <w:left w:val="none" w:sz="0" w:space="0" w:color="auto"/>
        <w:bottom w:val="none" w:sz="0" w:space="0" w:color="auto"/>
        <w:right w:val="none" w:sz="0" w:space="0" w:color="auto"/>
      </w:divBdr>
      <w:divsChild>
        <w:div w:id="872963357">
          <w:marLeft w:val="0"/>
          <w:marRight w:val="0"/>
          <w:marTop w:val="0"/>
          <w:marBottom w:val="0"/>
          <w:divBdr>
            <w:top w:val="none" w:sz="0" w:space="0" w:color="auto"/>
            <w:left w:val="none" w:sz="0" w:space="0" w:color="auto"/>
            <w:bottom w:val="none" w:sz="0" w:space="0" w:color="auto"/>
            <w:right w:val="none" w:sz="0" w:space="0" w:color="auto"/>
          </w:divBdr>
          <w:divsChild>
            <w:div w:id="130098080">
              <w:marLeft w:val="180"/>
              <w:marRight w:val="240"/>
              <w:marTop w:val="0"/>
              <w:marBottom w:val="0"/>
              <w:divBdr>
                <w:top w:val="none" w:sz="0" w:space="0" w:color="auto"/>
                <w:left w:val="none" w:sz="0" w:space="0" w:color="auto"/>
                <w:bottom w:val="none" w:sz="0" w:space="0" w:color="auto"/>
                <w:right w:val="none" w:sz="0" w:space="0" w:color="auto"/>
              </w:divBdr>
              <w:divsChild>
                <w:div w:id="20051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3008">
          <w:marLeft w:val="0"/>
          <w:marRight w:val="0"/>
          <w:marTop w:val="0"/>
          <w:marBottom w:val="0"/>
          <w:divBdr>
            <w:top w:val="none" w:sz="0" w:space="0" w:color="auto"/>
            <w:left w:val="none" w:sz="0" w:space="0" w:color="auto"/>
            <w:bottom w:val="none" w:sz="0" w:space="0" w:color="auto"/>
            <w:right w:val="none" w:sz="0" w:space="0" w:color="auto"/>
          </w:divBdr>
          <w:divsChild>
            <w:div w:id="1544249166">
              <w:marLeft w:val="180"/>
              <w:marRight w:val="240"/>
              <w:marTop w:val="0"/>
              <w:marBottom w:val="0"/>
              <w:divBdr>
                <w:top w:val="none" w:sz="0" w:space="0" w:color="auto"/>
                <w:left w:val="none" w:sz="0" w:space="0" w:color="auto"/>
                <w:bottom w:val="none" w:sz="0" w:space="0" w:color="auto"/>
                <w:right w:val="none" w:sz="0" w:space="0" w:color="auto"/>
              </w:divBdr>
              <w:divsChild>
                <w:div w:id="8866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4040">
          <w:marLeft w:val="0"/>
          <w:marRight w:val="0"/>
          <w:marTop w:val="0"/>
          <w:marBottom w:val="0"/>
          <w:divBdr>
            <w:top w:val="none" w:sz="0" w:space="0" w:color="auto"/>
            <w:left w:val="none" w:sz="0" w:space="0" w:color="auto"/>
            <w:bottom w:val="none" w:sz="0" w:space="0" w:color="auto"/>
            <w:right w:val="none" w:sz="0" w:space="0" w:color="auto"/>
          </w:divBdr>
        </w:div>
      </w:divsChild>
    </w:div>
    <w:div w:id="699673094">
      <w:bodyDiv w:val="1"/>
      <w:marLeft w:val="0"/>
      <w:marRight w:val="0"/>
      <w:marTop w:val="0"/>
      <w:marBottom w:val="0"/>
      <w:divBdr>
        <w:top w:val="none" w:sz="0" w:space="0" w:color="auto"/>
        <w:left w:val="none" w:sz="0" w:space="0" w:color="auto"/>
        <w:bottom w:val="none" w:sz="0" w:space="0" w:color="auto"/>
        <w:right w:val="none" w:sz="0" w:space="0" w:color="auto"/>
      </w:divBdr>
    </w:div>
    <w:div w:id="700743653">
      <w:bodyDiv w:val="1"/>
      <w:marLeft w:val="0"/>
      <w:marRight w:val="0"/>
      <w:marTop w:val="0"/>
      <w:marBottom w:val="0"/>
      <w:divBdr>
        <w:top w:val="none" w:sz="0" w:space="0" w:color="auto"/>
        <w:left w:val="none" w:sz="0" w:space="0" w:color="auto"/>
        <w:bottom w:val="none" w:sz="0" w:space="0" w:color="auto"/>
        <w:right w:val="none" w:sz="0" w:space="0" w:color="auto"/>
      </w:divBdr>
    </w:div>
    <w:div w:id="704142352">
      <w:bodyDiv w:val="1"/>
      <w:marLeft w:val="0"/>
      <w:marRight w:val="0"/>
      <w:marTop w:val="0"/>
      <w:marBottom w:val="0"/>
      <w:divBdr>
        <w:top w:val="none" w:sz="0" w:space="0" w:color="auto"/>
        <w:left w:val="none" w:sz="0" w:space="0" w:color="auto"/>
        <w:bottom w:val="none" w:sz="0" w:space="0" w:color="auto"/>
        <w:right w:val="none" w:sz="0" w:space="0" w:color="auto"/>
      </w:divBdr>
      <w:divsChild>
        <w:div w:id="1978141317">
          <w:marLeft w:val="0"/>
          <w:marRight w:val="0"/>
          <w:marTop w:val="0"/>
          <w:marBottom w:val="0"/>
          <w:divBdr>
            <w:top w:val="none" w:sz="0" w:space="0" w:color="auto"/>
            <w:left w:val="none" w:sz="0" w:space="0" w:color="auto"/>
            <w:bottom w:val="none" w:sz="0" w:space="0" w:color="auto"/>
            <w:right w:val="none" w:sz="0" w:space="0" w:color="auto"/>
          </w:divBdr>
          <w:divsChild>
            <w:div w:id="72044974">
              <w:marLeft w:val="0"/>
              <w:marRight w:val="0"/>
              <w:marTop w:val="0"/>
              <w:marBottom w:val="0"/>
              <w:divBdr>
                <w:top w:val="none" w:sz="0" w:space="0" w:color="auto"/>
                <w:left w:val="none" w:sz="0" w:space="0" w:color="auto"/>
                <w:bottom w:val="none" w:sz="0" w:space="0" w:color="auto"/>
                <w:right w:val="none" w:sz="0" w:space="0" w:color="auto"/>
              </w:divBdr>
            </w:div>
            <w:div w:id="376590667">
              <w:marLeft w:val="0"/>
              <w:marRight w:val="0"/>
              <w:marTop w:val="0"/>
              <w:marBottom w:val="0"/>
              <w:divBdr>
                <w:top w:val="none" w:sz="0" w:space="0" w:color="auto"/>
                <w:left w:val="none" w:sz="0" w:space="0" w:color="auto"/>
                <w:bottom w:val="none" w:sz="0" w:space="0" w:color="auto"/>
                <w:right w:val="none" w:sz="0" w:space="0" w:color="auto"/>
              </w:divBdr>
            </w:div>
            <w:div w:id="1370495757">
              <w:marLeft w:val="0"/>
              <w:marRight w:val="0"/>
              <w:marTop w:val="0"/>
              <w:marBottom w:val="0"/>
              <w:divBdr>
                <w:top w:val="none" w:sz="0" w:space="0" w:color="auto"/>
                <w:left w:val="none" w:sz="0" w:space="0" w:color="auto"/>
                <w:bottom w:val="none" w:sz="0" w:space="0" w:color="auto"/>
                <w:right w:val="none" w:sz="0" w:space="0" w:color="auto"/>
              </w:divBdr>
            </w:div>
            <w:div w:id="1127502371">
              <w:marLeft w:val="0"/>
              <w:marRight w:val="0"/>
              <w:marTop w:val="0"/>
              <w:marBottom w:val="0"/>
              <w:divBdr>
                <w:top w:val="none" w:sz="0" w:space="0" w:color="auto"/>
                <w:left w:val="none" w:sz="0" w:space="0" w:color="auto"/>
                <w:bottom w:val="none" w:sz="0" w:space="0" w:color="auto"/>
                <w:right w:val="none" w:sz="0" w:space="0" w:color="auto"/>
              </w:divBdr>
            </w:div>
            <w:div w:id="374547637">
              <w:marLeft w:val="0"/>
              <w:marRight w:val="0"/>
              <w:marTop w:val="0"/>
              <w:marBottom w:val="0"/>
              <w:divBdr>
                <w:top w:val="none" w:sz="0" w:space="0" w:color="auto"/>
                <w:left w:val="none" w:sz="0" w:space="0" w:color="auto"/>
                <w:bottom w:val="none" w:sz="0" w:space="0" w:color="auto"/>
                <w:right w:val="none" w:sz="0" w:space="0" w:color="auto"/>
              </w:divBdr>
            </w:div>
            <w:div w:id="1257910120">
              <w:marLeft w:val="0"/>
              <w:marRight w:val="0"/>
              <w:marTop w:val="0"/>
              <w:marBottom w:val="0"/>
              <w:divBdr>
                <w:top w:val="none" w:sz="0" w:space="0" w:color="auto"/>
                <w:left w:val="none" w:sz="0" w:space="0" w:color="auto"/>
                <w:bottom w:val="none" w:sz="0" w:space="0" w:color="auto"/>
                <w:right w:val="none" w:sz="0" w:space="0" w:color="auto"/>
              </w:divBdr>
            </w:div>
            <w:div w:id="838617390">
              <w:marLeft w:val="0"/>
              <w:marRight w:val="0"/>
              <w:marTop w:val="0"/>
              <w:marBottom w:val="0"/>
              <w:divBdr>
                <w:top w:val="none" w:sz="0" w:space="0" w:color="auto"/>
                <w:left w:val="none" w:sz="0" w:space="0" w:color="auto"/>
                <w:bottom w:val="none" w:sz="0" w:space="0" w:color="auto"/>
                <w:right w:val="none" w:sz="0" w:space="0" w:color="auto"/>
              </w:divBdr>
            </w:div>
            <w:div w:id="227612795">
              <w:marLeft w:val="0"/>
              <w:marRight w:val="0"/>
              <w:marTop w:val="0"/>
              <w:marBottom w:val="0"/>
              <w:divBdr>
                <w:top w:val="none" w:sz="0" w:space="0" w:color="auto"/>
                <w:left w:val="none" w:sz="0" w:space="0" w:color="auto"/>
                <w:bottom w:val="none" w:sz="0" w:space="0" w:color="auto"/>
                <w:right w:val="none" w:sz="0" w:space="0" w:color="auto"/>
              </w:divBdr>
            </w:div>
            <w:div w:id="720323600">
              <w:marLeft w:val="0"/>
              <w:marRight w:val="0"/>
              <w:marTop w:val="0"/>
              <w:marBottom w:val="0"/>
              <w:divBdr>
                <w:top w:val="none" w:sz="0" w:space="0" w:color="auto"/>
                <w:left w:val="none" w:sz="0" w:space="0" w:color="auto"/>
                <w:bottom w:val="none" w:sz="0" w:space="0" w:color="auto"/>
                <w:right w:val="none" w:sz="0" w:space="0" w:color="auto"/>
              </w:divBdr>
            </w:div>
            <w:div w:id="645091156">
              <w:marLeft w:val="0"/>
              <w:marRight w:val="0"/>
              <w:marTop w:val="0"/>
              <w:marBottom w:val="0"/>
              <w:divBdr>
                <w:top w:val="none" w:sz="0" w:space="0" w:color="auto"/>
                <w:left w:val="none" w:sz="0" w:space="0" w:color="auto"/>
                <w:bottom w:val="none" w:sz="0" w:space="0" w:color="auto"/>
                <w:right w:val="none" w:sz="0" w:space="0" w:color="auto"/>
              </w:divBdr>
            </w:div>
            <w:div w:id="1525290591">
              <w:marLeft w:val="0"/>
              <w:marRight w:val="0"/>
              <w:marTop w:val="0"/>
              <w:marBottom w:val="0"/>
              <w:divBdr>
                <w:top w:val="none" w:sz="0" w:space="0" w:color="auto"/>
                <w:left w:val="none" w:sz="0" w:space="0" w:color="auto"/>
                <w:bottom w:val="none" w:sz="0" w:space="0" w:color="auto"/>
                <w:right w:val="none" w:sz="0" w:space="0" w:color="auto"/>
              </w:divBdr>
            </w:div>
            <w:div w:id="1363895846">
              <w:marLeft w:val="0"/>
              <w:marRight w:val="0"/>
              <w:marTop w:val="0"/>
              <w:marBottom w:val="0"/>
              <w:divBdr>
                <w:top w:val="none" w:sz="0" w:space="0" w:color="auto"/>
                <w:left w:val="none" w:sz="0" w:space="0" w:color="auto"/>
                <w:bottom w:val="none" w:sz="0" w:space="0" w:color="auto"/>
                <w:right w:val="none" w:sz="0" w:space="0" w:color="auto"/>
              </w:divBdr>
            </w:div>
            <w:div w:id="1699772901">
              <w:marLeft w:val="0"/>
              <w:marRight w:val="0"/>
              <w:marTop w:val="0"/>
              <w:marBottom w:val="0"/>
              <w:divBdr>
                <w:top w:val="none" w:sz="0" w:space="0" w:color="auto"/>
                <w:left w:val="none" w:sz="0" w:space="0" w:color="auto"/>
                <w:bottom w:val="none" w:sz="0" w:space="0" w:color="auto"/>
                <w:right w:val="none" w:sz="0" w:space="0" w:color="auto"/>
              </w:divBdr>
            </w:div>
            <w:div w:id="1826820010">
              <w:marLeft w:val="0"/>
              <w:marRight w:val="0"/>
              <w:marTop w:val="0"/>
              <w:marBottom w:val="0"/>
              <w:divBdr>
                <w:top w:val="none" w:sz="0" w:space="0" w:color="auto"/>
                <w:left w:val="none" w:sz="0" w:space="0" w:color="auto"/>
                <w:bottom w:val="none" w:sz="0" w:space="0" w:color="auto"/>
                <w:right w:val="none" w:sz="0" w:space="0" w:color="auto"/>
              </w:divBdr>
            </w:div>
            <w:div w:id="1763792565">
              <w:marLeft w:val="0"/>
              <w:marRight w:val="0"/>
              <w:marTop w:val="0"/>
              <w:marBottom w:val="0"/>
              <w:divBdr>
                <w:top w:val="none" w:sz="0" w:space="0" w:color="auto"/>
                <w:left w:val="none" w:sz="0" w:space="0" w:color="auto"/>
                <w:bottom w:val="none" w:sz="0" w:space="0" w:color="auto"/>
                <w:right w:val="none" w:sz="0" w:space="0" w:color="auto"/>
              </w:divBdr>
            </w:div>
            <w:div w:id="156262418">
              <w:marLeft w:val="0"/>
              <w:marRight w:val="0"/>
              <w:marTop w:val="0"/>
              <w:marBottom w:val="0"/>
              <w:divBdr>
                <w:top w:val="none" w:sz="0" w:space="0" w:color="auto"/>
                <w:left w:val="none" w:sz="0" w:space="0" w:color="auto"/>
                <w:bottom w:val="none" w:sz="0" w:space="0" w:color="auto"/>
                <w:right w:val="none" w:sz="0" w:space="0" w:color="auto"/>
              </w:divBdr>
            </w:div>
            <w:div w:id="1198348365">
              <w:marLeft w:val="0"/>
              <w:marRight w:val="0"/>
              <w:marTop w:val="0"/>
              <w:marBottom w:val="0"/>
              <w:divBdr>
                <w:top w:val="none" w:sz="0" w:space="0" w:color="auto"/>
                <w:left w:val="none" w:sz="0" w:space="0" w:color="auto"/>
                <w:bottom w:val="none" w:sz="0" w:space="0" w:color="auto"/>
                <w:right w:val="none" w:sz="0" w:space="0" w:color="auto"/>
              </w:divBdr>
            </w:div>
            <w:div w:id="867065156">
              <w:marLeft w:val="0"/>
              <w:marRight w:val="0"/>
              <w:marTop w:val="0"/>
              <w:marBottom w:val="0"/>
              <w:divBdr>
                <w:top w:val="none" w:sz="0" w:space="0" w:color="auto"/>
                <w:left w:val="none" w:sz="0" w:space="0" w:color="auto"/>
                <w:bottom w:val="none" w:sz="0" w:space="0" w:color="auto"/>
                <w:right w:val="none" w:sz="0" w:space="0" w:color="auto"/>
              </w:divBdr>
            </w:div>
            <w:div w:id="213198687">
              <w:marLeft w:val="0"/>
              <w:marRight w:val="0"/>
              <w:marTop w:val="0"/>
              <w:marBottom w:val="0"/>
              <w:divBdr>
                <w:top w:val="none" w:sz="0" w:space="0" w:color="auto"/>
                <w:left w:val="none" w:sz="0" w:space="0" w:color="auto"/>
                <w:bottom w:val="none" w:sz="0" w:space="0" w:color="auto"/>
                <w:right w:val="none" w:sz="0" w:space="0" w:color="auto"/>
              </w:divBdr>
            </w:div>
            <w:div w:id="2137529857">
              <w:marLeft w:val="0"/>
              <w:marRight w:val="0"/>
              <w:marTop w:val="0"/>
              <w:marBottom w:val="0"/>
              <w:divBdr>
                <w:top w:val="none" w:sz="0" w:space="0" w:color="auto"/>
                <w:left w:val="none" w:sz="0" w:space="0" w:color="auto"/>
                <w:bottom w:val="none" w:sz="0" w:space="0" w:color="auto"/>
                <w:right w:val="none" w:sz="0" w:space="0" w:color="auto"/>
              </w:divBdr>
            </w:div>
            <w:div w:id="744884465">
              <w:marLeft w:val="0"/>
              <w:marRight w:val="0"/>
              <w:marTop w:val="0"/>
              <w:marBottom w:val="0"/>
              <w:divBdr>
                <w:top w:val="none" w:sz="0" w:space="0" w:color="auto"/>
                <w:left w:val="none" w:sz="0" w:space="0" w:color="auto"/>
                <w:bottom w:val="none" w:sz="0" w:space="0" w:color="auto"/>
                <w:right w:val="none" w:sz="0" w:space="0" w:color="auto"/>
              </w:divBdr>
            </w:div>
            <w:div w:id="164443061">
              <w:marLeft w:val="0"/>
              <w:marRight w:val="0"/>
              <w:marTop w:val="0"/>
              <w:marBottom w:val="0"/>
              <w:divBdr>
                <w:top w:val="none" w:sz="0" w:space="0" w:color="auto"/>
                <w:left w:val="none" w:sz="0" w:space="0" w:color="auto"/>
                <w:bottom w:val="none" w:sz="0" w:space="0" w:color="auto"/>
                <w:right w:val="none" w:sz="0" w:space="0" w:color="auto"/>
              </w:divBdr>
            </w:div>
            <w:div w:id="958879057">
              <w:marLeft w:val="0"/>
              <w:marRight w:val="0"/>
              <w:marTop w:val="0"/>
              <w:marBottom w:val="0"/>
              <w:divBdr>
                <w:top w:val="none" w:sz="0" w:space="0" w:color="auto"/>
                <w:left w:val="none" w:sz="0" w:space="0" w:color="auto"/>
                <w:bottom w:val="none" w:sz="0" w:space="0" w:color="auto"/>
                <w:right w:val="none" w:sz="0" w:space="0" w:color="auto"/>
              </w:divBdr>
            </w:div>
            <w:div w:id="633293735">
              <w:marLeft w:val="0"/>
              <w:marRight w:val="0"/>
              <w:marTop w:val="0"/>
              <w:marBottom w:val="0"/>
              <w:divBdr>
                <w:top w:val="none" w:sz="0" w:space="0" w:color="auto"/>
                <w:left w:val="none" w:sz="0" w:space="0" w:color="auto"/>
                <w:bottom w:val="none" w:sz="0" w:space="0" w:color="auto"/>
                <w:right w:val="none" w:sz="0" w:space="0" w:color="auto"/>
              </w:divBdr>
            </w:div>
            <w:div w:id="1745562268">
              <w:marLeft w:val="0"/>
              <w:marRight w:val="0"/>
              <w:marTop w:val="0"/>
              <w:marBottom w:val="0"/>
              <w:divBdr>
                <w:top w:val="none" w:sz="0" w:space="0" w:color="auto"/>
                <w:left w:val="none" w:sz="0" w:space="0" w:color="auto"/>
                <w:bottom w:val="none" w:sz="0" w:space="0" w:color="auto"/>
                <w:right w:val="none" w:sz="0" w:space="0" w:color="auto"/>
              </w:divBdr>
            </w:div>
            <w:div w:id="946499933">
              <w:marLeft w:val="0"/>
              <w:marRight w:val="0"/>
              <w:marTop w:val="0"/>
              <w:marBottom w:val="0"/>
              <w:divBdr>
                <w:top w:val="none" w:sz="0" w:space="0" w:color="auto"/>
                <w:left w:val="none" w:sz="0" w:space="0" w:color="auto"/>
                <w:bottom w:val="none" w:sz="0" w:space="0" w:color="auto"/>
                <w:right w:val="none" w:sz="0" w:space="0" w:color="auto"/>
              </w:divBdr>
            </w:div>
            <w:div w:id="875777253">
              <w:marLeft w:val="0"/>
              <w:marRight w:val="0"/>
              <w:marTop w:val="0"/>
              <w:marBottom w:val="0"/>
              <w:divBdr>
                <w:top w:val="none" w:sz="0" w:space="0" w:color="auto"/>
                <w:left w:val="none" w:sz="0" w:space="0" w:color="auto"/>
                <w:bottom w:val="none" w:sz="0" w:space="0" w:color="auto"/>
                <w:right w:val="none" w:sz="0" w:space="0" w:color="auto"/>
              </w:divBdr>
            </w:div>
            <w:div w:id="11104855">
              <w:marLeft w:val="0"/>
              <w:marRight w:val="0"/>
              <w:marTop w:val="0"/>
              <w:marBottom w:val="0"/>
              <w:divBdr>
                <w:top w:val="none" w:sz="0" w:space="0" w:color="auto"/>
                <w:left w:val="none" w:sz="0" w:space="0" w:color="auto"/>
                <w:bottom w:val="none" w:sz="0" w:space="0" w:color="auto"/>
                <w:right w:val="none" w:sz="0" w:space="0" w:color="auto"/>
              </w:divBdr>
            </w:div>
            <w:div w:id="387152821">
              <w:marLeft w:val="0"/>
              <w:marRight w:val="0"/>
              <w:marTop w:val="0"/>
              <w:marBottom w:val="0"/>
              <w:divBdr>
                <w:top w:val="none" w:sz="0" w:space="0" w:color="auto"/>
                <w:left w:val="none" w:sz="0" w:space="0" w:color="auto"/>
                <w:bottom w:val="none" w:sz="0" w:space="0" w:color="auto"/>
                <w:right w:val="none" w:sz="0" w:space="0" w:color="auto"/>
              </w:divBdr>
            </w:div>
            <w:div w:id="2096510268">
              <w:marLeft w:val="0"/>
              <w:marRight w:val="0"/>
              <w:marTop w:val="0"/>
              <w:marBottom w:val="0"/>
              <w:divBdr>
                <w:top w:val="none" w:sz="0" w:space="0" w:color="auto"/>
                <w:left w:val="none" w:sz="0" w:space="0" w:color="auto"/>
                <w:bottom w:val="none" w:sz="0" w:space="0" w:color="auto"/>
                <w:right w:val="none" w:sz="0" w:space="0" w:color="auto"/>
              </w:divBdr>
            </w:div>
            <w:div w:id="1514144819">
              <w:marLeft w:val="0"/>
              <w:marRight w:val="0"/>
              <w:marTop w:val="0"/>
              <w:marBottom w:val="0"/>
              <w:divBdr>
                <w:top w:val="none" w:sz="0" w:space="0" w:color="auto"/>
                <w:left w:val="none" w:sz="0" w:space="0" w:color="auto"/>
                <w:bottom w:val="none" w:sz="0" w:space="0" w:color="auto"/>
                <w:right w:val="none" w:sz="0" w:space="0" w:color="auto"/>
              </w:divBdr>
            </w:div>
            <w:div w:id="801113187">
              <w:marLeft w:val="0"/>
              <w:marRight w:val="0"/>
              <w:marTop w:val="0"/>
              <w:marBottom w:val="0"/>
              <w:divBdr>
                <w:top w:val="none" w:sz="0" w:space="0" w:color="auto"/>
                <w:left w:val="none" w:sz="0" w:space="0" w:color="auto"/>
                <w:bottom w:val="none" w:sz="0" w:space="0" w:color="auto"/>
                <w:right w:val="none" w:sz="0" w:space="0" w:color="auto"/>
              </w:divBdr>
            </w:div>
            <w:div w:id="1432168914">
              <w:marLeft w:val="0"/>
              <w:marRight w:val="0"/>
              <w:marTop w:val="0"/>
              <w:marBottom w:val="0"/>
              <w:divBdr>
                <w:top w:val="none" w:sz="0" w:space="0" w:color="auto"/>
                <w:left w:val="none" w:sz="0" w:space="0" w:color="auto"/>
                <w:bottom w:val="none" w:sz="0" w:space="0" w:color="auto"/>
                <w:right w:val="none" w:sz="0" w:space="0" w:color="auto"/>
              </w:divBdr>
            </w:div>
            <w:div w:id="1946422235">
              <w:marLeft w:val="0"/>
              <w:marRight w:val="0"/>
              <w:marTop w:val="0"/>
              <w:marBottom w:val="0"/>
              <w:divBdr>
                <w:top w:val="none" w:sz="0" w:space="0" w:color="auto"/>
                <w:left w:val="none" w:sz="0" w:space="0" w:color="auto"/>
                <w:bottom w:val="none" w:sz="0" w:space="0" w:color="auto"/>
                <w:right w:val="none" w:sz="0" w:space="0" w:color="auto"/>
              </w:divBdr>
            </w:div>
            <w:div w:id="1631132951">
              <w:marLeft w:val="0"/>
              <w:marRight w:val="0"/>
              <w:marTop w:val="0"/>
              <w:marBottom w:val="0"/>
              <w:divBdr>
                <w:top w:val="none" w:sz="0" w:space="0" w:color="auto"/>
                <w:left w:val="none" w:sz="0" w:space="0" w:color="auto"/>
                <w:bottom w:val="none" w:sz="0" w:space="0" w:color="auto"/>
                <w:right w:val="none" w:sz="0" w:space="0" w:color="auto"/>
              </w:divBdr>
            </w:div>
            <w:div w:id="318000359">
              <w:marLeft w:val="0"/>
              <w:marRight w:val="0"/>
              <w:marTop w:val="0"/>
              <w:marBottom w:val="0"/>
              <w:divBdr>
                <w:top w:val="none" w:sz="0" w:space="0" w:color="auto"/>
                <w:left w:val="none" w:sz="0" w:space="0" w:color="auto"/>
                <w:bottom w:val="none" w:sz="0" w:space="0" w:color="auto"/>
                <w:right w:val="none" w:sz="0" w:space="0" w:color="auto"/>
              </w:divBdr>
            </w:div>
            <w:div w:id="1810591348">
              <w:marLeft w:val="0"/>
              <w:marRight w:val="0"/>
              <w:marTop w:val="0"/>
              <w:marBottom w:val="0"/>
              <w:divBdr>
                <w:top w:val="none" w:sz="0" w:space="0" w:color="auto"/>
                <w:left w:val="none" w:sz="0" w:space="0" w:color="auto"/>
                <w:bottom w:val="none" w:sz="0" w:space="0" w:color="auto"/>
                <w:right w:val="none" w:sz="0" w:space="0" w:color="auto"/>
              </w:divBdr>
            </w:div>
            <w:div w:id="199897545">
              <w:marLeft w:val="0"/>
              <w:marRight w:val="0"/>
              <w:marTop w:val="0"/>
              <w:marBottom w:val="0"/>
              <w:divBdr>
                <w:top w:val="none" w:sz="0" w:space="0" w:color="auto"/>
                <w:left w:val="none" w:sz="0" w:space="0" w:color="auto"/>
                <w:bottom w:val="none" w:sz="0" w:space="0" w:color="auto"/>
                <w:right w:val="none" w:sz="0" w:space="0" w:color="auto"/>
              </w:divBdr>
            </w:div>
            <w:div w:id="109709651">
              <w:marLeft w:val="0"/>
              <w:marRight w:val="0"/>
              <w:marTop w:val="0"/>
              <w:marBottom w:val="0"/>
              <w:divBdr>
                <w:top w:val="none" w:sz="0" w:space="0" w:color="auto"/>
                <w:left w:val="none" w:sz="0" w:space="0" w:color="auto"/>
                <w:bottom w:val="none" w:sz="0" w:space="0" w:color="auto"/>
                <w:right w:val="none" w:sz="0" w:space="0" w:color="auto"/>
              </w:divBdr>
            </w:div>
            <w:div w:id="803087460">
              <w:marLeft w:val="0"/>
              <w:marRight w:val="0"/>
              <w:marTop w:val="0"/>
              <w:marBottom w:val="0"/>
              <w:divBdr>
                <w:top w:val="none" w:sz="0" w:space="0" w:color="auto"/>
                <w:left w:val="none" w:sz="0" w:space="0" w:color="auto"/>
                <w:bottom w:val="none" w:sz="0" w:space="0" w:color="auto"/>
                <w:right w:val="none" w:sz="0" w:space="0" w:color="auto"/>
              </w:divBdr>
            </w:div>
            <w:div w:id="432671052">
              <w:marLeft w:val="0"/>
              <w:marRight w:val="0"/>
              <w:marTop w:val="0"/>
              <w:marBottom w:val="0"/>
              <w:divBdr>
                <w:top w:val="none" w:sz="0" w:space="0" w:color="auto"/>
                <w:left w:val="none" w:sz="0" w:space="0" w:color="auto"/>
                <w:bottom w:val="none" w:sz="0" w:space="0" w:color="auto"/>
                <w:right w:val="none" w:sz="0" w:space="0" w:color="auto"/>
              </w:divBdr>
            </w:div>
            <w:div w:id="1135833637">
              <w:marLeft w:val="0"/>
              <w:marRight w:val="0"/>
              <w:marTop w:val="0"/>
              <w:marBottom w:val="0"/>
              <w:divBdr>
                <w:top w:val="none" w:sz="0" w:space="0" w:color="auto"/>
                <w:left w:val="none" w:sz="0" w:space="0" w:color="auto"/>
                <w:bottom w:val="none" w:sz="0" w:space="0" w:color="auto"/>
                <w:right w:val="none" w:sz="0" w:space="0" w:color="auto"/>
              </w:divBdr>
            </w:div>
            <w:div w:id="405611268">
              <w:marLeft w:val="0"/>
              <w:marRight w:val="0"/>
              <w:marTop w:val="0"/>
              <w:marBottom w:val="0"/>
              <w:divBdr>
                <w:top w:val="none" w:sz="0" w:space="0" w:color="auto"/>
                <w:left w:val="none" w:sz="0" w:space="0" w:color="auto"/>
                <w:bottom w:val="none" w:sz="0" w:space="0" w:color="auto"/>
                <w:right w:val="none" w:sz="0" w:space="0" w:color="auto"/>
              </w:divBdr>
            </w:div>
            <w:div w:id="1425877756">
              <w:marLeft w:val="0"/>
              <w:marRight w:val="0"/>
              <w:marTop w:val="0"/>
              <w:marBottom w:val="0"/>
              <w:divBdr>
                <w:top w:val="none" w:sz="0" w:space="0" w:color="auto"/>
                <w:left w:val="none" w:sz="0" w:space="0" w:color="auto"/>
                <w:bottom w:val="none" w:sz="0" w:space="0" w:color="auto"/>
                <w:right w:val="none" w:sz="0" w:space="0" w:color="auto"/>
              </w:divBdr>
            </w:div>
            <w:div w:id="446584266">
              <w:marLeft w:val="0"/>
              <w:marRight w:val="0"/>
              <w:marTop w:val="0"/>
              <w:marBottom w:val="0"/>
              <w:divBdr>
                <w:top w:val="none" w:sz="0" w:space="0" w:color="auto"/>
                <w:left w:val="none" w:sz="0" w:space="0" w:color="auto"/>
                <w:bottom w:val="none" w:sz="0" w:space="0" w:color="auto"/>
                <w:right w:val="none" w:sz="0" w:space="0" w:color="auto"/>
              </w:divBdr>
            </w:div>
            <w:div w:id="941183104">
              <w:marLeft w:val="0"/>
              <w:marRight w:val="0"/>
              <w:marTop w:val="0"/>
              <w:marBottom w:val="0"/>
              <w:divBdr>
                <w:top w:val="none" w:sz="0" w:space="0" w:color="auto"/>
                <w:left w:val="none" w:sz="0" w:space="0" w:color="auto"/>
                <w:bottom w:val="none" w:sz="0" w:space="0" w:color="auto"/>
                <w:right w:val="none" w:sz="0" w:space="0" w:color="auto"/>
              </w:divBdr>
            </w:div>
            <w:div w:id="1502625006">
              <w:marLeft w:val="0"/>
              <w:marRight w:val="0"/>
              <w:marTop w:val="0"/>
              <w:marBottom w:val="0"/>
              <w:divBdr>
                <w:top w:val="none" w:sz="0" w:space="0" w:color="auto"/>
                <w:left w:val="none" w:sz="0" w:space="0" w:color="auto"/>
                <w:bottom w:val="none" w:sz="0" w:space="0" w:color="auto"/>
                <w:right w:val="none" w:sz="0" w:space="0" w:color="auto"/>
              </w:divBdr>
            </w:div>
            <w:div w:id="464274531">
              <w:marLeft w:val="0"/>
              <w:marRight w:val="0"/>
              <w:marTop w:val="0"/>
              <w:marBottom w:val="0"/>
              <w:divBdr>
                <w:top w:val="none" w:sz="0" w:space="0" w:color="auto"/>
                <w:left w:val="none" w:sz="0" w:space="0" w:color="auto"/>
                <w:bottom w:val="none" w:sz="0" w:space="0" w:color="auto"/>
                <w:right w:val="none" w:sz="0" w:space="0" w:color="auto"/>
              </w:divBdr>
            </w:div>
            <w:div w:id="962619932">
              <w:marLeft w:val="0"/>
              <w:marRight w:val="0"/>
              <w:marTop w:val="0"/>
              <w:marBottom w:val="0"/>
              <w:divBdr>
                <w:top w:val="none" w:sz="0" w:space="0" w:color="auto"/>
                <w:left w:val="none" w:sz="0" w:space="0" w:color="auto"/>
                <w:bottom w:val="none" w:sz="0" w:space="0" w:color="auto"/>
                <w:right w:val="none" w:sz="0" w:space="0" w:color="auto"/>
              </w:divBdr>
            </w:div>
            <w:div w:id="1404719745">
              <w:marLeft w:val="0"/>
              <w:marRight w:val="0"/>
              <w:marTop w:val="0"/>
              <w:marBottom w:val="0"/>
              <w:divBdr>
                <w:top w:val="none" w:sz="0" w:space="0" w:color="auto"/>
                <w:left w:val="none" w:sz="0" w:space="0" w:color="auto"/>
                <w:bottom w:val="none" w:sz="0" w:space="0" w:color="auto"/>
                <w:right w:val="none" w:sz="0" w:space="0" w:color="auto"/>
              </w:divBdr>
            </w:div>
            <w:div w:id="949706714">
              <w:marLeft w:val="0"/>
              <w:marRight w:val="0"/>
              <w:marTop w:val="0"/>
              <w:marBottom w:val="0"/>
              <w:divBdr>
                <w:top w:val="none" w:sz="0" w:space="0" w:color="auto"/>
                <w:left w:val="none" w:sz="0" w:space="0" w:color="auto"/>
                <w:bottom w:val="none" w:sz="0" w:space="0" w:color="auto"/>
                <w:right w:val="none" w:sz="0" w:space="0" w:color="auto"/>
              </w:divBdr>
            </w:div>
            <w:div w:id="1180314922">
              <w:marLeft w:val="0"/>
              <w:marRight w:val="0"/>
              <w:marTop w:val="0"/>
              <w:marBottom w:val="0"/>
              <w:divBdr>
                <w:top w:val="none" w:sz="0" w:space="0" w:color="auto"/>
                <w:left w:val="none" w:sz="0" w:space="0" w:color="auto"/>
                <w:bottom w:val="none" w:sz="0" w:space="0" w:color="auto"/>
                <w:right w:val="none" w:sz="0" w:space="0" w:color="auto"/>
              </w:divBdr>
            </w:div>
            <w:div w:id="1015111970">
              <w:marLeft w:val="0"/>
              <w:marRight w:val="0"/>
              <w:marTop w:val="0"/>
              <w:marBottom w:val="0"/>
              <w:divBdr>
                <w:top w:val="none" w:sz="0" w:space="0" w:color="auto"/>
                <w:left w:val="none" w:sz="0" w:space="0" w:color="auto"/>
                <w:bottom w:val="none" w:sz="0" w:space="0" w:color="auto"/>
                <w:right w:val="none" w:sz="0" w:space="0" w:color="auto"/>
              </w:divBdr>
            </w:div>
            <w:div w:id="1935936568">
              <w:marLeft w:val="0"/>
              <w:marRight w:val="0"/>
              <w:marTop w:val="0"/>
              <w:marBottom w:val="0"/>
              <w:divBdr>
                <w:top w:val="none" w:sz="0" w:space="0" w:color="auto"/>
                <w:left w:val="none" w:sz="0" w:space="0" w:color="auto"/>
                <w:bottom w:val="none" w:sz="0" w:space="0" w:color="auto"/>
                <w:right w:val="none" w:sz="0" w:space="0" w:color="auto"/>
              </w:divBdr>
            </w:div>
            <w:div w:id="1397586173">
              <w:marLeft w:val="0"/>
              <w:marRight w:val="0"/>
              <w:marTop w:val="0"/>
              <w:marBottom w:val="0"/>
              <w:divBdr>
                <w:top w:val="none" w:sz="0" w:space="0" w:color="auto"/>
                <w:left w:val="none" w:sz="0" w:space="0" w:color="auto"/>
                <w:bottom w:val="none" w:sz="0" w:space="0" w:color="auto"/>
                <w:right w:val="none" w:sz="0" w:space="0" w:color="auto"/>
              </w:divBdr>
            </w:div>
            <w:div w:id="551616857">
              <w:marLeft w:val="0"/>
              <w:marRight w:val="0"/>
              <w:marTop w:val="0"/>
              <w:marBottom w:val="0"/>
              <w:divBdr>
                <w:top w:val="none" w:sz="0" w:space="0" w:color="auto"/>
                <w:left w:val="none" w:sz="0" w:space="0" w:color="auto"/>
                <w:bottom w:val="none" w:sz="0" w:space="0" w:color="auto"/>
                <w:right w:val="none" w:sz="0" w:space="0" w:color="auto"/>
              </w:divBdr>
            </w:div>
            <w:div w:id="1176573409">
              <w:marLeft w:val="0"/>
              <w:marRight w:val="0"/>
              <w:marTop w:val="0"/>
              <w:marBottom w:val="0"/>
              <w:divBdr>
                <w:top w:val="none" w:sz="0" w:space="0" w:color="auto"/>
                <w:left w:val="none" w:sz="0" w:space="0" w:color="auto"/>
                <w:bottom w:val="none" w:sz="0" w:space="0" w:color="auto"/>
                <w:right w:val="none" w:sz="0" w:space="0" w:color="auto"/>
              </w:divBdr>
            </w:div>
            <w:div w:id="1658416613">
              <w:marLeft w:val="0"/>
              <w:marRight w:val="0"/>
              <w:marTop w:val="0"/>
              <w:marBottom w:val="0"/>
              <w:divBdr>
                <w:top w:val="none" w:sz="0" w:space="0" w:color="auto"/>
                <w:left w:val="none" w:sz="0" w:space="0" w:color="auto"/>
                <w:bottom w:val="none" w:sz="0" w:space="0" w:color="auto"/>
                <w:right w:val="none" w:sz="0" w:space="0" w:color="auto"/>
              </w:divBdr>
            </w:div>
            <w:div w:id="515510061">
              <w:marLeft w:val="0"/>
              <w:marRight w:val="0"/>
              <w:marTop w:val="0"/>
              <w:marBottom w:val="0"/>
              <w:divBdr>
                <w:top w:val="none" w:sz="0" w:space="0" w:color="auto"/>
                <w:left w:val="none" w:sz="0" w:space="0" w:color="auto"/>
                <w:bottom w:val="none" w:sz="0" w:space="0" w:color="auto"/>
                <w:right w:val="none" w:sz="0" w:space="0" w:color="auto"/>
              </w:divBdr>
            </w:div>
            <w:div w:id="1040515426">
              <w:marLeft w:val="0"/>
              <w:marRight w:val="0"/>
              <w:marTop w:val="0"/>
              <w:marBottom w:val="0"/>
              <w:divBdr>
                <w:top w:val="none" w:sz="0" w:space="0" w:color="auto"/>
                <w:left w:val="none" w:sz="0" w:space="0" w:color="auto"/>
                <w:bottom w:val="none" w:sz="0" w:space="0" w:color="auto"/>
                <w:right w:val="none" w:sz="0" w:space="0" w:color="auto"/>
              </w:divBdr>
            </w:div>
            <w:div w:id="127092039">
              <w:marLeft w:val="0"/>
              <w:marRight w:val="0"/>
              <w:marTop w:val="0"/>
              <w:marBottom w:val="0"/>
              <w:divBdr>
                <w:top w:val="none" w:sz="0" w:space="0" w:color="auto"/>
                <w:left w:val="none" w:sz="0" w:space="0" w:color="auto"/>
                <w:bottom w:val="none" w:sz="0" w:space="0" w:color="auto"/>
                <w:right w:val="none" w:sz="0" w:space="0" w:color="auto"/>
              </w:divBdr>
            </w:div>
            <w:div w:id="1204094345">
              <w:marLeft w:val="0"/>
              <w:marRight w:val="0"/>
              <w:marTop w:val="0"/>
              <w:marBottom w:val="0"/>
              <w:divBdr>
                <w:top w:val="none" w:sz="0" w:space="0" w:color="auto"/>
                <w:left w:val="none" w:sz="0" w:space="0" w:color="auto"/>
                <w:bottom w:val="none" w:sz="0" w:space="0" w:color="auto"/>
                <w:right w:val="none" w:sz="0" w:space="0" w:color="auto"/>
              </w:divBdr>
            </w:div>
            <w:div w:id="1631937191">
              <w:marLeft w:val="0"/>
              <w:marRight w:val="0"/>
              <w:marTop w:val="0"/>
              <w:marBottom w:val="0"/>
              <w:divBdr>
                <w:top w:val="none" w:sz="0" w:space="0" w:color="auto"/>
                <w:left w:val="none" w:sz="0" w:space="0" w:color="auto"/>
                <w:bottom w:val="none" w:sz="0" w:space="0" w:color="auto"/>
                <w:right w:val="none" w:sz="0" w:space="0" w:color="auto"/>
              </w:divBdr>
            </w:div>
            <w:div w:id="1031494917">
              <w:marLeft w:val="0"/>
              <w:marRight w:val="0"/>
              <w:marTop w:val="0"/>
              <w:marBottom w:val="0"/>
              <w:divBdr>
                <w:top w:val="none" w:sz="0" w:space="0" w:color="auto"/>
                <w:left w:val="none" w:sz="0" w:space="0" w:color="auto"/>
                <w:bottom w:val="none" w:sz="0" w:space="0" w:color="auto"/>
                <w:right w:val="none" w:sz="0" w:space="0" w:color="auto"/>
              </w:divBdr>
            </w:div>
            <w:div w:id="625239064">
              <w:marLeft w:val="0"/>
              <w:marRight w:val="0"/>
              <w:marTop w:val="0"/>
              <w:marBottom w:val="0"/>
              <w:divBdr>
                <w:top w:val="none" w:sz="0" w:space="0" w:color="auto"/>
                <w:left w:val="none" w:sz="0" w:space="0" w:color="auto"/>
                <w:bottom w:val="none" w:sz="0" w:space="0" w:color="auto"/>
                <w:right w:val="none" w:sz="0" w:space="0" w:color="auto"/>
              </w:divBdr>
            </w:div>
            <w:div w:id="411315618">
              <w:marLeft w:val="0"/>
              <w:marRight w:val="0"/>
              <w:marTop w:val="0"/>
              <w:marBottom w:val="0"/>
              <w:divBdr>
                <w:top w:val="none" w:sz="0" w:space="0" w:color="auto"/>
                <w:left w:val="none" w:sz="0" w:space="0" w:color="auto"/>
                <w:bottom w:val="none" w:sz="0" w:space="0" w:color="auto"/>
                <w:right w:val="none" w:sz="0" w:space="0" w:color="auto"/>
              </w:divBdr>
            </w:div>
            <w:div w:id="784079524">
              <w:marLeft w:val="0"/>
              <w:marRight w:val="0"/>
              <w:marTop w:val="0"/>
              <w:marBottom w:val="0"/>
              <w:divBdr>
                <w:top w:val="none" w:sz="0" w:space="0" w:color="auto"/>
                <w:left w:val="none" w:sz="0" w:space="0" w:color="auto"/>
                <w:bottom w:val="none" w:sz="0" w:space="0" w:color="auto"/>
                <w:right w:val="none" w:sz="0" w:space="0" w:color="auto"/>
              </w:divBdr>
            </w:div>
            <w:div w:id="399670656">
              <w:marLeft w:val="0"/>
              <w:marRight w:val="0"/>
              <w:marTop w:val="0"/>
              <w:marBottom w:val="0"/>
              <w:divBdr>
                <w:top w:val="none" w:sz="0" w:space="0" w:color="auto"/>
                <w:left w:val="none" w:sz="0" w:space="0" w:color="auto"/>
                <w:bottom w:val="none" w:sz="0" w:space="0" w:color="auto"/>
                <w:right w:val="none" w:sz="0" w:space="0" w:color="auto"/>
              </w:divBdr>
            </w:div>
            <w:div w:id="1363048875">
              <w:marLeft w:val="0"/>
              <w:marRight w:val="0"/>
              <w:marTop w:val="0"/>
              <w:marBottom w:val="0"/>
              <w:divBdr>
                <w:top w:val="none" w:sz="0" w:space="0" w:color="auto"/>
                <w:left w:val="none" w:sz="0" w:space="0" w:color="auto"/>
                <w:bottom w:val="none" w:sz="0" w:space="0" w:color="auto"/>
                <w:right w:val="none" w:sz="0" w:space="0" w:color="auto"/>
              </w:divBdr>
            </w:div>
            <w:div w:id="942759343">
              <w:marLeft w:val="0"/>
              <w:marRight w:val="0"/>
              <w:marTop w:val="0"/>
              <w:marBottom w:val="0"/>
              <w:divBdr>
                <w:top w:val="none" w:sz="0" w:space="0" w:color="auto"/>
                <w:left w:val="none" w:sz="0" w:space="0" w:color="auto"/>
                <w:bottom w:val="none" w:sz="0" w:space="0" w:color="auto"/>
                <w:right w:val="none" w:sz="0" w:space="0" w:color="auto"/>
              </w:divBdr>
            </w:div>
            <w:div w:id="447352666">
              <w:marLeft w:val="0"/>
              <w:marRight w:val="0"/>
              <w:marTop w:val="0"/>
              <w:marBottom w:val="0"/>
              <w:divBdr>
                <w:top w:val="none" w:sz="0" w:space="0" w:color="auto"/>
                <w:left w:val="none" w:sz="0" w:space="0" w:color="auto"/>
                <w:bottom w:val="none" w:sz="0" w:space="0" w:color="auto"/>
                <w:right w:val="none" w:sz="0" w:space="0" w:color="auto"/>
              </w:divBdr>
            </w:div>
            <w:div w:id="2107578645">
              <w:marLeft w:val="0"/>
              <w:marRight w:val="0"/>
              <w:marTop w:val="0"/>
              <w:marBottom w:val="0"/>
              <w:divBdr>
                <w:top w:val="none" w:sz="0" w:space="0" w:color="auto"/>
                <w:left w:val="none" w:sz="0" w:space="0" w:color="auto"/>
                <w:bottom w:val="none" w:sz="0" w:space="0" w:color="auto"/>
                <w:right w:val="none" w:sz="0" w:space="0" w:color="auto"/>
              </w:divBdr>
            </w:div>
            <w:div w:id="1370257965">
              <w:marLeft w:val="0"/>
              <w:marRight w:val="0"/>
              <w:marTop w:val="0"/>
              <w:marBottom w:val="0"/>
              <w:divBdr>
                <w:top w:val="none" w:sz="0" w:space="0" w:color="auto"/>
                <w:left w:val="none" w:sz="0" w:space="0" w:color="auto"/>
                <w:bottom w:val="none" w:sz="0" w:space="0" w:color="auto"/>
                <w:right w:val="none" w:sz="0" w:space="0" w:color="auto"/>
              </w:divBdr>
            </w:div>
            <w:div w:id="741370456">
              <w:marLeft w:val="0"/>
              <w:marRight w:val="0"/>
              <w:marTop w:val="0"/>
              <w:marBottom w:val="0"/>
              <w:divBdr>
                <w:top w:val="none" w:sz="0" w:space="0" w:color="auto"/>
                <w:left w:val="none" w:sz="0" w:space="0" w:color="auto"/>
                <w:bottom w:val="none" w:sz="0" w:space="0" w:color="auto"/>
                <w:right w:val="none" w:sz="0" w:space="0" w:color="auto"/>
              </w:divBdr>
            </w:div>
            <w:div w:id="1735465578">
              <w:marLeft w:val="0"/>
              <w:marRight w:val="0"/>
              <w:marTop w:val="0"/>
              <w:marBottom w:val="0"/>
              <w:divBdr>
                <w:top w:val="none" w:sz="0" w:space="0" w:color="auto"/>
                <w:left w:val="none" w:sz="0" w:space="0" w:color="auto"/>
                <w:bottom w:val="none" w:sz="0" w:space="0" w:color="auto"/>
                <w:right w:val="none" w:sz="0" w:space="0" w:color="auto"/>
              </w:divBdr>
            </w:div>
            <w:div w:id="1663654886">
              <w:marLeft w:val="0"/>
              <w:marRight w:val="0"/>
              <w:marTop w:val="0"/>
              <w:marBottom w:val="0"/>
              <w:divBdr>
                <w:top w:val="none" w:sz="0" w:space="0" w:color="auto"/>
                <w:left w:val="none" w:sz="0" w:space="0" w:color="auto"/>
                <w:bottom w:val="none" w:sz="0" w:space="0" w:color="auto"/>
                <w:right w:val="none" w:sz="0" w:space="0" w:color="auto"/>
              </w:divBdr>
            </w:div>
            <w:div w:id="811143842">
              <w:marLeft w:val="0"/>
              <w:marRight w:val="0"/>
              <w:marTop w:val="0"/>
              <w:marBottom w:val="0"/>
              <w:divBdr>
                <w:top w:val="none" w:sz="0" w:space="0" w:color="auto"/>
                <w:left w:val="none" w:sz="0" w:space="0" w:color="auto"/>
                <w:bottom w:val="none" w:sz="0" w:space="0" w:color="auto"/>
                <w:right w:val="none" w:sz="0" w:space="0" w:color="auto"/>
              </w:divBdr>
            </w:div>
            <w:div w:id="1402099508">
              <w:marLeft w:val="0"/>
              <w:marRight w:val="0"/>
              <w:marTop w:val="0"/>
              <w:marBottom w:val="0"/>
              <w:divBdr>
                <w:top w:val="none" w:sz="0" w:space="0" w:color="auto"/>
                <w:left w:val="none" w:sz="0" w:space="0" w:color="auto"/>
                <w:bottom w:val="none" w:sz="0" w:space="0" w:color="auto"/>
                <w:right w:val="none" w:sz="0" w:space="0" w:color="auto"/>
              </w:divBdr>
            </w:div>
            <w:div w:id="91750604">
              <w:marLeft w:val="0"/>
              <w:marRight w:val="0"/>
              <w:marTop w:val="0"/>
              <w:marBottom w:val="0"/>
              <w:divBdr>
                <w:top w:val="none" w:sz="0" w:space="0" w:color="auto"/>
                <w:left w:val="none" w:sz="0" w:space="0" w:color="auto"/>
                <w:bottom w:val="none" w:sz="0" w:space="0" w:color="auto"/>
                <w:right w:val="none" w:sz="0" w:space="0" w:color="auto"/>
              </w:divBdr>
            </w:div>
            <w:div w:id="389379914">
              <w:marLeft w:val="0"/>
              <w:marRight w:val="0"/>
              <w:marTop w:val="0"/>
              <w:marBottom w:val="0"/>
              <w:divBdr>
                <w:top w:val="none" w:sz="0" w:space="0" w:color="auto"/>
                <w:left w:val="none" w:sz="0" w:space="0" w:color="auto"/>
                <w:bottom w:val="none" w:sz="0" w:space="0" w:color="auto"/>
                <w:right w:val="none" w:sz="0" w:space="0" w:color="auto"/>
              </w:divBdr>
            </w:div>
            <w:div w:id="1899894445">
              <w:marLeft w:val="0"/>
              <w:marRight w:val="0"/>
              <w:marTop w:val="0"/>
              <w:marBottom w:val="0"/>
              <w:divBdr>
                <w:top w:val="none" w:sz="0" w:space="0" w:color="auto"/>
                <w:left w:val="none" w:sz="0" w:space="0" w:color="auto"/>
                <w:bottom w:val="none" w:sz="0" w:space="0" w:color="auto"/>
                <w:right w:val="none" w:sz="0" w:space="0" w:color="auto"/>
              </w:divBdr>
            </w:div>
            <w:div w:id="1862474356">
              <w:marLeft w:val="0"/>
              <w:marRight w:val="0"/>
              <w:marTop w:val="0"/>
              <w:marBottom w:val="0"/>
              <w:divBdr>
                <w:top w:val="none" w:sz="0" w:space="0" w:color="auto"/>
                <w:left w:val="none" w:sz="0" w:space="0" w:color="auto"/>
                <w:bottom w:val="none" w:sz="0" w:space="0" w:color="auto"/>
                <w:right w:val="none" w:sz="0" w:space="0" w:color="auto"/>
              </w:divBdr>
            </w:div>
            <w:div w:id="1634362119">
              <w:marLeft w:val="0"/>
              <w:marRight w:val="0"/>
              <w:marTop w:val="0"/>
              <w:marBottom w:val="0"/>
              <w:divBdr>
                <w:top w:val="none" w:sz="0" w:space="0" w:color="auto"/>
                <w:left w:val="none" w:sz="0" w:space="0" w:color="auto"/>
                <w:bottom w:val="none" w:sz="0" w:space="0" w:color="auto"/>
                <w:right w:val="none" w:sz="0" w:space="0" w:color="auto"/>
              </w:divBdr>
            </w:div>
            <w:div w:id="434520080">
              <w:marLeft w:val="0"/>
              <w:marRight w:val="0"/>
              <w:marTop w:val="0"/>
              <w:marBottom w:val="0"/>
              <w:divBdr>
                <w:top w:val="none" w:sz="0" w:space="0" w:color="auto"/>
                <w:left w:val="none" w:sz="0" w:space="0" w:color="auto"/>
                <w:bottom w:val="none" w:sz="0" w:space="0" w:color="auto"/>
                <w:right w:val="none" w:sz="0" w:space="0" w:color="auto"/>
              </w:divBdr>
            </w:div>
            <w:div w:id="1351299686">
              <w:marLeft w:val="0"/>
              <w:marRight w:val="0"/>
              <w:marTop w:val="0"/>
              <w:marBottom w:val="0"/>
              <w:divBdr>
                <w:top w:val="none" w:sz="0" w:space="0" w:color="auto"/>
                <w:left w:val="none" w:sz="0" w:space="0" w:color="auto"/>
                <w:bottom w:val="none" w:sz="0" w:space="0" w:color="auto"/>
                <w:right w:val="none" w:sz="0" w:space="0" w:color="auto"/>
              </w:divBdr>
            </w:div>
            <w:div w:id="352345949">
              <w:marLeft w:val="0"/>
              <w:marRight w:val="0"/>
              <w:marTop w:val="0"/>
              <w:marBottom w:val="0"/>
              <w:divBdr>
                <w:top w:val="none" w:sz="0" w:space="0" w:color="auto"/>
                <w:left w:val="none" w:sz="0" w:space="0" w:color="auto"/>
                <w:bottom w:val="none" w:sz="0" w:space="0" w:color="auto"/>
                <w:right w:val="none" w:sz="0" w:space="0" w:color="auto"/>
              </w:divBdr>
            </w:div>
            <w:div w:id="484661126">
              <w:marLeft w:val="0"/>
              <w:marRight w:val="0"/>
              <w:marTop w:val="0"/>
              <w:marBottom w:val="0"/>
              <w:divBdr>
                <w:top w:val="none" w:sz="0" w:space="0" w:color="auto"/>
                <w:left w:val="none" w:sz="0" w:space="0" w:color="auto"/>
                <w:bottom w:val="none" w:sz="0" w:space="0" w:color="auto"/>
                <w:right w:val="none" w:sz="0" w:space="0" w:color="auto"/>
              </w:divBdr>
            </w:div>
            <w:div w:id="1454908673">
              <w:marLeft w:val="0"/>
              <w:marRight w:val="0"/>
              <w:marTop w:val="0"/>
              <w:marBottom w:val="0"/>
              <w:divBdr>
                <w:top w:val="none" w:sz="0" w:space="0" w:color="auto"/>
                <w:left w:val="none" w:sz="0" w:space="0" w:color="auto"/>
                <w:bottom w:val="none" w:sz="0" w:space="0" w:color="auto"/>
                <w:right w:val="none" w:sz="0" w:space="0" w:color="auto"/>
              </w:divBdr>
            </w:div>
            <w:div w:id="983391496">
              <w:marLeft w:val="0"/>
              <w:marRight w:val="0"/>
              <w:marTop w:val="0"/>
              <w:marBottom w:val="0"/>
              <w:divBdr>
                <w:top w:val="none" w:sz="0" w:space="0" w:color="auto"/>
                <w:left w:val="none" w:sz="0" w:space="0" w:color="auto"/>
                <w:bottom w:val="none" w:sz="0" w:space="0" w:color="auto"/>
                <w:right w:val="none" w:sz="0" w:space="0" w:color="auto"/>
              </w:divBdr>
            </w:div>
            <w:div w:id="325014110">
              <w:marLeft w:val="0"/>
              <w:marRight w:val="0"/>
              <w:marTop w:val="0"/>
              <w:marBottom w:val="0"/>
              <w:divBdr>
                <w:top w:val="none" w:sz="0" w:space="0" w:color="auto"/>
                <w:left w:val="none" w:sz="0" w:space="0" w:color="auto"/>
                <w:bottom w:val="none" w:sz="0" w:space="0" w:color="auto"/>
                <w:right w:val="none" w:sz="0" w:space="0" w:color="auto"/>
              </w:divBdr>
            </w:div>
            <w:div w:id="2025397821">
              <w:marLeft w:val="0"/>
              <w:marRight w:val="0"/>
              <w:marTop w:val="0"/>
              <w:marBottom w:val="0"/>
              <w:divBdr>
                <w:top w:val="none" w:sz="0" w:space="0" w:color="auto"/>
                <w:left w:val="none" w:sz="0" w:space="0" w:color="auto"/>
                <w:bottom w:val="none" w:sz="0" w:space="0" w:color="auto"/>
                <w:right w:val="none" w:sz="0" w:space="0" w:color="auto"/>
              </w:divBdr>
            </w:div>
            <w:div w:id="717775922">
              <w:marLeft w:val="0"/>
              <w:marRight w:val="0"/>
              <w:marTop w:val="0"/>
              <w:marBottom w:val="0"/>
              <w:divBdr>
                <w:top w:val="none" w:sz="0" w:space="0" w:color="auto"/>
                <w:left w:val="none" w:sz="0" w:space="0" w:color="auto"/>
                <w:bottom w:val="none" w:sz="0" w:space="0" w:color="auto"/>
                <w:right w:val="none" w:sz="0" w:space="0" w:color="auto"/>
              </w:divBdr>
            </w:div>
            <w:div w:id="129978881">
              <w:marLeft w:val="0"/>
              <w:marRight w:val="0"/>
              <w:marTop w:val="0"/>
              <w:marBottom w:val="0"/>
              <w:divBdr>
                <w:top w:val="none" w:sz="0" w:space="0" w:color="auto"/>
                <w:left w:val="none" w:sz="0" w:space="0" w:color="auto"/>
                <w:bottom w:val="none" w:sz="0" w:space="0" w:color="auto"/>
                <w:right w:val="none" w:sz="0" w:space="0" w:color="auto"/>
              </w:divBdr>
            </w:div>
            <w:div w:id="86777981">
              <w:marLeft w:val="0"/>
              <w:marRight w:val="0"/>
              <w:marTop w:val="0"/>
              <w:marBottom w:val="0"/>
              <w:divBdr>
                <w:top w:val="none" w:sz="0" w:space="0" w:color="auto"/>
                <w:left w:val="none" w:sz="0" w:space="0" w:color="auto"/>
                <w:bottom w:val="none" w:sz="0" w:space="0" w:color="auto"/>
                <w:right w:val="none" w:sz="0" w:space="0" w:color="auto"/>
              </w:divBdr>
            </w:div>
            <w:div w:id="1970165428">
              <w:marLeft w:val="0"/>
              <w:marRight w:val="0"/>
              <w:marTop w:val="0"/>
              <w:marBottom w:val="0"/>
              <w:divBdr>
                <w:top w:val="none" w:sz="0" w:space="0" w:color="auto"/>
                <w:left w:val="none" w:sz="0" w:space="0" w:color="auto"/>
                <w:bottom w:val="none" w:sz="0" w:space="0" w:color="auto"/>
                <w:right w:val="none" w:sz="0" w:space="0" w:color="auto"/>
              </w:divBdr>
            </w:div>
            <w:div w:id="1193306916">
              <w:marLeft w:val="0"/>
              <w:marRight w:val="0"/>
              <w:marTop w:val="0"/>
              <w:marBottom w:val="0"/>
              <w:divBdr>
                <w:top w:val="none" w:sz="0" w:space="0" w:color="auto"/>
                <w:left w:val="none" w:sz="0" w:space="0" w:color="auto"/>
                <w:bottom w:val="none" w:sz="0" w:space="0" w:color="auto"/>
                <w:right w:val="none" w:sz="0" w:space="0" w:color="auto"/>
              </w:divBdr>
            </w:div>
            <w:div w:id="1747729607">
              <w:marLeft w:val="0"/>
              <w:marRight w:val="0"/>
              <w:marTop w:val="0"/>
              <w:marBottom w:val="0"/>
              <w:divBdr>
                <w:top w:val="none" w:sz="0" w:space="0" w:color="auto"/>
                <w:left w:val="none" w:sz="0" w:space="0" w:color="auto"/>
                <w:bottom w:val="none" w:sz="0" w:space="0" w:color="auto"/>
                <w:right w:val="none" w:sz="0" w:space="0" w:color="auto"/>
              </w:divBdr>
            </w:div>
            <w:div w:id="785852712">
              <w:marLeft w:val="0"/>
              <w:marRight w:val="0"/>
              <w:marTop w:val="0"/>
              <w:marBottom w:val="0"/>
              <w:divBdr>
                <w:top w:val="none" w:sz="0" w:space="0" w:color="auto"/>
                <w:left w:val="none" w:sz="0" w:space="0" w:color="auto"/>
                <w:bottom w:val="none" w:sz="0" w:space="0" w:color="auto"/>
                <w:right w:val="none" w:sz="0" w:space="0" w:color="auto"/>
              </w:divBdr>
            </w:div>
            <w:div w:id="136805121">
              <w:marLeft w:val="0"/>
              <w:marRight w:val="0"/>
              <w:marTop w:val="0"/>
              <w:marBottom w:val="0"/>
              <w:divBdr>
                <w:top w:val="none" w:sz="0" w:space="0" w:color="auto"/>
                <w:left w:val="none" w:sz="0" w:space="0" w:color="auto"/>
                <w:bottom w:val="none" w:sz="0" w:space="0" w:color="auto"/>
                <w:right w:val="none" w:sz="0" w:space="0" w:color="auto"/>
              </w:divBdr>
            </w:div>
            <w:div w:id="1962689814">
              <w:marLeft w:val="0"/>
              <w:marRight w:val="0"/>
              <w:marTop w:val="0"/>
              <w:marBottom w:val="0"/>
              <w:divBdr>
                <w:top w:val="none" w:sz="0" w:space="0" w:color="auto"/>
                <w:left w:val="none" w:sz="0" w:space="0" w:color="auto"/>
                <w:bottom w:val="none" w:sz="0" w:space="0" w:color="auto"/>
                <w:right w:val="none" w:sz="0" w:space="0" w:color="auto"/>
              </w:divBdr>
            </w:div>
            <w:div w:id="174491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59062">
      <w:bodyDiv w:val="1"/>
      <w:marLeft w:val="0"/>
      <w:marRight w:val="0"/>
      <w:marTop w:val="0"/>
      <w:marBottom w:val="0"/>
      <w:divBdr>
        <w:top w:val="none" w:sz="0" w:space="0" w:color="auto"/>
        <w:left w:val="none" w:sz="0" w:space="0" w:color="auto"/>
        <w:bottom w:val="none" w:sz="0" w:space="0" w:color="auto"/>
        <w:right w:val="none" w:sz="0" w:space="0" w:color="auto"/>
      </w:divBdr>
      <w:divsChild>
        <w:div w:id="1455830674">
          <w:marLeft w:val="0"/>
          <w:marRight w:val="0"/>
          <w:marTop w:val="0"/>
          <w:marBottom w:val="0"/>
          <w:divBdr>
            <w:top w:val="none" w:sz="0" w:space="0" w:color="auto"/>
            <w:left w:val="none" w:sz="0" w:space="0" w:color="auto"/>
            <w:bottom w:val="none" w:sz="0" w:space="0" w:color="auto"/>
            <w:right w:val="none" w:sz="0" w:space="0" w:color="auto"/>
          </w:divBdr>
          <w:divsChild>
            <w:div w:id="2660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50972">
      <w:bodyDiv w:val="1"/>
      <w:marLeft w:val="0"/>
      <w:marRight w:val="0"/>
      <w:marTop w:val="0"/>
      <w:marBottom w:val="0"/>
      <w:divBdr>
        <w:top w:val="none" w:sz="0" w:space="0" w:color="auto"/>
        <w:left w:val="none" w:sz="0" w:space="0" w:color="auto"/>
        <w:bottom w:val="none" w:sz="0" w:space="0" w:color="auto"/>
        <w:right w:val="none" w:sz="0" w:space="0" w:color="auto"/>
      </w:divBdr>
    </w:div>
    <w:div w:id="725489743">
      <w:bodyDiv w:val="1"/>
      <w:marLeft w:val="0"/>
      <w:marRight w:val="0"/>
      <w:marTop w:val="0"/>
      <w:marBottom w:val="0"/>
      <w:divBdr>
        <w:top w:val="none" w:sz="0" w:space="0" w:color="auto"/>
        <w:left w:val="none" w:sz="0" w:space="0" w:color="auto"/>
        <w:bottom w:val="none" w:sz="0" w:space="0" w:color="auto"/>
        <w:right w:val="none" w:sz="0" w:space="0" w:color="auto"/>
      </w:divBdr>
    </w:div>
    <w:div w:id="738092101">
      <w:bodyDiv w:val="1"/>
      <w:marLeft w:val="0"/>
      <w:marRight w:val="0"/>
      <w:marTop w:val="0"/>
      <w:marBottom w:val="0"/>
      <w:divBdr>
        <w:top w:val="none" w:sz="0" w:space="0" w:color="auto"/>
        <w:left w:val="none" w:sz="0" w:space="0" w:color="auto"/>
        <w:bottom w:val="none" w:sz="0" w:space="0" w:color="auto"/>
        <w:right w:val="none" w:sz="0" w:space="0" w:color="auto"/>
      </w:divBdr>
      <w:divsChild>
        <w:div w:id="1011879591">
          <w:marLeft w:val="0"/>
          <w:marRight w:val="0"/>
          <w:marTop w:val="0"/>
          <w:marBottom w:val="0"/>
          <w:divBdr>
            <w:top w:val="none" w:sz="0" w:space="0" w:color="auto"/>
            <w:left w:val="none" w:sz="0" w:space="0" w:color="auto"/>
            <w:bottom w:val="none" w:sz="0" w:space="0" w:color="auto"/>
            <w:right w:val="none" w:sz="0" w:space="0" w:color="auto"/>
          </w:divBdr>
        </w:div>
      </w:divsChild>
    </w:div>
    <w:div w:id="741367863">
      <w:bodyDiv w:val="1"/>
      <w:marLeft w:val="0"/>
      <w:marRight w:val="0"/>
      <w:marTop w:val="0"/>
      <w:marBottom w:val="0"/>
      <w:divBdr>
        <w:top w:val="none" w:sz="0" w:space="0" w:color="auto"/>
        <w:left w:val="none" w:sz="0" w:space="0" w:color="auto"/>
        <w:bottom w:val="none" w:sz="0" w:space="0" w:color="auto"/>
        <w:right w:val="none" w:sz="0" w:space="0" w:color="auto"/>
      </w:divBdr>
      <w:divsChild>
        <w:div w:id="10956334">
          <w:marLeft w:val="0"/>
          <w:marRight w:val="0"/>
          <w:marTop w:val="0"/>
          <w:marBottom w:val="150"/>
          <w:divBdr>
            <w:top w:val="none" w:sz="0" w:space="0" w:color="auto"/>
            <w:left w:val="none" w:sz="0" w:space="0" w:color="auto"/>
            <w:bottom w:val="none" w:sz="0" w:space="0" w:color="auto"/>
            <w:right w:val="none" w:sz="0" w:space="0" w:color="auto"/>
          </w:divBdr>
        </w:div>
      </w:divsChild>
    </w:div>
    <w:div w:id="753478621">
      <w:bodyDiv w:val="1"/>
      <w:marLeft w:val="0"/>
      <w:marRight w:val="0"/>
      <w:marTop w:val="0"/>
      <w:marBottom w:val="0"/>
      <w:divBdr>
        <w:top w:val="none" w:sz="0" w:space="0" w:color="auto"/>
        <w:left w:val="none" w:sz="0" w:space="0" w:color="auto"/>
        <w:bottom w:val="none" w:sz="0" w:space="0" w:color="auto"/>
        <w:right w:val="none" w:sz="0" w:space="0" w:color="auto"/>
      </w:divBdr>
    </w:div>
    <w:div w:id="756170527">
      <w:bodyDiv w:val="1"/>
      <w:marLeft w:val="0"/>
      <w:marRight w:val="0"/>
      <w:marTop w:val="0"/>
      <w:marBottom w:val="0"/>
      <w:divBdr>
        <w:top w:val="none" w:sz="0" w:space="0" w:color="auto"/>
        <w:left w:val="none" w:sz="0" w:space="0" w:color="auto"/>
        <w:bottom w:val="none" w:sz="0" w:space="0" w:color="auto"/>
        <w:right w:val="none" w:sz="0" w:space="0" w:color="auto"/>
      </w:divBdr>
    </w:div>
    <w:div w:id="769425226">
      <w:bodyDiv w:val="1"/>
      <w:marLeft w:val="0"/>
      <w:marRight w:val="0"/>
      <w:marTop w:val="0"/>
      <w:marBottom w:val="0"/>
      <w:divBdr>
        <w:top w:val="none" w:sz="0" w:space="0" w:color="auto"/>
        <w:left w:val="none" w:sz="0" w:space="0" w:color="auto"/>
        <w:bottom w:val="none" w:sz="0" w:space="0" w:color="auto"/>
        <w:right w:val="none" w:sz="0" w:space="0" w:color="auto"/>
      </w:divBdr>
    </w:div>
    <w:div w:id="770053400">
      <w:bodyDiv w:val="1"/>
      <w:marLeft w:val="0"/>
      <w:marRight w:val="0"/>
      <w:marTop w:val="0"/>
      <w:marBottom w:val="0"/>
      <w:divBdr>
        <w:top w:val="none" w:sz="0" w:space="0" w:color="auto"/>
        <w:left w:val="none" w:sz="0" w:space="0" w:color="auto"/>
        <w:bottom w:val="none" w:sz="0" w:space="0" w:color="auto"/>
        <w:right w:val="none" w:sz="0" w:space="0" w:color="auto"/>
      </w:divBdr>
      <w:divsChild>
        <w:div w:id="408578507">
          <w:marLeft w:val="0"/>
          <w:marRight w:val="0"/>
          <w:marTop w:val="0"/>
          <w:marBottom w:val="0"/>
          <w:divBdr>
            <w:top w:val="none" w:sz="0" w:space="0" w:color="auto"/>
            <w:left w:val="none" w:sz="0" w:space="0" w:color="auto"/>
            <w:bottom w:val="none" w:sz="0" w:space="0" w:color="auto"/>
            <w:right w:val="none" w:sz="0" w:space="0" w:color="auto"/>
          </w:divBdr>
          <w:divsChild>
            <w:div w:id="2024627321">
              <w:marLeft w:val="0"/>
              <w:marRight w:val="0"/>
              <w:marTop w:val="0"/>
              <w:marBottom w:val="0"/>
              <w:divBdr>
                <w:top w:val="none" w:sz="0" w:space="0" w:color="auto"/>
                <w:left w:val="none" w:sz="0" w:space="0" w:color="auto"/>
                <w:bottom w:val="none" w:sz="0" w:space="0" w:color="auto"/>
                <w:right w:val="none" w:sz="0" w:space="0" w:color="auto"/>
              </w:divBdr>
            </w:div>
            <w:div w:id="655188399">
              <w:marLeft w:val="0"/>
              <w:marRight w:val="0"/>
              <w:marTop w:val="0"/>
              <w:marBottom w:val="0"/>
              <w:divBdr>
                <w:top w:val="none" w:sz="0" w:space="0" w:color="auto"/>
                <w:left w:val="none" w:sz="0" w:space="0" w:color="auto"/>
                <w:bottom w:val="none" w:sz="0" w:space="0" w:color="auto"/>
                <w:right w:val="none" w:sz="0" w:space="0" w:color="auto"/>
              </w:divBdr>
            </w:div>
            <w:div w:id="293098197">
              <w:marLeft w:val="0"/>
              <w:marRight w:val="0"/>
              <w:marTop w:val="0"/>
              <w:marBottom w:val="0"/>
              <w:divBdr>
                <w:top w:val="none" w:sz="0" w:space="0" w:color="auto"/>
                <w:left w:val="none" w:sz="0" w:space="0" w:color="auto"/>
                <w:bottom w:val="none" w:sz="0" w:space="0" w:color="auto"/>
                <w:right w:val="none" w:sz="0" w:space="0" w:color="auto"/>
              </w:divBdr>
            </w:div>
            <w:div w:id="1490485858">
              <w:marLeft w:val="0"/>
              <w:marRight w:val="0"/>
              <w:marTop w:val="0"/>
              <w:marBottom w:val="0"/>
              <w:divBdr>
                <w:top w:val="none" w:sz="0" w:space="0" w:color="auto"/>
                <w:left w:val="none" w:sz="0" w:space="0" w:color="auto"/>
                <w:bottom w:val="none" w:sz="0" w:space="0" w:color="auto"/>
                <w:right w:val="none" w:sz="0" w:space="0" w:color="auto"/>
              </w:divBdr>
            </w:div>
            <w:div w:id="1620726185">
              <w:marLeft w:val="0"/>
              <w:marRight w:val="0"/>
              <w:marTop w:val="0"/>
              <w:marBottom w:val="0"/>
              <w:divBdr>
                <w:top w:val="none" w:sz="0" w:space="0" w:color="auto"/>
                <w:left w:val="none" w:sz="0" w:space="0" w:color="auto"/>
                <w:bottom w:val="none" w:sz="0" w:space="0" w:color="auto"/>
                <w:right w:val="none" w:sz="0" w:space="0" w:color="auto"/>
              </w:divBdr>
            </w:div>
            <w:div w:id="1903786490">
              <w:marLeft w:val="0"/>
              <w:marRight w:val="0"/>
              <w:marTop w:val="0"/>
              <w:marBottom w:val="0"/>
              <w:divBdr>
                <w:top w:val="none" w:sz="0" w:space="0" w:color="auto"/>
                <w:left w:val="none" w:sz="0" w:space="0" w:color="auto"/>
                <w:bottom w:val="none" w:sz="0" w:space="0" w:color="auto"/>
                <w:right w:val="none" w:sz="0" w:space="0" w:color="auto"/>
              </w:divBdr>
            </w:div>
            <w:div w:id="560673291">
              <w:marLeft w:val="0"/>
              <w:marRight w:val="0"/>
              <w:marTop w:val="0"/>
              <w:marBottom w:val="0"/>
              <w:divBdr>
                <w:top w:val="none" w:sz="0" w:space="0" w:color="auto"/>
                <w:left w:val="none" w:sz="0" w:space="0" w:color="auto"/>
                <w:bottom w:val="none" w:sz="0" w:space="0" w:color="auto"/>
                <w:right w:val="none" w:sz="0" w:space="0" w:color="auto"/>
              </w:divBdr>
            </w:div>
            <w:div w:id="1621301732">
              <w:marLeft w:val="0"/>
              <w:marRight w:val="0"/>
              <w:marTop w:val="0"/>
              <w:marBottom w:val="0"/>
              <w:divBdr>
                <w:top w:val="none" w:sz="0" w:space="0" w:color="auto"/>
                <w:left w:val="none" w:sz="0" w:space="0" w:color="auto"/>
                <w:bottom w:val="none" w:sz="0" w:space="0" w:color="auto"/>
                <w:right w:val="none" w:sz="0" w:space="0" w:color="auto"/>
              </w:divBdr>
            </w:div>
            <w:div w:id="1545679626">
              <w:marLeft w:val="0"/>
              <w:marRight w:val="0"/>
              <w:marTop w:val="0"/>
              <w:marBottom w:val="0"/>
              <w:divBdr>
                <w:top w:val="none" w:sz="0" w:space="0" w:color="auto"/>
                <w:left w:val="none" w:sz="0" w:space="0" w:color="auto"/>
                <w:bottom w:val="none" w:sz="0" w:space="0" w:color="auto"/>
                <w:right w:val="none" w:sz="0" w:space="0" w:color="auto"/>
              </w:divBdr>
            </w:div>
            <w:div w:id="764501674">
              <w:marLeft w:val="0"/>
              <w:marRight w:val="0"/>
              <w:marTop w:val="0"/>
              <w:marBottom w:val="0"/>
              <w:divBdr>
                <w:top w:val="none" w:sz="0" w:space="0" w:color="auto"/>
                <w:left w:val="none" w:sz="0" w:space="0" w:color="auto"/>
                <w:bottom w:val="none" w:sz="0" w:space="0" w:color="auto"/>
                <w:right w:val="none" w:sz="0" w:space="0" w:color="auto"/>
              </w:divBdr>
            </w:div>
            <w:div w:id="1214002747">
              <w:marLeft w:val="0"/>
              <w:marRight w:val="0"/>
              <w:marTop w:val="0"/>
              <w:marBottom w:val="0"/>
              <w:divBdr>
                <w:top w:val="none" w:sz="0" w:space="0" w:color="auto"/>
                <w:left w:val="none" w:sz="0" w:space="0" w:color="auto"/>
                <w:bottom w:val="none" w:sz="0" w:space="0" w:color="auto"/>
                <w:right w:val="none" w:sz="0" w:space="0" w:color="auto"/>
              </w:divBdr>
            </w:div>
            <w:div w:id="522011305">
              <w:marLeft w:val="0"/>
              <w:marRight w:val="0"/>
              <w:marTop w:val="0"/>
              <w:marBottom w:val="0"/>
              <w:divBdr>
                <w:top w:val="none" w:sz="0" w:space="0" w:color="auto"/>
                <w:left w:val="none" w:sz="0" w:space="0" w:color="auto"/>
                <w:bottom w:val="none" w:sz="0" w:space="0" w:color="auto"/>
                <w:right w:val="none" w:sz="0" w:space="0" w:color="auto"/>
              </w:divBdr>
            </w:div>
            <w:div w:id="1811556011">
              <w:marLeft w:val="0"/>
              <w:marRight w:val="0"/>
              <w:marTop w:val="0"/>
              <w:marBottom w:val="0"/>
              <w:divBdr>
                <w:top w:val="none" w:sz="0" w:space="0" w:color="auto"/>
                <w:left w:val="none" w:sz="0" w:space="0" w:color="auto"/>
                <w:bottom w:val="none" w:sz="0" w:space="0" w:color="auto"/>
                <w:right w:val="none" w:sz="0" w:space="0" w:color="auto"/>
              </w:divBdr>
            </w:div>
            <w:div w:id="1990942147">
              <w:marLeft w:val="0"/>
              <w:marRight w:val="0"/>
              <w:marTop w:val="0"/>
              <w:marBottom w:val="0"/>
              <w:divBdr>
                <w:top w:val="none" w:sz="0" w:space="0" w:color="auto"/>
                <w:left w:val="none" w:sz="0" w:space="0" w:color="auto"/>
                <w:bottom w:val="none" w:sz="0" w:space="0" w:color="auto"/>
                <w:right w:val="none" w:sz="0" w:space="0" w:color="auto"/>
              </w:divBdr>
            </w:div>
            <w:div w:id="366763095">
              <w:marLeft w:val="0"/>
              <w:marRight w:val="0"/>
              <w:marTop w:val="0"/>
              <w:marBottom w:val="0"/>
              <w:divBdr>
                <w:top w:val="none" w:sz="0" w:space="0" w:color="auto"/>
                <w:left w:val="none" w:sz="0" w:space="0" w:color="auto"/>
                <w:bottom w:val="none" w:sz="0" w:space="0" w:color="auto"/>
                <w:right w:val="none" w:sz="0" w:space="0" w:color="auto"/>
              </w:divBdr>
            </w:div>
            <w:div w:id="658000023">
              <w:marLeft w:val="0"/>
              <w:marRight w:val="0"/>
              <w:marTop w:val="0"/>
              <w:marBottom w:val="0"/>
              <w:divBdr>
                <w:top w:val="none" w:sz="0" w:space="0" w:color="auto"/>
                <w:left w:val="none" w:sz="0" w:space="0" w:color="auto"/>
                <w:bottom w:val="none" w:sz="0" w:space="0" w:color="auto"/>
                <w:right w:val="none" w:sz="0" w:space="0" w:color="auto"/>
              </w:divBdr>
            </w:div>
            <w:div w:id="1454330238">
              <w:marLeft w:val="0"/>
              <w:marRight w:val="0"/>
              <w:marTop w:val="0"/>
              <w:marBottom w:val="0"/>
              <w:divBdr>
                <w:top w:val="none" w:sz="0" w:space="0" w:color="auto"/>
                <w:left w:val="none" w:sz="0" w:space="0" w:color="auto"/>
                <w:bottom w:val="none" w:sz="0" w:space="0" w:color="auto"/>
                <w:right w:val="none" w:sz="0" w:space="0" w:color="auto"/>
              </w:divBdr>
            </w:div>
            <w:div w:id="1632899857">
              <w:marLeft w:val="0"/>
              <w:marRight w:val="0"/>
              <w:marTop w:val="0"/>
              <w:marBottom w:val="0"/>
              <w:divBdr>
                <w:top w:val="none" w:sz="0" w:space="0" w:color="auto"/>
                <w:left w:val="none" w:sz="0" w:space="0" w:color="auto"/>
                <w:bottom w:val="none" w:sz="0" w:space="0" w:color="auto"/>
                <w:right w:val="none" w:sz="0" w:space="0" w:color="auto"/>
              </w:divBdr>
            </w:div>
            <w:div w:id="1910261960">
              <w:marLeft w:val="0"/>
              <w:marRight w:val="0"/>
              <w:marTop w:val="0"/>
              <w:marBottom w:val="0"/>
              <w:divBdr>
                <w:top w:val="none" w:sz="0" w:space="0" w:color="auto"/>
                <w:left w:val="none" w:sz="0" w:space="0" w:color="auto"/>
                <w:bottom w:val="none" w:sz="0" w:space="0" w:color="auto"/>
                <w:right w:val="none" w:sz="0" w:space="0" w:color="auto"/>
              </w:divBdr>
            </w:div>
            <w:div w:id="972636380">
              <w:marLeft w:val="0"/>
              <w:marRight w:val="0"/>
              <w:marTop w:val="0"/>
              <w:marBottom w:val="0"/>
              <w:divBdr>
                <w:top w:val="none" w:sz="0" w:space="0" w:color="auto"/>
                <w:left w:val="none" w:sz="0" w:space="0" w:color="auto"/>
                <w:bottom w:val="none" w:sz="0" w:space="0" w:color="auto"/>
                <w:right w:val="none" w:sz="0" w:space="0" w:color="auto"/>
              </w:divBdr>
            </w:div>
            <w:div w:id="1391536826">
              <w:marLeft w:val="0"/>
              <w:marRight w:val="0"/>
              <w:marTop w:val="0"/>
              <w:marBottom w:val="0"/>
              <w:divBdr>
                <w:top w:val="none" w:sz="0" w:space="0" w:color="auto"/>
                <w:left w:val="none" w:sz="0" w:space="0" w:color="auto"/>
                <w:bottom w:val="none" w:sz="0" w:space="0" w:color="auto"/>
                <w:right w:val="none" w:sz="0" w:space="0" w:color="auto"/>
              </w:divBdr>
            </w:div>
            <w:div w:id="930510498">
              <w:marLeft w:val="0"/>
              <w:marRight w:val="0"/>
              <w:marTop w:val="0"/>
              <w:marBottom w:val="0"/>
              <w:divBdr>
                <w:top w:val="none" w:sz="0" w:space="0" w:color="auto"/>
                <w:left w:val="none" w:sz="0" w:space="0" w:color="auto"/>
                <w:bottom w:val="none" w:sz="0" w:space="0" w:color="auto"/>
                <w:right w:val="none" w:sz="0" w:space="0" w:color="auto"/>
              </w:divBdr>
            </w:div>
            <w:div w:id="1339768177">
              <w:marLeft w:val="0"/>
              <w:marRight w:val="0"/>
              <w:marTop w:val="0"/>
              <w:marBottom w:val="0"/>
              <w:divBdr>
                <w:top w:val="none" w:sz="0" w:space="0" w:color="auto"/>
                <w:left w:val="none" w:sz="0" w:space="0" w:color="auto"/>
                <w:bottom w:val="none" w:sz="0" w:space="0" w:color="auto"/>
                <w:right w:val="none" w:sz="0" w:space="0" w:color="auto"/>
              </w:divBdr>
            </w:div>
            <w:div w:id="893396659">
              <w:marLeft w:val="0"/>
              <w:marRight w:val="0"/>
              <w:marTop w:val="0"/>
              <w:marBottom w:val="0"/>
              <w:divBdr>
                <w:top w:val="none" w:sz="0" w:space="0" w:color="auto"/>
                <w:left w:val="none" w:sz="0" w:space="0" w:color="auto"/>
                <w:bottom w:val="none" w:sz="0" w:space="0" w:color="auto"/>
                <w:right w:val="none" w:sz="0" w:space="0" w:color="auto"/>
              </w:divBdr>
            </w:div>
            <w:div w:id="929392101">
              <w:marLeft w:val="0"/>
              <w:marRight w:val="0"/>
              <w:marTop w:val="0"/>
              <w:marBottom w:val="0"/>
              <w:divBdr>
                <w:top w:val="none" w:sz="0" w:space="0" w:color="auto"/>
                <w:left w:val="none" w:sz="0" w:space="0" w:color="auto"/>
                <w:bottom w:val="none" w:sz="0" w:space="0" w:color="auto"/>
                <w:right w:val="none" w:sz="0" w:space="0" w:color="auto"/>
              </w:divBdr>
            </w:div>
            <w:div w:id="924807610">
              <w:marLeft w:val="0"/>
              <w:marRight w:val="0"/>
              <w:marTop w:val="0"/>
              <w:marBottom w:val="0"/>
              <w:divBdr>
                <w:top w:val="none" w:sz="0" w:space="0" w:color="auto"/>
                <w:left w:val="none" w:sz="0" w:space="0" w:color="auto"/>
                <w:bottom w:val="none" w:sz="0" w:space="0" w:color="auto"/>
                <w:right w:val="none" w:sz="0" w:space="0" w:color="auto"/>
              </w:divBdr>
            </w:div>
            <w:div w:id="656032208">
              <w:marLeft w:val="0"/>
              <w:marRight w:val="0"/>
              <w:marTop w:val="0"/>
              <w:marBottom w:val="0"/>
              <w:divBdr>
                <w:top w:val="none" w:sz="0" w:space="0" w:color="auto"/>
                <w:left w:val="none" w:sz="0" w:space="0" w:color="auto"/>
                <w:bottom w:val="none" w:sz="0" w:space="0" w:color="auto"/>
                <w:right w:val="none" w:sz="0" w:space="0" w:color="auto"/>
              </w:divBdr>
            </w:div>
            <w:div w:id="1631397563">
              <w:marLeft w:val="0"/>
              <w:marRight w:val="0"/>
              <w:marTop w:val="0"/>
              <w:marBottom w:val="0"/>
              <w:divBdr>
                <w:top w:val="none" w:sz="0" w:space="0" w:color="auto"/>
                <w:left w:val="none" w:sz="0" w:space="0" w:color="auto"/>
                <w:bottom w:val="none" w:sz="0" w:space="0" w:color="auto"/>
                <w:right w:val="none" w:sz="0" w:space="0" w:color="auto"/>
              </w:divBdr>
            </w:div>
            <w:div w:id="1688214969">
              <w:marLeft w:val="0"/>
              <w:marRight w:val="0"/>
              <w:marTop w:val="0"/>
              <w:marBottom w:val="0"/>
              <w:divBdr>
                <w:top w:val="none" w:sz="0" w:space="0" w:color="auto"/>
                <w:left w:val="none" w:sz="0" w:space="0" w:color="auto"/>
                <w:bottom w:val="none" w:sz="0" w:space="0" w:color="auto"/>
                <w:right w:val="none" w:sz="0" w:space="0" w:color="auto"/>
              </w:divBdr>
            </w:div>
            <w:div w:id="1540970647">
              <w:marLeft w:val="0"/>
              <w:marRight w:val="0"/>
              <w:marTop w:val="0"/>
              <w:marBottom w:val="0"/>
              <w:divBdr>
                <w:top w:val="none" w:sz="0" w:space="0" w:color="auto"/>
                <w:left w:val="none" w:sz="0" w:space="0" w:color="auto"/>
                <w:bottom w:val="none" w:sz="0" w:space="0" w:color="auto"/>
                <w:right w:val="none" w:sz="0" w:space="0" w:color="auto"/>
              </w:divBdr>
            </w:div>
            <w:div w:id="835918351">
              <w:marLeft w:val="0"/>
              <w:marRight w:val="0"/>
              <w:marTop w:val="0"/>
              <w:marBottom w:val="0"/>
              <w:divBdr>
                <w:top w:val="none" w:sz="0" w:space="0" w:color="auto"/>
                <w:left w:val="none" w:sz="0" w:space="0" w:color="auto"/>
                <w:bottom w:val="none" w:sz="0" w:space="0" w:color="auto"/>
                <w:right w:val="none" w:sz="0" w:space="0" w:color="auto"/>
              </w:divBdr>
            </w:div>
            <w:div w:id="1008366729">
              <w:marLeft w:val="0"/>
              <w:marRight w:val="0"/>
              <w:marTop w:val="0"/>
              <w:marBottom w:val="0"/>
              <w:divBdr>
                <w:top w:val="none" w:sz="0" w:space="0" w:color="auto"/>
                <w:left w:val="none" w:sz="0" w:space="0" w:color="auto"/>
                <w:bottom w:val="none" w:sz="0" w:space="0" w:color="auto"/>
                <w:right w:val="none" w:sz="0" w:space="0" w:color="auto"/>
              </w:divBdr>
            </w:div>
            <w:div w:id="1294209322">
              <w:marLeft w:val="0"/>
              <w:marRight w:val="0"/>
              <w:marTop w:val="0"/>
              <w:marBottom w:val="0"/>
              <w:divBdr>
                <w:top w:val="none" w:sz="0" w:space="0" w:color="auto"/>
                <w:left w:val="none" w:sz="0" w:space="0" w:color="auto"/>
                <w:bottom w:val="none" w:sz="0" w:space="0" w:color="auto"/>
                <w:right w:val="none" w:sz="0" w:space="0" w:color="auto"/>
              </w:divBdr>
            </w:div>
            <w:div w:id="1986200415">
              <w:marLeft w:val="0"/>
              <w:marRight w:val="0"/>
              <w:marTop w:val="0"/>
              <w:marBottom w:val="0"/>
              <w:divBdr>
                <w:top w:val="none" w:sz="0" w:space="0" w:color="auto"/>
                <w:left w:val="none" w:sz="0" w:space="0" w:color="auto"/>
                <w:bottom w:val="none" w:sz="0" w:space="0" w:color="auto"/>
                <w:right w:val="none" w:sz="0" w:space="0" w:color="auto"/>
              </w:divBdr>
            </w:div>
            <w:div w:id="1630740733">
              <w:marLeft w:val="0"/>
              <w:marRight w:val="0"/>
              <w:marTop w:val="0"/>
              <w:marBottom w:val="0"/>
              <w:divBdr>
                <w:top w:val="none" w:sz="0" w:space="0" w:color="auto"/>
                <w:left w:val="none" w:sz="0" w:space="0" w:color="auto"/>
                <w:bottom w:val="none" w:sz="0" w:space="0" w:color="auto"/>
                <w:right w:val="none" w:sz="0" w:space="0" w:color="auto"/>
              </w:divBdr>
            </w:div>
            <w:div w:id="204870264">
              <w:marLeft w:val="0"/>
              <w:marRight w:val="0"/>
              <w:marTop w:val="0"/>
              <w:marBottom w:val="0"/>
              <w:divBdr>
                <w:top w:val="none" w:sz="0" w:space="0" w:color="auto"/>
                <w:left w:val="none" w:sz="0" w:space="0" w:color="auto"/>
                <w:bottom w:val="none" w:sz="0" w:space="0" w:color="auto"/>
                <w:right w:val="none" w:sz="0" w:space="0" w:color="auto"/>
              </w:divBdr>
            </w:div>
            <w:div w:id="449977499">
              <w:marLeft w:val="0"/>
              <w:marRight w:val="0"/>
              <w:marTop w:val="0"/>
              <w:marBottom w:val="0"/>
              <w:divBdr>
                <w:top w:val="none" w:sz="0" w:space="0" w:color="auto"/>
                <w:left w:val="none" w:sz="0" w:space="0" w:color="auto"/>
                <w:bottom w:val="none" w:sz="0" w:space="0" w:color="auto"/>
                <w:right w:val="none" w:sz="0" w:space="0" w:color="auto"/>
              </w:divBdr>
            </w:div>
            <w:div w:id="1703751398">
              <w:marLeft w:val="0"/>
              <w:marRight w:val="0"/>
              <w:marTop w:val="0"/>
              <w:marBottom w:val="0"/>
              <w:divBdr>
                <w:top w:val="none" w:sz="0" w:space="0" w:color="auto"/>
                <w:left w:val="none" w:sz="0" w:space="0" w:color="auto"/>
                <w:bottom w:val="none" w:sz="0" w:space="0" w:color="auto"/>
                <w:right w:val="none" w:sz="0" w:space="0" w:color="auto"/>
              </w:divBdr>
            </w:div>
            <w:div w:id="1231580831">
              <w:marLeft w:val="0"/>
              <w:marRight w:val="0"/>
              <w:marTop w:val="0"/>
              <w:marBottom w:val="0"/>
              <w:divBdr>
                <w:top w:val="none" w:sz="0" w:space="0" w:color="auto"/>
                <w:left w:val="none" w:sz="0" w:space="0" w:color="auto"/>
                <w:bottom w:val="none" w:sz="0" w:space="0" w:color="auto"/>
                <w:right w:val="none" w:sz="0" w:space="0" w:color="auto"/>
              </w:divBdr>
            </w:div>
            <w:div w:id="1677656680">
              <w:marLeft w:val="0"/>
              <w:marRight w:val="0"/>
              <w:marTop w:val="0"/>
              <w:marBottom w:val="0"/>
              <w:divBdr>
                <w:top w:val="none" w:sz="0" w:space="0" w:color="auto"/>
                <w:left w:val="none" w:sz="0" w:space="0" w:color="auto"/>
                <w:bottom w:val="none" w:sz="0" w:space="0" w:color="auto"/>
                <w:right w:val="none" w:sz="0" w:space="0" w:color="auto"/>
              </w:divBdr>
            </w:div>
            <w:div w:id="1309214658">
              <w:marLeft w:val="0"/>
              <w:marRight w:val="0"/>
              <w:marTop w:val="0"/>
              <w:marBottom w:val="0"/>
              <w:divBdr>
                <w:top w:val="none" w:sz="0" w:space="0" w:color="auto"/>
                <w:left w:val="none" w:sz="0" w:space="0" w:color="auto"/>
                <w:bottom w:val="none" w:sz="0" w:space="0" w:color="auto"/>
                <w:right w:val="none" w:sz="0" w:space="0" w:color="auto"/>
              </w:divBdr>
            </w:div>
            <w:div w:id="633831075">
              <w:marLeft w:val="0"/>
              <w:marRight w:val="0"/>
              <w:marTop w:val="0"/>
              <w:marBottom w:val="0"/>
              <w:divBdr>
                <w:top w:val="none" w:sz="0" w:space="0" w:color="auto"/>
                <w:left w:val="none" w:sz="0" w:space="0" w:color="auto"/>
                <w:bottom w:val="none" w:sz="0" w:space="0" w:color="auto"/>
                <w:right w:val="none" w:sz="0" w:space="0" w:color="auto"/>
              </w:divBdr>
            </w:div>
            <w:div w:id="1916284695">
              <w:marLeft w:val="0"/>
              <w:marRight w:val="0"/>
              <w:marTop w:val="0"/>
              <w:marBottom w:val="0"/>
              <w:divBdr>
                <w:top w:val="none" w:sz="0" w:space="0" w:color="auto"/>
                <w:left w:val="none" w:sz="0" w:space="0" w:color="auto"/>
                <w:bottom w:val="none" w:sz="0" w:space="0" w:color="auto"/>
                <w:right w:val="none" w:sz="0" w:space="0" w:color="auto"/>
              </w:divBdr>
            </w:div>
            <w:div w:id="650905919">
              <w:marLeft w:val="0"/>
              <w:marRight w:val="0"/>
              <w:marTop w:val="0"/>
              <w:marBottom w:val="0"/>
              <w:divBdr>
                <w:top w:val="none" w:sz="0" w:space="0" w:color="auto"/>
                <w:left w:val="none" w:sz="0" w:space="0" w:color="auto"/>
                <w:bottom w:val="none" w:sz="0" w:space="0" w:color="auto"/>
                <w:right w:val="none" w:sz="0" w:space="0" w:color="auto"/>
              </w:divBdr>
            </w:div>
            <w:div w:id="1358386934">
              <w:marLeft w:val="0"/>
              <w:marRight w:val="0"/>
              <w:marTop w:val="0"/>
              <w:marBottom w:val="0"/>
              <w:divBdr>
                <w:top w:val="none" w:sz="0" w:space="0" w:color="auto"/>
                <w:left w:val="none" w:sz="0" w:space="0" w:color="auto"/>
                <w:bottom w:val="none" w:sz="0" w:space="0" w:color="auto"/>
                <w:right w:val="none" w:sz="0" w:space="0" w:color="auto"/>
              </w:divBdr>
            </w:div>
            <w:div w:id="1056585015">
              <w:marLeft w:val="0"/>
              <w:marRight w:val="0"/>
              <w:marTop w:val="0"/>
              <w:marBottom w:val="0"/>
              <w:divBdr>
                <w:top w:val="none" w:sz="0" w:space="0" w:color="auto"/>
                <w:left w:val="none" w:sz="0" w:space="0" w:color="auto"/>
                <w:bottom w:val="none" w:sz="0" w:space="0" w:color="auto"/>
                <w:right w:val="none" w:sz="0" w:space="0" w:color="auto"/>
              </w:divBdr>
            </w:div>
            <w:div w:id="363948275">
              <w:marLeft w:val="0"/>
              <w:marRight w:val="0"/>
              <w:marTop w:val="0"/>
              <w:marBottom w:val="0"/>
              <w:divBdr>
                <w:top w:val="none" w:sz="0" w:space="0" w:color="auto"/>
                <w:left w:val="none" w:sz="0" w:space="0" w:color="auto"/>
                <w:bottom w:val="none" w:sz="0" w:space="0" w:color="auto"/>
                <w:right w:val="none" w:sz="0" w:space="0" w:color="auto"/>
              </w:divBdr>
            </w:div>
            <w:div w:id="1591499542">
              <w:marLeft w:val="0"/>
              <w:marRight w:val="0"/>
              <w:marTop w:val="0"/>
              <w:marBottom w:val="0"/>
              <w:divBdr>
                <w:top w:val="none" w:sz="0" w:space="0" w:color="auto"/>
                <w:left w:val="none" w:sz="0" w:space="0" w:color="auto"/>
                <w:bottom w:val="none" w:sz="0" w:space="0" w:color="auto"/>
                <w:right w:val="none" w:sz="0" w:space="0" w:color="auto"/>
              </w:divBdr>
            </w:div>
            <w:div w:id="194007292">
              <w:marLeft w:val="0"/>
              <w:marRight w:val="0"/>
              <w:marTop w:val="0"/>
              <w:marBottom w:val="0"/>
              <w:divBdr>
                <w:top w:val="none" w:sz="0" w:space="0" w:color="auto"/>
                <w:left w:val="none" w:sz="0" w:space="0" w:color="auto"/>
                <w:bottom w:val="none" w:sz="0" w:space="0" w:color="auto"/>
                <w:right w:val="none" w:sz="0" w:space="0" w:color="auto"/>
              </w:divBdr>
            </w:div>
            <w:div w:id="1885749405">
              <w:marLeft w:val="0"/>
              <w:marRight w:val="0"/>
              <w:marTop w:val="0"/>
              <w:marBottom w:val="0"/>
              <w:divBdr>
                <w:top w:val="none" w:sz="0" w:space="0" w:color="auto"/>
                <w:left w:val="none" w:sz="0" w:space="0" w:color="auto"/>
                <w:bottom w:val="none" w:sz="0" w:space="0" w:color="auto"/>
                <w:right w:val="none" w:sz="0" w:space="0" w:color="auto"/>
              </w:divBdr>
            </w:div>
            <w:div w:id="1759208027">
              <w:marLeft w:val="0"/>
              <w:marRight w:val="0"/>
              <w:marTop w:val="0"/>
              <w:marBottom w:val="0"/>
              <w:divBdr>
                <w:top w:val="none" w:sz="0" w:space="0" w:color="auto"/>
                <w:left w:val="none" w:sz="0" w:space="0" w:color="auto"/>
                <w:bottom w:val="none" w:sz="0" w:space="0" w:color="auto"/>
                <w:right w:val="none" w:sz="0" w:space="0" w:color="auto"/>
              </w:divBdr>
            </w:div>
            <w:div w:id="1738670828">
              <w:marLeft w:val="0"/>
              <w:marRight w:val="0"/>
              <w:marTop w:val="0"/>
              <w:marBottom w:val="0"/>
              <w:divBdr>
                <w:top w:val="none" w:sz="0" w:space="0" w:color="auto"/>
                <w:left w:val="none" w:sz="0" w:space="0" w:color="auto"/>
                <w:bottom w:val="none" w:sz="0" w:space="0" w:color="auto"/>
                <w:right w:val="none" w:sz="0" w:space="0" w:color="auto"/>
              </w:divBdr>
            </w:div>
            <w:div w:id="740753993">
              <w:marLeft w:val="0"/>
              <w:marRight w:val="0"/>
              <w:marTop w:val="0"/>
              <w:marBottom w:val="0"/>
              <w:divBdr>
                <w:top w:val="none" w:sz="0" w:space="0" w:color="auto"/>
                <w:left w:val="none" w:sz="0" w:space="0" w:color="auto"/>
                <w:bottom w:val="none" w:sz="0" w:space="0" w:color="auto"/>
                <w:right w:val="none" w:sz="0" w:space="0" w:color="auto"/>
              </w:divBdr>
            </w:div>
            <w:div w:id="1164010844">
              <w:marLeft w:val="0"/>
              <w:marRight w:val="0"/>
              <w:marTop w:val="0"/>
              <w:marBottom w:val="0"/>
              <w:divBdr>
                <w:top w:val="none" w:sz="0" w:space="0" w:color="auto"/>
                <w:left w:val="none" w:sz="0" w:space="0" w:color="auto"/>
                <w:bottom w:val="none" w:sz="0" w:space="0" w:color="auto"/>
                <w:right w:val="none" w:sz="0" w:space="0" w:color="auto"/>
              </w:divBdr>
            </w:div>
            <w:div w:id="295185702">
              <w:marLeft w:val="0"/>
              <w:marRight w:val="0"/>
              <w:marTop w:val="0"/>
              <w:marBottom w:val="0"/>
              <w:divBdr>
                <w:top w:val="none" w:sz="0" w:space="0" w:color="auto"/>
                <w:left w:val="none" w:sz="0" w:space="0" w:color="auto"/>
                <w:bottom w:val="none" w:sz="0" w:space="0" w:color="auto"/>
                <w:right w:val="none" w:sz="0" w:space="0" w:color="auto"/>
              </w:divBdr>
            </w:div>
            <w:div w:id="269550563">
              <w:marLeft w:val="0"/>
              <w:marRight w:val="0"/>
              <w:marTop w:val="0"/>
              <w:marBottom w:val="0"/>
              <w:divBdr>
                <w:top w:val="none" w:sz="0" w:space="0" w:color="auto"/>
                <w:left w:val="none" w:sz="0" w:space="0" w:color="auto"/>
                <w:bottom w:val="none" w:sz="0" w:space="0" w:color="auto"/>
                <w:right w:val="none" w:sz="0" w:space="0" w:color="auto"/>
              </w:divBdr>
            </w:div>
            <w:div w:id="686252921">
              <w:marLeft w:val="0"/>
              <w:marRight w:val="0"/>
              <w:marTop w:val="0"/>
              <w:marBottom w:val="0"/>
              <w:divBdr>
                <w:top w:val="none" w:sz="0" w:space="0" w:color="auto"/>
                <w:left w:val="none" w:sz="0" w:space="0" w:color="auto"/>
                <w:bottom w:val="none" w:sz="0" w:space="0" w:color="auto"/>
                <w:right w:val="none" w:sz="0" w:space="0" w:color="auto"/>
              </w:divBdr>
            </w:div>
            <w:div w:id="810899629">
              <w:marLeft w:val="0"/>
              <w:marRight w:val="0"/>
              <w:marTop w:val="0"/>
              <w:marBottom w:val="0"/>
              <w:divBdr>
                <w:top w:val="none" w:sz="0" w:space="0" w:color="auto"/>
                <w:left w:val="none" w:sz="0" w:space="0" w:color="auto"/>
                <w:bottom w:val="none" w:sz="0" w:space="0" w:color="auto"/>
                <w:right w:val="none" w:sz="0" w:space="0" w:color="auto"/>
              </w:divBdr>
            </w:div>
            <w:div w:id="333607733">
              <w:marLeft w:val="0"/>
              <w:marRight w:val="0"/>
              <w:marTop w:val="0"/>
              <w:marBottom w:val="0"/>
              <w:divBdr>
                <w:top w:val="none" w:sz="0" w:space="0" w:color="auto"/>
                <w:left w:val="none" w:sz="0" w:space="0" w:color="auto"/>
                <w:bottom w:val="none" w:sz="0" w:space="0" w:color="auto"/>
                <w:right w:val="none" w:sz="0" w:space="0" w:color="auto"/>
              </w:divBdr>
            </w:div>
            <w:div w:id="1921063505">
              <w:marLeft w:val="0"/>
              <w:marRight w:val="0"/>
              <w:marTop w:val="0"/>
              <w:marBottom w:val="0"/>
              <w:divBdr>
                <w:top w:val="none" w:sz="0" w:space="0" w:color="auto"/>
                <w:left w:val="none" w:sz="0" w:space="0" w:color="auto"/>
                <w:bottom w:val="none" w:sz="0" w:space="0" w:color="auto"/>
                <w:right w:val="none" w:sz="0" w:space="0" w:color="auto"/>
              </w:divBdr>
            </w:div>
            <w:div w:id="936181849">
              <w:marLeft w:val="0"/>
              <w:marRight w:val="0"/>
              <w:marTop w:val="0"/>
              <w:marBottom w:val="0"/>
              <w:divBdr>
                <w:top w:val="none" w:sz="0" w:space="0" w:color="auto"/>
                <w:left w:val="none" w:sz="0" w:space="0" w:color="auto"/>
                <w:bottom w:val="none" w:sz="0" w:space="0" w:color="auto"/>
                <w:right w:val="none" w:sz="0" w:space="0" w:color="auto"/>
              </w:divBdr>
            </w:div>
            <w:div w:id="1342388173">
              <w:marLeft w:val="0"/>
              <w:marRight w:val="0"/>
              <w:marTop w:val="0"/>
              <w:marBottom w:val="0"/>
              <w:divBdr>
                <w:top w:val="none" w:sz="0" w:space="0" w:color="auto"/>
                <w:left w:val="none" w:sz="0" w:space="0" w:color="auto"/>
                <w:bottom w:val="none" w:sz="0" w:space="0" w:color="auto"/>
                <w:right w:val="none" w:sz="0" w:space="0" w:color="auto"/>
              </w:divBdr>
            </w:div>
            <w:div w:id="1565990929">
              <w:marLeft w:val="0"/>
              <w:marRight w:val="0"/>
              <w:marTop w:val="0"/>
              <w:marBottom w:val="0"/>
              <w:divBdr>
                <w:top w:val="none" w:sz="0" w:space="0" w:color="auto"/>
                <w:left w:val="none" w:sz="0" w:space="0" w:color="auto"/>
                <w:bottom w:val="none" w:sz="0" w:space="0" w:color="auto"/>
                <w:right w:val="none" w:sz="0" w:space="0" w:color="auto"/>
              </w:divBdr>
            </w:div>
            <w:div w:id="1288009441">
              <w:marLeft w:val="0"/>
              <w:marRight w:val="0"/>
              <w:marTop w:val="0"/>
              <w:marBottom w:val="0"/>
              <w:divBdr>
                <w:top w:val="none" w:sz="0" w:space="0" w:color="auto"/>
                <w:left w:val="none" w:sz="0" w:space="0" w:color="auto"/>
                <w:bottom w:val="none" w:sz="0" w:space="0" w:color="auto"/>
                <w:right w:val="none" w:sz="0" w:space="0" w:color="auto"/>
              </w:divBdr>
            </w:div>
            <w:div w:id="853423805">
              <w:marLeft w:val="0"/>
              <w:marRight w:val="0"/>
              <w:marTop w:val="0"/>
              <w:marBottom w:val="0"/>
              <w:divBdr>
                <w:top w:val="none" w:sz="0" w:space="0" w:color="auto"/>
                <w:left w:val="none" w:sz="0" w:space="0" w:color="auto"/>
                <w:bottom w:val="none" w:sz="0" w:space="0" w:color="auto"/>
                <w:right w:val="none" w:sz="0" w:space="0" w:color="auto"/>
              </w:divBdr>
            </w:div>
            <w:div w:id="426389532">
              <w:marLeft w:val="0"/>
              <w:marRight w:val="0"/>
              <w:marTop w:val="0"/>
              <w:marBottom w:val="0"/>
              <w:divBdr>
                <w:top w:val="none" w:sz="0" w:space="0" w:color="auto"/>
                <w:left w:val="none" w:sz="0" w:space="0" w:color="auto"/>
                <w:bottom w:val="none" w:sz="0" w:space="0" w:color="auto"/>
                <w:right w:val="none" w:sz="0" w:space="0" w:color="auto"/>
              </w:divBdr>
            </w:div>
            <w:div w:id="780563432">
              <w:marLeft w:val="0"/>
              <w:marRight w:val="0"/>
              <w:marTop w:val="0"/>
              <w:marBottom w:val="0"/>
              <w:divBdr>
                <w:top w:val="none" w:sz="0" w:space="0" w:color="auto"/>
                <w:left w:val="none" w:sz="0" w:space="0" w:color="auto"/>
                <w:bottom w:val="none" w:sz="0" w:space="0" w:color="auto"/>
                <w:right w:val="none" w:sz="0" w:space="0" w:color="auto"/>
              </w:divBdr>
            </w:div>
            <w:div w:id="1138911474">
              <w:marLeft w:val="0"/>
              <w:marRight w:val="0"/>
              <w:marTop w:val="0"/>
              <w:marBottom w:val="0"/>
              <w:divBdr>
                <w:top w:val="none" w:sz="0" w:space="0" w:color="auto"/>
                <w:left w:val="none" w:sz="0" w:space="0" w:color="auto"/>
                <w:bottom w:val="none" w:sz="0" w:space="0" w:color="auto"/>
                <w:right w:val="none" w:sz="0" w:space="0" w:color="auto"/>
              </w:divBdr>
            </w:div>
            <w:div w:id="633340600">
              <w:marLeft w:val="0"/>
              <w:marRight w:val="0"/>
              <w:marTop w:val="0"/>
              <w:marBottom w:val="0"/>
              <w:divBdr>
                <w:top w:val="none" w:sz="0" w:space="0" w:color="auto"/>
                <w:left w:val="none" w:sz="0" w:space="0" w:color="auto"/>
                <w:bottom w:val="none" w:sz="0" w:space="0" w:color="auto"/>
                <w:right w:val="none" w:sz="0" w:space="0" w:color="auto"/>
              </w:divBdr>
            </w:div>
            <w:div w:id="1306398257">
              <w:marLeft w:val="0"/>
              <w:marRight w:val="0"/>
              <w:marTop w:val="0"/>
              <w:marBottom w:val="0"/>
              <w:divBdr>
                <w:top w:val="none" w:sz="0" w:space="0" w:color="auto"/>
                <w:left w:val="none" w:sz="0" w:space="0" w:color="auto"/>
                <w:bottom w:val="none" w:sz="0" w:space="0" w:color="auto"/>
                <w:right w:val="none" w:sz="0" w:space="0" w:color="auto"/>
              </w:divBdr>
            </w:div>
            <w:div w:id="1902129276">
              <w:marLeft w:val="0"/>
              <w:marRight w:val="0"/>
              <w:marTop w:val="0"/>
              <w:marBottom w:val="0"/>
              <w:divBdr>
                <w:top w:val="none" w:sz="0" w:space="0" w:color="auto"/>
                <w:left w:val="none" w:sz="0" w:space="0" w:color="auto"/>
                <w:bottom w:val="none" w:sz="0" w:space="0" w:color="auto"/>
                <w:right w:val="none" w:sz="0" w:space="0" w:color="auto"/>
              </w:divBdr>
            </w:div>
            <w:div w:id="155541544">
              <w:marLeft w:val="0"/>
              <w:marRight w:val="0"/>
              <w:marTop w:val="0"/>
              <w:marBottom w:val="0"/>
              <w:divBdr>
                <w:top w:val="none" w:sz="0" w:space="0" w:color="auto"/>
                <w:left w:val="none" w:sz="0" w:space="0" w:color="auto"/>
                <w:bottom w:val="none" w:sz="0" w:space="0" w:color="auto"/>
                <w:right w:val="none" w:sz="0" w:space="0" w:color="auto"/>
              </w:divBdr>
            </w:div>
            <w:div w:id="203248466">
              <w:marLeft w:val="0"/>
              <w:marRight w:val="0"/>
              <w:marTop w:val="0"/>
              <w:marBottom w:val="0"/>
              <w:divBdr>
                <w:top w:val="none" w:sz="0" w:space="0" w:color="auto"/>
                <w:left w:val="none" w:sz="0" w:space="0" w:color="auto"/>
                <w:bottom w:val="none" w:sz="0" w:space="0" w:color="auto"/>
                <w:right w:val="none" w:sz="0" w:space="0" w:color="auto"/>
              </w:divBdr>
            </w:div>
            <w:div w:id="245654454">
              <w:marLeft w:val="0"/>
              <w:marRight w:val="0"/>
              <w:marTop w:val="0"/>
              <w:marBottom w:val="0"/>
              <w:divBdr>
                <w:top w:val="none" w:sz="0" w:space="0" w:color="auto"/>
                <w:left w:val="none" w:sz="0" w:space="0" w:color="auto"/>
                <w:bottom w:val="none" w:sz="0" w:space="0" w:color="auto"/>
                <w:right w:val="none" w:sz="0" w:space="0" w:color="auto"/>
              </w:divBdr>
            </w:div>
            <w:div w:id="1592280616">
              <w:marLeft w:val="0"/>
              <w:marRight w:val="0"/>
              <w:marTop w:val="0"/>
              <w:marBottom w:val="0"/>
              <w:divBdr>
                <w:top w:val="none" w:sz="0" w:space="0" w:color="auto"/>
                <w:left w:val="none" w:sz="0" w:space="0" w:color="auto"/>
                <w:bottom w:val="none" w:sz="0" w:space="0" w:color="auto"/>
                <w:right w:val="none" w:sz="0" w:space="0" w:color="auto"/>
              </w:divBdr>
            </w:div>
            <w:div w:id="2020112861">
              <w:marLeft w:val="0"/>
              <w:marRight w:val="0"/>
              <w:marTop w:val="0"/>
              <w:marBottom w:val="0"/>
              <w:divBdr>
                <w:top w:val="none" w:sz="0" w:space="0" w:color="auto"/>
                <w:left w:val="none" w:sz="0" w:space="0" w:color="auto"/>
                <w:bottom w:val="none" w:sz="0" w:space="0" w:color="auto"/>
                <w:right w:val="none" w:sz="0" w:space="0" w:color="auto"/>
              </w:divBdr>
            </w:div>
            <w:div w:id="1355689992">
              <w:marLeft w:val="0"/>
              <w:marRight w:val="0"/>
              <w:marTop w:val="0"/>
              <w:marBottom w:val="0"/>
              <w:divBdr>
                <w:top w:val="none" w:sz="0" w:space="0" w:color="auto"/>
                <w:left w:val="none" w:sz="0" w:space="0" w:color="auto"/>
                <w:bottom w:val="none" w:sz="0" w:space="0" w:color="auto"/>
                <w:right w:val="none" w:sz="0" w:space="0" w:color="auto"/>
              </w:divBdr>
            </w:div>
            <w:div w:id="1177381344">
              <w:marLeft w:val="0"/>
              <w:marRight w:val="0"/>
              <w:marTop w:val="0"/>
              <w:marBottom w:val="0"/>
              <w:divBdr>
                <w:top w:val="none" w:sz="0" w:space="0" w:color="auto"/>
                <w:left w:val="none" w:sz="0" w:space="0" w:color="auto"/>
                <w:bottom w:val="none" w:sz="0" w:space="0" w:color="auto"/>
                <w:right w:val="none" w:sz="0" w:space="0" w:color="auto"/>
              </w:divBdr>
            </w:div>
            <w:div w:id="1489980876">
              <w:marLeft w:val="0"/>
              <w:marRight w:val="0"/>
              <w:marTop w:val="0"/>
              <w:marBottom w:val="0"/>
              <w:divBdr>
                <w:top w:val="none" w:sz="0" w:space="0" w:color="auto"/>
                <w:left w:val="none" w:sz="0" w:space="0" w:color="auto"/>
                <w:bottom w:val="none" w:sz="0" w:space="0" w:color="auto"/>
                <w:right w:val="none" w:sz="0" w:space="0" w:color="auto"/>
              </w:divBdr>
            </w:div>
            <w:div w:id="928201672">
              <w:marLeft w:val="0"/>
              <w:marRight w:val="0"/>
              <w:marTop w:val="0"/>
              <w:marBottom w:val="0"/>
              <w:divBdr>
                <w:top w:val="none" w:sz="0" w:space="0" w:color="auto"/>
                <w:left w:val="none" w:sz="0" w:space="0" w:color="auto"/>
                <w:bottom w:val="none" w:sz="0" w:space="0" w:color="auto"/>
                <w:right w:val="none" w:sz="0" w:space="0" w:color="auto"/>
              </w:divBdr>
            </w:div>
            <w:div w:id="240990039">
              <w:marLeft w:val="0"/>
              <w:marRight w:val="0"/>
              <w:marTop w:val="0"/>
              <w:marBottom w:val="0"/>
              <w:divBdr>
                <w:top w:val="none" w:sz="0" w:space="0" w:color="auto"/>
                <w:left w:val="none" w:sz="0" w:space="0" w:color="auto"/>
                <w:bottom w:val="none" w:sz="0" w:space="0" w:color="auto"/>
                <w:right w:val="none" w:sz="0" w:space="0" w:color="auto"/>
              </w:divBdr>
            </w:div>
            <w:div w:id="598877185">
              <w:marLeft w:val="0"/>
              <w:marRight w:val="0"/>
              <w:marTop w:val="0"/>
              <w:marBottom w:val="0"/>
              <w:divBdr>
                <w:top w:val="none" w:sz="0" w:space="0" w:color="auto"/>
                <w:left w:val="none" w:sz="0" w:space="0" w:color="auto"/>
                <w:bottom w:val="none" w:sz="0" w:space="0" w:color="auto"/>
                <w:right w:val="none" w:sz="0" w:space="0" w:color="auto"/>
              </w:divBdr>
            </w:div>
            <w:div w:id="1356422800">
              <w:marLeft w:val="0"/>
              <w:marRight w:val="0"/>
              <w:marTop w:val="0"/>
              <w:marBottom w:val="0"/>
              <w:divBdr>
                <w:top w:val="none" w:sz="0" w:space="0" w:color="auto"/>
                <w:left w:val="none" w:sz="0" w:space="0" w:color="auto"/>
                <w:bottom w:val="none" w:sz="0" w:space="0" w:color="auto"/>
                <w:right w:val="none" w:sz="0" w:space="0" w:color="auto"/>
              </w:divBdr>
            </w:div>
            <w:div w:id="1802920315">
              <w:marLeft w:val="0"/>
              <w:marRight w:val="0"/>
              <w:marTop w:val="0"/>
              <w:marBottom w:val="0"/>
              <w:divBdr>
                <w:top w:val="none" w:sz="0" w:space="0" w:color="auto"/>
                <w:left w:val="none" w:sz="0" w:space="0" w:color="auto"/>
                <w:bottom w:val="none" w:sz="0" w:space="0" w:color="auto"/>
                <w:right w:val="none" w:sz="0" w:space="0" w:color="auto"/>
              </w:divBdr>
            </w:div>
            <w:div w:id="1339577460">
              <w:marLeft w:val="0"/>
              <w:marRight w:val="0"/>
              <w:marTop w:val="0"/>
              <w:marBottom w:val="0"/>
              <w:divBdr>
                <w:top w:val="none" w:sz="0" w:space="0" w:color="auto"/>
                <w:left w:val="none" w:sz="0" w:space="0" w:color="auto"/>
                <w:bottom w:val="none" w:sz="0" w:space="0" w:color="auto"/>
                <w:right w:val="none" w:sz="0" w:space="0" w:color="auto"/>
              </w:divBdr>
            </w:div>
            <w:div w:id="370804238">
              <w:marLeft w:val="0"/>
              <w:marRight w:val="0"/>
              <w:marTop w:val="0"/>
              <w:marBottom w:val="0"/>
              <w:divBdr>
                <w:top w:val="none" w:sz="0" w:space="0" w:color="auto"/>
                <w:left w:val="none" w:sz="0" w:space="0" w:color="auto"/>
                <w:bottom w:val="none" w:sz="0" w:space="0" w:color="auto"/>
                <w:right w:val="none" w:sz="0" w:space="0" w:color="auto"/>
              </w:divBdr>
            </w:div>
            <w:div w:id="1337491010">
              <w:marLeft w:val="0"/>
              <w:marRight w:val="0"/>
              <w:marTop w:val="0"/>
              <w:marBottom w:val="0"/>
              <w:divBdr>
                <w:top w:val="none" w:sz="0" w:space="0" w:color="auto"/>
                <w:left w:val="none" w:sz="0" w:space="0" w:color="auto"/>
                <w:bottom w:val="none" w:sz="0" w:space="0" w:color="auto"/>
                <w:right w:val="none" w:sz="0" w:space="0" w:color="auto"/>
              </w:divBdr>
            </w:div>
            <w:div w:id="1550413440">
              <w:marLeft w:val="0"/>
              <w:marRight w:val="0"/>
              <w:marTop w:val="0"/>
              <w:marBottom w:val="0"/>
              <w:divBdr>
                <w:top w:val="none" w:sz="0" w:space="0" w:color="auto"/>
                <w:left w:val="none" w:sz="0" w:space="0" w:color="auto"/>
                <w:bottom w:val="none" w:sz="0" w:space="0" w:color="auto"/>
                <w:right w:val="none" w:sz="0" w:space="0" w:color="auto"/>
              </w:divBdr>
            </w:div>
            <w:div w:id="1617563012">
              <w:marLeft w:val="0"/>
              <w:marRight w:val="0"/>
              <w:marTop w:val="0"/>
              <w:marBottom w:val="0"/>
              <w:divBdr>
                <w:top w:val="none" w:sz="0" w:space="0" w:color="auto"/>
                <w:left w:val="none" w:sz="0" w:space="0" w:color="auto"/>
                <w:bottom w:val="none" w:sz="0" w:space="0" w:color="auto"/>
                <w:right w:val="none" w:sz="0" w:space="0" w:color="auto"/>
              </w:divBdr>
            </w:div>
            <w:div w:id="329647764">
              <w:marLeft w:val="0"/>
              <w:marRight w:val="0"/>
              <w:marTop w:val="0"/>
              <w:marBottom w:val="0"/>
              <w:divBdr>
                <w:top w:val="none" w:sz="0" w:space="0" w:color="auto"/>
                <w:left w:val="none" w:sz="0" w:space="0" w:color="auto"/>
                <w:bottom w:val="none" w:sz="0" w:space="0" w:color="auto"/>
                <w:right w:val="none" w:sz="0" w:space="0" w:color="auto"/>
              </w:divBdr>
            </w:div>
            <w:div w:id="1679457480">
              <w:marLeft w:val="0"/>
              <w:marRight w:val="0"/>
              <w:marTop w:val="0"/>
              <w:marBottom w:val="0"/>
              <w:divBdr>
                <w:top w:val="none" w:sz="0" w:space="0" w:color="auto"/>
                <w:left w:val="none" w:sz="0" w:space="0" w:color="auto"/>
                <w:bottom w:val="none" w:sz="0" w:space="0" w:color="auto"/>
                <w:right w:val="none" w:sz="0" w:space="0" w:color="auto"/>
              </w:divBdr>
            </w:div>
            <w:div w:id="801507334">
              <w:marLeft w:val="0"/>
              <w:marRight w:val="0"/>
              <w:marTop w:val="0"/>
              <w:marBottom w:val="0"/>
              <w:divBdr>
                <w:top w:val="none" w:sz="0" w:space="0" w:color="auto"/>
                <w:left w:val="none" w:sz="0" w:space="0" w:color="auto"/>
                <w:bottom w:val="none" w:sz="0" w:space="0" w:color="auto"/>
                <w:right w:val="none" w:sz="0" w:space="0" w:color="auto"/>
              </w:divBdr>
            </w:div>
            <w:div w:id="153907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68517">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1616158">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866021925">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1198423687">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932930220">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sChild>
    </w:div>
    <w:div w:id="778334519">
      <w:bodyDiv w:val="1"/>
      <w:marLeft w:val="0"/>
      <w:marRight w:val="0"/>
      <w:marTop w:val="0"/>
      <w:marBottom w:val="0"/>
      <w:divBdr>
        <w:top w:val="none" w:sz="0" w:space="0" w:color="auto"/>
        <w:left w:val="none" w:sz="0" w:space="0" w:color="auto"/>
        <w:bottom w:val="none" w:sz="0" w:space="0" w:color="auto"/>
        <w:right w:val="none" w:sz="0" w:space="0" w:color="auto"/>
      </w:divBdr>
    </w:div>
    <w:div w:id="779227329">
      <w:bodyDiv w:val="1"/>
      <w:marLeft w:val="0"/>
      <w:marRight w:val="0"/>
      <w:marTop w:val="0"/>
      <w:marBottom w:val="0"/>
      <w:divBdr>
        <w:top w:val="none" w:sz="0" w:space="0" w:color="auto"/>
        <w:left w:val="none" w:sz="0" w:space="0" w:color="auto"/>
        <w:bottom w:val="none" w:sz="0" w:space="0" w:color="auto"/>
        <w:right w:val="none" w:sz="0" w:space="0" w:color="auto"/>
      </w:divBdr>
    </w:div>
    <w:div w:id="804541779">
      <w:bodyDiv w:val="1"/>
      <w:marLeft w:val="0"/>
      <w:marRight w:val="0"/>
      <w:marTop w:val="0"/>
      <w:marBottom w:val="0"/>
      <w:divBdr>
        <w:top w:val="none" w:sz="0" w:space="0" w:color="auto"/>
        <w:left w:val="none" w:sz="0" w:space="0" w:color="auto"/>
        <w:bottom w:val="none" w:sz="0" w:space="0" w:color="auto"/>
        <w:right w:val="none" w:sz="0" w:space="0" w:color="auto"/>
      </w:divBdr>
    </w:div>
    <w:div w:id="807170142">
      <w:bodyDiv w:val="1"/>
      <w:marLeft w:val="0"/>
      <w:marRight w:val="0"/>
      <w:marTop w:val="0"/>
      <w:marBottom w:val="0"/>
      <w:divBdr>
        <w:top w:val="none" w:sz="0" w:space="0" w:color="auto"/>
        <w:left w:val="none" w:sz="0" w:space="0" w:color="auto"/>
        <w:bottom w:val="none" w:sz="0" w:space="0" w:color="auto"/>
        <w:right w:val="none" w:sz="0" w:space="0" w:color="auto"/>
      </w:divBdr>
    </w:div>
    <w:div w:id="822307759">
      <w:bodyDiv w:val="1"/>
      <w:marLeft w:val="0"/>
      <w:marRight w:val="0"/>
      <w:marTop w:val="0"/>
      <w:marBottom w:val="0"/>
      <w:divBdr>
        <w:top w:val="none" w:sz="0" w:space="0" w:color="auto"/>
        <w:left w:val="none" w:sz="0" w:space="0" w:color="auto"/>
        <w:bottom w:val="none" w:sz="0" w:space="0" w:color="auto"/>
        <w:right w:val="none" w:sz="0" w:space="0" w:color="auto"/>
      </w:divBdr>
      <w:divsChild>
        <w:div w:id="385567680">
          <w:marLeft w:val="0"/>
          <w:marRight w:val="0"/>
          <w:marTop w:val="0"/>
          <w:marBottom w:val="0"/>
          <w:divBdr>
            <w:top w:val="none" w:sz="0" w:space="0" w:color="auto"/>
            <w:left w:val="none" w:sz="0" w:space="0" w:color="auto"/>
            <w:bottom w:val="none" w:sz="0" w:space="0" w:color="auto"/>
            <w:right w:val="none" w:sz="0" w:space="0" w:color="auto"/>
          </w:divBdr>
          <w:divsChild>
            <w:div w:id="5474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2761">
      <w:bodyDiv w:val="1"/>
      <w:marLeft w:val="0"/>
      <w:marRight w:val="0"/>
      <w:marTop w:val="0"/>
      <w:marBottom w:val="0"/>
      <w:divBdr>
        <w:top w:val="none" w:sz="0" w:space="0" w:color="auto"/>
        <w:left w:val="none" w:sz="0" w:space="0" w:color="auto"/>
        <w:bottom w:val="none" w:sz="0" w:space="0" w:color="auto"/>
        <w:right w:val="none" w:sz="0" w:space="0" w:color="auto"/>
      </w:divBdr>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840438539">
      <w:bodyDiv w:val="1"/>
      <w:marLeft w:val="0"/>
      <w:marRight w:val="0"/>
      <w:marTop w:val="0"/>
      <w:marBottom w:val="0"/>
      <w:divBdr>
        <w:top w:val="none" w:sz="0" w:space="0" w:color="auto"/>
        <w:left w:val="none" w:sz="0" w:space="0" w:color="auto"/>
        <w:bottom w:val="none" w:sz="0" w:space="0" w:color="auto"/>
        <w:right w:val="none" w:sz="0" w:space="0" w:color="auto"/>
      </w:divBdr>
    </w:div>
    <w:div w:id="841697950">
      <w:bodyDiv w:val="1"/>
      <w:marLeft w:val="0"/>
      <w:marRight w:val="0"/>
      <w:marTop w:val="0"/>
      <w:marBottom w:val="0"/>
      <w:divBdr>
        <w:top w:val="none" w:sz="0" w:space="0" w:color="auto"/>
        <w:left w:val="none" w:sz="0" w:space="0" w:color="auto"/>
        <w:bottom w:val="none" w:sz="0" w:space="0" w:color="auto"/>
        <w:right w:val="none" w:sz="0" w:space="0" w:color="auto"/>
      </w:divBdr>
    </w:div>
    <w:div w:id="848258772">
      <w:bodyDiv w:val="1"/>
      <w:marLeft w:val="0"/>
      <w:marRight w:val="0"/>
      <w:marTop w:val="0"/>
      <w:marBottom w:val="0"/>
      <w:divBdr>
        <w:top w:val="none" w:sz="0" w:space="0" w:color="auto"/>
        <w:left w:val="none" w:sz="0" w:space="0" w:color="auto"/>
        <w:bottom w:val="none" w:sz="0" w:space="0" w:color="auto"/>
        <w:right w:val="none" w:sz="0" w:space="0" w:color="auto"/>
      </w:divBdr>
    </w:div>
    <w:div w:id="853226003">
      <w:bodyDiv w:val="1"/>
      <w:marLeft w:val="0"/>
      <w:marRight w:val="0"/>
      <w:marTop w:val="0"/>
      <w:marBottom w:val="0"/>
      <w:divBdr>
        <w:top w:val="none" w:sz="0" w:space="0" w:color="auto"/>
        <w:left w:val="none" w:sz="0" w:space="0" w:color="auto"/>
        <w:bottom w:val="none" w:sz="0" w:space="0" w:color="auto"/>
        <w:right w:val="none" w:sz="0" w:space="0" w:color="auto"/>
      </w:divBdr>
    </w:div>
    <w:div w:id="859198194">
      <w:bodyDiv w:val="1"/>
      <w:marLeft w:val="0"/>
      <w:marRight w:val="0"/>
      <w:marTop w:val="0"/>
      <w:marBottom w:val="0"/>
      <w:divBdr>
        <w:top w:val="none" w:sz="0" w:space="0" w:color="auto"/>
        <w:left w:val="none" w:sz="0" w:space="0" w:color="auto"/>
        <w:bottom w:val="none" w:sz="0" w:space="0" w:color="auto"/>
        <w:right w:val="none" w:sz="0" w:space="0" w:color="auto"/>
      </w:divBdr>
    </w:div>
    <w:div w:id="862133352">
      <w:bodyDiv w:val="1"/>
      <w:marLeft w:val="0"/>
      <w:marRight w:val="0"/>
      <w:marTop w:val="0"/>
      <w:marBottom w:val="0"/>
      <w:divBdr>
        <w:top w:val="none" w:sz="0" w:space="0" w:color="auto"/>
        <w:left w:val="none" w:sz="0" w:space="0" w:color="auto"/>
        <w:bottom w:val="none" w:sz="0" w:space="0" w:color="auto"/>
        <w:right w:val="none" w:sz="0" w:space="0" w:color="auto"/>
      </w:divBdr>
      <w:divsChild>
        <w:div w:id="45105952">
          <w:marLeft w:val="0"/>
          <w:marRight w:val="0"/>
          <w:marTop w:val="0"/>
          <w:marBottom w:val="0"/>
          <w:divBdr>
            <w:top w:val="none" w:sz="0" w:space="0" w:color="auto"/>
            <w:left w:val="none" w:sz="0" w:space="0" w:color="auto"/>
            <w:bottom w:val="none" w:sz="0" w:space="0" w:color="auto"/>
            <w:right w:val="none" w:sz="0" w:space="0" w:color="auto"/>
          </w:divBdr>
          <w:divsChild>
            <w:div w:id="522593669">
              <w:marLeft w:val="180"/>
              <w:marRight w:val="240"/>
              <w:marTop w:val="0"/>
              <w:marBottom w:val="0"/>
              <w:divBdr>
                <w:top w:val="none" w:sz="0" w:space="0" w:color="auto"/>
                <w:left w:val="none" w:sz="0" w:space="0" w:color="auto"/>
                <w:bottom w:val="none" w:sz="0" w:space="0" w:color="auto"/>
                <w:right w:val="none" w:sz="0" w:space="0" w:color="auto"/>
              </w:divBdr>
              <w:divsChild>
                <w:div w:id="15521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61943">
          <w:marLeft w:val="0"/>
          <w:marRight w:val="0"/>
          <w:marTop w:val="0"/>
          <w:marBottom w:val="0"/>
          <w:divBdr>
            <w:top w:val="none" w:sz="0" w:space="0" w:color="auto"/>
            <w:left w:val="none" w:sz="0" w:space="0" w:color="auto"/>
            <w:bottom w:val="none" w:sz="0" w:space="0" w:color="auto"/>
            <w:right w:val="none" w:sz="0" w:space="0" w:color="auto"/>
          </w:divBdr>
        </w:div>
      </w:divsChild>
    </w:div>
    <w:div w:id="880896608">
      <w:bodyDiv w:val="1"/>
      <w:marLeft w:val="0"/>
      <w:marRight w:val="0"/>
      <w:marTop w:val="0"/>
      <w:marBottom w:val="0"/>
      <w:divBdr>
        <w:top w:val="none" w:sz="0" w:space="0" w:color="auto"/>
        <w:left w:val="none" w:sz="0" w:space="0" w:color="auto"/>
        <w:bottom w:val="none" w:sz="0" w:space="0" w:color="auto"/>
        <w:right w:val="none" w:sz="0" w:space="0" w:color="auto"/>
      </w:divBdr>
      <w:divsChild>
        <w:div w:id="1002708515">
          <w:marLeft w:val="360"/>
          <w:marRight w:val="0"/>
          <w:marTop w:val="150"/>
          <w:marBottom w:val="0"/>
          <w:divBdr>
            <w:top w:val="none" w:sz="0" w:space="0" w:color="auto"/>
            <w:left w:val="none" w:sz="0" w:space="0" w:color="auto"/>
            <w:bottom w:val="none" w:sz="0" w:space="0" w:color="auto"/>
            <w:right w:val="none" w:sz="0" w:space="0" w:color="auto"/>
          </w:divBdr>
        </w:div>
        <w:div w:id="859391434">
          <w:marLeft w:val="360"/>
          <w:marRight w:val="0"/>
          <w:marTop w:val="150"/>
          <w:marBottom w:val="0"/>
          <w:divBdr>
            <w:top w:val="none" w:sz="0" w:space="0" w:color="auto"/>
            <w:left w:val="none" w:sz="0" w:space="0" w:color="auto"/>
            <w:bottom w:val="none" w:sz="0" w:space="0" w:color="auto"/>
            <w:right w:val="none" w:sz="0" w:space="0" w:color="auto"/>
          </w:divBdr>
        </w:div>
        <w:div w:id="2084912953">
          <w:marLeft w:val="360"/>
          <w:marRight w:val="0"/>
          <w:marTop w:val="150"/>
          <w:marBottom w:val="0"/>
          <w:divBdr>
            <w:top w:val="none" w:sz="0" w:space="0" w:color="auto"/>
            <w:left w:val="none" w:sz="0" w:space="0" w:color="auto"/>
            <w:bottom w:val="none" w:sz="0" w:space="0" w:color="auto"/>
            <w:right w:val="none" w:sz="0" w:space="0" w:color="auto"/>
          </w:divBdr>
        </w:div>
        <w:div w:id="241990379">
          <w:marLeft w:val="360"/>
          <w:marRight w:val="0"/>
          <w:marTop w:val="150"/>
          <w:marBottom w:val="0"/>
          <w:divBdr>
            <w:top w:val="none" w:sz="0" w:space="0" w:color="auto"/>
            <w:left w:val="none" w:sz="0" w:space="0" w:color="auto"/>
            <w:bottom w:val="none" w:sz="0" w:space="0" w:color="auto"/>
            <w:right w:val="none" w:sz="0" w:space="0" w:color="auto"/>
          </w:divBdr>
        </w:div>
        <w:div w:id="1075280329">
          <w:marLeft w:val="360"/>
          <w:marRight w:val="0"/>
          <w:marTop w:val="150"/>
          <w:marBottom w:val="0"/>
          <w:divBdr>
            <w:top w:val="none" w:sz="0" w:space="0" w:color="auto"/>
            <w:left w:val="none" w:sz="0" w:space="0" w:color="auto"/>
            <w:bottom w:val="none" w:sz="0" w:space="0" w:color="auto"/>
            <w:right w:val="none" w:sz="0" w:space="0" w:color="auto"/>
          </w:divBdr>
        </w:div>
      </w:divsChild>
    </w:div>
    <w:div w:id="882206142">
      <w:bodyDiv w:val="1"/>
      <w:marLeft w:val="0"/>
      <w:marRight w:val="0"/>
      <w:marTop w:val="0"/>
      <w:marBottom w:val="0"/>
      <w:divBdr>
        <w:top w:val="none" w:sz="0" w:space="0" w:color="auto"/>
        <w:left w:val="none" w:sz="0" w:space="0" w:color="auto"/>
        <w:bottom w:val="none" w:sz="0" w:space="0" w:color="auto"/>
        <w:right w:val="none" w:sz="0" w:space="0" w:color="auto"/>
      </w:divBdr>
    </w:div>
    <w:div w:id="901671206">
      <w:bodyDiv w:val="1"/>
      <w:marLeft w:val="0"/>
      <w:marRight w:val="0"/>
      <w:marTop w:val="0"/>
      <w:marBottom w:val="0"/>
      <w:divBdr>
        <w:top w:val="none" w:sz="0" w:space="0" w:color="auto"/>
        <w:left w:val="none" w:sz="0" w:space="0" w:color="auto"/>
        <w:bottom w:val="none" w:sz="0" w:space="0" w:color="auto"/>
        <w:right w:val="none" w:sz="0" w:space="0" w:color="auto"/>
      </w:divBdr>
    </w:div>
    <w:div w:id="903369193">
      <w:bodyDiv w:val="1"/>
      <w:marLeft w:val="0"/>
      <w:marRight w:val="0"/>
      <w:marTop w:val="0"/>
      <w:marBottom w:val="0"/>
      <w:divBdr>
        <w:top w:val="none" w:sz="0" w:space="0" w:color="auto"/>
        <w:left w:val="none" w:sz="0" w:space="0" w:color="auto"/>
        <w:bottom w:val="none" w:sz="0" w:space="0" w:color="auto"/>
        <w:right w:val="none" w:sz="0" w:space="0" w:color="auto"/>
      </w:divBdr>
    </w:div>
    <w:div w:id="916086897">
      <w:bodyDiv w:val="1"/>
      <w:marLeft w:val="0"/>
      <w:marRight w:val="0"/>
      <w:marTop w:val="0"/>
      <w:marBottom w:val="0"/>
      <w:divBdr>
        <w:top w:val="none" w:sz="0" w:space="0" w:color="auto"/>
        <w:left w:val="none" w:sz="0" w:space="0" w:color="auto"/>
        <w:bottom w:val="none" w:sz="0" w:space="0" w:color="auto"/>
        <w:right w:val="none" w:sz="0" w:space="0" w:color="auto"/>
      </w:divBdr>
    </w:div>
    <w:div w:id="916132235">
      <w:bodyDiv w:val="1"/>
      <w:marLeft w:val="0"/>
      <w:marRight w:val="0"/>
      <w:marTop w:val="0"/>
      <w:marBottom w:val="0"/>
      <w:divBdr>
        <w:top w:val="none" w:sz="0" w:space="0" w:color="auto"/>
        <w:left w:val="none" w:sz="0" w:space="0" w:color="auto"/>
        <w:bottom w:val="none" w:sz="0" w:space="0" w:color="auto"/>
        <w:right w:val="none" w:sz="0" w:space="0" w:color="auto"/>
      </w:divBdr>
    </w:div>
    <w:div w:id="923345156">
      <w:bodyDiv w:val="1"/>
      <w:marLeft w:val="0"/>
      <w:marRight w:val="0"/>
      <w:marTop w:val="0"/>
      <w:marBottom w:val="0"/>
      <w:divBdr>
        <w:top w:val="none" w:sz="0" w:space="0" w:color="auto"/>
        <w:left w:val="none" w:sz="0" w:space="0" w:color="auto"/>
        <w:bottom w:val="none" w:sz="0" w:space="0" w:color="auto"/>
        <w:right w:val="none" w:sz="0" w:space="0" w:color="auto"/>
      </w:divBdr>
    </w:div>
    <w:div w:id="927693504">
      <w:bodyDiv w:val="1"/>
      <w:marLeft w:val="0"/>
      <w:marRight w:val="0"/>
      <w:marTop w:val="0"/>
      <w:marBottom w:val="0"/>
      <w:divBdr>
        <w:top w:val="none" w:sz="0" w:space="0" w:color="auto"/>
        <w:left w:val="none" w:sz="0" w:space="0" w:color="auto"/>
        <w:bottom w:val="none" w:sz="0" w:space="0" w:color="auto"/>
        <w:right w:val="none" w:sz="0" w:space="0" w:color="auto"/>
      </w:divBdr>
    </w:div>
    <w:div w:id="934754029">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935478176">
      <w:bodyDiv w:val="1"/>
      <w:marLeft w:val="0"/>
      <w:marRight w:val="0"/>
      <w:marTop w:val="0"/>
      <w:marBottom w:val="0"/>
      <w:divBdr>
        <w:top w:val="none" w:sz="0" w:space="0" w:color="auto"/>
        <w:left w:val="none" w:sz="0" w:space="0" w:color="auto"/>
        <w:bottom w:val="none" w:sz="0" w:space="0" w:color="auto"/>
        <w:right w:val="none" w:sz="0" w:space="0" w:color="auto"/>
      </w:divBdr>
    </w:div>
    <w:div w:id="944077011">
      <w:bodyDiv w:val="1"/>
      <w:marLeft w:val="0"/>
      <w:marRight w:val="0"/>
      <w:marTop w:val="0"/>
      <w:marBottom w:val="0"/>
      <w:divBdr>
        <w:top w:val="none" w:sz="0" w:space="0" w:color="auto"/>
        <w:left w:val="none" w:sz="0" w:space="0" w:color="auto"/>
        <w:bottom w:val="none" w:sz="0" w:space="0" w:color="auto"/>
        <w:right w:val="none" w:sz="0" w:space="0" w:color="auto"/>
      </w:divBdr>
    </w:div>
    <w:div w:id="947931171">
      <w:bodyDiv w:val="1"/>
      <w:marLeft w:val="0"/>
      <w:marRight w:val="0"/>
      <w:marTop w:val="0"/>
      <w:marBottom w:val="0"/>
      <w:divBdr>
        <w:top w:val="none" w:sz="0" w:space="0" w:color="auto"/>
        <w:left w:val="none" w:sz="0" w:space="0" w:color="auto"/>
        <w:bottom w:val="none" w:sz="0" w:space="0" w:color="auto"/>
        <w:right w:val="none" w:sz="0" w:space="0" w:color="auto"/>
      </w:divBdr>
      <w:divsChild>
        <w:div w:id="2095545911">
          <w:marLeft w:val="360"/>
          <w:marRight w:val="0"/>
          <w:marTop w:val="150"/>
          <w:marBottom w:val="0"/>
          <w:divBdr>
            <w:top w:val="none" w:sz="0" w:space="0" w:color="auto"/>
            <w:left w:val="none" w:sz="0" w:space="0" w:color="auto"/>
            <w:bottom w:val="none" w:sz="0" w:space="0" w:color="auto"/>
            <w:right w:val="none" w:sz="0" w:space="0" w:color="auto"/>
          </w:divBdr>
        </w:div>
      </w:divsChild>
    </w:div>
    <w:div w:id="948049487">
      <w:bodyDiv w:val="1"/>
      <w:marLeft w:val="0"/>
      <w:marRight w:val="0"/>
      <w:marTop w:val="0"/>
      <w:marBottom w:val="0"/>
      <w:divBdr>
        <w:top w:val="none" w:sz="0" w:space="0" w:color="auto"/>
        <w:left w:val="none" w:sz="0" w:space="0" w:color="auto"/>
        <w:bottom w:val="none" w:sz="0" w:space="0" w:color="auto"/>
        <w:right w:val="none" w:sz="0" w:space="0" w:color="auto"/>
      </w:divBdr>
    </w:div>
    <w:div w:id="975178274">
      <w:bodyDiv w:val="1"/>
      <w:marLeft w:val="0"/>
      <w:marRight w:val="0"/>
      <w:marTop w:val="0"/>
      <w:marBottom w:val="0"/>
      <w:divBdr>
        <w:top w:val="none" w:sz="0" w:space="0" w:color="auto"/>
        <w:left w:val="none" w:sz="0" w:space="0" w:color="auto"/>
        <w:bottom w:val="none" w:sz="0" w:space="0" w:color="auto"/>
        <w:right w:val="none" w:sz="0" w:space="0" w:color="auto"/>
      </w:divBdr>
    </w:div>
    <w:div w:id="979194573">
      <w:bodyDiv w:val="1"/>
      <w:marLeft w:val="0"/>
      <w:marRight w:val="0"/>
      <w:marTop w:val="0"/>
      <w:marBottom w:val="0"/>
      <w:divBdr>
        <w:top w:val="none" w:sz="0" w:space="0" w:color="auto"/>
        <w:left w:val="none" w:sz="0" w:space="0" w:color="auto"/>
        <w:bottom w:val="none" w:sz="0" w:space="0" w:color="auto"/>
        <w:right w:val="none" w:sz="0" w:space="0" w:color="auto"/>
      </w:divBdr>
      <w:divsChild>
        <w:div w:id="37904305">
          <w:marLeft w:val="0"/>
          <w:marRight w:val="0"/>
          <w:marTop w:val="0"/>
          <w:marBottom w:val="0"/>
          <w:divBdr>
            <w:top w:val="none" w:sz="0" w:space="0" w:color="auto"/>
            <w:left w:val="none" w:sz="0" w:space="0" w:color="auto"/>
            <w:bottom w:val="none" w:sz="0" w:space="0" w:color="auto"/>
            <w:right w:val="none" w:sz="0" w:space="0" w:color="auto"/>
          </w:divBdr>
          <w:divsChild>
            <w:div w:id="110251050">
              <w:marLeft w:val="180"/>
              <w:marRight w:val="240"/>
              <w:marTop w:val="0"/>
              <w:marBottom w:val="0"/>
              <w:divBdr>
                <w:top w:val="none" w:sz="0" w:space="0" w:color="auto"/>
                <w:left w:val="none" w:sz="0" w:space="0" w:color="auto"/>
                <w:bottom w:val="none" w:sz="0" w:space="0" w:color="auto"/>
                <w:right w:val="none" w:sz="0" w:space="0" w:color="auto"/>
              </w:divBdr>
              <w:divsChild>
                <w:div w:id="6929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133">
          <w:marLeft w:val="0"/>
          <w:marRight w:val="0"/>
          <w:marTop w:val="0"/>
          <w:marBottom w:val="0"/>
          <w:divBdr>
            <w:top w:val="none" w:sz="0" w:space="0" w:color="auto"/>
            <w:left w:val="none" w:sz="0" w:space="0" w:color="auto"/>
            <w:bottom w:val="none" w:sz="0" w:space="0" w:color="auto"/>
            <w:right w:val="none" w:sz="0" w:space="0" w:color="auto"/>
          </w:divBdr>
          <w:divsChild>
            <w:div w:id="227376270">
              <w:marLeft w:val="180"/>
              <w:marRight w:val="240"/>
              <w:marTop w:val="0"/>
              <w:marBottom w:val="0"/>
              <w:divBdr>
                <w:top w:val="none" w:sz="0" w:space="0" w:color="auto"/>
                <w:left w:val="none" w:sz="0" w:space="0" w:color="auto"/>
                <w:bottom w:val="none" w:sz="0" w:space="0" w:color="auto"/>
                <w:right w:val="none" w:sz="0" w:space="0" w:color="auto"/>
              </w:divBdr>
              <w:divsChild>
                <w:div w:id="13669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80989">
          <w:marLeft w:val="0"/>
          <w:marRight w:val="0"/>
          <w:marTop w:val="0"/>
          <w:marBottom w:val="0"/>
          <w:divBdr>
            <w:top w:val="none" w:sz="0" w:space="0" w:color="auto"/>
            <w:left w:val="none" w:sz="0" w:space="0" w:color="auto"/>
            <w:bottom w:val="none" w:sz="0" w:space="0" w:color="auto"/>
            <w:right w:val="none" w:sz="0" w:space="0" w:color="auto"/>
          </w:divBdr>
          <w:divsChild>
            <w:div w:id="426657418">
              <w:marLeft w:val="180"/>
              <w:marRight w:val="240"/>
              <w:marTop w:val="0"/>
              <w:marBottom w:val="0"/>
              <w:divBdr>
                <w:top w:val="none" w:sz="0" w:space="0" w:color="auto"/>
                <w:left w:val="none" w:sz="0" w:space="0" w:color="auto"/>
                <w:bottom w:val="none" w:sz="0" w:space="0" w:color="auto"/>
                <w:right w:val="none" w:sz="0" w:space="0" w:color="auto"/>
              </w:divBdr>
              <w:divsChild>
                <w:div w:id="2460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9589">
          <w:marLeft w:val="0"/>
          <w:marRight w:val="0"/>
          <w:marTop w:val="0"/>
          <w:marBottom w:val="0"/>
          <w:divBdr>
            <w:top w:val="none" w:sz="0" w:space="0" w:color="auto"/>
            <w:left w:val="none" w:sz="0" w:space="0" w:color="auto"/>
            <w:bottom w:val="none" w:sz="0" w:space="0" w:color="auto"/>
            <w:right w:val="none" w:sz="0" w:space="0" w:color="auto"/>
          </w:divBdr>
          <w:divsChild>
            <w:div w:id="982544456">
              <w:marLeft w:val="180"/>
              <w:marRight w:val="240"/>
              <w:marTop w:val="0"/>
              <w:marBottom w:val="0"/>
              <w:divBdr>
                <w:top w:val="none" w:sz="0" w:space="0" w:color="auto"/>
                <w:left w:val="none" w:sz="0" w:space="0" w:color="auto"/>
                <w:bottom w:val="none" w:sz="0" w:space="0" w:color="auto"/>
                <w:right w:val="none" w:sz="0" w:space="0" w:color="auto"/>
              </w:divBdr>
              <w:divsChild>
                <w:div w:id="10326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14637">
          <w:marLeft w:val="0"/>
          <w:marRight w:val="0"/>
          <w:marTop w:val="0"/>
          <w:marBottom w:val="0"/>
          <w:divBdr>
            <w:top w:val="none" w:sz="0" w:space="0" w:color="auto"/>
            <w:left w:val="none" w:sz="0" w:space="0" w:color="auto"/>
            <w:bottom w:val="none" w:sz="0" w:space="0" w:color="auto"/>
            <w:right w:val="none" w:sz="0" w:space="0" w:color="auto"/>
          </w:divBdr>
        </w:div>
        <w:div w:id="1726683743">
          <w:marLeft w:val="0"/>
          <w:marRight w:val="0"/>
          <w:marTop w:val="0"/>
          <w:marBottom w:val="0"/>
          <w:divBdr>
            <w:top w:val="none" w:sz="0" w:space="0" w:color="auto"/>
            <w:left w:val="none" w:sz="0" w:space="0" w:color="auto"/>
            <w:bottom w:val="none" w:sz="0" w:space="0" w:color="auto"/>
            <w:right w:val="none" w:sz="0" w:space="0" w:color="auto"/>
          </w:divBdr>
          <w:divsChild>
            <w:div w:id="1708290719">
              <w:marLeft w:val="180"/>
              <w:marRight w:val="240"/>
              <w:marTop w:val="0"/>
              <w:marBottom w:val="0"/>
              <w:divBdr>
                <w:top w:val="none" w:sz="0" w:space="0" w:color="auto"/>
                <w:left w:val="none" w:sz="0" w:space="0" w:color="auto"/>
                <w:bottom w:val="none" w:sz="0" w:space="0" w:color="auto"/>
                <w:right w:val="none" w:sz="0" w:space="0" w:color="auto"/>
              </w:divBdr>
              <w:divsChild>
                <w:div w:id="7297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664">
          <w:marLeft w:val="0"/>
          <w:marRight w:val="0"/>
          <w:marTop w:val="0"/>
          <w:marBottom w:val="0"/>
          <w:divBdr>
            <w:top w:val="none" w:sz="0" w:space="0" w:color="auto"/>
            <w:left w:val="none" w:sz="0" w:space="0" w:color="auto"/>
            <w:bottom w:val="none" w:sz="0" w:space="0" w:color="auto"/>
            <w:right w:val="none" w:sz="0" w:space="0" w:color="auto"/>
          </w:divBdr>
          <w:divsChild>
            <w:div w:id="1675525535">
              <w:marLeft w:val="180"/>
              <w:marRight w:val="240"/>
              <w:marTop w:val="0"/>
              <w:marBottom w:val="0"/>
              <w:divBdr>
                <w:top w:val="none" w:sz="0" w:space="0" w:color="auto"/>
                <w:left w:val="none" w:sz="0" w:space="0" w:color="auto"/>
                <w:bottom w:val="none" w:sz="0" w:space="0" w:color="auto"/>
                <w:right w:val="none" w:sz="0" w:space="0" w:color="auto"/>
              </w:divBdr>
              <w:divsChild>
                <w:div w:id="10869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688685">
      <w:bodyDiv w:val="1"/>
      <w:marLeft w:val="0"/>
      <w:marRight w:val="0"/>
      <w:marTop w:val="0"/>
      <w:marBottom w:val="0"/>
      <w:divBdr>
        <w:top w:val="none" w:sz="0" w:space="0" w:color="auto"/>
        <w:left w:val="none" w:sz="0" w:space="0" w:color="auto"/>
        <w:bottom w:val="none" w:sz="0" w:space="0" w:color="auto"/>
        <w:right w:val="none" w:sz="0" w:space="0" w:color="auto"/>
      </w:divBdr>
    </w:div>
    <w:div w:id="995958053">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09867348">
      <w:bodyDiv w:val="1"/>
      <w:marLeft w:val="0"/>
      <w:marRight w:val="0"/>
      <w:marTop w:val="0"/>
      <w:marBottom w:val="0"/>
      <w:divBdr>
        <w:top w:val="none" w:sz="0" w:space="0" w:color="auto"/>
        <w:left w:val="none" w:sz="0" w:space="0" w:color="auto"/>
        <w:bottom w:val="none" w:sz="0" w:space="0" w:color="auto"/>
        <w:right w:val="none" w:sz="0" w:space="0" w:color="auto"/>
      </w:divBdr>
    </w:div>
    <w:div w:id="1010831842">
      <w:bodyDiv w:val="1"/>
      <w:marLeft w:val="0"/>
      <w:marRight w:val="0"/>
      <w:marTop w:val="0"/>
      <w:marBottom w:val="0"/>
      <w:divBdr>
        <w:top w:val="none" w:sz="0" w:space="0" w:color="auto"/>
        <w:left w:val="none" w:sz="0" w:space="0" w:color="auto"/>
        <w:bottom w:val="none" w:sz="0" w:space="0" w:color="auto"/>
        <w:right w:val="none" w:sz="0" w:space="0" w:color="auto"/>
      </w:divBdr>
    </w:div>
    <w:div w:id="1011298599">
      <w:bodyDiv w:val="1"/>
      <w:marLeft w:val="0"/>
      <w:marRight w:val="0"/>
      <w:marTop w:val="0"/>
      <w:marBottom w:val="0"/>
      <w:divBdr>
        <w:top w:val="none" w:sz="0" w:space="0" w:color="auto"/>
        <w:left w:val="none" w:sz="0" w:space="0" w:color="auto"/>
        <w:bottom w:val="none" w:sz="0" w:space="0" w:color="auto"/>
        <w:right w:val="none" w:sz="0" w:space="0" w:color="auto"/>
      </w:divBdr>
    </w:div>
    <w:div w:id="1017002723">
      <w:bodyDiv w:val="1"/>
      <w:marLeft w:val="0"/>
      <w:marRight w:val="0"/>
      <w:marTop w:val="0"/>
      <w:marBottom w:val="0"/>
      <w:divBdr>
        <w:top w:val="none" w:sz="0" w:space="0" w:color="auto"/>
        <w:left w:val="none" w:sz="0" w:space="0" w:color="auto"/>
        <w:bottom w:val="none" w:sz="0" w:space="0" w:color="auto"/>
        <w:right w:val="none" w:sz="0" w:space="0" w:color="auto"/>
      </w:divBdr>
      <w:divsChild>
        <w:div w:id="210266765">
          <w:marLeft w:val="0"/>
          <w:marRight w:val="0"/>
          <w:marTop w:val="0"/>
          <w:marBottom w:val="0"/>
          <w:divBdr>
            <w:top w:val="none" w:sz="0" w:space="0" w:color="auto"/>
            <w:left w:val="none" w:sz="0" w:space="0" w:color="auto"/>
            <w:bottom w:val="none" w:sz="0" w:space="0" w:color="auto"/>
            <w:right w:val="none" w:sz="0" w:space="0" w:color="auto"/>
          </w:divBdr>
          <w:divsChild>
            <w:div w:id="281422196">
              <w:marLeft w:val="0"/>
              <w:marRight w:val="0"/>
              <w:marTop w:val="0"/>
              <w:marBottom w:val="0"/>
              <w:divBdr>
                <w:top w:val="none" w:sz="0" w:space="0" w:color="auto"/>
                <w:left w:val="none" w:sz="0" w:space="0" w:color="auto"/>
                <w:bottom w:val="none" w:sz="0" w:space="0" w:color="auto"/>
                <w:right w:val="none" w:sz="0" w:space="0" w:color="auto"/>
              </w:divBdr>
            </w:div>
            <w:div w:id="359358564">
              <w:marLeft w:val="0"/>
              <w:marRight w:val="0"/>
              <w:marTop w:val="0"/>
              <w:marBottom w:val="0"/>
              <w:divBdr>
                <w:top w:val="none" w:sz="0" w:space="0" w:color="auto"/>
                <w:left w:val="none" w:sz="0" w:space="0" w:color="auto"/>
                <w:bottom w:val="none" w:sz="0" w:space="0" w:color="auto"/>
                <w:right w:val="none" w:sz="0" w:space="0" w:color="auto"/>
              </w:divBdr>
            </w:div>
            <w:div w:id="709378029">
              <w:marLeft w:val="0"/>
              <w:marRight w:val="0"/>
              <w:marTop w:val="0"/>
              <w:marBottom w:val="0"/>
              <w:divBdr>
                <w:top w:val="none" w:sz="0" w:space="0" w:color="auto"/>
                <w:left w:val="none" w:sz="0" w:space="0" w:color="auto"/>
                <w:bottom w:val="none" w:sz="0" w:space="0" w:color="auto"/>
                <w:right w:val="none" w:sz="0" w:space="0" w:color="auto"/>
              </w:divBdr>
            </w:div>
            <w:div w:id="1037848746">
              <w:marLeft w:val="0"/>
              <w:marRight w:val="0"/>
              <w:marTop w:val="0"/>
              <w:marBottom w:val="0"/>
              <w:divBdr>
                <w:top w:val="none" w:sz="0" w:space="0" w:color="auto"/>
                <w:left w:val="none" w:sz="0" w:space="0" w:color="auto"/>
                <w:bottom w:val="none" w:sz="0" w:space="0" w:color="auto"/>
                <w:right w:val="none" w:sz="0" w:space="0" w:color="auto"/>
              </w:divBdr>
            </w:div>
            <w:div w:id="1264648525">
              <w:marLeft w:val="0"/>
              <w:marRight w:val="0"/>
              <w:marTop w:val="0"/>
              <w:marBottom w:val="0"/>
              <w:divBdr>
                <w:top w:val="none" w:sz="0" w:space="0" w:color="auto"/>
                <w:left w:val="none" w:sz="0" w:space="0" w:color="auto"/>
                <w:bottom w:val="none" w:sz="0" w:space="0" w:color="auto"/>
                <w:right w:val="none" w:sz="0" w:space="0" w:color="auto"/>
              </w:divBdr>
            </w:div>
            <w:div w:id="1607230845">
              <w:marLeft w:val="0"/>
              <w:marRight w:val="0"/>
              <w:marTop w:val="0"/>
              <w:marBottom w:val="0"/>
              <w:divBdr>
                <w:top w:val="none" w:sz="0" w:space="0" w:color="auto"/>
                <w:left w:val="none" w:sz="0" w:space="0" w:color="auto"/>
                <w:bottom w:val="none" w:sz="0" w:space="0" w:color="auto"/>
                <w:right w:val="none" w:sz="0" w:space="0" w:color="auto"/>
              </w:divBdr>
            </w:div>
            <w:div w:id="1628126071">
              <w:marLeft w:val="0"/>
              <w:marRight w:val="0"/>
              <w:marTop w:val="0"/>
              <w:marBottom w:val="0"/>
              <w:divBdr>
                <w:top w:val="none" w:sz="0" w:space="0" w:color="auto"/>
                <w:left w:val="none" w:sz="0" w:space="0" w:color="auto"/>
                <w:bottom w:val="none" w:sz="0" w:space="0" w:color="auto"/>
                <w:right w:val="none" w:sz="0" w:space="0" w:color="auto"/>
              </w:divBdr>
            </w:div>
            <w:div w:id="1908033248">
              <w:marLeft w:val="0"/>
              <w:marRight w:val="0"/>
              <w:marTop w:val="0"/>
              <w:marBottom w:val="0"/>
              <w:divBdr>
                <w:top w:val="none" w:sz="0" w:space="0" w:color="auto"/>
                <w:left w:val="none" w:sz="0" w:space="0" w:color="auto"/>
                <w:bottom w:val="none" w:sz="0" w:space="0" w:color="auto"/>
                <w:right w:val="none" w:sz="0" w:space="0" w:color="auto"/>
              </w:divBdr>
            </w:div>
            <w:div w:id="190822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3106">
      <w:bodyDiv w:val="1"/>
      <w:marLeft w:val="0"/>
      <w:marRight w:val="0"/>
      <w:marTop w:val="0"/>
      <w:marBottom w:val="0"/>
      <w:divBdr>
        <w:top w:val="none" w:sz="0" w:space="0" w:color="auto"/>
        <w:left w:val="none" w:sz="0" w:space="0" w:color="auto"/>
        <w:bottom w:val="none" w:sz="0" w:space="0" w:color="auto"/>
        <w:right w:val="none" w:sz="0" w:space="0" w:color="auto"/>
      </w:divBdr>
    </w:div>
    <w:div w:id="1022173003">
      <w:bodyDiv w:val="1"/>
      <w:marLeft w:val="0"/>
      <w:marRight w:val="0"/>
      <w:marTop w:val="0"/>
      <w:marBottom w:val="0"/>
      <w:divBdr>
        <w:top w:val="none" w:sz="0" w:space="0" w:color="auto"/>
        <w:left w:val="none" w:sz="0" w:space="0" w:color="auto"/>
        <w:bottom w:val="none" w:sz="0" w:space="0" w:color="auto"/>
        <w:right w:val="none" w:sz="0" w:space="0" w:color="auto"/>
      </w:divBdr>
    </w:div>
    <w:div w:id="1027678650">
      <w:bodyDiv w:val="1"/>
      <w:marLeft w:val="0"/>
      <w:marRight w:val="0"/>
      <w:marTop w:val="0"/>
      <w:marBottom w:val="0"/>
      <w:divBdr>
        <w:top w:val="none" w:sz="0" w:space="0" w:color="auto"/>
        <w:left w:val="none" w:sz="0" w:space="0" w:color="auto"/>
        <w:bottom w:val="none" w:sz="0" w:space="0" w:color="auto"/>
        <w:right w:val="none" w:sz="0" w:space="0" w:color="auto"/>
      </w:divBdr>
      <w:divsChild>
        <w:div w:id="791482364">
          <w:marLeft w:val="0"/>
          <w:marRight w:val="0"/>
          <w:marTop w:val="0"/>
          <w:marBottom w:val="0"/>
          <w:divBdr>
            <w:top w:val="none" w:sz="0" w:space="0" w:color="auto"/>
            <w:left w:val="none" w:sz="0" w:space="0" w:color="auto"/>
            <w:bottom w:val="none" w:sz="0" w:space="0" w:color="auto"/>
            <w:right w:val="none" w:sz="0" w:space="0" w:color="auto"/>
          </w:divBdr>
        </w:div>
      </w:divsChild>
    </w:div>
    <w:div w:id="1030686598">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043403799">
      <w:bodyDiv w:val="1"/>
      <w:marLeft w:val="0"/>
      <w:marRight w:val="0"/>
      <w:marTop w:val="0"/>
      <w:marBottom w:val="0"/>
      <w:divBdr>
        <w:top w:val="none" w:sz="0" w:space="0" w:color="auto"/>
        <w:left w:val="none" w:sz="0" w:space="0" w:color="auto"/>
        <w:bottom w:val="none" w:sz="0" w:space="0" w:color="auto"/>
        <w:right w:val="none" w:sz="0" w:space="0" w:color="auto"/>
      </w:divBdr>
    </w:div>
    <w:div w:id="1046955592">
      <w:bodyDiv w:val="1"/>
      <w:marLeft w:val="0"/>
      <w:marRight w:val="0"/>
      <w:marTop w:val="0"/>
      <w:marBottom w:val="0"/>
      <w:divBdr>
        <w:top w:val="none" w:sz="0" w:space="0" w:color="auto"/>
        <w:left w:val="none" w:sz="0" w:space="0" w:color="auto"/>
        <w:bottom w:val="none" w:sz="0" w:space="0" w:color="auto"/>
        <w:right w:val="none" w:sz="0" w:space="0" w:color="auto"/>
      </w:divBdr>
    </w:div>
    <w:div w:id="1060518296">
      <w:bodyDiv w:val="1"/>
      <w:marLeft w:val="0"/>
      <w:marRight w:val="0"/>
      <w:marTop w:val="0"/>
      <w:marBottom w:val="0"/>
      <w:divBdr>
        <w:top w:val="none" w:sz="0" w:space="0" w:color="auto"/>
        <w:left w:val="none" w:sz="0" w:space="0" w:color="auto"/>
        <w:bottom w:val="none" w:sz="0" w:space="0" w:color="auto"/>
        <w:right w:val="none" w:sz="0" w:space="0" w:color="auto"/>
      </w:divBdr>
    </w:div>
    <w:div w:id="1060902972">
      <w:bodyDiv w:val="1"/>
      <w:marLeft w:val="0"/>
      <w:marRight w:val="0"/>
      <w:marTop w:val="0"/>
      <w:marBottom w:val="0"/>
      <w:divBdr>
        <w:top w:val="none" w:sz="0" w:space="0" w:color="auto"/>
        <w:left w:val="none" w:sz="0" w:space="0" w:color="auto"/>
        <w:bottom w:val="none" w:sz="0" w:space="0" w:color="auto"/>
        <w:right w:val="none" w:sz="0" w:space="0" w:color="auto"/>
      </w:divBdr>
    </w:div>
    <w:div w:id="1066612248">
      <w:bodyDiv w:val="1"/>
      <w:marLeft w:val="0"/>
      <w:marRight w:val="0"/>
      <w:marTop w:val="0"/>
      <w:marBottom w:val="0"/>
      <w:divBdr>
        <w:top w:val="none" w:sz="0" w:space="0" w:color="auto"/>
        <w:left w:val="none" w:sz="0" w:space="0" w:color="auto"/>
        <w:bottom w:val="none" w:sz="0" w:space="0" w:color="auto"/>
        <w:right w:val="none" w:sz="0" w:space="0" w:color="auto"/>
      </w:divBdr>
    </w:div>
    <w:div w:id="1099107144">
      <w:bodyDiv w:val="1"/>
      <w:marLeft w:val="0"/>
      <w:marRight w:val="0"/>
      <w:marTop w:val="0"/>
      <w:marBottom w:val="0"/>
      <w:divBdr>
        <w:top w:val="none" w:sz="0" w:space="0" w:color="auto"/>
        <w:left w:val="none" w:sz="0" w:space="0" w:color="auto"/>
        <w:bottom w:val="none" w:sz="0" w:space="0" w:color="auto"/>
        <w:right w:val="none" w:sz="0" w:space="0" w:color="auto"/>
      </w:divBdr>
      <w:divsChild>
        <w:div w:id="592662989">
          <w:marLeft w:val="360"/>
          <w:marRight w:val="0"/>
          <w:marTop w:val="150"/>
          <w:marBottom w:val="0"/>
          <w:divBdr>
            <w:top w:val="none" w:sz="0" w:space="0" w:color="auto"/>
            <w:left w:val="none" w:sz="0" w:space="0" w:color="auto"/>
            <w:bottom w:val="none" w:sz="0" w:space="0" w:color="auto"/>
            <w:right w:val="none" w:sz="0" w:space="0" w:color="auto"/>
          </w:divBdr>
        </w:div>
      </w:divsChild>
    </w:div>
    <w:div w:id="1102455921">
      <w:bodyDiv w:val="1"/>
      <w:marLeft w:val="0"/>
      <w:marRight w:val="0"/>
      <w:marTop w:val="0"/>
      <w:marBottom w:val="0"/>
      <w:divBdr>
        <w:top w:val="none" w:sz="0" w:space="0" w:color="auto"/>
        <w:left w:val="none" w:sz="0" w:space="0" w:color="auto"/>
        <w:bottom w:val="none" w:sz="0" w:space="0" w:color="auto"/>
        <w:right w:val="none" w:sz="0" w:space="0" w:color="auto"/>
      </w:divBdr>
    </w:div>
    <w:div w:id="1106001248">
      <w:bodyDiv w:val="1"/>
      <w:marLeft w:val="0"/>
      <w:marRight w:val="0"/>
      <w:marTop w:val="0"/>
      <w:marBottom w:val="0"/>
      <w:divBdr>
        <w:top w:val="none" w:sz="0" w:space="0" w:color="auto"/>
        <w:left w:val="none" w:sz="0" w:space="0" w:color="auto"/>
        <w:bottom w:val="none" w:sz="0" w:space="0" w:color="auto"/>
        <w:right w:val="none" w:sz="0" w:space="0" w:color="auto"/>
      </w:divBdr>
      <w:divsChild>
        <w:div w:id="38819708">
          <w:marLeft w:val="0"/>
          <w:marRight w:val="0"/>
          <w:marTop w:val="0"/>
          <w:marBottom w:val="0"/>
          <w:divBdr>
            <w:top w:val="none" w:sz="0" w:space="0" w:color="auto"/>
            <w:left w:val="none" w:sz="0" w:space="0" w:color="auto"/>
            <w:bottom w:val="none" w:sz="0" w:space="0" w:color="auto"/>
            <w:right w:val="none" w:sz="0" w:space="0" w:color="auto"/>
          </w:divBdr>
          <w:divsChild>
            <w:div w:id="166796599">
              <w:marLeft w:val="0"/>
              <w:marRight w:val="0"/>
              <w:marTop w:val="0"/>
              <w:marBottom w:val="0"/>
              <w:divBdr>
                <w:top w:val="none" w:sz="0" w:space="0" w:color="auto"/>
                <w:left w:val="none" w:sz="0" w:space="0" w:color="auto"/>
                <w:bottom w:val="none" w:sz="0" w:space="0" w:color="auto"/>
                <w:right w:val="none" w:sz="0" w:space="0" w:color="auto"/>
              </w:divBdr>
            </w:div>
            <w:div w:id="756513810">
              <w:marLeft w:val="0"/>
              <w:marRight w:val="0"/>
              <w:marTop w:val="0"/>
              <w:marBottom w:val="0"/>
              <w:divBdr>
                <w:top w:val="none" w:sz="0" w:space="0" w:color="auto"/>
                <w:left w:val="none" w:sz="0" w:space="0" w:color="auto"/>
                <w:bottom w:val="none" w:sz="0" w:space="0" w:color="auto"/>
                <w:right w:val="none" w:sz="0" w:space="0" w:color="auto"/>
              </w:divBdr>
            </w:div>
            <w:div w:id="863594141">
              <w:marLeft w:val="0"/>
              <w:marRight w:val="0"/>
              <w:marTop w:val="0"/>
              <w:marBottom w:val="0"/>
              <w:divBdr>
                <w:top w:val="none" w:sz="0" w:space="0" w:color="auto"/>
                <w:left w:val="none" w:sz="0" w:space="0" w:color="auto"/>
                <w:bottom w:val="none" w:sz="0" w:space="0" w:color="auto"/>
                <w:right w:val="none" w:sz="0" w:space="0" w:color="auto"/>
              </w:divBdr>
            </w:div>
            <w:div w:id="899558008">
              <w:marLeft w:val="0"/>
              <w:marRight w:val="0"/>
              <w:marTop w:val="0"/>
              <w:marBottom w:val="0"/>
              <w:divBdr>
                <w:top w:val="none" w:sz="0" w:space="0" w:color="auto"/>
                <w:left w:val="none" w:sz="0" w:space="0" w:color="auto"/>
                <w:bottom w:val="none" w:sz="0" w:space="0" w:color="auto"/>
                <w:right w:val="none" w:sz="0" w:space="0" w:color="auto"/>
              </w:divBdr>
            </w:div>
            <w:div w:id="976111272">
              <w:marLeft w:val="0"/>
              <w:marRight w:val="0"/>
              <w:marTop w:val="0"/>
              <w:marBottom w:val="0"/>
              <w:divBdr>
                <w:top w:val="none" w:sz="0" w:space="0" w:color="auto"/>
                <w:left w:val="none" w:sz="0" w:space="0" w:color="auto"/>
                <w:bottom w:val="none" w:sz="0" w:space="0" w:color="auto"/>
                <w:right w:val="none" w:sz="0" w:space="0" w:color="auto"/>
              </w:divBdr>
            </w:div>
            <w:div w:id="1050568417">
              <w:marLeft w:val="0"/>
              <w:marRight w:val="0"/>
              <w:marTop w:val="0"/>
              <w:marBottom w:val="0"/>
              <w:divBdr>
                <w:top w:val="none" w:sz="0" w:space="0" w:color="auto"/>
                <w:left w:val="none" w:sz="0" w:space="0" w:color="auto"/>
                <w:bottom w:val="none" w:sz="0" w:space="0" w:color="auto"/>
                <w:right w:val="none" w:sz="0" w:space="0" w:color="auto"/>
              </w:divBdr>
            </w:div>
            <w:div w:id="1074670004">
              <w:marLeft w:val="0"/>
              <w:marRight w:val="0"/>
              <w:marTop w:val="0"/>
              <w:marBottom w:val="0"/>
              <w:divBdr>
                <w:top w:val="none" w:sz="0" w:space="0" w:color="auto"/>
                <w:left w:val="none" w:sz="0" w:space="0" w:color="auto"/>
                <w:bottom w:val="none" w:sz="0" w:space="0" w:color="auto"/>
                <w:right w:val="none" w:sz="0" w:space="0" w:color="auto"/>
              </w:divBdr>
            </w:div>
            <w:div w:id="1079327489">
              <w:marLeft w:val="0"/>
              <w:marRight w:val="0"/>
              <w:marTop w:val="0"/>
              <w:marBottom w:val="0"/>
              <w:divBdr>
                <w:top w:val="none" w:sz="0" w:space="0" w:color="auto"/>
                <w:left w:val="none" w:sz="0" w:space="0" w:color="auto"/>
                <w:bottom w:val="none" w:sz="0" w:space="0" w:color="auto"/>
                <w:right w:val="none" w:sz="0" w:space="0" w:color="auto"/>
              </w:divBdr>
            </w:div>
            <w:div w:id="1153719853">
              <w:marLeft w:val="0"/>
              <w:marRight w:val="0"/>
              <w:marTop w:val="0"/>
              <w:marBottom w:val="0"/>
              <w:divBdr>
                <w:top w:val="none" w:sz="0" w:space="0" w:color="auto"/>
                <w:left w:val="none" w:sz="0" w:space="0" w:color="auto"/>
                <w:bottom w:val="none" w:sz="0" w:space="0" w:color="auto"/>
                <w:right w:val="none" w:sz="0" w:space="0" w:color="auto"/>
              </w:divBdr>
            </w:div>
            <w:div w:id="1222256738">
              <w:marLeft w:val="0"/>
              <w:marRight w:val="0"/>
              <w:marTop w:val="0"/>
              <w:marBottom w:val="0"/>
              <w:divBdr>
                <w:top w:val="none" w:sz="0" w:space="0" w:color="auto"/>
                <w:left w:val="none" w:sz="0" w:space="0" w:color="auto"/>
                <w:bottom w:val="none" w:sz="0" w:space="0" w:color="auto"/>
                <w:right w:val="none" w:sz="0" w:space="0" w:color="auto"/>
              </w:divBdr>
            </w:div>
            <w:div w:id="1420637504">
              <w:marLeft w:val="0"/>
              <w:marRight w:val="0"/>
              <w:marTop w:val="0"/>
              <w:marBottom w:val="0"/>
              <w:divBdr>
                <w:top w:val="none" w:sz="0" w:space="0" w:color="auto"/>
                <w:left w:val="none" w:sz="0" w:space="0" w:color="auto"/>
                <w:bottom w:val="none" w:sz="0" w:space="0" w:color="auto"/>
                <w:right w:val="none" w:sz="0" w:space="0" w:color="auto"/>
              </w:divBdr>
            </w:div>
            <w:div w:id="1685748531">
              <w:marLeft w:val="0"/>
              <w:marRight w:val="0"/>
              <w:marTop w:val="0"/>
              <w:marBottom w:val="0"/>
              <w:divBdr>
                <w:top w:val="none" w:sz="0" w:space="0" w:color="auto"/>
                <w:left w:val="none" w:sz="0" w:space="0" w:color="auto"/>
                <w:bottom w:val="none" w:sz="0" w:space="0" w:color="auto"/>
                <w:right w:val="none" w:sz="0" w:space="0" w:color="auto"/>
              </w:divBdr>
            </w:div>
            <w:div w:id="1813516429">
              <w:marLeft w:val="0"/>
              <w:marRight w:val="0"/>
              <w:marTop w:val="0"/>
              <w:marBottom w:val="0"/>
              <w:divBdr>
                <w:top w:val="none" w:sz="0" w:space="0" w:color="auto"/>
                <w:left w:val="none" w:sz="0" w:space="0" w:color="auto"/>
                <w:bottom w:val="none" w:sz="0" w:space="0" w:color="auto"/>
                <w:right w:val="none" w:sz="0" w:space="0" w:color="auto"/>
              </w:divBdr>
            </w:div>
            <w:div w:id="1939942037">
              <w:marLeft w:val="0"/>
              <w:marRight w:val="0"/>
              <w:marTop w:val="0"/>
              <w:marBottom w:val="0"/>
              <w:divBdr>
                <w:top w:val="none" w:sz="0" w:space="0" w:color="auto"/>
                <w:left w:val="none" w:sz="0" w:space="0" w:color="auto"/>
                <w:bottom w:val="none" w:sz="0" w:space="0" w:color="auto"/>
                <w:right w:val="none" w:sz="0" w:space="0" w:color="auto"/>
              </w:divBdr>
            </w:div>
            <w:div w:id="1988506068">
              <w:marLeft w:val="0"/>
              <w:marRight w:val="0"/>
              <w:marTop w:val="0"/>
              <w:marBottom w:val="0"/>
              <w:divBdr>
                <w:top w:val="none" w:sz="0" w:space="0" w:color="auto"/>
                <w:left w:val="none" w:sz="0" w:space="0" w:color="auto"/>
                <w:bottom w:val="none" w:sz="0" w:space="0" w:color="auto"/>
                <w:right w:val="none" w:sz="0" w:space="0" w:color="auto"/>
              </w:divBdr>
            </w:div>
            <w:div w:id="21342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0751">
      <w:bodyDiv w:val="1"/>
      <w:marLeft w:val="0"/>
      <w:marRight w:val="0"/>
      <w:marTop w:val="0"/>
      <w:marBottom w:val="0"/>
      <w:divBdr>
        <w:top w:val="none" w:sz="0" w:space="0" w:color="auto"/>
        <w:left w:val="none" w:sz="0" w:space="0" w:color="auto"/>
        <w:bottom w:val="none" w:sz="0" w:space="0" w:color="auto"/>
        <w:right w:val="none" w:sz="0" w:space="0" w:color="auto"/>
      </w:divBdr>
    </w:div>
    <w:div w:id="1117530056">
      <w:bodyDiv w:val="1"/>
      <w:marLeft w:val="0"/>
      <w:marRight w:val="0"/>
      <w:marTop w:val="0"/>
      <w:marBottom w:val="0"/>
      <w:divBdr>
        <w:top w:val="none" w:sz="0" w:space="0" w:color="auto"/>
        <w:left w:val="none" w:sz="0" w:space="0" w:color="auto"/>
        <w:bottom w:val="none" w:sz="0" w:space="0" w:color="auto"/>
        <w:right w:val="none" w:sz="0" w:space="0" w:color="auto"/>
      </w:divBdr>
    </w:div>
    <w:div w:id="1117867455">
      <w:bodyDiv w:val="1"/>
      <w:marLeft w:val="0"/>
      <w:marRight w:val="0"/>
      <w:marTop w:val="0"/>
      <w:marBottom w:val="0"/>
      <w:divBdr>
        <w:top w:val="none" w:sz="0" w:space="0" w:color="auto"/>
        <w:left w:val="none" w:sz="0" w:space="0" w:color="auto"/>
        <w:bottom w:val="none" w:sz="0" w:space="0" w:color="auto"/>
        <w:right w:val="none" w:sz="0" w:space="0" w:color="auto"/>
      </w:divBdr>
      <w:divsChild>
        <w:div w:id="819345257">
          <w:marLeft w:val="0"/>
          <w:marRight w:val="0"/>
          <w:marTop w:val="0"/>
          <w:marBottom w:val="0"/>
          <w:divBdr>
            <w:top w:val="none" w:sz="0" w:space="0" w:color="auto"/>
            <w:left w:val="none" w:sz="0" w:space="0" w:color="auto"/>
            <w:bottom w:val="none" w:sz="0" w:space="0" w:color="auto"/>
            <w:right w:val="none" w:sz="0" w:space="0" w:color="auto"/>
          </w:divBdr>
          <w:divsChild>
            <w:div w:id="12008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1574">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4057126">
      <w:bodyDiv w:val="1"/>
      <w:marLeft w:val="0"/>
      <w:marRight w:val="0"/>
      <w:marTop w:val="0"/>
      <w:marBottom w:val="0"/>
      <w:divBdr>
        <w:top w:val="none" w:sz="0" w:space="0" w:color="auto"/>
        <w:left w:val="none" w:sz="0" w:space="0" w:color="auto"/>
        <w:bottom w:val="none" w:sz="0" w:space="0" w:color="auto"/>
        <w:right w:val="none" w:sz="0" w:space="0" w:color="auto"/>
      </w:divBdr>
    </w:div>
    <w:div w:id="1136030125">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52218030">
      <w:bodyDiv w:val="1"/>
      <w:marLeft w:val="0"/>
      <w:marRight w:val="0"/>
      <w:marTop w:val="0"/>
      <w:marBottom w:val="0"/>
      <w:divBdr>
        <w:top w:val="none" w:sz="0" w:space="0" w:color="auto"/>
        <w:left w:val="none" w:sz="0" w:space="0" w:color="auto"/>
        <w:bottom w:val="none" w:sz="0" w:space="0" w:color="auto"/>
        <w:right w:val="none" w:sz="0" w:space="0" w:color="auto"/>
      </w:divBdr>
    </w:div>
    <w:div w:id="1153838476">
      <w:bodyDiv w:val="1"/>
      <w:marLeft w:val="0"/>
      <w:marRight w:val="0"/>
      <w:marTop w:val="0"/>
      <w:marBottom w:val="0"/>
      <w:divBdr>
        <w:top w:val="none" w:sz="0" w:space="0" w:color="auto"/>
        <w:left w:val="none" w:sz="0" w:space="0" w:color="auto"/>
        <w:bottom w:val="none" w:sz="0" w:space="0" w:color="auto"/>
        <w:right w:val="none" w:sz="0" w:space="0" w:color="auto"/>
      </w:divBdr>
      <w:divsChild>
        <w:div w:id="2087339628">
          <w:marLeft w:val="360"/>
          <w:marRight w:val="0"/>
          <w:marTop w:val="150"/>
          <w:marBottom w:val="0"/>
          <w:divBdr>
            <w:top w:val="none" w:sz="0" w:space="0" w:color="auto"/>
            <w:left w:val="none" w:sz="0" w:space="0" w:color="auto"/>
            <w:bottom w:val="none" w:sz="0" w:space="0" w:color="auto"/>
            <w:right w:val="none" w:sz="0" w:space="0" w:color="auto"/>
          </w:divBdr>
        </w:div>
      </w:divsChild>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168521203">
      <w:bodyDiv w:val="1"/>
      <w:marLeft w:val="0"/>
      <w:marRight w:val="0"/>
      <w:marTop w:val="0"/>
      <w:marBottom w:val="0"/>
      <w:divBdr>
        <w:top w:val="none" w:sz="0" w:space="0" w:color="auto"/>
        <w:left w:val="none" w:sz="0" w:space="0" w:color="auto"/>
        <w:bottom w:val="none" w:sz="0" w:space="0" w:color="auto"/>
        <w:right w:val="none" w:sz="0" w:space="0" w:color="auto"/>
      </w:divBdr>
    </w:div>
    <w:div w:id="1181168269">
      <w:bodyDiv w:val="1"/>
      <w:marLeft w:val="0"/>
      <w:marRight w:val="0"/>
      <w:marTop w:val="0"/>
      <w:marBottom w:val="0"/>
      <w:divBdr>
        <w:top w:val="none" w:sz="0" w:space="0" w:color="auto"/>
        <w:left w:val="none" w:sz="0" w:space="0" w:color="auto"/>
        <w:bottom w:val="none" w:sz="0" w:space="0" w:color="auto"/>
        <w:right w:val="none" w:sz="0" w:space="0" w:color="auto"/>
      </w:divBdr>
    </w:div>
    <w:div w:id="1190069261">
      <w:bodyDiv w:val="1"/>
      <w:marLeft w:val="0"/>
      <w:marRight w:val="0"/>
      <w:marTop w:val="0"/>
      <w:marBottom w:val="0"/>
      <w:divBdr>
        <w:top w:val="none" w:sz="0" w:space="0" w:color="auto"/>
        <w:left w:val="none" w:sz="0" w:space="0" w:color="auto"/>
        <w:bottom w:val="none" w:sz="0" w:space="0" w:color="auto"/>
        <w:right w:val="none" w:sz="0" w:space="0" w:color="auto"/>
      </w:divBdr>
    </w:div>
    <w:div w:id="1196310917">
      <w:bodyDiv w:val="1"/>
      <w:marLeft w:val="0"/>
      <w:marRight w:val="0"/>
      <w:marTop w:val="0"/>
      <w:marBottom w:val="0"/>
      <w:divBdr>
        <w:top w:val="none" w:sz="0" w:space="0" w:color="auto"/>
        <w:left w:val="none" w:sz="0" w:space="0" w:color="auto"/>
        <w:bottom w:val="none" w:sz="0" w:space="0" w:color="auto"/>
        <w:right w:val="none" w:sz="0" w:space="0" w:color="auto"/>
      </w:divBdr>
    </w:div>
    <w:div w:id="1197623449">
      <w:bodyDiv w:val="1"/>
      <w:marLeft w:val="0"/>
      <w:marRight w:val="0"/>
      <w:marTop w:val="0"/>
      <w:marBottom w:val="0"/>
      <w:divBdr>
        <w:top w:val="none" w:sz="0" w:space="0" w:color="auto"/>
        <w:left w:val="none" w:sz="0" w:space="0" w:color="auto"/>
        <w:bottom w:val="none" w:sz="0" w:space="0" w:color="auto"/>
        <w:right w:val="none" w:sz="0" w:space="0" w:color="auto"/>
      </w:divBdr>
    </w:div>
    <w:div w:id="1200437218">
      <w:bodyDiv w:val="1"/>
      <w:marLeft w:val="0"/>
      <w:marRight w:val="0"/>
      <w:marTop w:val="0"/>
      <w:marBottom w:val="0"/>
      <w:divBdr>
        <w:top w:val="none" w:sz="0" w:space="0" w:color="auto"/>
        <w:left w:val="none" w:sz="0" w:space="0" w:color="auto"/>
        <w:bottom w:val="none" w:sz="0" w:space="0" w:color="auto"/>
        <w:right w:val="none" w:sz="0" w:space="0" w:color="auto"/>
      </w:divBdr>
      <w:divsChild>
        <w:div w:id="827600861">
          <w:marLeft w:val="0"/>
          <w:marRight w:val="0"/>
          <w:marTop w:val="0"/>
          <w:marBottom w:val="0"/>
          <w:divBdr>
            <w:top w:val="none" w:sz="0" w:space="0" w:color="auto"/>
            <w:left w:val="none" w:sz="0" w:space="0" w:color="auto"/>
            <w:bottom w:val="none" w:sz="0" w:space="0" w:color="auto"/>
            <w:right w:val="none" w:sz="0" w:space="0" w:color="auto"/>
          </w:divBdr>
        </w:div>
      </w:divsChild>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2814789">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29225324">
      <w:bodyDiv w:val="1"/>
      <w:marLeft w:val="0"/>
      <w:marRight w:val="0"/>
      <w:marTop w:val="0"/>
      <w:marBottom w:val="0"/>
      <w:divBdr>
        <w:top w:val="none" w:sz="0" w:space="0" w:color="auto"/>
        <w:left w:val="none" w:sz="0" w:space="0" w:color="auto"/>
        <w:bottom w:val="none" w:sz="0" w:space="0" w:color="auto"/>
        <w:right w:val="none" w:sz="0" w:space="0" w:color="auto"/>
      </w:divBdr>
    </w:div>
    <w:div w:id="1234437102">
      <w:bodyDiv w:val="1"/>
      <w:marLeft w:val="0"/>
      <w:marRight w:val="0"/>
      <w:marTop w:val="0"/>
      <w:marBottom w:val="0"/>
      <w:divBdr>
        <w:top w:val="none" w:sz="0" w:space="0" w:color="auto"/>
        <w:left w:val="none" w:sz="0" w:space="0" w:color="auto"/>
        <w:bottom w:val="none" w:sz="0" w:space="0" w:color="auto"/>
        <w:right w:val="none" w:sz="0" w:space="0" w:color="auto"/>
      </w:divBdr>
      <w:divsChild>
        <w:div w:id="330790346">
          <w:marLeft w:val="0"/>
          <w:marRight w:val="0"/>
          <w:marTop w:val="240"/>
          <w:marBottom w:val="0"/>
          <w:divBdr>
            <w:top w:val="none" w:sz="0" w:space="0" w:color="auto"/>
            <w:left w:val="none" w:sz="0" w:space="0" w:color="auto"/>
            <w:bottom w:val="none" w:sz="0" w:space="0" w:color="auto"/>
            <w:right w:val="none" w:sz="0" w:space="0" w:color="auto"/>
          </w:divBdr>
        </w:div>
        <w:div w:id="2127041264">
          <w:marLeft w:val="0"/>
          <w:marRight w:val="0"/>
          <w:marTop w:val="0"/>
          <w:marBottom w:val="0"/>
          <w:divBdr>
            <w:top w:val="none" w:sz="0" w:space="0" w:color="auto"/>
            <w:left w:val="none" w:sz="0" w:space="0" w:color="auto"/>
            <w:bottom w:val="none" w:sz="0" w:space="0" w:color="auto"/>
            <w:right w:val="none" w:sz="0" w:space="0" w:color="auto"/>
          </w:divBdr>
        </w:div>
      </w:divsChild>
    </w:div>
    <w:div w:id="1239827726">
      <w:bodyDiv w:val="1"/>
      <w:marLeft w:val="0"/>
      <w:marRight w:val="0"/>
      <w:marTop w:val="0"/>
      <w:marBottom w:val="0"/>
      <w:divBdr>
        <w:top w:val="none" w:sz="0" w:space="0" w:color="auto"/>
        <w:left w:val="none" w:sz="0" w:space="0" w:color="auto"/>
        <w:bottom w:val="none" w:sz="0" w:space="0" w:color="auto"/>
        <w:right w:val="none" w:sz="0" w:space="0" w:color="auto"/>
      </w:divBdr>
    </w:div>
    <w:div w:id="1241451416">
      <w:bodyDiv w:val="1"/>
      <w:marLeft w:val="0"/>
      <w:marRight w:val="0"/>
      <w:marTop w:val="0"/>
      <w:marBottom w:val="0"/>
      <w:divBdr>
        <w:top w:val="none" w:sz="0" w:space="0" w:color="auto"/>
        <w:left w:val="none" w:sz="0" w:space="0" w:color="auto"/>
        <w:bottom w:val="none" w:sz="0" w:space="0" w:color="auto"/>
        <w:right w:val="none" w:sz="0" w:space="0" w:color="auto"/>
      </w:divBdr>
      <w:divsChild>
        <w:div w:id="1193497484">
          <w:marLeft w:val="0"/>
          <w:marRight w:val="0"/>
          <w:marTop w:val="0"/>
          <w:marBottom w:val="0"/>
          <w:divBdr>
            <w:top w:val="none" w:sz="0" w:space="0" w:color="auto"/>
            <w:left w:val="none" w:sz="0" w:space="0" w:color="auto"/>
            <w:bottom w:val="none" w:sz="0" w:space="0" w:color="auto"/>
            <w:right w:val="none" w:sz="0" w:space="0" w:color="auto"/>
          </w:divBdr>
          <w:divsChild>
            <w:div w:id="242759185">
              <w:marLeft w:val="0"/>
              <w:marRight w:val="0"/>
              <w:marTop w:val="0"/>
              <w:marBottom w:val="0"/>
              <w:divBdr>
                <w:top w:val="none" w:sz="0" w:space="0" w:color="auto"/>
                <w:left w:val="none" w:sz="0" w:space="0" w:color="auto"/>
                <w:bottom w:val="none" w:sz="0" w:space="0" w:color="auto"/>
                <w:right w:val="none" w:sz="0" w:space="0" w:color="auto"/>
              </w:divBdr>
            </w:div>
            <w:div w:id="259996712">
              <w:marLeft w:val="0"/>
              <w:marRight w:val="0"/>
              <w:marTop w:val="0"/>
              <w:marBottom w:val="0"/>
              <w:divBdr>
                <w:top w:val="none" w:sz="0" w:space="0" w:color="auto"/>
                <w:left w:val="none" w:sz="0" w:space="0" w:color="auto"/>
                <w:bottom w:val="none" w:sz="0" w:space="0" w:color="auto"/>
                <w:right w:val="none" w:sz="0" w:space="0" w:color="auto"/>
              </w:divBdr>
            </w:div>
            <w:div w:id="703746861">
              <w:marLeft w:val="0"/>
              <w:marRight w:val="0"/>
              <w:marTop w:val="0"/>
              <w:marBottom w:val="0"/>
              <w:divBdr>
                <w:top w:val="none" w:sz="0" w:space="0" w:color="auto"/>
                <w:left w:val="none" w:sz="0" w:space="0" w:color="auto"/>
                <w:bottom w:val="none" w:sz="0" w:space="0" w:color="auto"/>
                <w:right w:val="none" w:sz="0" w:space="0" w:color="auto"/>
              </w:divBdr>
            </w:div>
            <w:div w:id="891766744">
              <w:marLeft w:val="0"/>
              <w:marRight w:val="0"/>
              <w:marTop w:val="0"/>
              <w:marBottom w:val="0"/>
              <w:divBdr>
                <w:top w:val="none" w:sz="0" w:space="0" w:color="auto"/>
                <w:left w:val="none" w:sz="0" w:space="0" w:color="auto"/>
                <w:bottom w:val="none" w:sz="0" w:space="0" w:color="auto"/>
                <w:right w:val="none" w:sz="0" w:space="0" w:color="auto"/>
              </w:divBdr>
            </w:div>
            <w:div w:id="908467537">
              <w:marLeft w:val="0"/>
              <w:marRight w:val="0"/>
              <w:marTop w:val="0"/>
              <w:marBottom w:val="0"/>
              <w:divBdr>
                <w:top w:val="none" w:sz="0" w:space="0" w:color="auto"/>
                <w:left w:val="none" w:sz="0" w:space="0" w:color="auto"/>
                <w:bottom w:val="none" w:sz="0" w:space="0" w:color="auto"/>
                <w:right w:val="none" w:sz="0" w:space="0" w:color="auto"/>
              </w:divBdr>
            </w:div>
            <w:div w:id="943195193">
              <w:marLeft w:val="0"/>
              <w:marRight w:val="0"/>
              <w:marTop w:val="0"/>
              <w:marBottom w:val="0"/>
              <w:divBdr>
                <w:top w:val="none" w:sz="0" w:space="0" w:color="auto"/>
                <w:left w:val="none" w:sz="0" w:space="0" w:color="auto"/>
                <w:bottom w:val="none" w:sz="0" w:space="0" w:color="auto"/>
                <w:right w:val="none" w:sz="0" w:space="0" w:color="auto"/>
              </w:divBdr>
            </w:div>
            <w:div w:id="986586643">
              <w:marLeft w:val="0"/>
              <w:marRight w:val="0"/>
              <w:marTop w:val="0"/>
              <w:marBottom w:val="0"/>
              <w:divBdr>
                <w:top w:val="none" w:sz="0" w:space="0" w:color="auto"/>
                <w:left w:val="none" w:sz="0" w:space="0" w:color="auto"/>
                <w:bottom w:val="none" w:sz="0" w:space="0" w:color="auto"/>
                <w:right w:val="none" w:sz="0" w:space="0" w:color="auto"/>
              </w:divBdr>
            </w:div>
            <w:div w:id="1156995635">
              <w:marLeft w:val="0"/>
              <w:marRight w:val="0"/>
              <w:marTop w:val="0"/>
              <w:marBottom w:val="0"/>
              <w:divBdr>
                <w:top w:val="none" w:sz="0" w:space="0" w:color="auto"/>
                <w:left w:val="none" w:sz="0" w:space="0" w:color="auto"/>
                <w:bottom w:val="none" w:sz="0" w:space="0" w:color="auto"/>
                <w:right w:val="none" w:sz="0" w:space="0" w:color="auto"/>
              </w:divBdr>
            </w:div>
            <w:div w:id="1215921797">
              <w:marLeft w:val="0"/>
              <w:marRight w:val="0"/>
              <w:marTop w:val="0"/>
              <w:marBottom w:val="0"/>
              <w:divBdr>
                <w:top w:val="none" w:sz="0" w:space="0" w:color="auto"/>
                <w:left w:val="none" w:sz="0" w:space="0" w:color="auto"/>
                <w:bottom w:val="none" w:sz="0" w:space="0" w:color="auto"/>
                <w:right w:val="none" w:sz="0" w:space="0" w:color="auto"/>
              </w:divBdr>
            </w:div>
            <w:div w:id="1601185429">
              <w:marLeft w:val="0"/>
              <w:marRight w:val="0"/>
              <w:marTop w:val="0"/>
              <w:marBottom w:val="0"/>
              <w:divBdr>
                <w:top w:val="none" w:sz="0" w:space="0" w:color="auto"/>
                <w:left w:val="none" w:sz="0" w:space="0" w:color="auto"/>
                <w:bottom w:val="none" w:sz="0" w:space="0" w:color="auto"/>
                <w:right w:val="none" w:sz="0" w:space="0" w:color="auto"/>
              </w:divBdr>
            </w:div>
            <w:div w:id="1780299414">
              <w:marLeft w:val="0"/>
              <w:marRight w:val="0"/>
              <w:marTop w:val="0"/>
              <w:marBottom w:val="0"/>
              <w:divBdr>
                <w:top w:val="none" w:sz="0" w:space="0" w:color="auto"/>
                <w:left w:val="none" w:sz="0" w:space="0" w:color="auto"/>
                <w:bottom w:val="none" w:sz="0" w:space="0" w:color="auto"/>
                <w:right w:val="none" w:sz="0" w:space="0" w:color="auto"/>
              </w:divBdr>
            </w:div>
            <w:div w:id="1886983727">
              <w:marLeft w:val="0"/>
              <w:marRight w:val="0"/>
              <w:marTop w:val="0"/>
              <w:marBottom w:val="0"/>
              <w:divBdr>
                <w:top w:val="none" w:sz="0" w:space="0" w:color="auto"/>
                <w:left w:val="none" w:sz="0" w:space="0" w:color="auto"/>
                <w:bottom w:val="none" w:sz="0" w:space="0" w:color="auto"/>
                <w:right w:val="none" w:sz="0" w:space="0" w:color="auto"/>
              </w:divBdr>
            </w:div>
            <w:div w:id="1966038331">
              <w:marLeft w:val="0"/>
              <w:marRight w:val="0"/>
              <w:marTop w:val="0"/>
              <w:marBottom w:val="0"/>
              <w:divBdr>
                <w:top w:val="none" w:sz="0" w:space="0" w:color="auto"/>
                <w:left w:val="none" w:sz="0" w:space="0" w:color="auto"/>
                <w:bottom w:val="none" w:sz="0" w:space="0" w:color="auto"/>
                <w:right w:val="none" w:sz="0" w:space="0" w:color="auto"/>
              </w:divBdr>
            </w:div>
            <w:div w:id="2014138134">
              <w:marLeft w:val="0"/>
              <w:marRight w:val="0"/>
              <w:marTop w:val="0"/>
              <w:marBottom w:val="0"/>
              <w:divBdr>
                <w:top w:val="none" w:sz="0" w:space="0" w:color="auto"/>
                <w:left w:val="none" w:sz="0" w:space="0" w:color="auto"/>
                <w:bottom w:val="none" w:sz="0" w:space="0" w:color="auto"/>
                <w:right w:val="none" w:sz="0" w:space="0" w:color="auto"/>
              </w:divBdr>
            </w:div>
            <w:div w:id="2087335446">
              <w:marLeft w:val="0"/>
              <w:marRight w:val="0"/>
              <w:marTop w:val="0"/>
              <w:marBottom w:val="0"/>
              <w:divBdr>
                <w:top w:val="none" w:sz="0" w:space="0" w:color="auto"/>
                <w:left w:val="none" w:sz="0" w:space="0" w:color="auto"/>
                <w:bottom w:val="none" w:sz="0" w:space="0" w:color="auto"/>
                <w:right w:val="none" w:sz="0" w:space="0" w:color="auto"/>
              </w:divBdr>
            </w:div>
            <w:div w:id="20907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534">
      <w:bodyDiv w:val="1"/>
      <w:marLeft w:val="0"/>
      <w:marRight w:val="0"/>
      <w:marTop w:val="0"/>
      <w:marBottom w:val="0"/>
      <w:divBdr>
        <w:top w:val="none" w:sz="0" w:space="0" w:color="auto"/>
        <w:left w:val="none" w:sz="0" w:space="0" w:color="auto"/>
        <w:bottom w:val="none" w:sz="0" w:space="0" w:color="auto"/>
        <w:right w:val="none" w:sz="0" w:space="0" w:color="auto"/>
      </w:divBdr>
    </w:div>
    <w:div w:id="1253586341">
      <w:bodyDiv w:val="1"/>
      <w:marLeft w:val="0"/>
      <w:marRight w:val="0"/>
      <w:marTop w:val="0"/>
      <w:marBottom w:val="0"/>
      <w:divBdr>
        <w:top w:val="none" w:sz="0" w:space="0" w:color="auto"/>
        <w:left w:val="none" w:sz="0" w:space="0" w:color="auto"/>
        <w:bottom w:val="none" w:sz="0" w:space="0" w:color="auto"/>
        <w:right w:val="none" w:sz="0" w:space="0" w:color="auto"/>
      </w:divBdr>
    </w:div>
    <w:div w:id="1258442733">
      <w:bodyDiv w:val="1"/>
      <w:marLeft w:val="0"/>
      <w:marRight w:val="0"/>
      <w:marTop w:val="0"/>
      <w:marBottom w:val="0"/>
      <w:divBdr>
        <w:top w:val="none" w:sz="0" w:space="0" w:color="auto"/>
        <w:left w:val="none" w:sz="0" w:space="0" w:color="auto"/>
        <w:bottom w:val="none" w:sz="0" w:space="0" w:color="auto"/>
        <w:right w:val="none" w:sz="0" w:space="0" w:color="auto"/>
      </w:divBdr>
      <w:divsChild>
        <w:div w:id="879053427">
          <w:marLeft w:val="0"/>
          <w:marRight w:val="0"/>
          <w:marTop w:val="0"/>
          <w:marBottom w:val="0"/>
          <w:divBdr>
            <w:top w:val="none" w:sz="0" w:space="0" w:color="auto"/>
            <w:left w:val="none" w:sz="0" w:space="0" w:color="auto"/>
            <w:bottom w:val="none" w:sz="0" w:space="0" w:color="auto"/>
            <w:right w:val="none" w:sz="0" w:space="0" w:color="auto"/>
          </w:divBdr>
          <w:divsChild>
            <w:div w:id="186527218">
              <w:marLeft w:val="0"/>
              <w:marRight w:val="0"/>
              <w:marTop w:val="0"/>
              <w:marBottom w:val="0"/>
              <w:divBdr>
                <w:top w:val="none" w:sz="0" w:space="0" w:color="auto"/>
                <w:left w:val="none" w:sz="0" w:space="0" w:color="auto"/>
                <w:bottom w:val="none" w:sz="0" w:space="0" w:color="auto"/>
                <w:right w:val="none" w:sz="0" w:space="0" w:color="auto"/>
              </w:divBdr>
            </w:div>
            <w:div w:id="563610407">
              <w:marLeft w:val="0"/>
              <w:marRight w:val="0"/>
              <w:marTop w:val="0"/>
              <w:marBottom w:val="0"/>
              <w:divBdr>
                <w:top w:val="none" w:sz="0" w:space="0" w:color="auto"/>
                <w:left w:val="none" w:sz="0" w:space="0" w:color="auto"/>
                <w:bottom w:val="none" w:sz="0" w:space="0" w:color="auto"/>
                <w:right w:val="none" w:sz="0" w:space="0" w:color="auto"/>
              </w:divBdr>
            </w:div>
            <w:div w:id="563837590">
              <w:marLeft w:val="0"/>
              <w:marRight w:val="0"/>
              <w:marTop w:val="0"/>
              <w:marBottom w:val="0"/>
              <w:divBdr>
                <w:top w:val="none" w:sz="0" w:space="0" w:color="auto"/>
                <w:left w:val="none" w:sz="0" w:space="0" w:color="auto"/>
                <w:bottom w:val="none" w:sz="0" w:space="0" w:color="auto"/>
                <w:right w:val="none" w:sz="0" w:space="0" w:color="auto"/>
              </w:divBdr>
            </w:div>
            <w:div w:id="788359840">
              <w:marLeft w:val="0"/>
              <w:marRight w:val="0"/>
              <w:marTop w:val="0"/>
              <w:marBottom w:val="0"/>
              <w:divBdr>
                <w:top w:val="none" w:sz="0" w:space="0" w:color="auto"/>
                <w:left w:val="none" w:sz="0" w:space="0" w:color="auto"/>
                <w:bottom w:val="none" w:sz="0" w:space="0" w:color="auto"/>
                <w:right w:val="none" w:sz="0" w:space="0" w:color="auto"/>
              </w:divBdr>
            </w:div>
            <w:div w:id="825514045">
              <w:marLeft w:val="0"/>
              <w:marRight w:val="0"/>
              <w:marTop w:val="0"/>
              <w:marBottom w:val="0"/>
              <w:divBdr>
                <w:top w:val="none" w:sz="0" w:space="0" w:color="auto"/>
                <w:left w:val="none" w:sz="0" w:space="0" w:color="auto"/>
                <w:bottom w:val="none" w:sz="0" w:space="0" w:color="auto"/>
                <w:right w:val="none" w:sz="0" w:space="0" w:color="auto"/>
              </w:divBdr>
            </w:div>
            <w:div w:id="1149634585">
              <w:marLeft w:val="0"/>
              <w:marRight w:val="0"/>
              <w:marTop w:val="0"/>
              <w:marBottom w:val="0"/>
              <w:divBdr>
                <w:top w:val="none" w:sz="0" w:space="0" w:color="auto"/>
                <w:left w:val="none" w:sz="0" w:space="0" w:color="auto"/>
                <w:bottom w:val="none" w:sz="0" w:space="0" w:color="auto"/>
                <w:right w:val="none" w:sz="0" w:space="0" w:color="auto"/>
              </w:divBdr>
            </w:div>
            <w:div w:id="1396389655">
              <w:marLeft w:val="0"/>
              <w:marRight w:val="0"/>
              <w:marTop w:val="0"/>
              <w:marBottom w:val="0"/>
              <w:divBdr>
                <w:top w:val="none" w:sz="0" w:space="0" w:color="auto"/>
                <w:left w:val="none" w:sz="0" w:space="0" w:color="auto"/>
                <w:bottom w:val="none" w:sz="0" w:space="0" w:color="auto"/>
                <w:right w:val="none" w:sz="0" w:space="0" w:color="auto"/>
              </w:divBdr>
            </w:div>
            <w:div w:id="1586767950">
              <w:marLeft w:val="0"/>
              <w:marRight w:val="0"/>
              <w:marTop w:val="0"/>
              <w:marBottom w:val="0"/>
              <w:divBdr>
                <w:top w:val="none" w:sz="0" w:space="0" w:color="auto"/>
                <w:left w:val="none" w:sz="0" w:space="0" w:color="auto"/>
                <w:bottom w:val="none" w:sz="0" w:space="0" w:color="auto"/>
                <w:right w:val="none" w:sz="0" w:space="0" w:color="auto"/>
              </w:divBdr>
            </w:div>
            <w:div w:id="2022538280">
              <w:marLeft w:val="0"/>
              <w:marRight w:val="0"/>
              <w:marTop w:val="0"/>
              <w:marBottom w:val="0"/>
              <w:divBdr>
                <w:top w:val="none" w:sz="0" w:space="0" w:color="auto"/>
                <w:left w:val="none" w:sz="0" w:space="0" w:color="auto"/>
                <w:bottom w:val="none" w:sz="0" w:space="0" w:color="auto"/>
                <w:right w:val="none" w:sz="0" w:space="0" w:color="auto"/>
              </w:divBdr>
            </w:div>
            <w:div w:id="207207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49154">
      <w:bodyDiv w:val="1"/>
      <w:marLeft w:val="0"/>
      <w:marRight w:val="0"/>
      <w:marTop w:val="0"/>
      <w:marBottom w:val="0"/>
      <w:divBdr>
        <w:top w:val="none" w:sz="0" w:space="0" w:color="auto"/>
        <w:left w:val="none" w:sz="0" w:space="0" w:color="auto"/>
        <w:bottom w:val="none" w:sz="0" w:space="0" w:color="auto"/>
        <w:right w:val="none" w:sz="0" w:space="0" w:color="auto"/>
      </w:divBdr>
    </w:div>
    <w:div w:id="1266881420">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272593984">
      <w:bodyDiv w:val="1"/>
      <w:marLeft w:val="0"/>
      <w:marRight w:val="0"/>
      <w:marTop w:val="0"/>
      <w:marBottom w:val="0"/>
      <w:divBdr>
        <w:top w:val="none" w:sz="0" w:space="0" w:color="auto"/>
        <w:left w:val="none" w:sz="0" w:space="0" w:color="auto"/>
        <w:bottom w:val="none" w:sz="0" w:space="0" w:color="auto"/>
        <w:right w:val="none" w:sz="0" w:space="0" w:color="auto"/>
      </w:divBdr>
      <w:divsChild>
        <w:div w:id="217858902">
          <w:marLeft w:val="0"/>
          <w:marRight w:val="0"/>
          <w:marTop w:val="0"/>
          <w:marBottom w:val="0"/>
          <w:divBdr>
            <w:top w:val="none" w:sz="0" w:space="0" w:color="auto"/>
            <w:left w:val="none" w:sz="0" w:space="0" w:color="auto"/>
            <w:bottom w:val="none" w:sz="0" w:space="0" w:color="auto"/>
            <w:right w:val="none" w:sz="0" w:space="0" w:color="auto"/>
          </w:divBdr>
          <w:divsChild>
            <w:div w:id="452676987">
              <w:marLeft w:val="0"/>
              <w:marRight w:val="0"/>
              <w:marTop w:val="0"/>
              <w:marBottom w:val="0"/>
              <w:divBdr>
                <w:top w:val="none" w:sz="0" w:space="0" w:color="auto"/>
                <w:left w:val="none" w:sz="0" w:space="0" w:color="auto"/>
                <w:bottom w:val="none" w:sz="0" w:space="0" w:color="auto"/>
                <w:right w:val="none" w:sz="0" w:space="0" w:color="auto"/>
              </w:divBdr>
            </w:div>
            <w:div w:id="1941529463">
              <w:marLeft w:val="0"/>
              <w:marRight w:val="0"/>
              <w:marTop w:val="0"/>
              <w:marBottom w:val="0"/>
              <w:divBdr>
                <w:top w:val="none" w:sz="0" w:space="0" w:color="auto"/>
                <w:left w:val="none" w:sz="0" w:space="0" w:color="auto"/>
                <w:bottom w:val="none" w:sz="0" w:space="0" w:color="auto"/>
                <w:right w:val="none" w:sz="0" w:space="0" w:color="auto"/>
              </w:divBdr>
            </w:div>
            <w:div w:id="1886673495">
              <w:marLeft w:val="0"/>
              <w:marRight w:val="0"/>
              <w:marTop w:val="0"/>
              <w:marBottom w:val="0"/>
              <w:divBdr>
                <w:top w:val="none" w:sz="0" w:space="0" w:color="auto"/>
                <w:left w:val="none" w:sz="0" w:space="0" w:color="auto"/>
                <w:bottom w:val="none" w:sz="0" w:space="0" w:color="auto"/>
                <w:right w:val="none" w:sz="0" w:space="0" w:color="auto"/>
              </w:divBdr>
            </w:div>
            <w:div w:id="1739933951">
              <w:marLeft w:val="0"/>
              <w:marRight w:val="0"/>
              <w:marTop w:val="0"/>
              <w:marBottom w:val="0"/>
              <w:divBdr>
                <w:top w:val="none" w:sz="0" w:space="0" w:color="auto"/>
                <w:left w:val="none" w:sz="0" w:space="0" w:color="auto"/>
                <w:bottom w:val="none" w:sz="0" w:space="0" w:color="auto"/>
                <w:right w:val="none" w:sz="0" w:space="0" w:color="auto"/>
              </w:divBdr>
            </w:div>
            <w:div w:id="2080132252">
              <w:marLeft w:val="0"/>
              <w:marRight w:val="0"/>
              <w:marTop w:val="0"/>
              <w:marBottom w:val="0"/>
              <w:divBdr>
                <w:top w:val="none" w:sz="0" w:space="0" w:color="auto"/>
                <w:left w:val="none" w:sz="0" w:space="0" w:color="auto"/>
                <w:bottom w:val="none" w:sz="0" w:space="0" w:color="auto"/>
                <w:right w:val="none" w:sz="0" w:space="0" w:color="auto"/>
              </w:divBdr>
            </w:div>
            <w:div w:id="168062086">
              <w:marLeft w:val="0"/>
              <w:marRight w:val="0"/>
              <w:marTop w:val="0"/>
              <w:marBottom w:val="0"/>
              <w:divBdr>
                <w:top w:val="none" w:sz="0" w:space="0" w:color="auto"/>
                <w:left w:val="none" w:sz="0" w:space="0" w:color="auto"/>
                <w:bottom w:val="none" w:sz="0" w:space="0" w:color="auto"/>
                <w:right w:val="none" w:sz="0" w:space="0" w:color="auto"/>
              </w:divBdr>
            </w:div>
            <w:div w:id="71658936">
              <w:marLeft w:val="0"/>
              <w:marRight w:val="0"/>
              <w:marTop w:val="0"/>
              <w:marBottom w:val="0"/>
              <w:divBdr>
                <w:top w:val="none" w:sz="0" w:space="0" w:color="auto"/>
                <w:left w:val="none" w:sz="0" w:space="0" w:color="auto"/>
                <w:bottom w:val="none" w:sz="0" w:space="0" w:color="auto"/>
                <w:right w:val="none" w:sz="0" w:space="0" w:color="auto"/>
              </w:divBdr>
            </w:div>
            <w:div w:id="1716153488">
              <w:marLeft w:val="0"/>
              <w:marRight w:val="0"/>
              <w:marTop w:val="0"/>
              <w:marBottom w:val="0"/>
              <w:divBdr>
                <w:top w:val="none" w:sz="0" w:space="0" w:color="auto"/>
                <w:left w:val="none" w:sz="0" w:space="0" w:color="auto"/>
                <w:bottom w:val="none" w:sz="0" w:space="0" w:color="auto"/>
                <w:right w:val="none" w:sz="0" w:space="0" w:color="auto"/>
              </w:divBdr>
            </w:div>
            <w:div w:id="1901359685">
              <w:marLeft w:val="0"/>
              <w:marRight w:val="0"/>
              <w:marTop w:val="0"/>
              <w:marBottom w:val="0"/>
              <w:divBdr>
                <w:top w:val="none" w:sz="0" w:space="0" w:color="auto"/>
                <w:left w:val="none" w:sz="0" w:space="0" w:color="auto"/>
                <w:bottom w:val="none" w:sz="0" w:space="0" w:color="auto"/>
                <w:right w:val="none" w:sz="0" w:space="0" w:color="auto"/>
              </w:divBdr>
            </w:div>
            <w:div w:id="2071423299">
              <w:marLeft w:val="0"/>
              <w:marRight w:val="0"/>
              <w:marTop w:val="0"/>
              <w:marBottom w:val="0"/>
              <w:divBdr>
                <w:top w:val="none" w:sz="0" w:space="0" w:color="auto"/>
                <w:left w:val="none" w:sz="0" w:space="0" w:color="auto"/>
                <w:bottom w:val="none" w:sz="0" w:space="0" w:color="auto"/>
                <w:right w:val="none" w:sz="0" w:space="0" w:color="auto"/>
              </w:divBdr>
            </w:div>
            <w:div w:id="1680690470">
              <w:marLeft w:val="0"/>
              <w:marRight w:val="0"/>
              <w:marTop w:val="0"/>
              <w:marBottom w:val="0"/>
              <w:divBdr>
                <w:top w:val="none" w:sz="0" w:space="0" w:color="auto"/>
                <w:left w:val="none" w:sz="0" w:space="0" w:color="auto"/>
                <w:bottom w:val="none" w:sz="0" w:space="0" w:color="auto"/>
                <w:right w:val="none" w:sz="0" w:space="0" w:color="auto"/>
              </w:divBdr>
            </w:div>
            <w:div w:id="1422486320">
              <w:marLeft w:val="0"/>
              <w:marRight w:val="0"/>
              <w:marTop w:val="0"/>
              <w:marBottom w:val="0"/>
              <w:divBdr>
                <w:top w:val="none" w:sz="0" w:space="0" w:color="auto"/>
                <w:left w:val="none" w:sz="0" w:space="0" w:color="auto"/>
                <w:bottom w:val="none" w:sz="0" w:space="0" w:color="auto"/>
                <w:right w:val="none" w:sz="0" w:space="0" w:color="auto"/>
              </w:divBdr>
            </w:div>
            <w:div w:id="780344592">
              <w:marLeft w:val="0"/>
              <w:marRight w:val="0"/>
              <w:marTop w:val="0"/>
              <w:marBottom w:val="0"/>
              <w:divBdr>
                <w:top w:val="none" w:sz="0" w:space="0" w:color="auto"/>
                <w:left w:val="none" w:sz="0" w:space="0" w:color="auto"/>
                <w:bottom w:val="none" w:sz="0" w:space="0" w:color="auto"/>
                <w:right w:val="none" w:sz="0" w:space="0" w:color="auto"/>
              </w:divBdr>
            </w:div>
            <w:div w:id="26638668">
              <w:marLeft w:val="0"/>
              <w:marRight w:val="0"/>
              <w:marTop w:val="0"/>
              <w:marBottom w:val="0"/>
              <w:divBdr>
                <w:top w:val="none" w:sz="0" w:space="0" w:color="auto"/>
                <w:left w:val="none" w:sz="0" w:space="0" w:color="auto"/>
                <w:bottom w:val="none" w:sz="0" w:space="0" w:color="auto"/>
                <w:right w:val="none" w:sz="0" w:space="0" w:color="auto"/>
              </w:divBdr>
            </w:div>
            <w:div w:id="319424911">
              <w:marLeft w:val="0"/>
              <w:marRight w:val="0"/>
              <w:marTop w:val="0"/>
              <w:marBottom w:val="0"/>
              <w:divBdr>
                <w:top w:val="none" w:sz="0" w:space="0" w:color="auto"/>
                <w:left w:val="none" w:sz="0" w:space="0" w:color="auto"/>
                <w:bottom w:val="none" w:sz="0" w:space="0" w:color="auto"/>
                <w:right w:val="none" w:sz="0" w:space="0" w:color="auto"/>
              </w:divBdr>
            </w:div>
            <w:div w:id="831261355">
              <w:marLeft w:val="0"/>
              <w:marRight w:val="0"/>
              <w:marTop w:val="0"/>
              <w:marBottom w:val="0"/>
              <w:divBdr>
                <w:top w:val="none" w:sz="0" w:space="0" w:color="auto"/>
                <w:left w:val="none" w:sz="0" w:space="0" w:color="auto"/>
                <w:bottom w:val="none" w:sz="0" w:space="0" w:color="auto"/>
                <w:right w:val="none" w:sz="0" w:space="0" w:color="auto"/>
              </w:divBdr>
            </w:div>
            <w:div w:id="1144200214">
              <w:marLeft w:val="0"/>
              <w:marRight w:val="0"/>
              <w:marTop w:val="0"/>
              <w:marBottom w:val="0"/>
              <w:divBdr>
                <w:top w:val="none" w:sz="0" w:space="0" w:color="auto"/>
                <w:left w:val="none" w:sz="0" w:space="0" w:color="auto"/>
                <w:bottom w:val="none" w:sz="0" w:space="0" w:color="auto"/>
                <w:right w:val="none" w:sz="0" w:space="0" w:color="auto"/>
              </w:divBdr>
            </w:div>
            <w:div w:id="450367384">
              <w:marLeft w:val="0"/>
              <w:marRight w:val="0"/>
              <w:marTop w:val="0"/>
              <w:marBottom w:val="0"/>
              <w:divBdr>
                <w:top w:val="none" w:sz="0" w:space="0" w:color="auto"/>
                <w:left w:val="none" w:sz="0" w:space="0" w:color="auto"/>
                <w:bottom w:val="none" w:sz="0" w:space="0" w:color="auto"/>
                <w:right w:val="none" w:sz="0" w:space="0" w:color="auto"/>
              </w:divBdr>
            </w:div>
            <w:div w:id="1464152523">
              <w:marLeft w:val="0"/>
              <w:marRight w:val="0"/>
              <w:marTop w:val="0"/>
              <w:marBottom w:val="0"/>
              <w:divBdr>
                <w:top w:val="none" w:sz="0" w:space="0" w:color="auto"/>
                <w:left w:val="none" w:sz="0" w:space="0" w:color="auto"/>
                <w:bottom w:val="none" w:sz="0" w:space="0" w:color="auto"/>
                <w:right w:val="none" w:sz="0" w:space="0" w:color="auto"/>
              </w:divBdr>
            </w:div>
            <w:div w:id="1327440247">
              <w:marLeft w:val="0"/>
              <w:marRight w:val="0"/>
              <w:marTop w:val="0"/>
              <w:marBottom w:val="0"/>
              <w:divBdr>
                <w:top w:val="none" w:sz="0" w:space="0" w:color="auto"/>
                <w:left w:val="none" w:sz="0" w:space="0" w:color="auto"/>
                <w:bottom w:val="none" w:sz="0" w:space="0" w:color="auto"/>
                <w:right w:val="none" w:sz="0" w:space="0" w:color="auto"/>
              </w:divBdr>
            </w:div>
            <w:div w:id="1786926531">
              <w:marLeft w:val="0"/>
              <w:marRight w:val="0"/>
              <w:marTop w:val="0"/>
              <w:marBottom w:val="0"/>
              <w:divBdr>
                <w:top w:val="none" w:sz="0" w:space="0" w:color="auto"/>
                <w:left w:val="none" w:sz="0" w:space="0" w:color="auto"/>
                <w:bottom w:val="none" w:sz="0" w:space="0" w:color="auto"/>
                <w:right w:val="none" w:sz="0" w:space="0" w:color="auto"/>
              </w:divBdr>
            </w:div>
            <w:div w:id="1162966069">
              <w:marLeft w:val="0"/>
              <w:marRight w:val="0"/>
              <w:marTop w:val="0"/>
              <w:marBottom w:val="0"/>
              <w:divBdr>
                <w:top w:val="none" w:sz="0" w:space="0" w:color="auto"/>
                <w:left w:val="none" w:sz="0" w:space="0" w:color="auto"/>
                <w:bottom w:val="none" w:sz="0" w:space="0" w:color="auto"/>
                <w:right w:val="none" w:sz="0" w:space="0" w:color="auto"/>
              </w:divBdr>
            </w:div>
            <w:div w:id="826481184">
              <w:marLeft w:val="0"/>
              <w:marRight w:val="0"/>
              <w:marTop w:val="0"/>
              <w:marBottom w:val="0"/>
              <w:divBdr>
                <w:top w:val="none" w:sz="0" w:space="0" w:color="auto"/>
                <w:left w:val="none" w:sz="0" w:space="0" w:color="auto"/>
                <w:bottom w:val="none" w:sz="0" w:space="0" w:color="auto"/>
                <w:right w:val="none" w:sz="0" w:space="0" w:color="auto"/>
              </w:divBdr>
            </w:div>
            <w:div w:id="1218664195">
              <w:marLeft w:val="0"/>
              <w:marRight w:val="0"/>
              <w:marTop w:val="0"/>
              <w:marBottom w:val="0"/>
              <w:divBdr>
                <w:top w:val="none" w:sz="0" w:space="0" w:color="auto"/>
                <w:left w:val="none" w:sz="0" w:space="0" w:color="auto"/>
                <w:bottom w:val="none" w:sz="0" w:space="0" w:color="auto"/>
                <w:right w:val="none" w:sz="0" w:space="0" w:color="auto"/>
              </w:divBdr>
            </w:div>
            <w:div w:id="646054979">
              <w:marLeft w:val="0"/>
              <w:marRight w:val="0"/>
              <w:marTop w:val="0"/>
              <w:marBottom w:val="0"/>
              <w:divBdr>
                <w:top w:val="none" w:sz="0" w:space="0" w:color="auto"/>
                <w:left w:val="none" w:sz="0" w:space="0" w:color="auto"/>
                <w:bottom w:val="none" w:sz="0" w:space="0" w:color="auto"/>
                <w:right w:val="none" w:sz="0" w:space="0" w:color="auto"/>
              </w:divBdr>
            </w:div>
            <w:div w:id="20397992">
              <w:marLeft w:val="0"/>
              <w:marRight w:val="0"/>
              <w:marTop w:val="0"/>
              <w:marBottom w:val="0"/>
              <w:divBdr>
                <w:top w:val="none" w:sz="0" w:space="0" w:color="auto"/>
                <w:left w:val="none" w:sz="0" w:space="0" w:color="auto"/>
                <w:bottom w:val="none" w:sz="0" w:space="0" w:color="auto"/>
                <w:right w:val="none" w:sz="0" w:space="0" w:color="auto"/>
              </w:divBdr>
            </w:div>
            <w:div w:id="716273562">
              <w:marLeft w:val="0"/>
              <w:marRight w:val="0"/>
              <w:marTop w:val="0"/>
              <w:marBottom w:val="0"/>
              <w:divBdr>
                <w:top w:val="none" w:sz="0" w:space="0" w:color="auto"/>
                <w:left w:val="none" w:sz="0" w:space="0" w:color="auto"/>
                <w:bottom w:val="none" w:sz="0" w:space="0" w:color="auto"/>
                <w:right w:val="none" w:sz="0" w:space="0" w:color="auto"/>
              </w:divBdr>
            </w:div>
            <w:div w:id="94904353">
              <w:marLeft w:val="0"/>
              <w:marRight w:val="0"/>
              <w:marTop w:val="0"/>
              <w:marBottom w:val="0"/>
              <w:divBdr>
                <w:top w:val="none" w:sz="0" w:space="0" w:color="auto"/>
                <w:left w:val="none" w:sz="0" w:space="0" w:color="auto"/>
                <w:bottom w:val="none" w:sz="0" w:space="0" w:color="auto"/>
                <w:right w:val="none" w:sz="0" w:space="0" w:color="auto"/>
              </w:divBdr>
            </w:div>
            <w:div w:id="770588713">
              <w:marLeft w:val="0"/>
              <w:marRight w:val="0"/>
              <w:marTop w:val="0"/>
              <w:marBottom w:val="0"/>
              <w:divBdr>
                <w:top w:val="none" w:sz="0" w:space="0" w:color="auto"/>
                <w:left w:val="none" w:sz="0" w:space="0" w:color="auto"/>
                <w:bottom w:val="none" w:sz="0" w:space="0" w:color="auto"/>
                <w:right w:val="none" w:sz="0" w:space="0" w:color="auto"/>
              </w:divBdr>
            </w:div>
            <w:div w:id="125896292">
              <w:marLeft w:val="0"/>
              <w:marRight w:val="0"/>
              <w:marTop w:val="0"/>
              <w:marBottom w:val="0"/>
              <w:divBdr>
                <w:top w:val="none" w:sz="0" w:space="0" w:color="auto"/>
                <w:left w:val="none" w:sz="0" w:space="0" w:color="auto"/>
                <w:bottom w:val="none" w:sz="0" w:space="0" w:color="auto"/>
                <w:right w:val="none" w:sz="0" w:space="0" w:color="auto"/>
              </w:divBdr>
            </w:div>
            <w:div w:id="951977780">
              <w:marLeft w:val="0"/>
              <w:marRight w:val="0"/>
              <w:marTop w:val="0"/>
              <w:marBottom w:val="0"/>
              <w:divBdr>
                <w:top w:val="none" w:sz="0" w:space="0" w:color="auto"/>
                <w:left w:val="none" w:sz="0" w:space="0" w:color="auto"/>
                <w:bottom w:val="none" w:sz="0" w:space="0" w:color="auto"/>
                <w:right w:val="none" w:sz="0" w:space="0" w:color="auto"/>
              </w:divBdr>
            </w:div>
            <w:div w:id="1323434812">
              <w:marLeft w:val="0"/>
              <w:marRight w:val="0"/>
              <w:marTop w:val="0"/>
              <w:marBottom w:val="0"/>
              <w:divBdr>
                <w:top w:val="none" w:sz="0" w:space="0" w:color="auto"/>
                <w:left w:val="none" w:sz="0" w:space="0" w:color="auto"/>
                <w:bottom w:val="none" w:sz="0" w:space="0" w:color="auto"/>
                <w:right w:val="none" w:sz="0" w:space="0" w:color="auto"/>
              </w:divBdr>
            </w:div>
            <w:div w:id="222179524">
              <w:marLeft w:val="0"/>
              <w:marRight w:val="0"/>
              <w:marTop w:val="0"/>
              <w:marBottom w:val="0"/>
              <w:divBdr>
                <w:top w:val="none" w:sz="0" w:space="0" w:color="auto"/>
                <w:left w:val="none" w:sz="0" w:space="0" w:color="auto"/>
                <w:bottom w:val="none" w:sz="0" w:space="0" w:color="auto"/>
                <w:right w:val="none" w:sz="0" w:space="0" w:color="auto"/>
              </w:divBdr>
            </w:div>
            <w:div w:id="1790276933">
              <w:marLeft w:val="0"/>
              <w:marRight w:val="0"/>
              <w:marTop w:val="0"/>
              <w:marBottom w:val="0"/>
              <w:divBdr>
                <w:top w:val="none" w:sz="0" w:space="0" w:color="auto"/>
                <w:left w:val="none" w:sz="0" w:space="0" w:color="auto"/>
                <w:bottom w:val="none" w:sz="0" w:space="0" w:color="auto"/>
                <w:right w:val="none" w:sz="0" w:space="0" w:color="auto"/>
              </w:divBdr>
            </w:div>
            <w:div w:id="104152164">
              <w:marLeft w:val="0"/>
              <w:marRight w:val="0"/>
              <w:marTop w:val="0"/>
              <w:marBottom w:val="0"/>
              <w:divBdr>
                <w:top w:val="none" w:sz="0" w:space="0" w:color="auto"/>
                <w:left w:val="none" w:sz="0" w:space="0" w:color="auto"/>
                <w:bottom w:val="none" w:sz="0" w:space="0" w:color="auto"/>
                <w:right w:val="none" w:sz="0" w:space="0" w:color="auto"/>
              </w:divBdr>
            </w:div>
            <w:div w:id="1638222819">
              <w:marLeft w:val="0"/>
              <w:marRight w:val="0"/>
              <w:marTop w:val="0"/>
              <w:marBottom w:val="0"/>
              <w:divBdr>
                <w:top w:val="none" w:sz="0" w:space="0" w:color="auto"/>
                <w:left w:val="none" w:sz="0" w:space="0" w:color="auto"/>
                <w:bottom w:val="none" w:sz="0" w:space="0" w:color="auto"/>
                <w:right w:val="none" w:sz="0" w:space="0" w:color="auto"/>
              </w:divBdr>
            </w:div>
            <w:div w:id="1891377219">
              <w:marLeft w:val="0"/>
              <w:marRight w:val="0"/>
              <w:marTop w:val="0"/>
              <w:marBottom w:val="0"/>
              <w:divBdr>
                <w:top w:val="none" w:sz="0" w:space="0" w:color="auto"/>
                <w:left w:val="none" w:sz="0" w:space="0" w:color="auto"/>
                <w:bottom w:val="none" w:sz="0" w:space="0" w:color="auto"/>
                <w:right w:val="none" w:sz="0" w:space="0" w:color="auto"/>
              </w:divBdr>
            </w:div>
            <w:div w:id="909927846">
              <w:marLeft w:val="0"/>
              <w:marRight w:val="0"/>
              <w:marTop w:val="0"/>
              <w:marBottom w:val="0"/>
              <w:divBdr>
                <w:top w:val="none" w:sz="0" w:space="0" w:color="auto"/>
                <w:left w:val="none" w:sz="0" w:space="0" w:color="auto"/>
                <w:bottom w:val="none" w:sz="0" w:space="0" w:color="auto"/>
                <w:right w:val="none" w:sz="0" w:space="0" w:color="auto"/>
              </w:divBdr>
            </w:div>
            <w:div w:id="659890727">
              <w:marLeft w:val="0"/>
              <w:marRight w:val="0"/>
              <w:marTop w:val="0"/>
              <w:marBottom w:val="0"/>
              <w:divBdr>
                <w:top w:val="none" w:sz="0" w:space="0" w:color="auto"/>
                <w:left w:val="none" w:sz="0" w:space="0" w:color="auto"/>
                <w:bottom w:val="none" w:sz="0" w:space="0" w:color="auto"/>
                <w:right w:val="none" w:sz="0" w:space="0" w:color="auto"/>
              </w:divBdr>
            </w:div>
            <w:div w:id="1352149529">
              <w:marLeft w:val="0"/>
              <w:marRight w:val="0"/>
              <w:marTop w:val="0"/>
              <w:marBottom w:val="0"/>
              <w:divBdr>
                <w:top w:val="none" w:sz="0" w:space="0" w:color="auto"/>
                <w:left w:val="none" w:sz="0" w:space="0" w:color="auto"/>
                <w:bottom w:val="none" w:sz="0" w:space="0" w:color="auto"/>
                <w:right w:val="none" w:sz="0" w:space="0" w:color="auto"/>
              </w:divBdr>
            </w:div>
            <w:div w:id="369766195">
              <w:marLeft w:val="0"/>
              <w:marRight w:val="0"/>
              <w:marTop w:val="0"/>
              <w:marBottom w:val="0"/>
              <w:divBdr>
                <w:top w:val="none" w:sz="0" w:space="0" w:color="auto"/>
                <w:left w:val="none" w:sz="0" w:space="0" w:color="auto"/>
                <w:bottom w:val="none" w:sz="0" w:space="0" w:color="auto"/>
                <w:right w:val="none" w:sz="0" w:space="0" w:color="auto"/>
              </w:divBdr>
            </w:div>
            <w:div w:id="1322663185">
              <w:marLeft w:val="0"/>
              <w:marRight w:val="0"/>
              <w:marTop w:val="0"/>
              <w:marBottom w:val="0"/>
              <w:divBdr>
                <w:top w:val="none" w:sz="0" w:space="0" w:color="auto"/>
                <w:left w:val="none" w:sz="0" w:space="0" w:color="auto"/>
                <w:bottom w:val="none" w:sz="0" w:space="0" w:color="auto"/>
                <w:right w:val="none" w:sz="0" w:space="0" w:color="auto"/>
              </w:divBdr>
            </w:div>
            <w:div w:id="13424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2220">
      <w:bodyDiv w:val="1"/>
      <w:marLeft w:val="0"/>
      <w:marRight w:val="0"/>
      <w:marTop w:val="0"/>
      <w:marBottom w:val="0"/>
      <w:divBdr>
        <w:top w:val="none" w:sz="0" w:space="0" w:color="auto"/>
        <w:left w:val="none" w:sz="0" w:space="0" w:color="auto"/>
        <w:bottom w:val="none" w:sz="0" w:space="0" w:color="auto"/>
        <w:right w:val="none" w:sz="0" w:space="0" w:color="auto"/>
      </w:divBdr>
    </w:div>
    <w:div w:id="1287542297">
      <w:bodyDiv w:val="1"/>
      <w:marLeft w:val="0"/>
      <w:marRight w:val="0"/>
      <w:marTop w:val="0"/>
      <w:marBottom w:val="0"/>
      <w:divBdr>
        <w:top w:val="none" w:sz="0" w:space="0" w:color="auto"/>
        <w:left w:val="none" w:sz="0" w:space="0" w:color="auto"/>
        <w:bottom w:val="none" w:sz="0" w:space="0" w:color="auto"/>
        <w:right w:val="none" w:sz="0" w:space="0" w:color="auto"/>
      </w:divBdr>
      <w:divsChild>
        <w:div w:id="1492717671">
          <w:marLeft w:val="0"/>
          <w:marRight w:val="0"/>
          <w:marTop w:val="0"/>
          <w:marBottom w:val="0"/>
          <w:divBdr>
            <w:top w:val="none" w:sz="0" w:space="0" w:color="auto"/>
            <w:left w:val="none" w:sz="0" w:space="0" w:color="auto"/>
            <w:bottom w:val="none" w:sz="0" w:space="0" w:color="auto"/>
            <w:right w:val="none" w:sz="0" w:space="0" w:color="auto"/>
          </w:divBdr>
        </w:div>
      </w:divsChild>
    </w:div>
    <w:div w:id="1291088341">
      <w:bodyDiv w:val="1"/>
      <w:marLeft w:val="0"/>
      <w:marRight w:val="0"/>
      <w:marTop w:val="0"/>
      <w:marBottom w:val="0"/>
      <w:divBdr>
        <w:top w:val="none" w:sz="0" w:space="0" w:color="auto"/>
        <w:left w:val="none" w:sz="0" w:space="0" w:color="auto"/>
        <w:bottom w:val="none" w:sz="0" w:space="0" w:color="auto"/>
        <w:right w:val="none" w:sz="0" w:space="0" w:color="auto"/>
      </w:divBdr>
    </w:div>
    <w:div w:id="1294368271">
      <w:bodyDiv w:val="1"/>
      <w:marLeft w:val="0"/>
      <w:marRight w:val="0"/>
      <w:marTop w:val="0"/>
      <w:marBottom w:val="0"/>
      <w:divBdr>
        <w:top w:val="none" w:sz="0" w:space="0" w:color="auto"/>
        <w:left w:val="none" w:sz="0" w:space="0" w:color="auto"/>
        <w:bottom w:val="none" w:sz="0" w:space="0" w:color="auto"/>
        <w:right w:val="none" w:sz="0" w:space="0" w:color="auto"/>
      </w:divBdr>
    </w:div>
    <w:div w:id="1296716519">
      <w:bodyDiv w:val="1"/>
      <w:marLeft w:val="0"/>
      <w:marRight w:val="0"/>
      <w:marTop w:val="0"/>
      <w:marBottom w:val="0"/>
      <w:divBdr>
        <w:top w:val="none" w:sz="0" w:space="0" w:color="auto"/>
        <w:left w:val="none" w:sz="0" w:space="0" w:color="auto"/>
        <w:bottom w:val="none" w:sz="0" w:space="0" w:color="auto"/>
        <w:right w:val="none" w:sz="0" w:space="0" w:color="auto"/>
      </w:divBdr>
    </w:div>
    <w:div w:id="1296983848">
      <w:bodyDiv w:val="1"/>
      <w:marLeft w:val="0"/>
      <w:marRight w:val="0"/>
      <w:marTop w:val="0"/>
      <w:marBottom w:val="0"/>
      <w:divBdr>
        <w:top w:val="none" w:sz="0" w:space="0" w:color="auto"/>
        <w:left w:val="none" w:sz="0" w:space="0" w:color="auto"/>
        <w:bottom w:val="none" w:sz="0" w:space="0" w:color="auto"/>
        <w:right w:val="none" w:sz="0" w:space="0" w:color="auto"/>
      </w:divBdr>
    </w:div>
    <w:div w:id="1311443685">
      <w:bodyDiv w:val="1"/>
      <w:marLeft w:val="0"/>
      <w:marRight w:val="0"/>
      <w:marTop w:val="0"/>
      <w:marBottom w:val="0"/>
      <w:divBdr>
        <w:top w:val="none" w:sz="0" w:space="0" w:color="auto"/>
        <w:left w:val="none" w:sz="0" w:space="0" w:color="auto"/>
        <w:bottom w:val="none" w:sz="0" w:space="0" w:color="auto"/>
        <w:right w:val="none" w:sz="0" w:space="0" w:color="auto"/>
      </w:divBdr>
      <w:divsChild>
        <w:div w:id="88359239">
          <w:marLeft w:val="0"/>
          <w:marRight w:val="0"/>
          <w:marTop w:val="0"/>
          <w:marBottom w:val="0"/>
          <w:divBdr>
            <w:top w:val="none" w:sz="0" w:space="0" w:color="auto"/>
            <w:left w:val="none" w:sz="0" w:space="0" w:color="auto"/>
            <w:bottom w:val="none" w:sz="0" w:space="0" w:color="auto"/>
            <w:right w:val="none" w:sz="0" w:space="0" w:color="auto"/>
          </w:divBdr>
        </w:div>
        <w:div w:id="409278019">
          <w:marLeft w:val="0"/>
          <w:marRight w:val="0"/>
          <w:marTop w:val="0"/>
          <w:marBottom w:val="0"/>
          <w:divBdr>
            <w:top w:val="none" w:sz="0" w:space="0" w:color="auto"/>
            <w:left w:val="none" w:sz="0" w:space="0" w:color="auto"/>
            <w:bottom w:val="none" w:sz="0" w:space="0" w:color="auto"/>
            <w:right w:val="none" w:sz="0" w:space="0" w:color="auto"/>
          </w:divBdr>
          <w:divsChild>
            <w:div w:id="1755742087">
              <w:marLeft w:val="180"/>
              <w:marRight w:val="240"/>
              <w:marTop w:val="0"/>
              <w:marBottom w:val="0"/>
              <w:divBdr>
                <w:top w:val="none" w:sz="0" w:space="0" w:color="auto"/>
                <w:left w:val="none" w:sz="0" w:space="0" w:color="auto"/>
                <w:bottom w:val="none" w:sz="0" w:space="0" w:color="auto"/>
                <w:right w:val="none" w:sz="0" w:space="0" w:color="auto"/>
              </w:divBdr>
              <w:divsChild>
                <w:div w:id="3159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0238">
          <w:marLeft w:val="0"/>
          <w:marRight w:val="0"/>
          <w:marTop w:val="0"/>
          <w:marBottom w:val="0"/>
          <w:divBdr>
            <w:top w:val="none" w:sz="0" w:space="0" w:color="auto"/>
            <w:left w:val="none" w:sz="0" w:space="0" w:color="auto"/>
            <w:bottom w:val="none" w:sz="0" w:space="0" w:color="auto"/>
            <w:right w:val="none" w:sz="0" w:space="0" w:color="auto"/>
          </w:divBdr>
          <w:divsChild>
            <w:div w:id="564724574">
              <w:marLeft w:val="180"/>
              <w:marRight w:val="240"/>
              <w:marTop w:val="0"/>
              <w:marBottom w:val="0"/>
              <w:divBdr>
                <w:top w:val="none" w:sz="0" w:space="0" w:color="auto"/>
                <w:left w:val="none" w:sz="0" w:space="0" w:color="auto"/>
                <w:bottom w:val="none" w:sz="0" w:space="0" w:color="auto"/>
                <w:right w:val="none" w:sz="0" w:space="0" w:color="auto"/>
              </w:divBdr>
              <w:divsChild>
                <w:div w:id="167950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5212">
          <w:marLeft w:val="0"/>
          <w:marRight w:val="0"/>
          <w:marTop w:val="0"/>
          <w:marBottom w:val="0"/>
          <w:divBdr>
            <w:top w:val="none" w:sz="0" w:space="0" w:color="auto"/>
            <w:left w:val="none" w:sz="0" w:space="0" w:color="auto"/>
            <w:bottom w:val="none" w:sz="0" w:space="0" w:color="auto"/>
            <w:right w:val="none" w:sz="0" w:space="0" w:color="auto"/>
          </w:divBdr>
          <w:divsChild>
            <w:div w:id="912081032">
              <w:marLeft w:val="180"/>
              <w:marRight w:val="240"/>
              <w:marTop w:val="0"/>
              <w:marBottom w:val="0"/>
              <w:divBdr>
                <w:top w:val="none" w:sz="0" w:space="0" w:color="auto"/>
                <w:left w:val="none" w:sz="0" w:space="0" w:color="auto"/>
                <w:bottom w:val="none" w:sz="0" w:space="0" w:color="auto"/>
                <w:right w:val="none" w:sz="0" w:space="0" w:color="auto"/>
              </w:divBdr>
              <w:divsChild>
                <w:div w:id="4244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31970">
          <w:marLeft w:val="0"/>
          <w:marRight w:val="0"/>
          <w:marTop w:val="0"/>
          <w:marBottom w:val="0"/>
          <w:divBdr>
            <w:top w:val="none" w:sz="0" w:space="0" w:color="auto"/>
            <w:left w:val="none" w:sz="0" w:space="0" w:color="auto"/>
            <w:bottom w:val="none" w:sz="0" w:space="0" w:color="auto"/>
            <w:right w:val="none" w:sz="0" w:space="0" w:color="auto"/>
          </w:divBdr>
          <w:divsChild>
            <w:div w:id="1127048147">
              <w:marLeft w:val="180"/>
              <w:marRight w:val="240"/>
              <w:marTop w:val="0"/>
              <w:marBottom w:val="0"/>
              <w:divBdr>
                <w:top w:val="none" w:sz="0" w:space="0" w:color="auto"/>
                <w:left w:val="none" w:sz="0" w:space="0" w:color="auto"/>
                <w:bottom w:val="none" w:sz="0" w:space="0" w:color="auto"/>
                <w:right w:val="none" w:sz="0" w:space="0" w:color="auto"/>
              </w:divBdr>
              <w:divsChild>
                <w:div w:id="67419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8051">
          <w:marLeft w:val="0"/>
          <w:marRight w:val="0"/>
          <w:marTop w:val="0"/>
          <w:marBottom w:val="0"/>
          <w:divBdr>
            <w:top w:val="none" w:sz="0" w:space="0" w:color="auto"/>
            <w:left w:val="none" w:sz="0" w:space="0" w:color="auto"/>
            <w:bottom w:val="none" w:sz="0" w:space="0" w:color="auto"/>
            <w:right w:val="none" w:sz="0" w:space="0" w:color="auto"/>
          </w:divBdr>
          <w:divsChild>
            <w:div w:id="1020199724">
              <w:marLeft w:val="180"/>
              <w:marRight w:val="240"/>
              <w:marTop w:val="0"/>
              <w:marBottom w:val="0"/>
              <w:divBdr>
                <w:top w:val="none" w:sz="0" w:space="0" w:color="auto"/>
                <w:left w:val="none" w:sz="0" w:space="0" w:color="auto"/>
                <w:bottom w:val="none" w:sz="0" w:space="0" w:color="auto"/>
                <w:right w:val="none" w:sz="0" w:space="0" w:color="auto"/>
              </w:divBdr>
              <w:divsChild>
                <w:div w:id="15440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750">
          <w:marLeft w:val="0"/>
          <w:marRight w:val="0"/>
          <w:marTop w:val="0"/>
          <w:marBottom w:val="0"/>
          <w:divBdr>
            <w:top w:val="none" w:sz="0" w:space="0" w:color="auto"/>
            <w:left w:val="none" w:sz="0" w:space="0" w:color="auto"/>
            <w:bottom w:val="none" w:sz="0" w:space="0" w:color="auto"/>
            <w:right w:val="none" w:sz="0" w:space="0" w:color="auto"/>
          </w:divBdr>
          <w:divsChild>
            <w:div w:id="2101245629">
              <w:marLeft w:val="180"/>
              <w:marRight w:val="240"/>
              <w:marTop w:val="0"/>
              <w:marBottom w:val="0"/>
              <w:divBdr>
                <w:top w:val="none" w:sz="0" w:space="0" w:color="auto"/>
                <w:left w:val="none" w:sz="0" w:space="0" w:color="auto"/>
                <w:bottom w:val="none" w:sz="0" w:space="0" w:color="auto"/>
                <w:right w:val="none" w:sz="0" w:space="0" w:color="auto"/>
              </w:divBdr>
              <w:divsChild>
                <w:div w:id="4326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6745">
          <w:marLeft w:val="0"/>
          <w:marRight w:val="0"/>
          <w:marTop w:val="0"/>
          <w:marBottom w:val="0"/>
          <w:divBdr>
            <w:top w:val="none" w:sz="0" w:space="0" w:color="auto"/>
            <w:left w:val="none" w:sz="0" w:space="0" w:color="auto"/>
            <w:bottom w:val="none" w:sz="0" w:space="0" w:color="auto"/>
            <w:right w:val="none" w:sz="0" w:space="0" w:color="auto"/>
          </w:divBdr>
          <w:divsChild>
            <w:div w:id="1854876270">
              <w:marLeft w:val="180"/>
              <w:marRight w:val="240"/>
              <w:marTop w:val="0"/>
              <w:marBottom w:val="0"/>
              <w:divBdr>
                <w:top w:val="none" w:sz="0" w:space="0" w:color="auto"/>
                <w:left w:val="none" w:sz="0" w:space="0" w:color="auto"/>
                <w:bottom w:val="none" w:sz="0" w:space="0" w:color="auto"/>
                <w:right w:val="none" w:sz="0" w:space="0" w:color="auto"/>
              </w:divBdr>
              <w:divsChild>
                <w:div w:id="13896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701574">
      <w:bodyDiv w:val="1"/>
      <w:marLeft w:val="0"/>
      <w:marRight w:val="0"/>
      <w:marTop w:val="0"/>
      <w:marBottom w:val="0"/>
      <w:divBdr>
        <w:top w:val="none" w:sz="0" w:space="0" w:color="auto"/>
        <w:left w:val="none" w:sz="0" w:space="0" w:color="auto"/>
        <w:bottom w:val="none" w:sz="0" w:space="0" w:color="auto"/>
        <w:right w:val="none" w:sz="0" w:space="0" w:color="auto"/>
      </w:divBdr>
      <w:divsChild>
        <w:div w:id="293409408">
          <w:marLeft w:val="0"/>
          <w:marRight w:val="0"/>
          <w:marTop w:val="0"/>
          <w:marBottom w:val="0"/>
          <w:divBdr>
            <w:top w:val="none" w:sz="0" w:space="0" w:color="auto"/>
            <w:left w:val="none" w:sz="0" w:space="0" w:color="auto"/>
            <w:bottom w:val="none" w:sz="0" w:space="0" w:color="auto"/>
            <w:right w:val="none" w:sz="0" w:space="0" w:color="auto"/>
          </w:divBdr>
        </w:div>
      </w:divsChild>
    </w:div>
    <w:div w:id="1336227934">
      <w:bodyDiv w:val="1"/>
      <w:marLeft w:val="0"/>
      <w:marRight w:val="0"/>
      <w:marTop w:val="0"/>
      <w:marBottom w:val="0"/>
      <w:divBdr>
        <w:top w:val="none" w:sz="0" w:space="0" w:color="auto"/>
        <w:left w:val="none" w:sz="0" w:space="0" w:color="auto"/>
        <w:bottom w:val="none" w:sz="0" w:space="0" w:color="auto"/>
        <w:right w:val="none" w:sz="0" w:space="0" w:color="auto"/>
      </w:divBdr>
    </w:div>
    <w:div w:id="1345740204">
      <w:bodyDiv w:val="1"/>
      <w:marLeft w:val="0"/>
      <w:marRight w:val="0"/>
      <w:marTop w:val="0"/>
      <w:marBottom w:val="0"/>
      <w:divBdr>
        <w:top w:val="none" w:sz="0" w:space="0" w:color="auto"/>
        <w:left w:val="none" w:sz="0" w:space="0" w:color="auto"/>
        <w:bottom w:val="none" w:sz="0" w:space="0" w:color="auto"/>
        <w:right w:val="none" w:sz="0" w:space="0" w:color="auto"/>
      </w:divBdr>
    </w:div>
    <w:div w:id="1354839209">
      <w:bodyDiv w:val="1"/>
      <w:marLeft w:val="0"/>
      <w:marRight w:val="0"/>
      <w:marTop w:val="0"/>
      <w:marBottom w:val="0"/>
      <w:divBdr>
        <w:top w:val="none" w:sz="0" w:space="0" w:color="auto"/>
        <w:left w:val="none" w:sz="0" w:space="0" w:color="auto"/>
        <w:bottom w:val="none" w:sz="0" w:space="0" w:color="auto"/>
        <w:right w:val="none" w:sz="0" w:space="0" w:color="auto"/>
      </w:divBdr>
    </w:div>
    <w:div w:id="1363477298">
      <w:bodyDiv w:val="1"/>
      <w:marLeft w:val="0"/>
      <w:marRight w:val="0"/>
      <w:marTop w:val="0"/>
      <w:marBottom w:val="0"/>
      <w:divBdr>
        <w:top w:val="none" w:sz="0" w:space="0" w:color="auto"/>
        <w:left w:val="none" w:sz="0" w:space="0" w:color="auto"/>
        <w:bottom w:val="none" w:sz="0" w:space="0" w:color="auto"/>
        <w:right w:val="none" w:sz="0" w:space="0" w:color="auto"/>
      </w:divBdr>
    </w:div>
    <w:div w:id="1363752591">
      <w:bodyDiv w:val="1"/>
      <w:marLeft w:val="0"/>
      <w:marRight w:val="0"/>
      <w:marTop w:val="0"/>
      <w:marBottom w:val="0"/>
      <w:divBdr>
        <w:top w:val="none" w:sz="0" w:space="0" w:color="auto"/>
        <w:left w:val="none" w:sz="0" w:space="0" w:color="auto"/>
        <w:bottom w:val="none" w:sz="0" w:space="0" w:color="auto"/>
        <w:right w:val="none" w:sz="0" w:space="0" w:color="auto"/>
      </w:divBdr>
    </w:div>
    <w:div w:id="1365053865">
      <w:bodyDiv w:val="1"/>
      <w:marLeft w:val="0"/>
      <w:marRight w:val="0"/>
      <w:marTop w:val="0"/>
      <w:marBottom w:val="0"/>
      <w:divBdr>
        <w:top w:val="none" w:sz="0" w:space="0" w:color="auto"/>
        <w:left w:val="none" w:sz="0" w:space="0" w:color="auto"/>
        <w:bottom w:val="none" w:sz="0" w:space="0" w:color="auto"/>
        <w:right w:val="none" w:sz="0" w:space="0" w:color="auto"/>
      </w:divBdr>
    </w:div>
    <w:div w:id="1366642349">
      <w:bodyDiv w:val="1"/>
      <w:marLeft w:val="0"/>
      <w:marRight w:val="0"/>
      <w:marTop w:val="0"/>
      <w:marBottom w:val="0"/>
      <w:divBdr>
        <w:top w:val="none" w:sz="0" w:space="0" w:color="auto"/>
        <w:left w:val="none" w:sz="0" w:space="0" w:color="auto"/>
        <w:bottom w:val="none" w:sz="0" w:space="0" w:color="auto"/>
        <w:right w:val="none" w:sz="0" w:space="0" w:color="auto"/>
      </w:divBdr>
    </w:div>
    <w:div w:id="1368800820">
      <w:bodyDiv w:val="1"/>
      <w:marLeft w:val="0"/>
      <w:marRight w:val="0"/>
      <w:marTop w:val="0"/>
      <w:marBottom w:val="0"/>
      <w:divBdr>
        <w:top w:val="none" w:sz="0" w:space="0" w:color="auto"/>
        <w:left w:val="none" w:sz="0" w:space="0" w:color="auto"/>
        <w:bottom w:val="none" w:sz="0" w:space="0" w:color="auto"/>
        <w:right w:val="none" w:sz="0" w:space="0" w:color="auto"/>
      </w:divBdr>
    </w:div>
    <w:div w:id="1368867213">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74429304">
      <w:bodyDiv w:val="1"/>
      <w:marLeft w:val="0"/>
      <w:marRight w:val="0"/>
      <w:marTop w:val="0"/>
      <w:marBottom w:val="0"/>
      <w:divBdr>
        <w:top w:val="none" w:sz="0" w:space="0" w:color="auto"/>
        <w:left w:val="none" w:sz="0" w:space="0" w:color="auto"/>
        <w:bottom w:val="none" w:sz="0" w:space="0" w:color="auto"/>
        <w:right w:val="none" w:sz="0" w:space="0" w:color="auto"/>
      </w:divBdr>
    </w:div>
    <w:div w:id="1374499606">
      <w:bodyDiv w:val="1"/>
      <w:marLeft w:val="0"/>
      <w:marRight w:val="0"/>
      <w:marTop w:val="0"/>
      <w:marBottom w:val="0"/>
      <w:divBdr>
        <w:top w:val="none" w:sz="0" w:space="0" w:color="auto"/>
        <w:left w:val="none" w:sz="0" w:space="0" w:color="auto"/>
        <w:bottom w:val="none" w:sz="0" w:space="0" w:color="auto"/>
        <w:right w:val="none" w:sz="0" w:space="0" w:color="auto"/>
      </w:divBdr>
      <w:divsChild>
        <w:div w:id="402946135">
          <w:marLeft w:val="0"/>
          <w:marRight w:val="0"/>
          <w:marTop w:val="0"/>
          <w:marBottom w:val="0"/>
          <w:divBdr>
            <w:top w:val="none" w:sz="0" w:space="0" w:color="auto"/>
            <w:left w:val="none" w:sz="0" w:space="0" w:color="auto"/>
            <w:bottom w:val="none" w:sz="0" w:space="0" w:color="auto"/>
            <w:right w:val="none" w:sz="0" w:space="0" w:color="auto"/>
          </w:divBdr>
        </w:div>
      </w:divsChild>
    </w:div>
    <w:div w:id="1376656303">
      <w:bodyDiv w:val="1"/>
      <w:marLeft w:val="0"/>
      <w:marRight w:val="0"/>
      <w:marTop w:val="0"/>
      <w:marBottom w:val="0"/>
      <w:divBdr>
        <w:top w:val="none" w:sz="0" w:space="0" w:color="auto"/>
        <w:left w:val="none" w:sz="0" w:space="0" w:color="auto"/>
        <w:bottom w:val="none" w:sz="0" w:space="0" w:color="auto"/>
        <w:right w:val="none" w:sz="0" w:space="0" w:color="auto"/>
      </w:divBdr>
      <w:divsChild>
        <w:div w:id="1918903488">
          <w:marLeft w:val="0"/>
          <w:marRight w:val="0"/>
          <w:marTop w:val="0"/>
          <w:marBottom w:val="0"/>
          <w:divBdr>
            <w:top w:val="single" w:sz="2" w:space="0" w:color="E3E3E3"/>
            <w:left w:val="single" w:sz="2" w:space="0" w:color="E3E3E3"/>
            <w:bottom w:val="single" w:sz="2" w:space="0" w:color="E3E3E3"/>
            <w:right w:val="single" w:sz="2" w:space="0" w:color="E3E3E3"/>
          </w:divBdr>
          <w:divsChild>
            <w:div w:id="1302737336">
              <w:marLeft w:val="0"/>
              <w:marRight w:val="0"/>
              <w:marTop w:val="100"/>
              <w:marBottom w:val="100"/>
              <w:divBdr>
                <w:top w:val="single" w:sz="2" w:space="0" w:color="E3E3E3"/>
                <w:left w:val="single" w:sz="2" w:space="0" w:color="E3E3E3"/>
                <w:bottom w:val="single" w:sz="2" w:space="0" w:color="E3E3E3"/>
                <w:right w:val="single" w:sz="2" w:space="0" w:color="E3E3E3"/>
              </w:divBdr>
              <w:divsChild>
                <w:div w:id="1468082871">
                  <w:marLeft w:val="0"/>
                  <w:marRight w:val="0"/>
                  <w:marTop w:val="0"/>
                  <w:marBottom w:val="0"/>
                  <w:divBdr>
                    <w:top w:val="single" w:sz="2" w:space="0" w:color="E3E3E3"/>
                    <w:left w:val="single" w:sz="2" w:space="0" w:color="E3E3E3"/>
                    <w:bottom w:val="single" w:sz="2" w:space="0" w:color="E3E3E3"/>
                    <w:right w:val="single" w:sz="2" w:space="0" w:color="E3E3E3"/>
                  </w:divBdr>
                  <w:divsChild>
                    <w:div w:id="649674566">
                      <w:marLeft w:val="0"/>
                      <w:marRight w:val="0"/>
                      <w:marTop w:val="0"/>
                      <w:marBottom w:val="0"/>
                      <w:divBdr>
                        <w:top w:val="single" w:sz="2" w:space="0" w:color="E3E3E3"/>
                        <w:left w:val="single" w:sz="2" w:space="0" w:color="E3E3E3"/>
                        <w:bottom w:val="single" w:sz="2" w:space="0" w:color="E3E3E3"/>
                        <w:right w:val="single" w:sz="2" w:space="0" w:color="E3E3E3"/>
                      </w:divBdr>
                      <w:divsChild>
                        <w:div w:id="1232497803">
                          <w:marLeft w:val="0"/>
                          <w:marRight w:val="0"/>
                          <w:marTop w:val="0"/>
                          <w:marBottom w:val="0"/>
                          <w:divBdr>
                            <w:top w:val="single" w:sz="2" w:space="0" w:color="E3E3E3"/>
                            <w:left w:val="single" w:sz="2" w:space="0" w:color="E3E3E3"/>
                            <w:bottom w:val="single" w:sz="2" w:space="0" w:color="E3E3E3"/>
                            <w:right w:val="single" w:sz="2" w:space="0" w:color="E3E3E3"/>
                          </w:divBdr>
                          <w:divsChild>
                            <w:div w:id="850989719">
                              <w:marLeft w:val="0"/>
                              <w:marRight w:val="0"/>
                              <w:marTop w:val="0"/>
                              <w:marBottom w:val="0"/>
                              <w:divBdr>
                                <w:top w:val="single" w:sz="2" w:space="0" w:color="E3E3E3"/>
                                <w:left w:val="single" w:sz="2" w:space="0" w:color="E3E3E3"/>
                                <w:bottom w:val="single" w:sz="2" w:space="0" w:color="E3E3E3"/>
                                <w:right w:val="single" w:sz="2" w:space="0" w:color="E3E3E3"/>
                              </w:divBdr>
                              <w:divsChild>
                                <w:div w:id="723602549">
                                  <w:marLeft w:val="0"/>
                                  <w:marRight w:val="0"/>
                                  <w:marTop w:val="0"/>
                                  <w:marBottom w:val="0"/>
                                  <w:divBdr>
                                    <w:top w:val="single" w:sz="2" w:space="0" w:color="E3E3E3"/>
                                    <w:left w:val="single" w:sz="2" w:space="0" w:color="E3E3E3"/>
                                    <w:bottom w:val="single" w:sz="2" w:space="0" w:color="E3E3E3"/>
                                    <w:right w:val="single" w:sz="2" w:space="0" w:color="E3E3E3"/>
                                  </w:divBdr>
                                  <w:divsChild>
                                    <w:div w:id="1670059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1990572">
                      <w:marLeft w:val="0"/>
                      <w:marRight w:val="0"/>
                      <w:marTop w:val="0"/>
                      <w:marBottom w:val="0"/>
                      <w:divBdr>
                        <w:top w:val="single" w:sz="2" w:space="0" w:color="E3E3E3"/>
                        <w:left w:val="single" w:sz="2" w:space="0" w:color="E3E3E3"/>
                        <w:bottom w:val="single" w:sz="2" w:space="0" w:color="E3E3E3"/>
                        <w:right w:val="single" w:sz="2" w:space="0" w:color="E3E3E3"/>
                      </w:divBdr>
                      <w:divsChild>
                        <w:div w:id="2014916205">
                          <w:marLeft w:val="0"/>
                          <w:marRight w:val="0"/>
                          <w:marTop w:val="0"/>
                          <w:marBottom w:val="0"/>
                          <w:divBdr>
                            <w:top w:val="single" w:sz="2" w:space="0" w:color="E3E3E3"/>
                            <w:left w:val="single" w:sz="2" w:space="0" w:color="E3E3E3"/>
                            <w:bottom w:val="single" w:sz="2" w:space="0" w:color="E3E3E3"/>
                            <w:right w:val="single" w:sz="2" w:space="0" w:color="E3E3E3"/>
                          </w:divBdr>
                        </w:div>
                        <w:div w:id="49961295">
                          <w:marLeft w:val="0"/>
                          <w:marRight w:val="0"/>
                          <w:marTop w:val="0"/>
                          <w:marBottom w:val="0"/>
                          <w:divBdr>
                            <w:top w:val="single" w:sz="2" w:space="0" w:color="E3E3E3"/>
                            <w:left w:val="single" w:sz="2" w:space="0" w:color="E3E3E3"/>
                            <w:bottom w:val="single" w:sz="2" w:space="0" w:color="E3E3E3"/>
                            <w:right w:val="single" w:sz="2" w:space="0" w:color="E3E3E3"/>
                          </w:divBdr>
                          <w:divsChild>
                            <w:div w:id="1594437465">
                              <w:marLeft w:val="0"/>
                              <w:marRight w:val="0"/>
                              <w:marTop w:val="0"/>
                              <w:marBottom w:val="0"/>
                              <w:divBdr>
                                <w:top w:val="single" w:sz="2" w:space="0" w:color="E3E3E3"/>
                                <w:left w:val="single" w:sz="2" w:space="0" w:color="E3E3E3"/>
                                <w:bottom w:val="single" w:sz="2" w:space="0" w:color="E3E3E3"/>
                                <w:right w:val="single" w:sz="2" w:space="0" w:color="E3E3E3"/>
                              </w:divBdr>
                              <w:divsChild>
                                <w:div w:id="1933975797">
                                  <w:marLeft w:val="0"/>
                                  <w:marRight w:val="0"/>
                                  <w:marTop w:val="0"/>
                                  <w:marBottom w:val="0"/>
                                  <w:divBdr>
                                    <w:top w:val="single" w:sz="2" w:space="0" w:color="E3E3E3"/>
                                    <w:left w:val="single" w:sz="2" w:space="0" w:color="E3E3E3"/>
                                    <w:bottom w:val="single" w:sz="2" w:space="0" w:color="E3E3E3"/>
                                    <w:right w:val="single" w:sz="2" w:space="0" w:color="E3E3E3"/>
                                  </w:divBdr>
                                  <w:divsChild>
                                    <w:div w:id="479270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4412431">
          <w:marLeft w:val="0"/>
          <w:marRight w:val="0"/>
          <w:marTop w:val="0"/>
          <w:marBottom w:val="0"/>
          <w:divBdr>
            <w:top w:val="single" w:sz="2" w:space="0" w:color="E3E3E3"/>
            <w:left w:val="single" w:sz="2" w:space="0" w:color="E3E3E3"/>
            <w:bottom w:val="single" w:sz="2" w:space="0" w:color="E3E3E3"/>
            <w:right w:val="single" w:sz="2" w:space="0" w:color="E3E3E3"/>
          </w:divBdr>
          <w:divsChild>
            <w:div w:id="1362634393">
              <w:marLeft w:val="0"/>
              <w:marRight w:val="0"/>
              <w:marTop w:val="100"/>
              <w:marBottom w:val="100"/>
              <w:divBdr>
                <w:top w:val="single" w:sz="2" w:space="0" w:color="E3E3E3"/>
                <w:left w:val="single" w:sz="2" w:space="0" w:color="E3E3E3"/>
                <w:bottom w:val="single" w:sz="2" w:space="0" w:color="E3E3E3"/>
                <w:right w:val="single" w:sz="2" w:space="0" w:color="E3E3E3"/>
              </w:divBdr>
              <w:divsChild>
                <w:div w:id="544487276">
                  <w:marLeft w:val="0"/>
                  <w:marRight w:val="0"/>
                  <w:marTop w:val="0"/>
                  <w:marBottom w:val="0"/>
                  <w:divBdr>
                    <w:top w:val="single" w:sz="2" w:space="0" w:color="E3E3E3"/>
                    <w:left w:val="single" w:sz="2" w:space="0" w:color="E3E3E3"/>
                    <w:bottom w:val="single" w:sz="2" w:space="0" w:color="E3E3E3"/>
                    <w:right w:val="single" w:sz="2" w:space="0" w:color="E3E3E3"/>
                  </w:divBdr>
                  <w:divsChild>
                    <w:div w:id="2127700687">
                      <w:marLeft w:val="0"/>
                      <w:marRight w:val="0"/>
                      <w:marTop w:val="0"/>
                      <w:marBottom w:val="0"/>
                      <w:divBdr>
                        <w:top w:val="single" w:sz="2" w:space="0" w:color="E3E3E3"/>
                        <w:left w:val="single" w:sz="2" w:space="0" w:color="E3E3E3"/>
                        <w:bottom w:val="single" w:sz="2" w:space="0" w:color="E3E3E3"/>
                        <w:right w:val="single" w:sz="2" w:space="0" w:color="E3E3E3"/>
                      </w:divBdr>
                      <w:divsChild>
                        <w:div w:id="1836341915">
                          <w:marLeft w:val="0"/>
                          <w:marRight w:val="0"/>
                          <w:marTop w:val="0"/>
                          <w:marBottom w:val="0"/>
                          <w:divBdr>
                            <w:top w:val="single" w:sz="2" w:space="0" w:color="E3E3E3"/>
                            <w:left w:val="single" w:sz="2" w:space="0" w:color="E3E3E3"/>
                            <w:bottom w:val="single" w:sz="2" w:space="0" w:color="E3E3E3"/>
                            <w:right w:val="single" w:sz="2" w:space="0" w:color="E3E3E3"/>
                          </w:divBdr>
                          <w:divsChild>
                            <w:div w:id="1733456974">
                              <w:marLeft w:val="0"/>
                              <w:marRight w:val="0"/>
                              <w:marTop w:val="0"/>
                              <w:marBottom w:val="0"/>
                              <w:divBdr>
                                <w:top w:val="single" w:sz="2" w:space="0" w:color="E3E3E3"/>
                                <w:left w:val="single" w:sz="2" w:space="0" w:color="E3E3E3"/>
                                <w:bottom w:val="single" w:sz="2" w:space="0" w:color="E3E3E3"/>
                                <w:right w:val="single" w:sz="2" w:space="0" w:color="E3E3E3"/>
                              </w:divBdr>
                              <w:divsChild>
                                <w:div w:id="697435789">
                                  <w:marLeft w:val="0"/>
                                  <w:marRight w:val="0"/>
                                  <w:marTop w:val="0"/>
                                  <w:marBottom w:val="0"/>
                                  <w:divBdr>
                                    <w:top w:val="single" w:sz="2" w:space="0" w:color="E3E3E3"/>
                                    <w:left w:val="single" w:sz="2" w:space="0" w:color="E3E3E3"/>
                                    <w:bottom w:val="single" w:sz="2" w:space="0" w:color="E3E3E3"/>
                                    <w:right w:val="single" w:sz="2" w:space="0" w:color="E3E3E3"/>
                                  </w:divBdr>
                                  <w:divsChild>
                                    <w:div w:id="2054192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9167450">
                      <w:marLeft w:val="0"/>
                      <w:marRight w:val="0"/>
                      <w:marTop w:val="0"/>
                      <w:marBottom w:val="0"/>
                      <w:divBdr>
                        <w:top w:val="single" w:sz="2" w:space="0" w:color="E3E3E3"/>
                        <w:left w:val="single" w:sz="2" w:space="0" w:color="E3E3E3"/>
                        <w:bottom w:val="single" w:sz="2" w:space="0" w:color="E3E3E3"/>
                        <w:right w:val="single" w:sz="2" w:space="0" w:color="E3E3E3"/>
                      </w:divBdr>
                      <w:divsChild>
                        <w:div w:id="1943609516">
                          <w:marLeft w:val="0"/>
                          <w:marRight w:val="0"/>
                          <w:marTop w:val="0"/>
                          <w:marBottom w:val="0"/>
                          <w:divBdr>
                            <w:top w:val="single" w:sz="2" w:space="0" w:color="E3E3E3"/>
                            <w:left w:val="single" w:sz="2" w:space="0" w:color="E3E3E3"/>
                            <w:bottom w:val="single" w:sz="2" w:space="0" w:color="E3E3E3"/>
                            <w:right w:val="single" w:sz="2" w:space="0" w:color="E3E3E3"/>
                          </w:divBdr>
                        </w:div>
                        <w:div w:id="1638729614">
                          <w:marLeft w:val="0"/>
                          <w:marRight w:val="0"/>
                          <w:marTop w:val="0"/>
                          <w:marBottom w:val="0"/>
                          <w:divBdr>
                            <w:top w:val="single" w:sz="2" w:space="0" w:color="E3E3E3"/>
                            <w:left w:val="single" w:sz="2" w:space="0" w:color="E3E3E3"/>
                            <w:bottom w:val="single" w:sz="2" w:space="0" w:color="E3E3E3"/>
                            <w:right w:val="single" w:sz="2" w:space="0" w:color="E3E3E3"/>
                          </w:divBdr>
                          <w:divsChild>
                            <w:div w:id="1017073001">
                              <w:marLeft w:val="0"/>
                              <w:marRight w:val="0"/>
                              <w:marTop w:val="0"/>
                              <w:marBottom w:val="0"/>
                              <w:divBdr>
                                <w:top w:val="single" w:sz="2" w:space="0" w:color="E3E3E3"/>
                                <w:left w:val="single" w:sz="2" w:space="0" w:color="E3E3E3"/>
                                <w:bottom w:val="single" w:sz="2" w:space="0" w:color="E3E3E3"/>
                                <w:right w:val="single" w:sz="2" w:space="0" w:color="E3E3E3"/>
                              </w:divBdr>
                              <w:divsChild>
                                <w:div w:id="937367445">
                                  <w:marLeft w:val="0"/>
                                  <w:marRight w:val="0"/>
                                  <w:marTop w:val="0"/>
                                  <w:marBottom w:val="0"/>
                                  <w:divBdr>
                                    <w:top w:val="single" w:sz="2" w:space="0" w:color="E3E3E3"/>
                                    <w:left w:val="single" w:sz="2" w:space="0" w:color="E3E3E3"/>
                                    <w:bottom w:val="single" w:sz="2" w:space="0" w:color="E3E3E3"/>
                                    <w:right w:val="single" w:sz="2" w:space="0" w:color="E3E3E3"/>
                                  </w:divBdr>
                                  <w:divsChild>
                                    <w:div w:id="1456215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88455893">
      <w:bodyDiv w:val="1"/>
      <w:marLeft w:val="0"/>
      <w:marRight w:val="0"/>
      <w:marTop w:val="0"/>
      <w:marBottom w:val="0"/>
      <w:divBdr>
        <w:top w:val="none" w:sz="0" w:space="0" w:color="auto"/>
        <w:left w:val="none" w:sz="0" w:space="0" w:color="auto"/>
        <w:bottom w:val="none" w:sz="0" w:space="0" w:color="auto"/>
        <w:right w:val="none" w:sz="0" w:space="0" w:color="auto"/>
      </w:divBdr>
      <w:divsChild>
        <w:div w:id="1195461436">
          <w:marLeft w:val="0"/>
          <w:marRight w:val="0"/>
          <w:marTop w:val="0"/>
          <w:marBottom w:val="0"/>
          <w:divBdr>
            <w:top w:val="none" w:sz="0" w:space="0" w:color="auto"/>
            <w:left w:val="none" w:sz="0" w:space="0" w:color="auto"/>
            <w:bottom w:val="none" w:sz="0" w:space="0" w:color="auto"/>
            <w:right w:val="none" w:sz="0" w:space="0" w:color="auto"/>
          </w:divBdr>
          <w:divsChild>
            <w:div w:id="328558815">
              <w:marLeft w:val="0"/>
              <w:marRight w:val="0"/>
              <w:marTop w:val="0"/>
              <w:marBottom w:val="0"/>
              <w:divBdr>
                <w:top w:val="none" w:sz="0" w:space="0" w:color="auto"/>
                <w:left w:val="none" w:sz="0" w:space="0" w:color="auto"/>
                <w:bottom w:val="none" w:sz="0" w:space="0" w:color="auto"/>
                <w:right w:val="none" w:sz="0" w:space="0" w:color="auto"/>
              </w:divBdr>
            </w:div>
            <w:div w:id="92919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394424943">
      <w:bodyDiv w:val="1"/>
      <w:marLeft w:val="0"/>
      <w:marRight w:val="0"/>
      <w:marTop w:val="0"/>
      <w:marBottom w:val="0"/>
      <w:divBdr>
        <w:top w:val="none" w:sz="0" w:space="0" w:color="auto"/>
        <w:left w:val="none" w:sz="0" w:space="0" w:color="auto"/>
        <w:bottom w:val="none" w:sz="0" w:space="0" w:color="auto"/>
        <w:right w:val="none" w:sz="0" w:space="0" w:color="auto"/>
      </w:divBdr>
    </w:div>
    <w:div w:id="1402829709">
      <w:bodyDiv w:val="1"/>
      <w:marLeft w:val="0"/>
      <w:marRight w:val="0"/>
      <w:marTop w:val="0"/>
      <w:marBottom w:val="0"/>
      <w:divBdr>
        <w:top w:val="none" w:sz="0" w:space="0" w:color="auto"/>
        <w:left w:val="none" w:sz="0" w:space="0" w:color="auto"/>
        <w:bottom w:val="none" w:sz="0" w:space="0" w:color="auto"/>
        <w:right w:val="none" w:sz="0" w:space="0" w:color="auto"/>
      </w:divBdr>
      <w:divsChild>
        <w:div w:id="634413151">
          <w:marLeft w:val="0"/>
          <w:marRight w:val="0"/>
          <w:marTop w:val="0"/>
          <w:marBottom w:val="0"/>
          <w:divBdr>
            <w:top w:val="none" w:sz="0" w:space="0" w:color="auto"/>
            <w:left w:val="none" w:sz="0" w:space="0" w:color="auto"/>
            <w:bottom w:val="none" w:sz="0" w:space="0" w:color="auto"/>
            <w:right w:val="none" w:sz="0" w:space="0" w:color="auto"/>
          </w:divBdr>
          <w:divsChild>
            <w:div w:id="653945968">
              <w:marLeft w:val="180"/>
              <w:marRight w:val="240"/>
              <w:marTop w:val="0"/>
              <w:marBottom w:val="0"/>
              <w:divBdr>
                <w:top w:val="none" w:sz="0" w:space="0" w:color="auto"/>
                <w:left w:val="none" w:sz="0" w:space="0" w:color="auto"/>
                <w:bottom w:val="none" w:sz="0" w:space="0" w:color="auto"/>
                <w:right w:val="none" w:sz="0" w:space="0" w:color="auto"/>
              </w:divBdr>
              <w:divsChild>
                <w:div w:id="14137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2390">
          <w:marLeft w:val="0"/>
          <w:marRight w:val="0"/>
          <w:marTop w:val="0"/>
          <w:marBottom w:val="0"/>
          <w:divBdr>
            <w:top w:val="none" w:sz="0" w:space="0" w:color="auto"/>
            <w:left w:val="none" w:sz="0" w:space="0" w:color="auto"/>
            <w:bottom w:val="none" w:sz="0" w:space="0" w:color="auto"/>
            <w:right w:val="none" w:sz="0" w:space="0" w:color="auto"/>
          </w:divBdr>
        </w:div>
        <w:div w:id="1144471596">
          <w:marLeft w:val="0"/>
          <w:marRight w:val="0"/>
          <w:marTop w:val="0"/>
          <w:marBottom w:val="0"/>
          <w:divBdr>
            <w:top w:val="none" w:sz="0" w:space="0" w:color="auto"/>
            <w:left w:val="none" w:sz="0" w:space="0" w:color="auto"/>
            <w:bottom w:val="none" w:sz="0" w:space="0" w:color="auto"/>
            <w:right w:val="none" w:sz="0" w:space="0" w:color="auto"/>
          </w:divBdr>
          <w:divsChild>
            <w:div w:id="1673021377">
              <w:marLeft w:val="180"/>
              <w:marRight w:val="240"/>
              <w:marTop w:val="0"/>
              <w:marBottom w:val="0"/>
              <w:divBdr>
                <w:top w:val="none" w:sz="0" w:space="0" w:color="auto"/>
                <w:left w:val="none" w:sz="0" w:space="0" w:color="auto"/>
                <w:bottom w:val="none" w:sz="0" w:space="0" w:color="auto"/>
                <w:right w:val="none" w:sz="0" w:space="0" w:color="auto"/>
              </w:divBdr>
              <w:divsChild>
                <w:div w:id="2559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08071">
          <w:marLeft w:val="0"/>
          <w:marRight w:val="0"/>
          <w:marTop w:val="0"/>
          <w:marBottom w:val="0"/>
          <w:divBdr>
            <w:top w:val="none" w:sz="0" w:space="0" w:color="auto"/>
            <w:left w:val="none" w:sz="0" w:space="0" w:color="auto"/>
            <w:bottom w:val="none" w:sz="0" w:space="0" w:color="auto"/>
            <w:right w:val="none" w:sz="0" w:space="0" w:color="auto"/>
          </w:divBdr>
          <w:divsChild>
            <w:div w:id="393050066">
              <w:marLeft w:val="180"/>
              <w:marRight w:val="240"/>
              <w:marTop w:val="0"/>
              <w:marBottom w:val="0"/>
              <w:divBdr>
                <w:top w:val="none" w:sz="0" w:space="0" w:color="auto"/>
                <w:left w:val="none" w:sz="0" w:space="0" w:color="auto"/>
                <w:bottom w:val="none" w:sz="0" w:space="0" w:color="auto"/>
                <w:right w:val="none" w:sz="0" w:space="0" w:color="auto"/>
              </w:divBdr>
              <w:divsChild>
                <w:div w:id="18277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1335">
          <w:marLeft w:val="0"/>
          <w:marRight w:val="0"/>
          <w:marTop w:val="0"/>
          <w:marBottom w:val="0"/>
          <w:divBdr>
            <w:top w:val="none" w:sz="0" w:space="0" w:color="auto"/>
            <w:left w:val="none" w:sz="0" w:space="0" w:color="auto"/>
            <w:bottom w:val="none" w:sz="0" w:space="0" w:color="auto"/>
            <w:right w:val="none" w:sz="0" w:space="0" w:color="auto"/>
          </w:divBdr>
          <w:divsChild>
            <w:div w:id="566111891">
              <w:marLeft w:val="180"/>
              <w:marRight w:val="240"/>
              <w:marTop w:val="0"/>
              <w:marBottom w:val="0"/>
              <w:divBdr>
                <w:top w:val="none" w:sz="0" w:space="0" w:color="auto"/>
                <w:left w:val="none" w:sz="0" w:space="0" w:color="auto"/>
                <w:bottom w:val="none" w:sz="0" w:space="0" w:color="auto"/>
                <w:right w:val="none" w:sz="0" w:space="0" w:color="auto"/>
              </w:divBdr>
              <w:divsChild>
                <w:div w:id="18502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461094">
      <w:bodyDiv w:val="1"/>
      <w:marLeft w:val="0"/>
      <w:marRight w:val="0"/>
      <w:marTop w:val="0"/>
      <w:marBottom w:val="0"/>
      <w:divBdr>
        <w:top w:val="none" w:sz="0" w:space="0" w:color="auto"/>
        <w:left w:val="none" w:sz="0" w:space="0" w:color="auto"/>
        <w:bottom w:val="none" w:sz="0" w:space="0" w:color="auto"/>
        <w:right w:val="none" w:sz="0" w:space="0" w:color="auto"/>
      </w:divBdr>
      <w:divsChild>
        <w:div w:id="114374850">
          <w:marLeft w:val="0"/>
          <w:marRight w:val="0"/>
          <w:marTop w:val="0"/>
          <w:marBottom w:val="0"/>
          <w:divBdr>
            <w:top w:val="none" w:sz="0" w:space="0" w:color="auto"/>
            <w:left w:val="none" w:sz="0" w:space="0" w:color="auto"/>
            <w:bottom w:val="none" w:sz="0" w:space="0" w:color="auto"/>
            <w:right w:val="none" w:sz="0" w:space="0" w:color="auto"/>
          </w:divBdr>
          <w:divsChild>
            <w:div w:id="579995081">
              <w:marLeft w:val="180"/>
              <w:marRight w:val="240"/>
              <w:marTop w:val="0"/>
              <w:marBottom w:val="0"/>
              <w:divBdr>
                <w:top w:val="none" w:sz="0" w:space="0" w:color="auto"/>
                <w:left w:val="none" w:sz="0" w:space="0" w:color="auto"/>
                <w:bottom w:val="none" w:sz="0" w:space="0" w:color="auto"/>
                <w:right w:val="none" w:sz="0" w:space="0" w:color="auto"/>
              </w:divBdr>
              <w:divsChild>
                <w:div w:id="10294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3977">
          <w:marLeft w:val="0"/>
          <w:marRight w:val="0"/>
          <w:marTop w:val="0"/>
          <w:marBottom w:val="0"/>
          <w:divBdr>
            <w:top w:val="none" w:sz="0" w:space="0" w:color="auto"/>
            <w:left w:val="none" w:sz="0" w:space="0" w:color="auto"/>
            <w:bottom w:val="none" w:sz="0" w:space="0" w:color="auto"/>
            <w:right w:val="none" w:sz="0" w:space="0" w:color="auto"/>
          </w:divBdr>
          <w:divsChild>
            <w:div w:id="1142965634">
              <w:marLeft w:val="180"/>
              <w:marRight w:val="240"/>
              <w:marTop w:val="0"/>
              <w:marBottom w:val="0"/>
              <w:divBdr>
                <w:top w:val="none" w:sz="0" w:space="0" w:color="auto"/>
                <w:left w:val="none" w:sz="0" w:space="0" w:color="auto"/>
                <w:bottom w:val="none" w:sz="0" w:space="0" w:color="auto"/>
                <w:right w:val="none" w:sz="0" w:space="0" w:color="auto"/>
              </w:divBdr>
              <w:divsChild>
                <w:div w:id="19301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3693">
          <w:marLeft w:val="0"/>
          <w:marRight w:val="0"/>
          <w:marTop w:val="0"/>
          <w:marBottom w:val="0"/>
          <w:divBdr>
            <w:top w:val="none" w:sz="0" w:space="0" w:color="auto"/>
            <w:left w:val="none" w:sz="0" w:space="0" w:color="auto"/>
            <w:bottom w:val="none" w:sz="0" w:space="0" w:color="auto"/>
            <w:right w:val="none" w:sz="0" w:space="0" w:color="auto"/>
          </w:divBdr>
        </w:div>
        <w:div w:id="1395156142">
          <w:marLeft w:val="0"/>
          <w:marRight w:val="0"/>
          <w:marTop w:val="0"/>
          <w:marBottom w:val="0"/>
          <w:divBdr>
            <w:top w:val="none" w:sz="0" w:space="0" w:color="auto"/>
            <w:left w:val="none" w:sz="0" w:space="0" w:color="auto"/>
            <w:bottom w:val="none" w:sz="0" w:space="0" w:color="auto"/>
            <w:right w:val="none" w:sz="0" w:space="0" w:color="auto"/>
          </w:divBdr>
          <w:divsChild>
            <w:div w:id="381906503">
              <w:marLeft w:val="180"/>
              <w:marRight w:val="240"/>
              <w:marTop w:val="0"/>
              <w:marBottom w:val="0"/>
              <w:divBdr>
                <w:top w:val="none" w:sz="0" w:space="0" w:color="auto"/>
                <w:left w:val="none" w:sz="0" w:space="0" w:color="auto"/>
                <w:bottom w:val="none" w:sz="0" w:space="0" w:color="auto"/>
                <w:right w:val="none" w:sz="0" w:space="0" w:color="auto"/>
              </w:divBdr>
              <w:divsChild>
                <w:div w:id="11248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75946">
          <w:marLeft w:val="0"/>
          <w:marRight w:val="0"/>
          <w:marTop w:val="0"/>
          <w:marBottom w:val="0"/>
          <w:divBdr>
            <w:top w:val="none" w:sz="0" w:space="0" w:color="auto"/>
            <w:left w:val="none" w:sz="0" w:space="0" w:color="auto"/>
            <w:bottom w:val="none" w:sz="0" w:space="0" w:color="auto"/>
            <w:right w:val="none" w:sz="0" w:space="0" w:color="auto"/>
          </w:divBdr>
          <w:divsChild>
            <w:div w:id="1571302769">
              <w:marLeft w:val="180"/>
              <w:marRight w:val="240"/>
              <w:marTop w:val="0"/>
              <w:marBottom w:val="0"/>
              <w:divBdr>
                <w:top w:val="none" w:sz="0" w:space="0" w:color="auto"/>
                <w:left w:val="none" w:sz="0" w:space="0" w:color="auto"/>
                <w:bottom w:val="none" w:sz="0" w:space="0" w:color="auto"/>
                <w:right w:val="none" w:sz="0" w:space="0" w:color="auto"/>
              </w:divBdr>
              <w:divsChild>
                <w:div w:id="21351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12635">
          <w:marLeft w:val="0"/>
          <w:marRight w:val="0"/>
          <w:marTop w:val="0"/>
          <w:marBottom w:val="0"/>
          <w:divBdr>
            <w:top w:val="none" w:sz="0" w:space="0" w:color="auto"/>
            <w:left w:val="none" w:sz="0" w:space="0" w:color="auto"/>
            <w:bottom w:val="none" w:sz="0" w:space="0" w:color="auto"/>
            <w:right w:val="none" w:sz="0" w:space="0" w:color="auto"/>
          </w:divBdr>
          <w:divsChild>
            <w:div w:id="1392460600">
              <w:marLeft w:val="180"/>
              <w:marRight w:val="240"/>
              <w:marTop w:val="0"/>
              <w:marBottom w:val="0"/>
              <w:divBdr>
                <w:top w:val="none" w:sz="0" w:space="0" w:color="auto"/>
                <w:left w:val="none" w:sz="0" w:space="0" w:color="auto"/>
                <w:bottom w:val="none" w:sz="0" w:space="0" w:color="auto"/>
                <w:right w:val="none" w:sz="0" w:space="0" w:color="auto"/>
              </w:divBdr>
              <w:divsChild>
                <w:div w:id="12402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149">
          <w:marLeft w:val="0"/>
          <w:marRight w:val="0"/>
          <w:marTop w:val="0"/>
          <w:marBottom w:val="0"/>
          <w:divBdr>
            <w:top w:val="none" w:sz="0" w:space="0" w:color="auto"/>
            <w:left w:val="none" w:sz="0" w:space="0" w:color="auto"/>
            <w:bottom w:val="none" w:sz="0" w:space="0" w:color="auto"/>
            <w:right w:val="none" w:sz="0" w:space="0" w:color="auto"/>
          </w:divBdr>
          <w:divsChild>
            <w:div w:id="782843638">
              <w:marLeft w:val="180"/>
              <w:marRight w:val="240"/>
              <w:marTop w:val="0"/>
              <w:marBottom w:val="0"/>
              <w:divBdr>
                <w:top w:val="none" w:sz="0" w:space="0" w:color="auto"/>
                <w:left w:val="none" w:sz="0" w:space="0" w:color="auto"/>
                <w:bottom w:val="none" w:sz="0" w:space="0" w:color="auto"/>
                <w:right w:val="none" w:sz="0" w:space="0" w:color="auto"/>
              </w:divBdr>
              <w:divsChild>
                <w:div w:id="3384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5174">
          <w:marLeft w:val="0"/>
          <w:marRight w:val="0"/>
          <w:marTop w:val="0"/>
          <w:marBottom w:val="0"/>
          <w:divBdr>
            <w:top w:val="none" w:sz="0" w:space="0" w:color="auto"/>
            <w:left w:val="none" w:sz="0" w:space="0" w:color="auto"/>
            <w:bottom w:val="none" w:sz="0" w:space="0" w:color="auto"/>
            <w:right w:val="none" w:sz="0" w:space="0" w:color="auto"/>
          </w:divBdr>
          <w:divsChild>
            <w:div w:id="2014263730">
              <w:marLeft w:val="180"/>
              <w:marRight w:val="240"/>
              <w:marTop w:val="0"/>
              <w:marBottom w:val="0"/>
              <w:divBdr>
                <w:top w:val="none" w:sz="0" w:space="0" w:color="auto"/>
                <w:left w:val="none" w:sz="0" w:space="0" w:color="auto"/>
                <w:bottom w:val="none" w:sz="0" w:space="0" w:color="auto"/>
                <w:right w:val="none" w:sz="0" w:space="0" w:color="auto"/>
              </w:divBdr>
              <w:divsChild>
                <w:div w:id="2893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12950">
          <w:marLeft w:val="0"/>
          <w:marRight w:val="0"/>
          <w:marTop w:val="0"/>
          <w:marBottom w:val="0"/>
          <w:divBdr>
            <w:top w:val="none" w:sz="0" w:space="0" w:color="auto"/>
            <w:left w:val="none" w:sz="0" w:space="0" w:color="auto"/>
            <w:bottom w:val="none" w:sz="0" w:space="0" w:color="auto"/>
            <w:right w:val="none" w:sz="0" w:space="0" w:color="auto"/>
          </w:divBdr>
          <w:divsChild>
            <w:div w:id="2100759746">
              <w:marLeft w:val="180"/>
              <w:marRight w:val="240"/>
              <w:marTop w:val="0"/>
              <w:marBottom w:val="0"/>
              <w:divBdr>
                <w:top w:val="none" w:sz="0" w:space="0" w:color="auto"/>
                <w:left w:val="none" w:sz="0" w:space="0" w:color="auto"/>
                <w:bottom w:val="none" w:sz="0" w:space="0" w:color="auto"/>
                <w:right w:val="none" w:sz="0" w:space="0" w:color="auto"/>
              </w:divBdr>
              <w:divsChild>
                <w:div w:id="6644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16077">
      <w:bodyDiv w:val="1"/>
      <w:marLeft w:val="0"/>
      <w:marRight w:val="0"/>
      <w:marTop w:val="0"/>
      <w:marBottom w:val="0"/>
      <w:divBdr>
        <w:top w:val="none" w:sz="0" w:space="0" w:color="auto"/>
        <w:left w:val="none" w:sz="0" w:space="0" w:color="auto"/>
        <w:bottom w:val="none" w:sz="0" w:space="0" w:color="auto"/>
        <w:right w:val="none" w:sz="0" w:space="0" w:color="auto"/>
      </w:divBdr>
      <w:divsChild>
        <w:div w:id="1810243846">
          <w:marLeft w:val="0"/>
          <w:marRight w:val="0"/>
          <w:marTop w:val="0"/>
          <w:marBottom w:val="0"/>
          <w:divBdr>
            <w:top w:val="none" w:sz="0" w:space="0" w:color="auto"/>
            <w:left w:val="none" w:sz="0" w:space="0" w:color="auto"/>
            <w:bottom w:val="none" w:sz="0" w:space="0" w:color="auto"/>
            <w:right w:val="none" w:sz="0" w:space="0" w:color="auto"/>
          </w:divBdr>
        </w:div>
      </w:divsChild>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35899667">
      <w:bodyDiv w:val="1"/>
      <w:marLeft w:val="0"/>
      <w:marRight w:val="0"/>
      <w:marTop w:val="0"/>
      <w:marBottom w:val="0"/>
      <w:divBdr>
        <w:top w:val="none" w:sz="0" w:space="0" w:color="auto"/>
        <w:left w:val="none" w:sz="0" w:space="0" w:color="auto"/>
        <w:bottom w:val="none" w:sz="0" w:space="0" w:color="auto"/>
        <w:right w:val="none" w:sz="0" w:space="0" w:color="auto"/>
      </w:divBdr>
    </w:div>
    <w:div w:id="1454398646">
      <w:bodyDiv w:val="1"/>
      <w:marLeft w:val="0"/>
      <w:marRight w:val="0"/>
      <w:marTop w:val="0"/>
      <w:marBottom w:val="0"/>
      <w:divBdr>
        <w:top w:val="none" w:sz="0" w:space="0" w:color="auto"/>
        <w:left w:val="none" w:sz="0" w:space="0" w:color="auto"/>
        <w:bottom w:val="none" w:sz="0" w:space="0" w:color="auto"/>
        <w:right w:val="none" w:sz="0" w:space="0" w:color="auto"/>
      </w:divBdr>
      <w:divsChild>
        <w:div w:id="210843578">
          <w:marLeft w:val="0"/>
          <w:marRight w:val="0"/>
          <w:marTop w:val="0"/>
          <w:marBottom w:val="0"/>
          <w:divBdr>
            <w:top w:val="none" w:sz="0" w:space="0" w:color="auto"/>
            <w:left w:val="none" w:sz="0" w:space="0" w:color="auto"/>
            <w:bottom w:val="none" w:sz="0" w:space="0" w:color="auto"/>
            <w:right w:val="none" w:sz="0" w:space="0" w:color="auto"/>
          </w:divBdr>
          <w:divsChild>
            <w:div w:id="686952966">
              <w:marLeft w:val="0"/>
              <w:marRight w:val="0"/>
              <w:marTop w:val="0"/>
              <w:marBottom w:val="0"/>
              <w:divBdr>
                <w:top w:val="none" w:sz="0" w:space="0" w:color="auto"/>
                <w:left w:val="none" w:sz="0" w:space="0" w:color="auto"/>
                <w:bottom w:val="none" w:sz="0" w:space="0" w:color="auto"/>
                <w:right w:val="none" w:sz="0" w:space="0" w:color="auto"/>
              </w:divBdr>
            </w:div>
          </w:divsChild>
        </w:div>
        <w:div w:id="345835311">
          <w:marLeft w:val="0"/>
          <w:marRight w:val="0"/>
          <w:marTop w:val="0"/>
          <w:marBottom w:val="0"/>
          <w:divBdr>
            <w:top w:val="none" w:sz="0" w:space="0" w:color="auto"/>
            <w:left w:val="none" w:sz="0" w:space="0" w:color="auto"/>
            <w:bottom w:val="none" w:sz="0" w:space="0" w:color="auto"/>
            <w:right w:val="none" w:sz="0" w:space="0" w:color="auto"/>
          </w:divBdr>
          <w:divsChild>
            <w:div w:id="9167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1739">
      <w:bodyDiv w:val="1"/>
      <w:marLeft w:val="0"/>
      <w:marRight w:val="0"/>
      <w:marTop w:val="0"/>
      <w:marBottom w:val="0"/>
      <w:divBdr>
        <w:top w:val="none" w:sz="0" w:space="0" w:color="auto"/>
        <w:left w:val="none" w:sz="0" w:space="0" w:color="auto"/>
        <w:bottom w:val="none" w:sz="0" w:space="0" w:color="auto"/>
        <w:right w:val="none" w:sz="0" w:space="0" w:color="auto"/>
      </w:divBdr>
    </w:div>
    <w:div w:id="1456756607">
      <w:bodyDiv w:val="1"/>
      <w:marLeft w:val="0"/>
      <w:marRight w:val="0"/>
      <w:marTop w:val="0"/>
      <w:marBottom w:val="0"/>
      <w:divBdr>
        <w:top w:val="none" w:sz="0" w:space="0" w:color="auto"/>
        <w:left w:val="none" w:sz="0" w:space="0" w:color="auto"/>
        <w:bottom w:val="none" w:sz="0" w:space="0" w:color="auto"/>
        <w:right w:val="none" w:sz="0" w:space="0" w:color="auto"/>
      </w:divBdr>
    </w:div>
    <w:div w:id="1470629648">
      <w:bodyDiv w:val="1"/>
      <w:marLeft w:val="0"/>
      <w:marRight w:val="0"/>
      <w:marTop w:val="0"/>
      <w:marBottom w:val="0"/>
      <w:divBdr>
        <w:top w:val="none" w:sz="0" w:space="0" w:color="auto"/>
        <w:left w:val="none" w:sz="0" w:space="0" w:color="auto"/>
        <w:bottom w:val="none" w:sz="0" w:space="0" w:color="auto"/>
        <w:right w:val="none" w:sz="0" w:space="0" w:color="auto"/>
      </w:divBdr>
      <w:divsChild>
        <w:div w:id="1943296321">
          <w:blockQuote w:val="1"/>
          <w:marLeft w:val="0"/>
          <w:marRight w:val="0"/>
          <w:marTop w:val="150"/>
          <w:marBottom w:val="150"/>
          <w:divBdr>
            <w:top w:val="none" w:sz="0" w:space="0" w:color="auto"/>
            <w:left w:val="none" w:sz="0" w:space="0" w:color="auto"/>
            <w:bottom w:val="none" w:sz="0" w:space="0" w:color="auto"/>
            <w:right w:val="none" w:sz="0" w:space="0" w:color="auto"/>
          </w:divBdr>
        </w:div>
        <w:div w:id="891235927">
          <w:marLeft w:val="360"/>
          <w:marRight w:val="0"/>
          <w:marTop w:val="150"/>
          <w:marBottom w:val="0"/>
          <w:divBdr>
            <w:top w:val="none" w:sz="0" w:space="0" w:color="auto"/>
            <w:left w:val="none" w:sz="0" w:space="0" w:color="auto"/>
            <w:bottom w:val="none" w:sz="0" w:space="0" w:color="auto"/>
            <w:right w:val="none" w:sz="0" w:space="0" w:color="auto"/>
          </w:divBdr>
        </w:div>
        <w:div w:id="1724601305">
          <w:marLeft w:val="360"/>
          <w:marRight w:val="0"/>
          <w:marTop w:val="150"/>
          <w:marBottom w:val="0"/>
          <w:divBdr>
            <w:top w:val="none" w:sz="0" w:space="0" w:color="auto"/>
            <w:left w:val="none" w:sz="0" w:space="0" w:color="auto"/>
            <w:bottom w:val="none" w:sz="0" w:space="0" w:color="auto"/>
            <w:right w:val="none" w:sz="0" w:space="0" w:color="auto"/>
          </w:divBdr>
        </w:div>
        <w:div w:id="806240393">
          <w:marLeft w:val="360"/>
          <w:marRight w:val="0"/>
          <w:marTop w:val="150"/>
          <w:marBottom w:val="0"/>
          <w:divBdr>
            <w:top w:val="none" w:sz="0" w:space="0" w:color="auto"/>
            <w:left w:val="none" w:sz="0" w:space="0" w:color="auto"/>
            <w:bottom w:val="none" w:sz="0" w:space="0" w:color="auto"/>
            <w:right w:val="none" w:sz="0" w:space="0" w:color="auto"/>
          </w:divBdr>
        </w:div>
        <w:div w:id="1436170768">
          <w:marLeft w:val="360"/>
          <w:marRight w:val="0"/>
          <w:marTop w:val="150"/>
          <w:marBottom w:val="0"/>
          <w:divBdr>
            <w:top w:val="none" w:sz="0" w:space="0" w:color="auto"/>
            <w:left w:val="none" w:sz="0" w:space="0" w:color="auto"/>
            <w:bottom w:val="none" w:sz="0" w:space="0" w:color="auto"/>
            <w:right w:val="none" w:sz="0" w:space="0" w:color="auto"/>
          </w:divBdr>
        </w:div>
        <w:div w:id="2134639581">
          <w:marLeft w:val="360"/>
          <w:marRight w:val="0"/>
          <w:marTop w:val="150"/>
          <w:marBottom w:val="0"/>
          <w:divBdr>
            <w:top w:val="none" w:sz="0" w:space="0" w:color="auto"/>
            <w:left w:val="none" w:sz="0" w:space="0" w:color="auto"/>
            <w:bottom w:val="none" w:sz="0" w:space="0" w:color="auto"/>
            <w:right w:val="none" w:sz="0" w:space="0" w:color="auto"/>
          </w:divBdr>
        </w:div>
        <w:div w:id="864710698">
          <w:marLeft w:val="360"/>
          <w:marRight w:val="0"/>
          <w:marTop w:val="150"/>
          <w:marBottom w:val="0"/>
          <w:divBdr>
            <w:top w:val="none" w:sz="0" w:space="0" w:color="auto"/>
            <w:left w:val="none" w:sz="0" w:space="0" w:color="auto"/>
            <w:bottom w:val="none" w:sz="0" w:space="0" w:color="auto"/>
            <w:right w:val="none" w:sz="0" w:space="0" w:color="auto"/>
          </w:divBdr>
        </w:div>
        <w:div w:id="832140236">
          <w:marLeft w:val="360"/>
          <w:marRight w:val="0"/>
          <w:marTop w:val="150"/>
          <w:marBottom w:val="0"/>
          <w:divBdr>
            <w:top w:val="none" w:sz="0" w:space="0" w:color="auto"/>
            <w:left w:val="none" w:sz="0" w:space="0" w:color="auto"/>
            <w:bottom w:val="none" w:sz="0" w:space="0" w:color="auto"/>
            <w:right w:val="none" w:sz="0" w:space="0" w:color="auto"/>
          </w:divBdr>
        </w:div>
        <w:div w:id="253562239">
          <w:marLeft w:val="360"/>
          <w:marRight w:val="0"/>
          <w:marTop w:val="150"/>
          <w:marBottom w:val="0"/>
          <w:divBdr>
            <w:top w:val="none" w:sz="0" w:space="0" w:color="auto"/>
            <w:left w:val="none" w:sz="0" w:space="0" w:color="auto"/>
            <w:bottom w:val="none" w:sz="0" w:space="0" w:color="auto"/>
            <w:right w:val="none" w:sz="0" w:space="0" w:color="auto"/>
          </w:divBdr>
        </w:div>
        <w:div w:id="1462721516">
          <w:marLeft w:val="360"/>
          <w:marRight w:val="0"/>
          <w:marTop w:val="150"/>
          <w:marBottom w:val="0"/>
          <w:divBdr>
            <w:top w:val="none" w:sz="0" w:space="0" w:color="auto"/>
            <w:left w:val="none" w:sz="0" w:space="0" w:color="auto"/>
            <w:bottom w:val="none" w:sz="0" w:space="0" w:color="auto"/>
            <w:right w:val="none" w:sz="0" w:space="0" w:color="auto"/>
          </w:divBdr>
        </w:div>
        <w:div w:id="473105211">
          <w:marLeft w:val="360"/>
          <w:marRight w:val="0"/>
          <w:marTop w:val="150"/>
          <w:marBottom w:val="0"/>
          <w:divBdr>
            <w:top w:val="none" w:sz="0" w:space="0" w:color="auto"/>
            <w:left w:val="none" w:sz="0" w:space="0" w:color="auto"/>
            <w:bottom w:val="none" w:sz="0" w:space="0" w:color="auto"/>
            <w:right w:val="none" w:sz="0" w:space="0" w:color="auto"/>
          </w:divBdr>
        </w:div>
        <w:div w:id="1902523892">
          <w:marLeft w:val="360"/>
          <w:marRight w:val="0"/>
          <w:marTop w:val="150"/>
          <w:marBottom w:val="0"/>
          <w:divBdr>
            <w:top w:val="none" w:sz="0" w:space="0" w:color="auto"/>
            <w:left w:val="none" w:sz="0" w:space="0" w:color="auto"/>
            <w:bottom w:val="none" w:sz="0" w:space="0" w:color="auto"/>
            <w:right w:val="none" w:sz="0" w:space="0" w:color="auto"/>
          </w:divBdr>
        </w:div>
        <w:div w:id="1583759589">
          <w:marLeft w:val="360"/>
          <w:marRight w:val="0"/>
          <w:marTop w:val="150"/>
          <w:marBottom w:val="0"/>
          <w:divBdr>
            <w:top w:val="none" w:sz="0" w:space="0" w:color="auto"/>
            <w:left w:val="none" w:sz="0" w:space="0" w:color="auto"/>
            <w:bottom w:val="none" w:sz="0" w:space="0" w:color="auto"/>
            <w:right w:val="none" w:sz="0" w:space="0" w:color="auto"/>
          </w:divBdr>
        </w:div>
        <w:div w:id="462121924">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476068274">
      <w:bodyDiv w:val="1"/>
      <w:marLeft w:val="0"/>
      <w:marRight w:val="0"/>
      <w:marTop w:val="0"/>
      <w:marBottom w:val="0"/>
      <w:divBdr>
        <w:top w:val="none" w:sz="0" w:space="0" w:color="auto"/>
        <w:left w:val="none" w:sz="0" w:space="0" w:color="auto"/>
        <w:bottom w:val="none" w:sz="0" w:space="0" w:color="auto"/>
        <w:right w:val="none" w:sz="0" w:space="0" w:color="auto"/>
      </w:divBdr>
      <w:divsChild>
        <w:div w:id="2028752844">
          <w:marLeft w:val="360"/>
          <w:marRight w:val="0"/>
          <w:marTop w:val="150"/>
          <w:marBottom w:val="0"/>
          <w:divBdr>
            <w:top w:val="none" w:sz="0" w:space="0" w:color="auto"/>
            <w:left w:val="none" w:sz="0" w:space="0" w:color="auto"/>
            <w:bottom w:val="none" w:sz="0" w:space="0" w:color="auto"/>
            <w:right w:val="none" w:sz="0" w:space="0" w:color="auto"/>
          </w:divBdr>
        </w:div>
      </w:divsChild>
    </w:div>
    <w:div w:id="1483277905">
      <w:bodyDiv w:val="1"/>
      <w:marLeft w:val="0"/>
      <w:marRight w:val="0"/>
      <w:marTop w:val="0"/>
      <w:marBottom w:val="0"/>
      <w:divBdr>
        <w:top w:val="none" w:sz="0" w:space="0" w:color="auto"/>
        <w:left w:val="none" w:sz="0" w:space="0" w:color="auto"/>
        <w:bottom w:val="none" w:sz="0" w:space="0" w:color="auto"/>
        <w:right w:val="none" w:sz="0" w:space="0" w:color="auto"/>
      </w:divBdr>
    </w:div>
    <w:div w:id="1488015922">
      <w:bodyDiv w:val="1"/>
      <w:marLeft w:val="0"/>
      <w:marRight w:val="0"/>
      <w:marTop w:val="0"/>
      <w:marBottom w:val="0"/>
      <w:divBdr>
        <w:top w:val="none" w:sz="0" w:space="0" w:color="auto"/>
        <w:left w:val="none" w:sz="0" w:space="0" w:color="auto"/>
        <w:bottom w:val="none" w:sz="0" w:space="0" w:color="auto"/>
        <w:right w:val="none" w:sz="0" w:space="0" w:color="auto"/>
      </w:divBdr>
      <w:divsChild>
        <w:div w:id="1151337164">
          <w:marLeft w:val="0"/>
          <w:marRight w:val="0"/>
          <w:marTop w:val="0"/>
          <w:marBottom w:val="0"/>
          <w:divBdr>
            <w:top w:val="none" w:sz="0" w:space="0" w:color="auto"/>
            <w:left w:val="none" w:sz="0" w:space="0" w:color="auto"/>
            <w:bottom w:val="none" w:sz="0" w:space="0" w:color="auto"/>
            <w:right w:val="none" w:sz="0" w:space="0" w:color="auto"/>
          </w:divBdr>
        </w:div>
      </w:divsChild>
    </w:div>
    <w:div w:id="1489858831">
      <w:bodyDiv w:val="1"/>
      <w:marLeft w:val="0"/>
      <w:marRight w:val="0"/>
      <w:marTop w:val="0"/>
      <w:marBottom w:val="0"/>
      <w:divBdr>
        <w:top w:val="none" w:sz="0" w:space="0" w:color="auto"/>
        <w:left w:val="none" w:sz="0" w:space="0" w:color="auto"/>
        <w:bottom w:val="none" w:sz="0" w:space="0" w:color="auto"/>
        <w:right w:val="none" w:sz="0" w:space="0" w:color="auto"/>
      </w:divBdr>
    </w:div>
    <w:div w:id="1493838946">
      <w:bodyDiv w:val="1"/>
      <w:marLeft w:val="0"/>
      <w:marRight w:val="0"/>
      <w:marTop w:val="0"/>
      <w:marBottom w:val="0"/>
      <w:divBdr>
        <w:top w:val="none" w:sz="0" w:space="0" w:color="auto"/>
        <w:left w:val="none" w:sz="0" w:space="0" w:color="auto"/>
        <w:bottom w:val="none" w:sz="0" w:space="0" w:color="auto"/>
        <w:right w:val="none" w:sz="0" w:space="0" w:color="auto"/>
      </w:divBdr>
    </w:div>
    <w:div w:id="1493988866">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500458605">
      <w:bodyDiv w:val="1"/>
      <w:marLeft w:val="0"/>
      <w:marRight w:val="0"/>
      <w:marTop w:val="0"/>
      <w:marBottom w:val="0"/>
      <w:divBdr>
        <w:top w:val="none" w:sz="0" w:space="0" w:color="auto"/>
        <w:left w:val="none" w:sz="0" w:space="0" w:color="auto"/>
        <w:bottom w:val="none" w:sz="0" w:space="0" w:color="auto"/>
        <w:right w:val="none" w:sz="0" w:space="0" w:color="auto"/>
      </w:divBdr>
    </w:div>
    <w:div w:id="1502894401">
      <w:bodyDiv w:val="1"/>
      <w:marLeft w:val="0"/>
      <w:marRight w:val="0"/>
      <w:marTop w:val="0"/>
      <w:marBottom w:val="0"/>
      <w:divBdr>
        <w:top w:val="none" w:sz="0" w:space="0" w:color="auto"/>
        <w:left w:val="none" w:sz="0" w:space="0" w:color="auto"/>
        <w:bottom w:val="none" w:sz="0" w:space="0" w:color="auto"/>
        <w:right w:val="none" w:sz="0" w:space="0" w:color="auto"/>
      </w:divBdr>
      <w:divsChild>
        <w:div w:id="387849530">
          <w:marLeft w:val="0"/>
          <w:marRight w:val="0"/>
          <w:marTop w:val="0"/>
          <w:marBottom w:val="0"/>
          <w:divBdr>
            <w:top w:val="none" w:sz="0" w:space="0" w:color="auto"/>
            <w:left w:val="none" w:sz="0" w:space="0" w:color="auto"/>
            <w:bottom w:val="none" w:sz="0" w:space="0" w:color="auto"/>
            <w:right w:val="none" w:sz="0" w:space="0" w:color="auto"/>
          </w:divBdr>
        </w:div>
      </w:divsChild>
    </w:div>
    <w:div w:id="1503007656">
      <w:bodyDiv w:val="1"/>
      <w:marLeft w:val="0"/>
      <w:marRight w:val="0"/>
      <w:marTop w:val="0"/>
      <w:marBottom w:val="0"/>
      <w:divBdr>
        <w:top w:val="none" w:sz="0" w:space="0" w:color="auto"/>
        <w:left w:val="none" w:sz="0" w:space="0" w:color="auto"/>
        <w:bottom w:val="none" w:sz="0" w:space="0" w:color="auto"/>
        <w:right w:val="none" w:sz="0" w:space="0" w:color="auto"/>
      </w:divBdr>
    </w:div>
    <w:div w:id="1519346189">
      <w:bodyDiv w:val="1"/>
      <w:marLeft w:val="0"/>
      <w:marRight w:val="0"/>
      <w:marTop w:val="0"/>
      <w:marBottom w:val="0"/>
      <w:divBdr>
        <w:top w:val="none" w:sz="0" w:space="0" w:color="auto"/>
        <w:left w:val="none" w:sz="0" w:space="0" w:color="auto"/>
        <w:bottom w:val="none" w:sz="0" w:space="0" w:color="auto"/>
        <w:right w:val="none" w:sz="0" w:space="0" w:color="auto"/>
      </w:divBdr>
    </w:div>
    <w:div w:id="1543905270">
      <w:bodyDiv w:val="1"/>
      <w:marLeft w:val="0"/>
      <w:marRight w:val="0"/>
      <w:marTop w:val="0"/>
      <w:marBottom w:val="0"/>
      <w:divBdr>
        <w:top w:val="none" w:sz="0" w:space="0" w:color="auto"/>
        <w:left w:val="none" w:sz="0" w:space="0" w:color="auto"/>
        <w:bottom w:val="none" w:sz="0" w:space="0" w:color="auto"/>
        <w:right w:val="none" w:sz="0" w:space="0" w:color="auto"/>
      </w:divBdr>
    </w:div>
    <w:div w:id="1547402616">
      <w:bodyDiv w:val="1"/>
      <w:marLeft w:val="0"/>
      <w:marRight w:val="0"/>
      <w:marTop w:val="0"/>
      <w:marBottom w:val="0"/>
      <w:divBdr>
        <w:top w:val="none" w:sz="0" w:space="0" w:color="auto"/>
        <w:left w:val="none" w:sz="0" w:space="0" w:color="auto"/>
        <w:bottom w:val="none" w:sz="0" w:space="0" w:color="auto"/>
        <w:right w:val="none" w:sz="0" w:space="0" w:color="auto"/>
      </w:divBdr>
    </w:div>
    <w:div w:id="1553538658">
      <w:bodyDiv w:val="1"/>
      <w:marLeft w:val="0"/>
      <w:marRight w:val="0"/>
      <w:marTop w:val="0"/>
      <w:marBottom w:val="0"/>
      <w:divBdr>
        <w:top w:val="none" w:sz="0" w:space="0" w:color="auto"/>
        <w:left w:val="none" w:sz="0" w:space="0" w:color="auto"/>
        <w:bottom w:val="none" w:sz="0" w:space="0" w:color="auto"/>
        <w:right w:val="none" w:sz="0" w:space="0" w:color="auto"/>
      </w:divBdr>
    </w:div>
    <w:div w:id="1556963330">
      <w:bodyDiv w:val="1"/>
      <w:marLeft w:val="0"/>
      <w:marRight w:val="0"/>
      <w:marTop w:val="0"/>
      <w:marBottom w:val="0"/>
      <w:divBdr>
        <w:top w:val="none" w:sz="0" w:space="0" w:color="auto"/>
        <w:left w:val="none" w:sz="0" w:space="0" w:color="auto"/>
        <w:bottom w:val="none" w:sz="0" w:space="0" w:color="auto"/>
        <w:right w:val="none" w:sz="0" w:space="0" w:color="auto"/>
      </w:divBdr>
    </w:div>
    <w:div w:id="1560289809">
      <w:bodyDiv w:val="1"/>
      <w:marLeft w:val="0"/>
      <w:marRight w:val="0"/>
      <w:marTop w:val="0"/>
      <w:marBottom w:val="0"/>
      <w:divBdr>
        <w:top w:val="none" w:sz="0" w:space="0" w:color="auto"/>
        <w:left w:val="none" w:sz="0" w:space="0" w:color="auto"/>
        <w:bottom w:val="none" w:sz="0" w:space="0" w:color="auto"/>
        <w:right w:val="none" w:sz="0" w:space="0" w:color="auto"/>
      </w:divBdr>
    </w:div>
    <w:div w:id="1580747920">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592348581">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05117382">
      <w:bodyDiv w:val="1"/>
      <w:marLeft w:val="0"/>
      <w:marRight w:val="0"/>
      <w:marTop w:val="0"/>
      <w:marBottom w:val="0"/>
      <w:divBdr>
        <w:top w:val="none" w:sz="0" w:space="0" w:color="auto"/>
        <w:left w:val="none" w:sz="0" w:space="0" w:color="auto"/>
        <w:bottom w:val="none" w:sz="0" w:space="0" w:color="auto"/>
        <w:right w:val="none" w:sz="0" w:space="0" w:color="auto"/>
      </w:divBdr>
    </w:div>
    <w:div w:id="1619487019">
      <w:bodyDiv w:val="1"/>
      <w:marLeft w:val="0"/>
      <w:marRight w:val="0"/>
      <w:marTop w:val="0"/>
      <w:marBottom w:val="0"/>
      <w:divBdr>
        <w:top w:val="none" w:sz="0" w:space="0" w:color="auto"/>
        <w:left w:val="none" w:sz="0" w:space="0" w:color="auto"/>
        <w:bottom w:val="none" w:sz="0" w:space="0" w:color="auto"/>
        <w:right w:val="none" w:sz="0" w:space="0" w:color="auto"/>
      </w:divBdr>
    </w:div>
    <w:div w:id="1621178762">
      <w:bodyDiv w:val="1"/>
      <w:marLeft w:val="0"/>
      <w:marRight w:val="0"/>
      <w:marTop w:val="0"/>
      <w:marBottom w:val="0"/>
      <w:divBdr>
        <w:top w:val="none" w:sz="0" w:space="0" w:color="auto"/>
        <w:left w:val="none" w:sz="0" w:space="0" w:color="auto"/>
        <w:bottom w:val="none" w:sz="0" w:space="0" w:color="auto"/>
        <w:right w:val="none" w:sz="0" w:space="0" w:color="auto"/>
      </w:divBdr>
      <w:divsChild>
        <w:div w:id="437339190">
          <w:marLeft w:val="0"/>
          <w:marRight w:val="0"/>
          <w:marTop w:val="0"/>
          <w:marBottom w:val="0"/>
          <w:divBdr>
            <w:top w:val="none" w:sz="0" w:space="0" w:color="auto"/>
            <w:left w:val="none" w:sz="0" w:space="0" w:color="auto"/>
            <w:bottom w:val="none" w:sz="0" w:space="0" w:color="auto"/>
            <w:right w:val="none" w:sz="0" w:space="0" w:color="auto"/>
          </w:divBdr>
          <w:divsChild>
            <w:div w:id="617490949">
              <w:marLeft w:val="180"/>
              <w:marRight w:val="240"/>
              <w:marTop w:val="0"/>
              <w:marBottom w:val="0"/>
              <w:divBdr>
                <w:top w:val="none" w:sz="0" w:space="0" w:color="auto"/>
                <w:left w:val="none" w:sz="0" w:space="0" w:color="auto"/>
                <w:bottom w:val="none" w:sz="0" w:space="0" w:color="auto"/>
                <w:right w:val="none" w:sz="0" w:space="0" w:color="auto"/>
              </w:divBdr>
              <w:divsChild>
                <w:div w:id="4298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925">
          <w:marLeft w:val="0"/>
          <w:marRight w:val="0"/>
          <w:marTop w:val="0"/>
          <w:marBottom w:val="0"/>
          <w:divBdr>
            <w:top w:val="none" w:sz="0" w:space="0" w:color="auto"/>
            <w:left w:val="none" w:sz="0" w:space="0" w:color="auto"/>
            <w:bottom w:val="none" w:sz="0" w:space="0" w:color="auto"/>
            <w:right w:val="none" w:sz="0" w:space="0" w:color="auto"/>
          </w:divBdr>
          <w:divsChild>
            <w:div w:id="1917666557">
              <w:marLeft w:val="180"/>
              <w:marRight w:val="240"/>
              <w:marTop w:val="0"/>
              <w:marBottom w:val="0"/>
              <w:divBdr>
                <w:top w:val="none" w:sz="0" w:space="0" w:color="auto"/>
                <w:left w:val="none" w:sz="0" w:space="0" w:color="auto"/>
                <w:bottom w:val="none" w:sz="0" w:space="0" w:color="auto"/>
                <w:right w:val="none" w:sz="0" w:space="0" w:color="auto"/>
              </w:divBdr>
              <w:divsChild>
                <w:div w:id="5987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1783">
          <w:marLeft w:val="0"/>
          <w:marRight w:val="0"/>
          <w:marTop w:val="0"/>
          <w:marBottom w:val="0"/>
          <w:divBdr>
            <w:top w:val="none" w:sz="0" w:space="0" w:color="auto"/>
            <w:left w:val="none" w:sz="0" w:space="0" w:color="auto"/>
            <w:bottom w:val="none" w:sz="0" w:space="0" w:color="auto"/>
            <w:right w:val="none" w:sz="0" w:space="0" w:color="auto"/>
          </w:divBdr>
          <w:divsChild>
            <w:div w:id="1177118598">
              <w:marLeft w:val="180"/>
              <w:marRight w:val="240"/>
              <w:marTop w:val="0"/>
              <w:marBottom w:val="0"/>
              <w:divBdr>
                <w:top w:val="none" w:sz="0" w:space="0" w:color="auto"/>
                <w:left w:val="none" w:sz="0" w:space="0" w:color="auto"/>
                <w:bottom w:val="none" w:sz="0" w:space="0" w:color="auto"/>
                <w:right w:val="none" w:sz="0" w:space="0" w:color="auto"/>
              </w:divBdr>
              <w:divsChild>
                <w:div w:id="3909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707">
          <w:marLeft w:val="0"/>
          <w:marRight w:val="0"/>
          <w:marTop w:val="0"/>
          <w:marBottom w:val="0"/>
          <w:divBdr>
            <w:top w:val="none" w:sz="0" w:space="0" w:color="auto"/>
            <w:left w:val="none" w:sz="0" w:space="0" w:color="auto"/>
            <w:bottom w:val="none" w:sz="0" w:space="0" w:color="auto"/>
            <w:right w:val="none" w:sz="0" w:space="0" w:color="auto"/>
          </w:divBdr>
          <w:divsChild>
            <w:div w:id="912590566">
              <w:marLeft w:val="180"/>
              <w:marRight w:val="240"/>
              <w:marTop w:val="0"/>
              <w:marBottom w:val="0"/>
              <w:divBdr>
                <w:top w:val="none" w:sz="0" w:space="0" w:color="auto"/>
                <w:left w:val="none" w:sz="0" w:space="0" w:color="auto"/>
                <w:bottom w:val="none" w:sz="0" w:space="0" w:color="auto"/>
                <w:right w:val="none" w:sz="0" w:space="0" w:color="auto"/>
              </w:divBdr>
              <w:divsChild>
                <w:div w:id="15823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6757">
          <w:marLeft w:val="0"/>
          <w:marRight w:val="0"/>
          <w:marTop w:val="0"/>
          <w:marBottom w:val="0"/>
          <w:divBdr>
            <w:top w:val="none" w:sz="0" w:space="0" w:color="auto"/>
            <w:left w:val="none" w:sz="0" w:space="0" w:color="auto"/>
            <w:bottom w:val="none" w:sz="0" w:space="0" w:color="auto"/>
            <w:right w:val="none" w:sz="0" w:space="0" w:color="auto"/>
          </w:divBdr>
          <w:divsChild>
            <w:div w:id="944920534">
              <w:marLeft w:val="180"/>
              <w:marRight w:val="240"/>
              <w:marTop w:val="0"/>
              <w:marBottom w:val="0"/>
              <w:divBdr>
                <w:top w:val="none" w:sz="0" w:space="0" w:color="auto"/>
                <w:left w:val="none" w:sz="0" w:space="0" w:color="auto"/>
                <w:bottom w:val="none" w:sz="0" w:space="0" w:color="auto"/>
                <w:right w:val="none" w:sz="0" w:space="0" w:color="auto"/>
              </w:divBdr>
              <w:divsChild>
                <w:div w:id="4962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114">
          <w:marLeft w:val="0"/>
          <w:marRight w:val="0"/>
          <w:marTop w:val="0"/>
          <w:marBottom w:val="0"/>
          <w:divBdr>
            <w:top w:val="none" w:sz="0" w:space="0" w:color="auto"/>
            <w:left w:val="none" w:sz="0" w:space="0" w:color="auto"/>
            <w:bottom w:val="none" w:sz="0" w:space="0" w:color="auto"/>
            <w:right w:val="none" w:sz="0" w:space="0" w:color="auto"/>
          </w:divBdr>
          <w:divsChild>
            <w:div w:id="465467770">
              <w:marLeft w:val="180"/>
              <w:marRight w:val="240"/>
              <w:marTop w:val="0"/>
              <w:marBottom w:val="0"/>
              <w:divBdr>
                <w:top w:val="none" w:sz="0" w:space="0" w:color="auto"/>
                <w:left w:val="none" w:sz="0" w:space="0" w:color="auto"/>
                <w:bottom w:val="none" w:sz="0" w:space="0" w:color="auto"/>
                <w:right w:val="none" w:sz="0" w:space="0" w:color="auto"/>
              </w:divBdr>
              <w:divsChild>
                <w:div w:id="19132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9413">
          <w:marLeft w:val="0"/>
          <w:marRight w:val="0"/>
          <w:marTop w:val="0"/>
          <w:marBottom w:val="0"/>
          <w:divBdr>
            <w:top w:val="none" w:sz="0" w:space="0" w:color="auto"/>
            <w:left w:val="none" w:sz="0" w:space="0" w:color="auto"/>
            <w:bottom w:val="none" w:sz="0" w:space="0" w:color="auto"/>
            <w:right w:val="none" w:sz="0" w:space="0" w:color="auto"/>
          </w:divBdr>
          <w:divsChild>
            <w:div w:id="1799840450">
              <w:marLeft w:val="180"/>
              <w:marRight w:val="240"/>
              <w:marTop w:val="0"/>
              <w:marBottom w:val="0"/>
              <w:divBdr>
                <w:top w:val="none" w:sz="0" w:space="0" w:color="auto"/>
                <w:left w:val="none" w:sz="0" w:space="0" w:color="auto"/>
                <w:bottom w:val="none" w:sz="0" w:space="0" w:color="auto"/>
                <w:right w:val="none" w:sz="0" w:space="0" w:color="auto"/>
              </w:divBdr>
              <w:divsChild>
                <w:div w:id="22361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47279">
          <w:marLeft w:val="0"/>
          <w:marRight w:val="0"/>
          <w:marTop w:val="0"/>
          <w:marBottom w:val="0"/>
          <w:divBdr>
            <w:top w:val="none" w:sz="0" w:space="0" w:color="auto"/>
            <w:left w:val="none" w:sz="0" w:space="0" w:color="auto"/>
            <w:bottom w:val="none" w:sz="0" w:space="0" w:color="auto"/>
            <w:right w:val="none" w:sz="0" w:space="0" w:color="auto"/>
          </w:divBdr>
        </w:div>
        <w:div w:id="2077169645">
          <w:marLeft w:val="0"/>
          <w:marRight w:val="0"/>
          <w:marTop w:val="0"/>
          <w:marBottom w:val="0"/>
          <w:divBdr>
            <w:top w:val="none" w:sz="0" w:space="0" w:color="auto"/>
            <w:left w:val="none" w:sz="0" w:space="0" w:color="auto"/>
            <w:bottom w:val="none" w:sz="0" w:space="0" w:color="auto"/>
            <w:right w:val="none" w:sz="0" w:space="0" w:color="auto"/>
          </w:divBdr>
          <w:divsChild>
            <w:div w:id="595139956">
              <w:marLeft w:val="180"/>
              <w:marRight w:val="240"/>
              <w:marTop w:val="0"/>
              <w:marBottom w:val="0"/>
              <w:divBdr>
                <w:top w:val="none" w:sz="0" w:space="0" w:color="auto"/>
                <w:left w:val="none" w:sz="0" w:space="0" w:color="auto"/>
                <w:bottom w:val="none" w:sz="0" w:space="0" w:color="auto"/>
                <w:right w:val="none" w:sz="0" w:space="0" w:color="auto"/>
              </w:divBdr>
              <w:divsChild>
                <w:div w:id="4898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96445">
      <w:bodyDiv w:val="1"/>
      <w:marLeft w:val="0"/>
      <w:marRight w:val="0"/>
      <w:marTop w:val="0"/>
      <w:marBottom w:val="0"/>
      <w:divBdr>
        <w:top w:val="none" w:sz="0" w:space="0" w:color="auto"/>
        <w:left w:val="none" w:sz="0" w:space="0" w:color="auto"/>
        <w:bottom w:val="none" w:sz="0" w:space="0" w:color="auto"/>
        <w:right w:val="none" w:sz="0" w:space="0" w:color="auto"/>
      </w:divBdr>
    </w:div>
    <w:div w:id="1625190675">
      <w:bodyDiv w:val="1"/>
      <w:marLeft w:val="0"/>
      <w:marRight w:val="0"/>
      <w:marTop w:val="0"/>
      <w:marBottom w:val="0"/>
      <w:divBdr>
        <w:top w:val="none" w:sz="0" w:space="0" w:color="auto"/>
        <w:left w:val="none" w:sz="0" w:space="0" w:color="auto"/>
        <w:bottom w:val="none" w:sz="0" w:space="0" w:color="auto"/>
        <w:right w:val="none" w:sz="0" w:space="0" w:color="auto"/>
      </w:divBdr>
    </w:div>
    <w:div w:id="1625772044">
      <w:bodyDiv w:val="1"/>
      <w:marLeft w:val="0"/>
      <w:marRight w:val="0"/>
      <w:marTop w:val="0"/>
      <w:marBottom w:val="0"/>
      <w:divBdr>
        <w:top w:val="none" w:sz="0" w:space="0" w:color="auto"/>
        <w:left w:val="none" w:sz="0" w:space="0" w:color="auto"/>
        <w:bottom w:val="none" w:sz="0" w:space="0" w:color="auto"/>
        <w:right w:val="none" w:sz="0" w:space="0" w:color="auto"/>
      </w:divBdr>
    </w:div>
    <w:div w:id="1627155570">
      <w:bodyDiv w:val="1"/>
      <w:marLeft w:val="0"/>
      <w:marRight w:val="0"/>
      <w:marTop w:val="0"/>
      <w:marBottom w:val="0"/>
      <w:divBdr>
        <w:top w:val="none" w:sz="0" w:space="0" w:color="auto"/>
        <w:left w:val="none" w:sz="0" w:space="0" w:color="auto"/>
        <w:bottom w:val="none" w:sz="0" w:space="0" w:color="auto"/>
        <w:right w:val="none" w:sz="0" w:space="0" w:color="auto"/>
      </w:divBdr>
      <w:divsChild>
        <w:div w:id="290550744">
          <w:marLeft w:val="0"/>
          <w:marRight w:val="0"/>
          <w:marTop w:val="0"/>
          <w:marBottom w:val="0"/>
          <w:divBdr>
            <w:top w:val="none" w:sz="0" w:space="0" w:color="auto"/>
            <w:left w:val="none" w:sz="0" w:space="0" w:color="auto"/>
            <w:bottom w:val="none" w:sz="0" w:space="0" w:color="auto"/>
            <w:right w:val="none" w:sz="0" w:space="0" w:color="auto"/>
          </w:divBdr>
          <w:divsChild>
            <w:div w:id="926959077">
              <w:marLeft w:val="0"/>
              <w:marRight w:val="0"/>
              <w:marTop w:val="0"/>
              <w:marBottom w:val="0"/>
              <w:divBdr>
                <w:top w:val="none" w:sz="0" w:space="0" w:color="auto"/>
                <w:left w:val="none" w:sz="0" w:space="0" w:color="auto"/>
                <w:bottom w:val="none" w:sz="0" w:space="0" w:color="auto"/>
                <w:right w:val="none" w:sz="0" w:space="0" w:color="auto"/>
              </w:divBdr>
            </w:div>
            <w:div w:id="1465343868">
              <w:marLeft w:val="0"/>
              <w:marRight w:val="0"/>
              <w:marTop w:val="0"/>
              <w:marBottom w:val="0"/>
              <w:divBdr>
                <w:top w:val="none" w:sz="0" w:space="0" w:color="auto"/>
                <w:left w:val="none" w:sz="0" w:space="0" w:color="auto"/>
                <w:bottom w:val="none" w:sz="0" w:space="0" w:color="auto"/>
                <w:right w:val="none" w:sz="0" w:space="0" w:color="auto"/>
              </w:divBdr>
            </w:div>
            <w:div w:id="19896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2837">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642149464">
      <w:bodyDiv w:val="1"/>
      <w:marLeft w:val="0"/>
      <w:marRight w:val="0"/>
      <w:marTop w:val="0"/>
      <w:marBottom w:val="0"/>
      <w:divBdr>
        <w:top w:val="none" w:sz="0" w:space="0" w:color="auto"/>
        <w:left w:val="none" w:sz="0" w:space="0" w:color="auto"/>
        <w:bottom w:val="none" w:sz="0" w:space="0" w:color="auto"/>
        <w:right w:val="none" w:sz="0" w:space="0" w:color="auto"/>
      </w:divBdr>
      <w:divsChild>
        <w:div w:id="1016273040">
          <w:marLeft w:val="0"/>
          <w:marRight w:val="0"/>
          <w:marTop w:val="0"/>
          <w:marBottom w:val="0"/>
          <w:divBdr>
            <w:top w:val="none" w:sz="0" w:space="0" w:color="auto"/>
            <w:left w:val="none" w:sz="0" w:space="0" w:color="auto"/>
            <w:bottom w:val="none" w:sz="0" w:space="0" w:color="auto"/>
            <w:right w:val="none" w:sz="0" w:space="0" w:color="auto"/>
          </w:divBdr>
          <w:divsChild>
            <w:div w:id="1485048684">
              <w:marLeft w:val="0"/>
              <w:marRight w:val="0"/>
              <w:marTop w:val="0"/>
              <w:marBottom w:val="0"/>
              <w:divBdr>
                <w:top w:val="none" w:sz="0" w:space="0" w:color="auto"/>
                <w:left w:val="none" w:sz="0" w:space="0" w:color="auto"/>
                <w:bottom w:val="none" w:sz="0" w:space="0" w:color="auto"/>
                <w:right w:val="none" w:sz="0" w:space="0" w:color="auto"/>
              </w:divBdr>
            </w:div>
            <w:div w:id="1710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165">
      <w:bodyDiv w:val="1"/>
      <w:marLeft w:val="0"/>
      <w:marRight w:val="0"/>
      <w:marTop w:val="0"/>
      <w:marBottom w:val="0"/>
      <w:divBdr>
        <w:top w:val="none" w:sz="0" w:space="0" w:color="auto"/>
        <w:left w:val="none" w:sz="0" w:space="0" w:color="auto"/>
        <w:bottom w:val="none" w:sz="0" w:space="0" w:color="auto"/>
        <w:right w:val="none" w:sz="0" w:space="0" w:color="auto"/>
      </w:divBdr>
    </w:div>
    <w:div w:id="1693144017">
      <w:bodyDiv w:val="1"/>
      <w:marLeft w:val="0"/>
      <w:marRight w:val="0"/>
      <w:marTop w:val="0"/>
      <w:marBottom w:val="0"/>
      <w:divBdr>
        <w:top w:val="none" w:sz="0" w:space="0" w:color="auto"/>
        <w:left w:val="none" w:sz="0" w:space="0" w:color="auto"/>
        <w:bottom w:val="none" w:sz="0" w:space="0" w:color="auto"/>
        <w:right w:val="none" w:sz="0" w:space="0" w:color="auto"/>
      </w:divBdr>
    </w:div>
    <w:div w:id="1704359796">
      <w:bodyDiv w:val="1"/>
      <w:marLeft w:val="0"/>
      <w:marRight w:val="0"/>
      <w:marTop w:val="0"/>
      <w:marBottom w:val="0"/>
      <w:divBdr>
        <w:top w:val="none" w:sz="0" w:space="0" w:color="auto"/>
        <w:left w:val="none" w:sz="0" w:space="0" w:color="auto"/>
        <w:bottom w:val="none" w:sz="0" w:space="0" w:color="auto"/>
        <w:right w:val="none" w:sz="0" w:space="0" w:color="auto"/>
      </w:divBdr>
    </w:div>
    <w:div w:id="1707296387">
      <w:bodyDiv w:val="1"/>
      <w:marLeft w:val="0"/>
      <w:marRight w:val="0"/>
      <w:marTop w:val="0"/>
      <w:marBottom w:val="0"/>
      <w:divBdr>
        <w:top w:val="none" w:sz="0" w:space="0" w:color="auto"/>
        <w:left w:val="none" w:sz="0" w:space="0" w:color="auto"/>
        <w:bottom w:val="none" w:sz="0" w:space="0" w:color="auto"/>
        <w:right w:val="none" w:sz="0" w:space="0" w:color="auto"/>
      </w:divBdr>
    </w:div>
    <w:div w:id="1708334284">
      <w:bodyDiv w:val="1"/>
      <w:marLeft w:val="0"/>
      <w:marRight w:val="0"/>
      <w:marTop w:val="0"/>
      <w:marBottom w:val="0"/>
      <w:divBdr>
        <w:top w:val="none" w:sz="0" w:space="0" w:color="auto"/>
        <w:left w:val="none" w:sz="0" w:space="0" w:color="auto"/>
        <w:bottom w:val="none" w:sz="0" w:space="0" w:color="auto"/>
        <w:right w:val="none" w:sz="0" w:space="0" w:color="auto"/>
      </w:divBdr>
    </w:div>
    <w:div w:id="1710766429">
      <w:bodyDiv w:val="1"/>
      <w:marLeft w:val="0"/>
      <w:marRight w:val="0"/>
      <w:marTop w:val="0"/>
      <w:marBottom w:val="0"/>
      <w:divBdr>
        <w:top w:val="none" w:sz="0" w:space="0" w:color="auto"/>
        <w:left w:val="none" w:sz="0" w:space="0" w:color="auto"/>
        <w:bottom w:val="none" w:sz="0" w:space="0" w:color="auto"/>
        <w:right w:val="none" w:sz="0" w:space="0" w:color="auto"/>
      </w:divBdr>
    </w:div>
    <w:div w:id="1711033701">
      <w:bodyDiv w:val="1"/>
      <w:marLeft w:val="0"/>
      <w:marRight w:val="0"/>
      <w:marTop w:val="0"/>
      <w:marBottom w:val="0"/>
      <w:divBdr>
        <w:top w:val="none" w:sz="0" w:space="0" w:color="auto"/>
        <w:left w:val="none" w:sz="0" w:space="0" w:color="auto"/>
        <w:bottom w:val="none" w:sz="0" w:space="0" w:color="auto"/>
        <w:right w:val="none" w:sz="0" w:space="0" w:color="auto"/>
      </w:divBdr>
    </w:div>
    <w:div w:id="1712151435">
      <w:bodyDiv w:val="1"/>
      <w:marLeft w:val="0"/>
      <w:marRight w:val="0"/>
      <w:marTop w:val="0"/>
      <w:marBottom w:val="0"/>
      <w:divBdr>
        <w:top w:val="none" w:sz="0" w:space="0" w:color="auto"/>
        <w:left w:val="none" w:sz="0" w:space="0" w:color="auto"/>
        <w:bottom w:val="none" w:sz="0" w:space="0" w:color="auto"/>
        <w:right w:val="none" w:sz="0" w:space="0" w:color="auto"/>
      </w:divBdr>
      <w:divsChild>
        <w:div w:id="391856554">
          <w:marLeft w:val="0"/>
          <w:marRight w:val="0"/>
          <w:marTop w:val="0"/>
          <w:marBottom w:val="0"/>
          <w:divBdr>
            <w:top w:val="none" w:sz="0" w:space="0" w:color="auto"/>
            <w:left w:val="none" w:sz="0" w:space="0" w:color="auto"/>
            <w:bottom w:val="none" w:sz="0" w:space="0" w:color="auto"/>
            <w:right w:val="none" w:sz="0" w:space="0" w:color="auto"/>
          </w:divBdr>
        </w:div>
      </w:divsChild>
    </w:div>
    <w:div w:id="1712728411">
      <w:bodyDiv w:val="1"/>
      <w:marLeft w:val="0"/>
      <w:marRight w:val="0"/>
      <w:marTop w:val="0"/>
      <w:marBottom w:val="0"/>
      <w:divBdr>
        <w:top w:val="none" w:sz="0" w:space="0" w:color="auto"/>
        <w:left w:val="none" w:sz="0" w:space="0" w:color="auto"/>
        <w:bottom w:val="none" w:sz="0" w:space="0" w:color="auto"/>
        <w:right w:val="none" w:sz="0" w:space="0" w:color="auto"/>
      </w:divBdr>
    </w:div>
    <w:div w:id="1716615100">
      <w:bodyDiv w:val="1"/>
      <w:marLeft w:val="0"/>
      <w:marRight w:val="0"/>
      <w:marTop w:val="0"/>
      <w:marBottom w:val="0"/>
      <w:divBdr>
        <w:top w:val="none" w:sz="0" w:space="0" w:color="auto"/>
        <w:left w:val="none" w:sz="0" w:space="0" w:color="auto"/>
        <w:bottom w:val="none" w:sz="0" w:space="0" w:color="auto"/>
        <w:right w:val="none" w:sz="0" w:space="0" w:color="auto"/>
      </w:divBdr>
    </w:div>
    <w:div w:id="1743675687">
      <w:bodyDiv w:val="1"/>
      <w:marLeft w:val="0"/>
      <w:marRight w:val="0"/>
      <w:marTop w:val="0"/>
      <w:marBottom w:val="0"/>
      <w:divBdr>
        <w:top w:val="none" w:sz="0" w:space="0" w:color="auto"/>
        <w:left w:val="none" w:sz="0" w:space="0" w:color="auto"/>
        <w:bottom w:val="none" w:sz="0" w:space="0" w:color="auto"/>
        <w:right w:val="none" w:sz="0" w:space="0" w:color="auto"/>
      </w:divBdr>
    </w:div>
    <w:div w:id="1752577643">
      <w:bodyDiv w:val="1"/>
      <w:marLeft w:val="0"/>
      <w:marRight w:val="0"/>
      <w:marTop w:val="0"/>
      <w:marBottom w:val="0"/>
      <w:divBdr>
        <w:top w:val="none" w:sz="0" w:space="0" w:color="auto"/>
        <w:left w:val="none" w:sz="0" w:space="0" w:color="auto"/>
        <w:bottom w:val="none" w:sz="0" w:space="0" w:color="auto"/>
        <w:right w:val="none" w:sz="0" w:space="0" w:color="auto"/>
      </w:divBdr>
    </w:div>
    <w:div w:id="1757750550">
      <w:bodyDiv w:val="1"/>
      <w:marLeft w:val="0"/>
      <w:marRight w:val="0"/>
      <w:marTop w:val="0"/>
      <w:marBottom w:val="0"/>
      <w:divBdr>
        <w:top w:val="none" w:sz="0" w:space="0" w:color="auto"/>
        <w:left w:val="none" w:sz="0" w:space="0" w:color="auto"/>
        <w:bottom w:val="none" w:sz="0" w:space="0" w:color="auto"/>
        <w:right w:val="none" w:sz="0" w:space="0" w:color="auto"/>
      </w:divBdr>
    </w:div>
    <w:div w:id="1773086773">
      <w:bodyDiv w:val="1"/>
      <w:marLeft w:val="0"/>
      <w:marRight w:val="0"/>
      <w:marTop w:val="0"/>
      <w:marBottom w:val="0"/>
      <w:divBdr>
        <w:top w:val="none" w:sz="0" w:space="0" w:color="auto"/>
        <w:left w:val="none" w:sz="0" w:space="0" w:color="auto"/>
        <w:bottom w:val="none" w:sz="0" w:space="0" w:color="auto"/>
        <w:right w:val="none" w:sz="0" w:space="0" w:color="auto"/>
      </w:divBdr>
    </w:div>
    <w:div w:id="1790857470">
      <w:bodyDiv w:val="1"/>
      <w:marLeft w:val="0"/>
      <w:marRight w:val="0"/>
      <w:marTop w:val="0"/>
      <w:marBottom w:val="0"/>
      <w:divBdr>
        <w:top w:val="none" w:sz="0" w:space="0" w:color="auto"/>
        <w:left w:val="none" w:sz="0" w:space="0" w:color="auto"/>
        <w:bottom w:val="none" w:sz="0" w:space="0" w:color="auto"/>
        <w:right w:val="none" w:sz="0" w:space="0" w:color="auto"/>
      </w:divBdr>
    </w:div>
    <w:div w:id="1795515792">
      <w:bodyDiv w:val="1"/>
      <w:marLeft w:val="0"/>
      <w:marRight w:val="0"/>
      <w:marTop w:val="0"/>
      <w:marBottom w:val="0"/>
      <w:divBdr>
        <w:top w:val="none" w:sz="0" w:space="0" w:color="auto"/>
        <w:left w:val="none" w:sz="0" w:space="0" w:color="auto"/>
        <w:bottom w:val="none" w:sz="0" w:space="0" w:color="auto"/>
        <w:right w:val="none" w:sz="0" w:space="0" w:color="auto"/>
      </w:divBdr>
    </w:div>
    <w:div w:id="1796219249">
      <w:bodyDiv w:val="1"/>
      <w:marLeft w:val="0"/>
      <w:marRight w:val="0"/>
      <w:marTop w:val="0"/>
      <w:marBottom w:val="0"/>
      <w:divBdr>
        <w:top w:val="none" w:sz="0" w:space="0" w:color="auto"/>
        <w:left w:val="none" w:sz="0" w:space="0" w:color="auto"/>
        <w:bottom w:val="none" w:sz="0" w:space="0" w:color="auto"/>
        <w:right w:val="none" w:sz="0" w:space="0" w:color="auto"/>
      </w:divBdr>
    </w:div>
    <w:div w:id="1812672553">
      <w:bodyDiv w:val="1"/>
      <w:marLeft w:val="0"/>
      <w:marRight w:val="0"/>
      <w:marTop w:val="0"/>
      <w:marBottom w:val="0"/>
      <w:divBdr>
        <w:top w:val="none" w:sz="0" w:space="0" w:color="auto"/>
        <w:left w:val="none" w:sz="0" w:space="0" w:color="auto"/>
        <w:bottom w:val="none" w:sz="0" w:space="0" w:color="auto"/>
        <w:right w:val="none" w:sz="0" w:space="0" w:color="auto"/>
      </w:divBdr>
      <w:divsChild>
        <w:div w:id="1218513463">
          <w:marLeft w:val="0"/>
          <w:marRight w:val="0"/>
          <w:marTop w:val="0"/>
          <w:marBottom w:val="0"/>
          <w:divBdr>
            <w:top w:val="none" w:sz="0" w:space="0" w:color="auto"/>
            <w:left w:val="none" w:sz="0" w:space="0" w:color="auto"/>
            <w:bottom w:val="none" w:sz="0" w:space="0" w:color="auto"/>
            <w:right w:val="none" w:sz="0" w:space="0" w:color="auto"/>
          </w:divBdr>
          <w:divsChild>
            <w:div w:id="30494076">
              <w:marLeft w:val="0"/>
              <w:marRight w:val="0"/>
              <w:marTop w:val="0"/>
              <w:marBottom w:val="0"/>
              <w:divBdr>
                <w:top w:val="none" w:sz="0" w:space="0" w:color="auto"/>
                <w:left w:val="none" w:sz="0" w:space="0" w:color="auto"/>
                <w:bottom w:val="none" w:sz="0" w:space="0" w:color="auto"/>
                <w:right w:val="none" w:sz="0" w:space="0" w:color="auto"/>
              </w:divBdr>
            </w:div>
            <w:div w:id="112094550">
              <w:marLeft w:val="0"/>
              <w:marRight w:val="0"/>
              <w:marTop w:val="0"/>
              <w:marBottom w:val="0"/>
              <w:divBdr>
                <w:top w:val="none" w:sz="0" w:space="0" w:color="auto"/>
                <w:left w:val="none" w:sz="0" w:space="0" w:color="auto"/>
                <w:bottom w:val="none" w:sz="0" w:space="0" w:color="auto"/>
                <w:right w:val="none" w:sz="0" w:space="0" w:color="auto"/>
              </w:divBdr>
            </w:div>
            <w:div w:id="175116300">
              <w:marLeft w:val="0"/>
              <w:marRight w:val="0"/>
              <w:marTop w:val="0"/>
              <w:marBottom w:val="0"/>
              <w:divBdr>
                <w:top w:val="none" w:sz="0" w:space="0" w:color="auto"/>
                <w:left w:val="none" w:sz="0" w:space="0" w:color="auto"/>
                <w:bottom w:val="none" w:sz="0" w:space="0" w:color="auto"/>
                <w:right w:val="none" w:sz="0" w:space="0" w:color="auto"/>
              </w:divBdr>
            </w:div>
            <w:div w:id="290669166">
              <w:marLeft w:val="0"/>
              <w:marRight w:val="0"/>
              <w:marTop w:val="0"/>
              <w:marBottom w:val="0"/>
              <w:divBdr>
                <w:top w:val="none" w:sz="0" w:space="0" w:color="auto"/>
                <w:left w:val="none" w:sz="0" w:space="0" w:color="auto"/>
                <w:bottom w:val="none" w:sz="0" w:space="0" w:color="auto"/>
                <w:right w:val="none" w:sz="0" w:space="0" w:color="auto"/>
              </w:divBdr>
            </w:div>
            <w:div w:id="363990299">
              <w:marLeft w:val="0"/>
              <w:marRight w:val="0"/>
              <w:marTop w:val="0"/>
              <w:marBottom w:val="0"/>
              <w:divBdr>
                <w:top w:val="none" w:sz="0" w:space="0" w:color="auto"/>
                <w:left w:val="none" w:sz="0" w:space="0" w:color="auto"/>
                <w:bottom w:val="none" w:sz="0" w:space="0" w:color="auto"/>
                <w:right w:val="none" w:sz="0" w:space="0" w:color="auto"/>
              </w:divBdr>
            </w:div>
            <w:div w:id="419256692">
              <w:marLeft w:val="0"/>
              <w:marRight w:val="0"/>
              <w:marTop w:val="0"/>
              <w:marBottom w:val="0"/>
              <w:divBdr>
                <w:top w:val="none" w:sz="0" w:space="0" w:color="auto"/>
                <w:left w:val="none" w:sz="0" w:space="0" w:color="auto"/>
                <w:bottom w:val="none" w:sz="0" w:space="0" w:color="auto"/>
                <w:right w:val="none" w:sz="0" w:space="0" w:color="auto"/>
              </w:divBdr>
            </w:div>
            <w:div w:id="421410515">
              <w:marLeft w:val="0"/>
              <w:marRight w:val="0"/>
              <w:marTop w:val="0"/>
              <w:marBottom w:val="0"/>
              <w:divBdr>
                <w:top w:val="none" w:sz="0" w:space="0" w:color="auto"/>
                <w:left w:val="none" w:sz="0" w:space="0" w:color="auto"/>
                <w:bottom w:val="none" w:sz="0" w:space="0" w:color="auto"/>
                <w:right w:val="none" w:sz="0" w:space="0" w:color="auto"/>
              </w:divBdr>
            </w:div>
            <w:div w:id="496656564">
              <w:marLeft w:val="0"/>
              <w:marRight w:val="0"/>
              <w:marTop w:val="0"/>
              <w:marBottom w:val="0"/>
              <w:divBdr>
                <w:top w:val="none" w:sz="0" w:space="0" w:color="auto"/>
                <w:left w:val="none" w:sz="0" w:space="0" w:color="auto"/>
                <w:bottom w:val="none" w:sz="0" w:space="0" w:color="auto"/>
                <w:right w:val="none" w:sz="0" w:space="0" w:color="auto"/>
              </w:divBdr>
            </w:div>
            <w:div w:id="579027843">
              <w:marLeft w:val="0"/>
              <w:marRight w:val="0"/>
              <w:marTop w:val="0"/>
              <w:marBottom w:val="0"/>
              <w:divBdr>
                <w:top w:val="none" w:sz="0" w:space="0" w:color="auto"/>
                <w:left w:val="none" w:sz="0" w:space="0" w:color="auto"/>
                <w:bottom w:val="none" w:sz="0" w:space="0" w:color="auto"/>
                <w:right w:val="none" w:sz="0" w:space="0" w:color="auto"/>
              </w:divBdr>
            </w:div>
            <w:div w:id="697201385">
              <w:marLeft w:val="0"/>
              <w:marRight w:val="0"/>
              <w:marTop w:val="0"/>
              <w:marBottom w:val="0"/>
              <w:divBdr>
                <w:top w:val="none" w:sz="0" w:space="0" w:color="auto"/>
                <w:left w:val="none" w:sz="0" w:space="0" w:color="auto"/>
                <w:bottom w:val="none" w:sz="0" w:space="0" w:color="auto"/>
                <w:right w:val="none" w:sz="0" w:space="0" w:color="auto"/>
              </w:divBdr>
            </w:div>
            <w:div w:id="909659625">
              <w:marLeft w:val="0"/>
              <w:marRight w:val="0"/>
              <w:marTop w:val="0"/>
              <w:marBottom w:val="0"/>
              <w:divBdr>
                <w:top w:val="none" w:sz="0" w:space="0" w:color="auto"/>
                <w:left w:val="none" w:sz="0" w:space="0" w:color="auto"/>
                <w:bottom w:val="none" w:sz="0" w:space="0" w:color="auto"/>
                <w:right w:val="none" w:sz="0" w:space="0" w:color="auto"/>
              </w:divBdr>
            </w:div>
            <w:div w:id="1056779098">
              <w:marLeft w:val="0"/>
              <w:marRight w:val="0"/>
              <w:marTop w:val="0"/>
              <w:marBottom w:val="0"/>
              <w:divBdr>
                <w:top w:val="none" w:sz="0" w:space="0" w:color="auto"/>
                <w:left w:val="none" w:sz="0" w:space="0" w:color="auto"/>
                <w:bottom w:val="none" w:sz="0" w:space="0" w:color="auto"/>
                <w:right w:val="none" w:sz="0" w:space="0" w:color="auto"/>
              </w:divBdr>
            </w:div>
            <w:div w:id="1371220919">
              <w:marLeft w:val="0"/>
              <w:marRight w:val="0"/>
              <w:marTop w:val="0"/>
              <w:marBottom w:val="0"/>
              <w:divBdr>
                <w:top w:val="none" w:sz="0" w:space="0" w:color="auto"/>
                <w:left w:val="none" w:sz="0" w:space="0" w:color="auto"/>
                <w:bottom w:val="none" w:sz="0" w:space="0" w:color="auto"/>
                <w:right w:val="none" w:sz="0" w:space="0" w:color="auto"/>
              </w:divBdr>
            </w:div>
            <w:div w:id="2100515076">
              <w:marLeft w:val="0"/>
              <w:marRight w:val="0"/>
              <w:marTop w:val="0"/>
              <w:marBottom w:val="0"/>
              <w:divBdr>
                <w:top w:val="none" w:sz="0" w:space="0" w:color="auto"/>
                <w:left w:val="none" w:sz="0" w:space="0" w:color="auto"/>
                <w:bottom w:val="none" w:sz="0" w:space="0" w:color="auto"/>
                <w:right w:val="none" w:sz="0" w:space="0" w:color="auto"/>
              </w:divBdr>
            </w:div>
            <w:div w:id="21150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2158">
      <w:bodyDiv w:val="1"/>
      <w:marLeft w:val="0"/>
      <w:marRight w:val="0"/>
      <w:marTop w:val="0"/>
      <w:marBottom w:val="0"/>
      <w:divBdr>
        <w:top w:val="none" w:sz="0" w:space="0" w:color="auto"/>
        <w:left w:val="none" w:sz="0" w:space="0" w:color="auto"/>
        <w:bottom w:val="none" w:sz="0" w:space="0" w:color="auto"/>
        <w:right w:val="none" w:sz="0" w:space="0" w:color="auto"/>
      </w:divBdr>
    </w:div>
    <w:div w:id="1832746068">
      <w:bodyDiv w:val="1"/>
      <w:marLeft w:val="0"/>
      <w:marRight w:val="0"/>
      <w:marTop w:val="0"/>
      <w:marBottom w:val="0"/>
      <w:divBdr>
        <w:top w:val="none" w:sz="0" w:space="0" w:color="auto"/>
        <w:left w:val="none" w:sz="0" w:space="0" w:color="auto"/>
        <w:bottom w:val="none" w:sz="0" w:space="0" w:color="auto"/>
        <w:right w:val="none" w:sz="0" w:space="0" w:color="auto"/>
      </w:divBdr>
    </w:div>
    <w:div w:id="1837501954">
      <w:bodyDiv w:val="1"/>
      <w:marLeft w:val="0"/>
      <w:marRight w:val="0"/>
      <w:marTop w:val="0"/>
      <w:marBottom w:val="0"/>
      <w:divBdr>
        <w:top w:val="none" w:sz="0" w:space="0" w:color="auto"/>
        <w:left w:val="none" w:sz="0" w:space="0" w:color="auto"/>
        <w:bottom w:val="none" w:sz="0" w:space="0" w:color="auto"/>
        <w:right w:val="none" w:sz="0" w:space="0" w:color="auto"/>
      </w:divBdr>
    </w:div>
    <w:div w:id="1838493906">
      <w:bodyDiv w:val="1"/>
      <w:marLeft w:val="0"/>
      <w:marRight w:val="0"/>
      <w:marTop w:val="0"/>
      <w:marBottom w:val="0"/>
      <w:divBdr>
        <w:top w:val="none" w:sz="0" w:space="0" w:color="auto"/>
        <w:left w:val="none" w:sz="0" w:space="0" w:color="auto"/>
        <w:bottom w:val="none" w:sz="0" w:space="0" w:color="auto"/>
        <w:right w:val="none" w:sz="0" w:space="0" w:color="auto"/>
      </w:divBdr>
      <w:divsChild>
        <w:div w:id="1428578750">
          <w:marLeft w:val="0"/>
          <w:marRight w:val="0"/>
          <w:marTop w:val="0"/>
          <w:marBottom w:val="0"/>
          <w:divBdr>
            <w:top w:val="none" w:sz="0" w:space="0" w:color="auto"/>
            <w:left w:val="none" w:sz="0" w:space="0" w:color="auto"/>
            <w:bottom w:val="none" w:sz="0" w:space="0" w:color="auto"/>
            <w:right w:val="none" w:sz="0" w:space="0" w:color="auto"/>
          </w:divBdr>
        </w:div>
      </w:divsChild>
    </w:div>
    <w:div w:id="1842425907">
      <w:bodyDiv w:val="1"/>
      <w:marLeft w:val="0"/>
      <w:marRight w:val="0"/>
      <w:marTop w:val="0"/>
      <w:marBottom w:val="0"/>
      <w:divBdr>
        <w:top w:val="none" w:sz="0" w:space="0" w:color="auto"/>
        <w:left w:val="none" w:sz="0" w:space="0" w:color="auto"/>
        <w:bottom w:val="none" w:sz="0" w:space="0" w:color="auto"/>
        <w:right w:val="none" w:sz="0" w:space="0" w:color="auto"/>
      </w:divBdr>
      <w:divsChild>
        <w:div w:id="818350353">
          <w:marLeft w:val="0"/>
          <w:marRight w:val="0"/>
          <w:marTop w:val="0"/>
          <w:marBottom w:val="0"/>
          <w:divBdr>
            <w:top w:val="none" w:sz="0" w:space="0" w:color="auto"/>
            <w:left w:val="none" w:sz="0" w:space="0" w:color="auto"/>
            <w:bottom w:val="none" w:sz="0" w:space="0" w:color="auto"/>
            <w:right w:val="none" w:sz="0" w:space="0" w:color="auto"/>
          </w:divBdr>
          <w:divsChild>
            <w:div w:id="46758140">
              <w:marLeft w:val="0"/>
              <w:marRight w:val="0"/>
              <w:marTop w:val="0"/>
              <w:marBottom w:val="0"/>
              <w:divBdr>
                <w:top w:val="none" w:sz="0" w:space="0" w:color="auto"/>
                <w:left w:val="none" w:sz="0" w:space="0" w:color="auto"/>
                <w:bottom w:val="none" w:sz="0" w:space="0" w:color="auto"/>
                <w:right w:val="none" w:sz="0" w:space="0" w:color="auto"/>
              </w:divBdr>
            </w:div>
            <w:div w:id="111289026">
              <w:marLeft w:val="0"/>
              <w:marRight w:val="0"/>
              <w:marTop w:val="0"/>
              <w:marBottom w:val="0"/>
              <w:divBdr>
                <w:top w:val="none" w:sz="0" w:space="0" w:color="auto"/>
                <w:left w:val="none" w:sz="0" w:space="0" w:color="auto"/>
                <w:bottom w:val="none" w:sz="0" w:space="0" w:color="auto"/>
                <w:right w:val="none" w:sz="0" w:space="0" w:color="auto"/>
              </w:divBdr>
            </w:div>
            <w:div w:id="173375294">
              <w:marLeft w:val="0"/>
              <w:marRight w:val="0"/>
              <w:marTop w:val="0"/>
              <w:marBottom w:val="0"/>
              <w:divBdr>
                <w:top w:val="none" w:sz="0" w:space="0" w:color="auto"/>
                <w:left w:val="none" w:sz="0" w:space="0" w:color="auto"/>
                <w:bottom w:val="none" w:sz="0" w:space="0" w:color="auto"/>
                <w:right w:val="none" w:sz="0" w:space="0" w:color="auto"/>
              </w:divBdr>
            </w:div>
            <w:div w:id="178744156">
              <w:marLeft w:val="0"/>
              <w:marRight w:val="0"/>
              <w:marTop w:val="0"/>
              <w:marBottom w:val="0"/>
              <w:divBdr>
                <w:top w:val="none" w:sz="0" w:space="0" w:color="auto"/>
                <w:left w:val="none" w:sz="0" w:space="0" w:color="auto"/>
                <w:bottom w:val="none" w:sz="0" w:space="0" w:color="auto"/>
                <w:right w:val="none" w:sz="0" w:space="0" w:color="auto"/>
              </w:divBdr>
            </w:div>
            <w:div w:id="182284978">
              <w:marLeft w:val="0"/>
              <w:marRight w:val="0"/>
              <w:marTop w:val="0"/>
              <w:marBottom w:val="0"/>
              <w:divBdr>
                <w:top w:val="none" w:sz="0" w:space="0" w:color="auto"/>
                <w:left w:val="none" w:sz="0" w:space="0" w:color="auto"/>
                <w:bottom w:val="none" w:sz="0" w:space="0" w:color="auto"/>
                <w:right w:val="none" w:sz="0" w:space="0" w:color="auto"/>
              </w:divBdr>
            </w:div>
            <w:div w:id="274754624">
              <w:marLeft w:val="0"/>
              <w:marRight w:val="0"/>
              <w:marTop w:val="0"/>
              <w:marBottom w:val="0"/>
              <w:divBdr>
                <w:top w:val="none" w:sz="0" w:space="0" w:color="auto"/>
                <w:left w:val="none" w:sz="0" w:space="0" w:color="auto"/>
                <w:bottom w:val="none" w:sz="0" w:space="0" w:color="auto"/>
                <w:right w:val="none" w:sz="0" w:space="0" w:color="auto"/>
              </w:divBdr>
            </w:div>
            <w:div w:id="277689951">
              <w:marLeft w:val="0"/>
              <w:marRight w:val="0"/>
              <w:marTop w:val="0"/>
              <w:marBottom w:val="0"/>
              <w:divBdr>
                <w:top w:val="none" w:sz="0" w:space="0" w:color="auto"/>
                <w:left w:val="none" w:sz="0" w:space="0" w:color="auto"/>
                <w:bottom w:val="none" w:sz="0" w:space="0" w:color="auto"/>
                <w:right w:val="none" w:sz="0" w:space="0" w:color="auto"/>
              </w:divBdr>
            </w:div>
            <w:div w:id="283463629">
              <w:marLeft w:val="0"/>
              <w:marRight w:val="0"/>
              <w:marTop w:val="0"/>
              <w:marBottom w:val="0"/>
              <w:divBdr>
                <w:top w:val="none" w:sz="0" w:space="0" w:color="auto"/>
                <w:left w:val="none" w:sz="0" w:space="0" w:color="auto"/>
                <w:bottom w:val="none" w:sz="0" w:space="0" w:color="auto"/>
                <w:right w:val="none" w:sz="0" w:space="0" w:color="auto"/>
              </w:divBdr>
            </w:div>
            <w:div w:id="291248030">
              <w:marLeft w:val="0"/>
              <w:marRight w:val="0"/>
              <w:marTop w:val="0"/>
              <w:marBottom w:val="0"/>
              <w:divBdr>
                <w:top w:val="none" w:sz="0" w:space="0" w:color="auto"/>
                <w:left w:val="none" w:sz="0" w:space="0" w:color="auto"/>
                <w:bottom w:val="none" w:sz="0" w:space="0" w:color="auto"/>
                <w:right w:val="none" w:sz="0" w:space="0" w:color="auto"/>
              </w:divBdr>
            </w:div>
            <w:div w:id="465003128">
              <w:marLeft w:val="0"/>
              <w:marRight w:val="0"/>
              <w:marTop w:val="0"/>
              <w:marBottom w:val="0"/>
              <w:divBdr>
                <w:top w:val="none" w:sz="0" w:space="0" w:color="auto"/>
                <w:left w:val="none" w:sz="0" w:space="0" w:color="auto"/>
                <w:bottom w:val="none" w:sz="0" w:space="0" w:color="auto"/>
                <w:right w:val="none" w:sz="0" w:space="0" w:color="auto"/>
              </w:divBdr>
            </w:div>
            <w:div w:id="592398151">
              <w:marLeft w:val="0"/>
              <w:marRight w:val="0"/>
              <w:marTop w:val="0"/>
              <w:marBottom w:val="0"/>
              <w:divBdr>
                <w:top w:val="none" w:sz="0" w:space="0" w:color="auto"/>
                <w:left w:val="none" w:sz="0" w:space="0" w:color="auto"/>
                <w:bottom w:val="none" w:sz="0" w:space="0" w:color="auto"/>
                <w:right w:val="none" w:sz="0" w:space="0" w:color="auto"/>
              </w:divBdr>
            </w:div>
            <w:div w:id="602885854">
              <w:marLeft w:val="0"/>
              <w:marRight w:val="0"/>
              <w:marTop w:val="0"/>
              <w:marBottom w:val="0"/>
              <w:divBdr>
                <w:top w:val="none" w:sz="0" w:space="0" w:color="auto"/>
                <w:left w:val="none" w:sz="0" w:space="0" w:color="auto"/>
                <w:bottom w:val="none" w:sz="0" w:space="0" w:color="auto"/>
                <w:right w:val="none" w:sz="0" w:space="0" w:color="auto"/>
              </w:divBdr>
            </w:div>
            <w:div w:id="703791859">
              <w:marLeft w:val="0"/>
              <w:marRight w:val="0"/>
              <w:marTop w:val="0"/>
              <w:marBottom w:val="0"/>
              <w:divBdr>
                <w:top w:val="none" w:sz="0" w:space="0" w:color="auto"/>
                <w:left w:val="none" w:sz="0" w:space="0" w:color="auto"/>
                <w:bottom w:val="none" w:sz="0" w:space="0" w:color="auto"/>
                <w:right w:val="none" w:sz="0" w:space="0" w:color="auto"/>
              </w:divBdr>
            </w:div>
            <w:div w:id="845437935">
              <w:marLeft w:val="0"/>
              <w:marRight w:val="0"/>
              <w:marTop w:val="0"/>
              <w:marBottom w:val="0"/>
              <w:divBdr>
                <w:top w:val="none" w:sz="0" w:space="0" w:color="auto"/>
                <w:left w:val="none" w:sz="0" w:space="0" w:color="auto"/>
                <w:bottom w:val="none" w:sz="0" w:space="0" w:color="auto"/>
                <w:right w:val="none" w:sz="0" w:space="0" w:color="auto"/>
              </w:divBdr>
            </w:div>
            <w:div w:id="902176663">
              <w:marLeft w:val="0"/>
              <w:marRight w:val="0"/>
              <w:marTop w:val="0"/>
              <w:marBottom w:val="0"/>
              <w:divBdr>
                <w:top w:val="none" w:sz="0" w:space="0" w:color="auto"/>
                <w:left w:val="none" w:sz="0" w:space="0" w:color="auto"/>
                <w:bottom w:val="none" w:sz="0" w:space="0" w:color="auto"/>
                <w:right w:val="none" w:sz="0" w:space="0" w:color="auto"/>
              </w:divBdr>
            </w:div>
            <w:div w:id="1073552839">
              <w:marLeft w:val="0"/>
              <w:marRight w:val="0"/>
              <w:marTop w:val="0"/>
              <w:marBottom w:val="0"/>
              <w:divBdr>
                <w:top w:val="none" w:sz="0" w:space="0" w:color="auto"/>
                <w:left w:val="none" w:sz="0" w:space="0" w:color="auto"/>
                <w:bottom w:val="none" w:sz="0" w:space="0" w:color="auto"/>
                <w:right w:val="none" w:sz="0" w:space="0" w:color="auto"/>
              </w:divBdr>
            </w:div>
            <w:div w:id="1309239964">
              <w:marLeft w:val="0"/>
              <w:marRight w:val="0"/>
              <w:marTop w:val="0"/>
              <w:marBottom w:val="0"/>
              <w:divBdr>
                <w:top w:val="none" w:sz="0" w:space="0" w:color="auto"/>
                <w:left w:val="none" w:sz="0" w:space="0" w:color="auto"/>
                <w:bottom w:val="none" w:sz="0" w:space="0" w:color="auto"/>
                <w:right w:val="none" w:sz="0" w:space="0" w:color="auto"/>
              </w:divBdr>
            </w:div>
            <w:div w:id="1384980607">
              <w:marLeft w:val="0"/>
              <w:marRight w:val="0"/>
              <w:marTop w:val="0"/>
              <w:marBottom w:val="0"/>
              <w:divBdr>
                <w:top w:val="none" w:sz="0" w:space="0" w:color="auto"/>
                <w:left w:val="none" w:sz="0" w:space="0" w:color="auto"/>
                <w:bottom w:val="none" w:sz="0" w:space="0" w:color="auto"/>
                <w:right w:val="none" w:sz="0" w:space="0" w:color="auto"/>
              </w:divBdr>
            </w:div>
            <w:div w:id="1395354994">
              <w:marLeft w:val="0"/>
              <w:marRight w:val="0"/>
              <w:marTop w:val="0"/>
              <w:marBottom w:val="0"/>
              <w:divBdr>
                <w:top w:val="none" w:sz="0" w:space="0" w:color="auto"/>
                <w:left w:val="none" w:sz="0" w:space="0" w:color="auto"/>
                <w:bottom w:val="none" w:sz="0" w:space="0" w:color="auto"/>
                <w:right w:val="none" w:sz="0" w:space="0" w:color="auto"/>
              </w:divBdr>
            </w:div>
            <w:div w:id="1487740216">
              <w:marLeft w:val="0"/>
              <w:marRight w:val="0"/>
              <w:marTop w:val="0"/>
              <w:marBottom w:val="0"/>
              <w:divBdr>
                <w:top w:val="none" w:sz="0" w:space="0" w:color="auto"/>
                <w:left w:val="none" w:sz="0" w:space="0" w:color="auto"/>
                <w:bottom w:val="none" w:sz="0" w:space="0" w:color="auto"/>
                <w:right w:val="none" w:sz="0" w:space="0" w:color="auto"/>
              </w:divBdr>
            </w:div>
            <w:div w:id="1538658638">
              <w:marLeft w:val="0"/>
              <w:marRight w:val="0"/>
              <w:marTop w:val="0"/>
              <w:marBottom w:val="0"/>
              <w:divBdr>
                <w:top w:val="none" w:sz="0" w:space="0" w:color="auto"/>
                <w:left w:val="none" w:sz="0" w:space="0" w:color="auto"/>
                <w:bottom w:val="none" w:sz="0" w:space="0" w:color="auto"/>
                <w:right w:val="none" w:sz="0" w:space="0" w:color="auto"/>
              </w:divBdr>
            </w:div>
            <w:div w:id="1612131253">
              <w:marLeft w:val="0"/>
              <w:marRight w:val="0"/>
              <w:marTop w:val="0"/>
              <w:marBottom w:val="0"/>
              <w:divBdr>
                <w:top w:val="none" w:sz="0" w:space="0" w:color="auto"/>
                <w:left w:val="none" w:sz="0" w:space="0" w:color="auto"/>
                <w:bottom w:val="none" w:sz="0" w:space="0" w:color="auto"/>
                <w:right w:val="none" w:sz="0" w:space="0" w:color="auto"/>
              </w:divBdr>
            </w:div>
            <w:div w:id="1690719344">
              <w:marLeft w:val="0"/>
              <w:marRight w:val="0"/>
              <w:marTop w:val="0"/>
              <w:marBottom w:val="0"/>
              <w:divBdr>
                <w:top w:val="none" w:sz="0" w:space="0" w:color="auto"/>
                <w:left w:val="none" w:sz="0" w:space="0" w:color="auto"/>
                <w:bottom w:val="none" w:sz="0" w:space="0" w:color="auto"/>
                <w:right w:val="none" w:sz="0" w:space="0" w:color="auto"/>
              </w:divBdr>
            </w:div>
            <w:div w:id="1801652065">
              <w:marLeft w:val="0"/>
              <w:marRight w:val="0"/>
              <w:marTop w:val="0"/>
              <w:marBottom w:val="0"/>
              <w:divBdr>
                <w:top w:val="none" w:sz="0" w:space="0" w:color="auto"/>
                <w:left w:val="none" w:sz="0" w:space="0" w:color="auto"/>
                <w:bottom w:val="none" w:sz="0" w:space="0" w:color="auto"/>
                <w:right w:val="none" w:sz="0" w:space="0" w:color="auto"/>
              </w:divBdr>
            </w:div>
            <w:div w:id="1823347284">
              <w:marLeft w:val="0"/>
              <w:marRight w:val="0"/>
              <w:marTop w:val="0"/>
              <w:marBottom w:val="0"/>
              <w:divBdr>
                <w:top w:val="none" w:sz="0" w:space="0" w:color="auto"/>
                <w:left w:val="none" w:sz="0" w:space="0" w:color="auto"/>
                <w:bottom w:val="none" w:sz="0" w:space="0" w:color="auto"/>
                <w:right w:val="none" w:sz="0" w:space="0" w:color="auto"/>
              </w:divBdr>
            </w:div>
            <w:div w:id="1865630074">
              <w:marLeft w:val="0"/>
              <w:marRight w:val="0"/>
              <w:marTop w:val="0"/>
              <w:marBottom w:val="0"/>
              <w:divBdr>
                <w:top w:val="none" w:sz="0" w:space="0" w:color="auto"/>
                <w:left w:val="none" w:sz="0" w:space="0" w:color="auto"/>
                <w:bottom w:val="none" w:sz="0" w:space="0" w:color="auto"/>
                <w:right w:val="none" w:sz="0" w:space="0" w:color="auto"/>
              </w:divBdr>
            </w:div>
            <w:div w:id="1927953948">
              <w:marLeft w:val="0"/>
              <w:marRight w:val="0"/>
              <w:marTop w:val="0"/>
              <w:marBottom w:val="0"/>
              <w:divBdr>
                <w:top w:val="none" w:sz="0" w:space="0" w:color="auto"/>
                <w:left w:val="none" w:sz="0" w:space="0" w:color="auto"/>
                <w:bottom w:val="none" w:sz="0" w:space="0" w:color="auto"/>
                <w:right w:val="none" w:sz="0" w:space="0" w:color="auto"/>
              </w:divBdr>
            </w:div>
            <w:div w:id="1977683554">
              <w:marLeft w:val="0"/>
              <w:marRight w:val="0"/>
              <w:marTop w:val="0"/>
              <w:marBottom w:val="0"/>
              <w:divBdr>
                <w:top w:val="none" w:sz="0" w:space="0" w:color="auto"/>
                <w:left w:val="none" w:sz="0" w:space="0" w:color="auto"/>
                <w:bottom w:val="none" w:sz="0" w:space="0" w:color="auto"/>
                <w:right w:val="none" w:sz="0" w:space="0" w:color="auto"/>
              </w:divBdr>
            </w:div>
            <w:div w:id="1994985777">
              <w:marLeft w:val="0"/>
              <w:marRight w:val="0"/>
              <w:marTop w:val="0"/>
              <w:marBottom w:val="0"/>
              <w:divBdr>
                <w:top w:val="none" w:sz="0" w:space="0" w:color="auto"/>
                <w:left w:val="none" w:sz="0" w:space="0" w:color="auto"/>
                <w:bottom w:val="none" w:sz="0" w:space="0" w:color="auto"/>
                <w:right w:val="none" w:sz="0" w:space="0" w:color="auto"/>
              </w:divBdr>
            </w:div>
            <w:div w:id="2115397325">
              <w:marLeft w:val="0"/>
              <w:marRight w:val="0"/>
              <w:marTop w:val="0"/>
              <w:marBottom w:val="0"/>
              <w:divBdr>
                <w:top w:val="none" w:sz="0" w:space="0" w:color="auto"/>
                <w:left w:val="none" w:sz="0" w:space="0" w:color="auto"/>
                <w:bottom w:val="none" w:sz="0" w:space="0" w:color="auto"/>
                <w:right w:val="none" w:sz="0" w:space="0" w:color="auto"/>
              </w:divBdr>
            </w:div>
            <w:div w:id="21399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6766">
      <w:bodyDiv w:val="1"/>
      <w:marLeft w:val="0"/>
      <w:marRight w:val="0"/>
      <w:marTop w:val="0"/>
      <w:marBottom w:val="0"/>
      <w:divBdr>
        <w:top w:val="none" w:sz="0" w:space="0" w:color="auto"/>
        <w:left w:val="none" w:sz="0" w:space="0" w:color="auto"/>
        <w:bottom w:val="none" w:sz="0" w:space="0" w:color="auto"/>
        <w:right w:val="none" w:sz="0" w:space="0" w:color="auto"/>
      </w:divBdr>
    </w:div>
    <w:div w:id="1851680625">
      <w:bodyDiv w:val="1"/>
      <w:marLeft w:val="0"/>
      <w:marRight w:val="0"/>
      <w:marTop w:val="0"/>
      <w:marBottom w:val="0"/>
      <w:divBdr>
        <w:top w:val="none" w:sz="0" w:space="0" w:color="auto"/>
        <w:left w:val="none" w:sz="0" w:space="0" w:color="auto"/>
        <w:bottom w:val="none" w:sz="0" w:space="0" w:color="auto"/>
        <w:right w:val="none" w:sz="0" w:space="0" w:color="auto"/>
      </w:divBdr>
      <w:divsChild>
        <w:div w:id="374891348">
          <w:marLeft w:val="0"/>
          <w:marRight w:val="0"/>
          <w:marTop w:val="0"/>
          <w:marBottom w:val="0"/>
          <w:divBdr>
            <w:top w:val="single" w:sz="2" w:space="0" w:color="E3E3E3"/>
            <w:left w:val="single" w:sz="2" w:space="0" w:color="E3E3E3"/>
            <w:bottom w:val="single" w:sz="2" w:space="0" w:color="E3E3E3"/>
            <w:right w:val="single" w:sz="2" w:space="0" w:color="E3E3E3"/>
          </w:divBdr>
          <w:divsChild>
            <w:div w:id="1178500796">
              <w:marLeft w:val="0"/>
              <w:marRight w:val="0"/>
              <w:marTop w:val="100"/>
              <w:marBottom w:val="100"/>
              <w:divBdr>
                <w:top w:val="single" w:sz="2" w:space="0" w:color="E3E3E3"/>
                <w:left w:val="single" w:sz="2" w:space="0" w:color="E3E3E3"/>
                <w:bottom w:val="single" w:sz="2" w:space="0" w:color="E3E3E3"/>
                <w:right w:val="single" w:sz="2" w:space="0" w:color="E3E3E3"/>
              </w:divBdr>
              <w:divsChild>
                <w:div w:id="1736389691">
                  <w:marLeft w:val="0"/>
                  <w:marRight w:val="0"/>
                  <w:marTop w:val="0"/>
                  <w:marBottom w:val="0"/>
                  <w:divBdr>
                    <w:top w:val="single" w:sz="2" w:space="0" w:color="E3E3E3"/>
                    <w:left w:val="single" w:sz="2" w:space="0" w:color="E3E3E3"/>
                    <w:bottom w:val="single" w:sz="2" w:space="0" w:color="E3E3E3"/>
                    <w:right w:val="single" w:sz="2" w:space="0" w:color="E3E3E3"/>
                  </w:divBdr>
                  <w:divsChild>
                    <w:div w:id="1972399188">
                      <w:marLeft w:val="0"/>
                      <w:marRight w:val="0"/>
                      <w:marTop w:val="0"/>
                      <w:marBottom w:val="0"/>
                      <w:divBdr>
                        <w:top w:val="single" w:sz="2" w:space="0" w:color="E3E3E3"/>
                        <w:left w:val="single" w:sz="2" w:space="0" w:color="E3E3E3"/>
                        <w:bottom w:val="single" w:sz="2" w:space="0" w:color="E3E3E3"/>
                        <w:right w:val="single" w:sz="2" w:space="0" w:color="E3E3E3"/>
                      </w:divBdr>
                      <w:divsChild>
                        <w:div w:id="2036425017">
                          <w:marLeft w:val="0"/>
                          <w:marRight w:val="0"/>
                          <w:marTop w:val="0"/>
                          <w:marBottom w:val="0"/>
                          <w:divBdr>
                            <w:top w:val="single" w:sz="2" w:space="0" w:color="E3E3E3"/>
                            <w:left w:val="single" w:sz="2" w:space="0" w:color="E3E3E3"/>
                            <w:bottom w:val="single" w:sz="2" w:space="0" w:color="E3E3E3"/>
                            <w:right w:val="single" w:sz="2" w:space="0" w:color="E3E3E3"/>
                          </w:divBdr>
                          <w:divsChild>
                            <w:div w:id="677387596">
                              <w:marLeft w:val="0"/>
                              <w:marRight w:val="0"/>
                              <w:marTop w:val="0"/>
                              <w:marBottom w:val="0"/>
                              <w:divBdr>
                                <w:top w:val="single" w:sz="2" w:space="0" w:color="E3E3E3"/>
                                <w:left w:val="single" w:sz="2" w:space="0" w:color="E3E3E3"/>
                                <w:bottom w:val="single" w:sz="2" w:space="0" w:color="E3E3E3"/>
                                <w:right w:val="single" w:sz="2" w:space="0" w:color="E3E3E3"/>
                              </w:divBdr>
                              <w:divsChild>
                                <w:div w:id="169031428">
                                  <w:marLeft w:val="0"/>
                                  <w:marRight w:val="0"/>
                                  <w:marTop w:val="0"/>
                                  <w:marBottom w:val="0"/>
                                  <w:divBdr>
                                    <w:top w:val="single" w:sz="2" w:space="0" w:color="E3E3E3"/>
                                    <w:left w:val="single" w:sz="2" w:space="0" w:color="E3E3E3"/>
                                    <w:bottom w:val="single" w:sz="2" w:space="0" w:color="E3E3E3"/>
                                    <w:right w:val="single" w:sz="2" w:space="0" w:color="E3E3E3"/>
                                  </w:divBdr>
                                  <w:divsChild>
                                    <w:div w:id="1899854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2901637">
                      <w:marLeft w:val="0"/>
                      <w:marRight w:val="0"/>
                      <w:marTop w:val="0"/>
                      <w:marBottom w:val="0"/>
                      <w:divBdr>
                        <w:top w:val="single" w:sz="2" w:space="0" w:color="E3E3E3"/>
                        <w:left w:val="single" w:sz="2" w:space="0" w:color="E3E3E3"/>
                        <w:bottom w:val="single" w:sz="2" w:space="0" w:color="E3E3E3"/>
                        <w:right w:val="single" w:sz="2" w:space="0" w:color="E3E3E3"/>
                      </w:divBdr>
                      <w:divsChild>
                        <w:div w:id="2142915173">
                          <w:marLeft w:val="0"/>
                          <w:marRight w:val="0"/>
                          <w:marTop w:val="0"/>
                          <w:marBottom w:val="0"/>
                          <w:divBdr>
                            <w:top w:val="single" w:sz="2" w:space="0" w:color="E3E3E3"/>
                            <w:left w:val="single" w:sz="2" w:space="0" w:color="E3E3E3"/>
                            <w:bottom w:val="single" w:sz="2" w:space="0" w:color="E3E3E3"/>
                            <w:right w:val="single" w:sz="2" w:space="0" w:color="E3E3E3"/>
                          </w:divBdr>
                        </w:div>
                        <w:div w:id="1394113043">
                          <w:marLeft w:val="0"/>
                          <w:marRight w:val="0"/>
                          <w:marTop w:val="0"/>
                          <w:marBottom w:val="0"/>
                          <w:divBdr>
                            <w:top w:val="single" w:sz="2" w:space="0" w:color="E3E3E3"/>
                            <w:left w:val="single" w:sz="2" w:space="0" w:color="E3E3E3"/>
                            <w:bottom w:val="single" w:sz="2" w:space="0" w:color="E3E3E3"/>
                            <w:right w:val="single" w:sz="2" w:space="0" w:color="E3E3E3"/>
                          </w:divBdr>
                          <w:divsChild>
                            <w:div w:id="1074860669">
                              <w:marLeft w:val="0"/>
                              <w:marRight w:val="0"/>
                              <w:marTop w:val="0"/>
                              <w:marBottom w:val="0"/>
                              <w:divBdr>
                                <w:top w:val="single" w:sz="2" w:space="0" w:color="E3E3E3"/>
                                <w:left w:val="single" w:sz="2" w:space="0" w:color="E3E3E3"/>
                                <w:bottom w:val="single" w:sz="2" w:space="0" w:color="E3E3E3"/>
                                <w:right w:val="single" w:sz="2" w:space="0" w:color="E3E3E3"/>
                              </w:divBdr>
                              <w:divsChild>
                                <w:div w:id="710225251">
                                  <w:marLeft w:val="0"/>
                                  <w:marRight w:val="0"/>
                                  <w:marTop w:val="0"/>
                                  <w:marBottom w:val="0"/>
                                  <w:divBdr>
                                    <w:top w:val="single" w:sz="2" w:space="0" w:color="E3E3E3"/>
                                    <w:left w:val="single" w:sz="2" w:space="0" w:color="E3E3E3"/>
                                    <w:bottom w:val="single" w:sz="2" w:space="0" w:color="E3E3E3"/>
                                    <w:right w:val="single" w:sz="2" w:space="0" w:color="E3E3E3"/>
                                  </w:divBdr>
                                  <w:divsChild>
                                    <w:div w:id="819885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43665708">
          <w:marLeft w:val="0"/>
          <w:marRight w:val="0"/>
          <w:marTop w:val="0"/>
          <w:marBottom w:val="0"/>
          <w:divBdr>
            <w:top w:val="single" w:sz="2" w:space="0" w:color="E3E3E3"/>
            <w:left w:val="single" w:sz="2" w:space="0" w:color="E3E3E3"/>
            <w:bottom w:val="single" w:sz="2" w:space="0" w:color="E3E3E3"/>
            <w:right w:val="single" w:sz="2" w:space="0" w:color="E3E3E3"/>
          </w:divBdr>
          <w:divsChild>
            <w:div w:id="930969611">
              <w:marLeft w:val="0"/>
              <w:marRight w:val="0"/>
              <w:marTop w:val="100"/>
              <w:marBottom w:val="100"/>
              <w:divBdr>
                <w:top w:val="single" w:sz="2" w:space="0" w:color="E3E3E3"/>
                <w:left w:val="single" w:sz="2" w:space="0" w:color="E3E3E3"/>
                <w:bottom w:val="single" w:sz="2" w:space="0" w:color="E3E3E3"/>
                <w:right w:val="single" w:sz="2" w:space="0" w:color="E3E3E3"/>
              </w:divBdr>
              <w:divsChild>
                <w:div w:id="758987228">
                  <w:marLeft w:val="0"/>
                  <w:marRight w:val="0"/>
                  <w:marTop w:val="0"/>
                  <w:marBottom w:val="0"/>
                  <w:divBdr>
                    <w:top w:val="single" w:sz="2" w:space="0" w:color="E3E3E3"/>
                    <w:left w:val="single" w:sz="2" w:space="0" w:color="E3E3E3"/>
                    <w:bottom w:val="single" w:sz="2" w:space="0" w:color="E3E3E3"/>
                    <w:right w:val="single" w:sz="2" w:space="0" w:color="E3E3E3"/>
                  </w:divBdr>
                  <w:divsChild>
                    <w:div w:id="1872061518">
                      <w:marLeft w:val="0"/>
                      <w:marRight w:val="0"/>
                      <w:marTop w:val="0"/>
                      <w:marBottom w:val="0"/>
                      <w:divBdr>
                        <w:top w:val="single" w:sz="2" w:space="0" w:color="E3E3E3"/>
                        <w:left w:val="single" w:sz="2" w:space="0" w:color="E3E3E3"/>
                        <w:bottom w:val="single" w:sz="2" w:space="0" w:color="E3E3E3"/>
                        <w:right w:val="single" w:sz="2" w:space="0" w:color="E3E3E3"/>
                      </w:divBdr>
                      <w:divsChild>
                        <w:div w:id="68382070">
                          <w:marLeft w:val="0"/>
                          <w:marRight w:val="0"/>
                          <w:marTop w:val="0"/>
                          <w:marBottom w:val="0"/>
                          <w:divBdr>
                            <w:top w:val="single" w:sz="2" w:space="0" w:color="E3E3E3"/>
                            <w:left w:val="single" w:sz="2" w:space="0" w:color="E3E3E3"/>
                            <w:bottom w:val="single" w:sz="2" w:space="0" w:color="E3E3E3"/>
                            <w:right w:val="single" w:sz="2" w:space="0" w:color="E3E3E3"/>
                          </w:divBdr>
                          <w:divsChild>
                            <w:div w:id="65886271">
                              <w:marLeft w:val="0"/>
                              <w:marRight w:val="0"/>
                              <w:marTop w:val="0"/>
                              <w:marBottom w:val="0"/>
                              <w:divBdr>
                                <w:top w:val="single" w:sz="2" w:space="0" w:color="E3E3E3"/>
                                <w:left w:val="single" w:sz="2" w:space="0" w:color="E3E3E3"/>
                                <w:bottom w:val="single" w:sz="2" w:space="0" w:color="E3E3E3"/>
                                <w:right w:val="single" w:sz="2" w:space="0" w:color="E3E3E3"/>
                              </w:divBdr>
                              <w:divsChild>
                                <w:div w:id="1468350255">
                                  <w:marLeft w:val="0"/>
                                  <w:marRight w:val="0"/>
                                  <w:marTop w:val="0"/>
                                  <w:marBottom w:val="0"/>
                                  <w:divBdr>
                                    <w:top w:val="single" w:sz="2" w:space="0" w:color="E3E3E3"/>
                                    <w:left w:val="single" w:sz="2" w:space="0" w:color="E3E3E3"/>
                                    <w:bottom w:val="single" w:sz="2" w:space="0" w:color="E3E3E3"/>
                                    <w:right w:val="single" w:sz="2" w:space="0" w:color="E3E3E3"/>
                                  </w:divBdr>
                                  <w:divsChild>
                                    <w:div w:id="736971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24924664">
                      <w:marLeft w:val="0"/>
                      <w:marRight w:val="0"/>
                      <w:marTop w:val="0"/>
                      <w:marBottom w:val="0"/>
                      <w:divBdr>
                        <w:top w:val="single" w:sz="2" w:space="0" w:color="E3E3E3"/>
                        <w:left w:val="single" w:sz="2" w:space="0" w:color="E3E3E3"/>
                        <w:bottom w:val="single" w:sz="2" w:space="0" w:color="E3E3E3"/>
                        <w:right w:val="single" w:sz="2" w:space="0" w:color="E3E3E3"/>
                      </w:divBdr>
                      <w:divsChild>
                        <w:div w:id="865286445">
                          <w:marLeft w:val="0"/>
                          <w:marRight w:val="0"/>
                          <w:marTop w:val="0"/>
                          <w:marBottom w:val="0"/>
                          <w:divBdr>
                            <w:top w:val="single" w:sz="2" w:space="0" w:color="E3E3E3"/>
                            <w:left w:val="single" w:sz="2" w:space="0" w:color="E3E3E3"/>
                            <w:bottom w:val="single" w:sz="2" w:space="0" w:color="E3E3E3"/>
                            <w:right w:val="single" w:sz="2" w:space="0" w:color="E3E3E3"/>
                          </w:divBdr>
                        </w:div>
                        <w:div w:id="829905022">
                          <w:marLeft w:val="0"/>
                          <w:marRight w:val="0"/>
                          <w:marTop w:val="0"/>
                          <w:marBottom w:val="0"/>
                          <w:divBdr>
                            <w:top w:val="single" w:sz="2" w:space="0" w:color="E3E3E3"/>
                            <w:left w:val="single" w:sz="2" w:space="0" w:color="E3E3E3"/>
                            <w:bottom w:val="single" w:sz="2" w:space="0" w:color="E3E3E3"/>
                            <w:right w:val="single" w:sz="2" w:space="0" w:color="E3E3E3"/>
                          </w:divBdr>
                          <w:divsChild>
                            <w:div w:id="1947035596">
                              <w:marLeft w:val="0"/>
                              <w:marRight w:val="0"/>
                              <w:marTop w:val="0"/>
                              <w:marBottom w:val="0"/>
                              <w:divBdr>
                                <w:top w:val="single" w:sz="2" w:space="0" w:color="E3E3E3"/>
                                <w:left w:val="single" w:sz="2" w:space="0" w:color="E3E3E3"/>
                                <w:bottom w:val="single" w:sz="2" w:space="0" w:color="E3E3E3"/>
                                <w:right w:val="single" w:sz="2" w:space="0" w:color="E3E3E3"/>
                              </w:divBdr>
                              <w:divsChild>
                                <w:div w:id="1714496644">
                                  <w:marLeft w:val="0"/>
                                  <w:marRight w:val="0"/>
                                  <w:marTop w:val="0"/>
                                  <w:marBottom w:val="0"/>
                                  <w:divBdr>
                                    <w:top w:val="single" w:sz="2" w:space="0" w:color="E3E3E3"/>
                                    <w:left w:val="single" w:sz="2" w:space="0" w:color="E3E3E3"/>
                                    <w:bottom w:val="single" w:sz="2" w:space="0" w:color="E3E3E3"/>
                                    <w:right w:val="single" w:sz="2" w:space="0" w:color="E3E3E3"/>
                                  </w:divBdr>
                                  <w:divsChild>
                                    <w:div w:id="13215004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57690315">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866940215">
      <w:bodyDiv w:val="1"/>
      <w:marLeft w:val="0"/>
      <w:marRight w:val="0"/>
      <w:marTop w:val="0"/>
      <w:marBottom w:val="0"/>
      <w:divBdr>
        <w:top w:val="none" w:sz="0" w:space="0" w:color="auto"/>
        <w:left w:val="none" w:sz="0" w:space="0" w:color="auto"/>
        <w:bottom w:val="none" w:sz="0" w:space="0" w:color="auto"/>
        <w:right w:val="none" w:sz="0" w:space="0" w:color="auto"/>
      </w:divBdr>
    </w:div>
    <w:div w:id="1883597007">
      <w:bodyDiv w:val="1"/>
      <w:marLeft w:val="0"/>
      <w:marRight w:val="0"/>
      <w:marTop w:val="0"/>
      <w:marBottom w:val="0"/>
      <w:divBdr>
        <w:top w:val="none" w:sz="0" w:space="0" w:color="auto"/>
        <w:left w:val="none" w:sz="0" w:space="0" w:color="auto"/>
        <w:bottom w:val="none" w:sz="0" w:space="0" w:color="auto"/>
        <w:right w:val="none" w:sz="0" w:space="0" w:color="auto"/>
      </w:divBdr>
    </w:div>
    <w:div w:id="1896431307">
      <w:bodyDiv w:val="1"/>
      <w:marLeft w:val="0"/>
      <w:marRight w:val="0"/>
      <w:marTop w:val="0"/>
      <w:marBottom w:val="0"/>
      <w:divBdr>
        <w:top w:val="none" w:sz="0" w:space="0" w:color="auto"/>
        <w:left w:val="none" w:sz="0" w:space="0" w:color="auto"/>
        <w:bottom w:val="none" w:sz="0" w:space="0" w:color="auto"/>
        <w:right w:val="none" w:sz="0" w:space="0" w:color="auto"/>
      </w:divBdr>
    </w:div>
    <w:div w:id="1897010743">
      <w:bodyDiv w:val="1"/>
      <w:marLeft w:val="0"/>
      <w:marRight w:val="0"/>
      <w:marTop w:val="0"/>
      <w:marBottom w:val="0"/>
      <w:divBdr>
        <w:top w:val="none" w:sz="0" w:space="0" w:color="auto"/>
        <w:left w:val="none" w:sz="0" w:space="0" w:color="auto"/>
        <w:bottom w:val="none" w:sz="0" w:space="0" w:color="auto"/>
        <w:right w:val="none" w:sz="0" w:space="0" w:color="auto"/>
      </w:divBdr>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23445580">
      <w:bodyDiv w:val="1"/>
      <w:marLeft w:val="0"/>
      <w:marRight w:val="0"/>
      <w:marTop w:val="0"/>
      <w:marBottom w:val="0"/>
      <w:divBdr>
        <w:top w:val="none" w:sz="0" w:space="0" w:color="auto"/>
        <w:left w:val="none" w:sz="0" w:space="0" w:color="auto"/>
        <w:bottom w:val="none" w:sz="0" w:space="0" w:color="auto"/>
        <w:right w:val="none" w:sz="0" w:space="0" w:color="auto"/>
      </w:divBdr>
    </w:div>
    <w:div w:id="1925602523">
      <w:bodyDiv w:val="1"/>
      <w:marLeft w:val="0"/>
      <w:marRight w:val="0"/>
      <w:marTop w:val="0"/>
      <w:marBottom w:val="0"/>
      <w:divBdr>
        <w:top w:val="none" w:sz="0" w:space="0" w:color="auto"/>
        <w:left w:val="none" w:sz="0" w:space="0" w:color="auto"/>
        <w:bottom w:val="none" w:sz="0" w:space="0" w:color="auto"/>
        <w:right w:val="none" w:sz="0" w:space="0" w:color="auto"/>
      </w:divBdr>
    </w:div>
    <w:div w:id="1930237347">
      <w:bodyDiv w:val="1"/>
      <w:marLeft w:val="0"/>
      <w:marRight w:val="0"/>
      <w:marTop w:val="0"/>
      <w:marBottom w:val="0"/>
      <w:divBdr>
        <w:top w:val="none" w:sz="0" w:space="0" w:color="auto"/>
        <w:left w:val="none" w:sz="0" w:space="0" w:color="auto"/>
        <w:bottom w:val="none" w:sz="0" w:space="0" w:color="auto"/>
        <w:right w:val="none" w:sz="0" w:space="0" w:color="auto"/>
      </w:divBdr>
    </w:div>
    <w:div w:id="1946157542">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1082273">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66498838">
      <w:bodyDiv w:val="1"/>
      <w:marLeft w:val="0"/>
      <w:marRight w:val="0"/>
      <w:marTop w:val="0"/>
      <w:marBottom w:val="0"/>
      <w:divBdr>
        <w:top w:val="none" w:sz="0" w:space="0" w:color="auto"/>
        <w:left w:val="none" w:sz="0" w:space="0" w:color="auto"/>
        <w:bottom w:val="none" w:sz="0" w:space="0" w:color="auto"/>
        <w:right w:val="none" w:sz="0" w:space="0" w:color="auto"/>
      </w:divBdr>
    </w:div>
    <w:div w:id="1967541748">
      <w:bodyDiv w:val="1"/>
      <w:marLeft w:val="0"/>
      <w:marRight w:val="0"/>
      <w:marTop w:val="0"/>
      <w:marBottom w:val="0"/>
      <w:divBdr>
        <w:top w:val="none" w:sz="0" w:space="0" w:color="auto"/>
        <w:left w:val="none" w:sz="0" w:space="0" w:color="auto"/>
        <w:bottom w:val="none" w:sz="0" w:space="0" w:color="auto"/>
        <w:right w:val="none" w:sz="0" w:space="0" w:color="auto"/>
      </w:divBdr>
    </w:div>
    <w:div w:id="1967999770">
      <w:bodyDiv w:val="1"/>
      <w:marLeft w:val="0"/>
      <w:marRight w:val="0"/>
      <w:marTop w:val="0"/>
      <w:marBottom w:val="0"/>
      <w:divBdr>
        <w:top w:val="none" w:sz="0" w:space="0" w:color="auto"/>
        <w:left w:val="none" w:sz="0" w:space="0" w:color="auto"/>
        <w:bottom w:val="none" w:sz="0" w:space="0" w:color="auto"/>
        <w:right w:val="none" w:sz="0" w:space="0" w:color="auto"/>
      </w:divBdr>
    </w:div>
    <w:div w:id="1971007444">
      <w:bodyDiv w:val="1"/>
      <w:marLeft w:val="0"/>
      <w:marRight w:val="0"/>
      <w:marTop w:val="0"/>
      <w:marBottom w:val="0"/>
      <w:divBdr>
        <w:top w:val="none" w:sz="0" w:space="0" w:color="auto"/>
        <w:left w:val="none" w:sz="0" w:space="0" w:color="auto"/>
        <w:bottom w:val="none" w:sz="0" w:space="0" w:color="auto"/>
        <w:right w:val="none" w:sz="0" w:space="0" w:color="auto"/>
      </w:divBdr>
    </w:div>
    <w:div w:id="198412085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1995522831">
      <w:bodyDiv w:val="1"/>
      <w:marLeft w:val="0"/>
      <w:marRight w:val="0"/>
      <w:marTop w:val="0"/>
      <w:marBottom w:val="0"/>
      <w:divBdr>
        <w:top w:val="none" w:sz="0" w:space="0" w:color="auto"/>
        <w:left w:val="none" w:sz="0" w:space="0" w:color="auto"/>
        <w:bottom w:val="none" w:sz="0" w:space="0" w:color="auto"/>
        <w:right w:val="none" w:sz="0" w:space="0" w:color="auto"/>
      </w:divBdr>
    </w:div>
    <w:div w:id="1997415564">
      <w:bodyDiv w:val="1"/>
      <w:marLeft w:val="0"/>
      <w:marRight w:val="0"/>
      <w:marTop w:val="0"/>
      <w:marBottom w:val="0"/>
      <w:divBdr>
        <w:top w:val="none" w:sz="0" w:space="0" w:color="auto"/>
        <w:left w:val="none" w:sz="0" w:space="0" w:color="auto"/>
        <w:bottom w:val="none" w:sz="0" w:space="0" w:color="auto"/>
        <w:right w:val="none" w:sz="0" w:space="0" w:color="auto"/>
      </w:divBdr>
    </w:div>
    <w:div w:id="2000303345">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02468175">
      <w:bodyDiv w:val="1"/>
      <w:marLeft w:val="0"/>
      <w:marRight w:val="0"/>
      <w:marTop w:val="0"/>
      <w:marBottom w:val="0"/>
      <w:divBdr>
        <w:top w:val="none" w:sz="0" w:space="0" w:color="auto"/>
        <w:left w:val="none" w:sz="0" w:space="0" w:color="auto"/>
        <w:bottom w:val="none" w:sz="0" w:space="0" w:color="auto"/>
        <w:right w:val="none" w:sz="0" w:space="0" w:color="auto"/>
      </w:divBdr>
    </w:div>
    <w:div w:id="2012297657">
      <w:bodyDiv w:val="1"/>
      <w:marLeft w:val="0"/>
      <w:marRight w:val="0"/>
      <w:marTop w:val="0"/>
      <w:marBottom w:val="0"/>
      <w:divBdr>
        <w:top w:val="none" w:sz="0" w:space="0" w:color="auto"/>
        <w:left w:val="none" w:sz="0" w:space="0" w:color="auto"/>
        <w:bottom w:val="none" w:sz="0" w:space="0" w:color="auto"/>
        <w:right w:val="none" w:sz="0" w:space="0" w:color="auto"/>
      </w:divBdr>
    </w:div>
    <w:div w:id="2021543055">
      <w:bodyDiv w:val="1"/>
      <w:marLeft w:val="0"/>
      <w:marRight w:val="0"/>
      <w:marTop w:val="0"/>
      <w:marBottom w:val="0"/>
      <w:divBdr>
        <w:top w:val="none" w:sz="0" w:space="0" w:color="auto"/>
        <w:left w:val="none" w:sz="0" w:space="0" w:color="auto"/>
        <w:bottom w:val="none" w:sz="0" w:space="0" w:color="auto"/>
        <w:right w:val="none" w:sz="0" w:space="0" w:color="auto"/>
      </w:divBdr>
    </w:div>
    <w:div w:id="2030065805">
      <w:bodyDiv w:val="1"/>
      <w:marLeft w:val="0"/>
      <w:marRight w:val="0"/>
      <w:marTop w:val="0"/>
      <w:marBottom w:val="0"/>
      <w:divBdr>
        <w:top w:val="none" w:sz="0" w:space="0" w:color="auto"/>
        <w:left w:val="none" w:sz="0" w:space="0" w:color="auto"/>
        <w:bottom w:val="none" w:sz="0" w:space="0" w:color="auto"/>
        <w:right w:val="none" w:sz="0" w:space="0" w:color="auto"/>
      </w:divBdr>
    </w:div>
    <w:div w:id="2039769212">
      <w:bodyDiv w:val="1"/>
      <w:marLeft w:val="0"/>
      <w:marRight w:val="0"/>
      <w:marTop w:val="0"/>
      <w:marBottom w:val="0"/>
      <w:divBdr>
        <w:top w:val="none" w:sz="0" w:space="0" w:color="auto"/>
        <w:left w:val="none" w:sz="0" w:space="0" w:color="auto"/>
        <w:bottom w:val="none" w:sz="0" w:space="0" w:color="auto"/>
        <w:right w:val="none" w:sz="0" w:space="0" w:color="auto"/>
      </w:divBdr>
    </w:div>
    <w:div w:id="2049333872">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30382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70417971">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72924596">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85567929">
      <w:bodyDiv w:val="1"/>
      <w:marLeft w:val="0"/>
      <w:marRight w:val="0"/>
      <w:marTop w:val="0"/>
      <w:marBottom w:val="0"/>
      <w:divBdr>
        <w:top w:val="none" w:sz="0" w:space="0" w:color="auto"/>
        <w:left w:val="none" w:sz="0" w:space="0" w:color="auto"/>
        <w:bottom w:val="none" w:sz="0" w:space="0" w:color="auto"/>
        <w:right w:val="none" w:sz="0" w:space="0" w:color="auto"/>
      </w:divBdr>
    </w:div>
    <w:div w:id="2088111492">
      <w:bodyDiv w:val="1"/>
      <w:marLeft w:val="0"/>
      <w:marRight w:val="0"/>
      <w:marTop w:val="0"/>
      <w:marBottom w:val="0"/>
      <w:divBdr>
        <w:top w:val="none" w:sz="0" w:space="0" w:color="auto"/>
        <w:left w:val="none" w:sz="0" w:space="0" w:color="auto"/>
        <w:bottom w:val="none" w:sz="0" w:space="0" w:color="auto"/>
        <w:right w:val="none" w:sz="0" w:space="0" w:color="auto"/>
      </w:divBdr>
      <w:divsChild>
        <w:div w:id="505443844">
          <w:marLeft w:val="0"/>
          <w:marRight w:val="0"/>
          <w:marTop w:val="0"/>
          <w:marBottom w:val="0"/>
          <w:divBdr>
            <w:top w:val="none" w:sz="0" w:space="0" w:color="auto"/>
            <w:left w:val="none" w:sz="0" w:space="0" w:color="auto"/>
            <w:bottom w:val="none" w:sz="0" w:space="0" w:color="auto"/>
            <w:right w:val="none" w:sz="0" w:space="0" w:color="auto"/>
          </w:divBdr>
        </w:div>
      </w:divsChild>
    </w:div>
    <w:div w:id="2090346666">
      <w:bodyDiv w:val="1"/>
      <w:marLeft w:val="0"/>
      <w:marRight w:val="0"/>
      <w:marTop w:val="0"/>
      <w:marBottom w:val="0"/>
      <w:divBdr>
        <w:top w:val="none" w:sz="0" w:space="0" w:color="auto"/>
        <w:left w:val="none" w:sz="0" w:space="0" w:color="auto"/>
        <w:bottom w:val="none" w:sz="0" w:space="0" w:color="auto"/>
        <w:right w:val="none" w:sz="0" w:space="0" w:color="auto"/>
      </w:divBdr>
    </w:div>
    <w:div w:id="2095080396">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099281771">
      <w:bodyDiv w:val="1"/>
      <w:marLeft w:val="0"/>
      <w:marRight w:val="0"/>
      <w:marTop w:val="0"/>
      <w:marBottom w:val="0"/>
      <w:divBdr>
        <w:top w:val="none" w:sz="0" w:space="0" w:color="auto"/>
        <w:left w:val="none" w:sz="0" w:space="0" w:color="auto"/>
        <w:bottom w:val="none" w:sz="0" w:space="0" w:color="auto"/>
        <w:right w:val="none" w:sz="0" w:space="0" w:color="auto"/>
      </w:divBdr>
    </w:div>
    <w:div w:id="2136558033">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github.com/MicrosoftLearning/mslearn-ai-document-intellig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hyperlink" Target="https://documentintelligence.ai.azure.com/studio" TargetMode="External"/><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portal.azure.com/?azure-portal=true"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D59FA-56F5-41B3-93E2-4CC73A893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20</Pages>
  <Words>1679</Words>
  <Characters>9575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Bipeen Sinha</cp:lastModifiedBy>
  <cp:revision>10</cp:revision>
  <cp:lastPrinted>2022-05-13T06:01:00Z</cp:lastPrinted>
  <dcterms:created xsi:type="dcterms:W3CDTF">2024-05-28T10:32:00Z</dcterms:created>
  <dcterms:modified xsi:type="dcterms:W3CDTF">2024-05-28T12:01:00Z</dcterms:modified>
</cp:coreProperties>
</file>
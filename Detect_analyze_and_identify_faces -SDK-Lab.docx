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3CB14" w14:textId="2ED153B9" w:rsidR="00451277" w:rsidRPr="0097347D" w:rsidRDefault="00184524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19E9BD9" wp14:editId="154C6527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0" r="0" b="0"/>
                <wp:wrapNone/>
                <wp:docPr id="162783313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B47BC" id="Group 1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5BD378" w14:textId="175CAA0D" w:rsidR="00451277" w:rsidRPr="0097347D" w:rsidRDefault="006E795F" w:rsidP="00743177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r w:rsidR="00D96936" w:rsidRPr="00D96936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Detect, analyze, and identify faces</w:t>
      </w:r>
      <w:r w:rsidR="00D96936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(</w:t>
      </w:r>
      <w:r w:rsidR="00504741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Lab</w:t>
      </w:r>
      <w:r w:rsidR="00AE29C3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using SDK</w:t>
      </w:r>
      <w:r w:rsidR="00D96936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)</w:t>
      </w:r>
    </w:p>
    <w:p w14:paraId="1FCC6069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6F0CAA3D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789BFDDE" w14:textId="060D95F7" w:rsidR="00451277" w:rsidRPr="007215CD" w:rsidRDefault="006E795F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r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Dec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3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2EC12B29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915A67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AZ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Labn9</w:t>
      </w:r>
      <w:r w:rsidR="00C80A6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</w:t>
      </w:r>
      <w:r w:rsidR="00D96936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8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13E78B8C" w14:textId="77777777" w:rsidR="00060C8F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3D055461" w14:textId="77777777" w:rsidR="00060C8F" w:rsidRPr="0097347D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59EA730D" w14:textId="7ADEA73D" w:rsidR="00EE16F1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67362836" w:history="1">
            <w:r w:rsidR="00EE16F1" w:rsidRPr="00455751">
              <w:rPr>
                <w:rStyle w:val="Hyperlink"/>
                <w:rFonts w:eastAsia="Arial" w:cstheme="minorHAnsi"/>
                <w:noProof/>
              </w:rPr>
              <w:t>1.</w:t>
            </w:r>
            <w:r w:rsidR="00EE16F1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EE16F1" w:rsidRPr="00455751">
              <w:rPr>
                <w:rStyle w:val="Hyperlink"/>
                <w:rFonts w:eastAsia="Arial" w:cstheme="minorHAnsi"/>
                <w:noProof/>
              </w:rPr>
              <w:t>Objective</w:t>
            </w:r>
            <w:r w:rsidR="00EE16F1">
              <w:rPr>
                <w:noProof/>
                <w:webHidden/>
              </w:rPr>
              <w:tab/>
            </w:r>
            <w:r w:rsidR="00EE16F1">
              <w:rPr>
                <w:noProof/>
                <w:webHidden/>
              </w:rPr>
              <w:fldChar w:fldCharType="begin"/>
            </w:r>
            <w:r w:rsidR="00EE16F1">
              <w:rPr>
                <w:noProof/>
                <w:webHidden/>
              </w:rPr>
              <w:instrText xml:space="preserve"> PAGEREF _Toc167362836 \h </w:instrText>
            </w:r>
            <w:r w:rsidR="00EE16F1">
              <w:rPr>
                <w:noProof/>
                <w:webHidden/>
              </w:rPr>
            </w:r>
            <w:r w:rsidR="00EE16F1">
              <w:rPr>
                <w:noProof/>
                <w:webHidden/>
              </w:rPr>
              <w:fldChar w:fldCharType="separate"/>
            </w:r>
            <w:r w:rsidR="00EE16F1">
              <w:rPr>
                <w:noProof/>
                <w:webHidden/>
              </w:rPr>
              <w:t>3</w:t>
            </w:r>
            <w:r w:rsidR="00EE16F1">
              <w:rPr>
                <w:noProof/>
                <w:webHidden/>
              </w:rPr>
              <w:fldChar w:fldCharType="end"/>
            </w:r>
          </w:hyperlink>
        </w:p>
        <w:p w14:paraId="124C9CDB" w14:textId="419E6060" w:rsidR="00EE16F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362837" w:history="1">
            <w:r w:rsidR="00EE16F1" w:rsidRPr="00455751">
              <w:rPr>
                <w:rStyle w:val="Hyperlink"/>
                <w:rFonts w:eastAsia="Arial" w:cstheme="minorHAnsi"/>
                <w:noProof/>
              </w:rPr>
              <w:t>2.</w:t>
            </w:r>
            <w:r w:rsidR="00EE16F1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EE16F1" w:rsidRPr="00455751">
              <w:rPr>
                <w:rStyle w:val="Hyperlink"/>
                <w:rFonts w:eastAsia="Arial" w:cstheme="minorHAnsi"/>
                <w:noProof/>
              </w:rPr>
              <w:t>Provision an Azure AI Services resource</w:t>
            </w:r>
            <w:r w:rsidR="00EE16F1">
              <w:rPr>
                <w:noProof/>
                <w:webHidden/>
              </w:rPr>
              <w:tab/>
            </w:r>
            <w:r w:rsidR="00EE16F1">
              <w:rPr>
                <w:noProof/>
                <w:webHidden/>
              </w:rPr>
              <w:fldChar w:fldCharType="begin"/>
            </w:r>
            <w:r w:rsidR="00EE16F1">
              <w:rPr>
                <w:noProof/>
                <w:webHidden/>
              </w:rPr>
              <w:instrText xml:space="preserve"> PAGEREF _Toc167362837 \h </w:instrText>
            </w:r>
            <w:r w:rsidR="00EE16F1">
              <w:rPr>
                <w:noProof/>
                <w:webHidden/>
              </w:rPr>
            </w:r>
            <w:r w:rsidR="00EE16F1">
              <w:rPr>
                <w:noProof/>
                <w:webHidden/>
              </w:rPr>
              <w:fldChar w:fldCharType="separate"/>
            </w:r>
            <w:r w:rsidR="00EE16F1">
              <w:rPr>
                <w:noProof/>
                <w:webHidden/>
              </w:rPr>
              <w:t>3</w:t>
            </w:r>
            <w:r w:rsidR="00EE16F1">
              <w:rPr>
                <w:noProof/>
                <w:webHidden/>
              </w:rPr>
              <w:fldChar w:fldCharType="end"/>
            </w:r>
          </w:hyperlink>
        </w:p>
        <w:p w14:paraId="202A3CF3" w14:textId="609AD434" w:rsidR="00EE16F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362838" w:history="1">
            <w:r w:rsidR="00EE16F1" w:rsidRPr="00455751">
              <w:rPr>
                <w:rStyle w:val="Hyperlink"/>
                <w:rFonts w:eastAsia="Arial" w:cstheme="minorHAnsi"/>
                <w:noProof/>
              </w:rPr>
              <w:t>3.</w:t>
            </w:r>
            <w:r w:rsidR="00EE16F1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EE16F1" w:rsidRPr="00455751">
              <w:rPr>
                <w:rStyle w:val="Hyperlink"/>
                <w:rFonts w:eastAsia="Arial" w:cstheme="minorHAnsi"/>
                <w:noProof/>
              </w:rPr>
              <w:t>Copy Endpoint and Key</w:t>
            </w:r>
            <w:r w:rsidR="00EE16F1">
              <w:rPr>
                <w:noProof/>
                <w:webHidden/>
              </w:rPr>
              <w:tab/>
            </w:r>
            <w:r w:rsidR="00EE16F1">
              <w:rPr>
                <w:noProof/>
                <w:webHidden/>
              </w:rPr>
              <w:fldChar w:fldCharType="begin"/>
            </w:r>
            <w:r w:rsidR="00EE16F1">
              <w:rPr>
                <w:noProof/>
                <w:webHidden/>
              </w:rPr>
              <w:instrText xml:space="preserve"> PAGEREF _Toc167362838 \h </w:instrText>
            </w:r>
            <w:r w:rsidR="00EE16F1">
              <w:rPr>
                <w:noProof/>
                <w:webHidden/>
              </w:rPr>
            </w:r>
            <w:r w:rsidR="00EE16F1">
              <w:rPr>
                <w:noProof/>
                <w:webHidden/>
              </w:rPr>
              <w:fldChar w:fldCharType="separate"/>
            </w:r>
            <w:r w:rsidR="00EE16F1">
              <w:rPr>
                <w:noProof/>
                <w:webHidden/>
              </w:rPr>
              <w:t>7</w:t>
            </w:r>
            <w:r w:rsidR="00EE16F1">
              <w:rPr>
                <w:noProof/>
                <w:webHidden/>
              </w:rPr>
              <w:fldChar w:fldCharType="end"/>
            </w:r>
          </w:hyperlink>
        </w:p>
        <w:p w14:paraId="0F710362" w14:textId="0F5A74F0" w:rsidR="00EE16F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362839" w:history="1">
            <w:r w:rsidR="00EE16F1" w:rsidRPr="00455751">
              <w:rPr>
                <w:rStyle w:val="Hyperlink"/>
                <w:rFonts w:eastAsia="Arial" w:cstheme="minorHAnsi"/>
                <w:noProof/>
              </w:rPr>
              <w:t>4.</w:t>
            </w:r>
            <w:r w:rsidR="00EE16F1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EE16F1" w:rsidRPr="00455751">
              <w:rPr>
                <w:rStyle w:val="Hyperlink"/>
                <w:rFonts w:eastAsia="Arial" w:cstheme="minorHAnsi"/>
                <w:noProof/>
              </w:rPr>
              <w:t>Clone the repository in Visual Studio Code</w:t>
            </w:r>
            <w:r w:rsidR="00EE16F1">
              <w:rPr>
                <w:noProof/>
                <w:webHidden/>
              </w:rPr>
              <w:tab/>
            </w:r>
            <w:r w:rsidR="00EE16F1">
              <w:rPr>
                <w:noProof/>
                <w:webHidden/>
              </w:rPr>
              <w:fldChar w:fldCharType="begin"/>
            </w:r>
            <w:r w:rsidR="00EE16F1">
              <w:rPr>
                <w:noProof/>
                <w:webHidden/>
              </w:rPr>
              <w:instrText xml:space="preserve"> PAGEREF _Toc167362839 \h </w:instrText>
            </w:r>
            <w:r w:rsidR="00EE16F1">
              <w:rPr>
                <w:noProof/>
                <w:webHidden/>
              </w:rPr>
            </w:r>
            <w:r w:rsidR="00EE16F1">
              <w:rPr>
                <w:noProof/>
                <w:webHidden/>
              </w:rPr>
              <w:fldChar w:fldCharType="separate"/>
            </w:r>
            <w:r w:rsidR="00EE16F1">
              <w:rPr>
                <w:noProof/>
                <w:webHidden/>
              </w:rPr>
              <w:t>8</w:t>
            </w:r>
            <w:r w:rsidR="00EE16F1">
              <w:rPr>
                <w:noProof/>
                <w:webHidden/>
              </w:rPr>
              <w:fldChar w:fldCharType="end"/>
            </w:r>
          </w:hyperlink>
        </w:p>
        <w:p w14:paraId="7D9B768D" w14:textId="7E470C7B" w:rsidR="00EE16F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362840" w:history="1">
            <w:r w:rsidR="00EE16F1" w:rsidRPr="00455751">
              <w:rPr>
                <w:rStyle w:val="Hyperlink"/>
                <w:rFonts w:eastAsia="Arial" w:cstheme="minorHAnsi"/>
                <w:noProof/>
              </w:rPr>
              <w:t>5.</w:t>
            </w:r>
            <w:r w:rsidR="00EE16F1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EE16F1" w:rsidRPr="00455751">
              <w:rPr>
                <w:rStyle w:val="Hyperlink"/>
                <w:rFonts w:eastAsia="Arial" w:cstheme="minorHAnsi"/>
                <w:noProof/>
              </w:rPr>
              <w:t>Install SDK Library</w:t>
            </w:r>
            <w:r w:rsidR="00EE16F1">
              <w:rPr>
                <w:noProof/>
                <w:webHidden/>
              </w:rPr>
              <w:tab/>
            </w:r>
            <w:r w:rsidR="00EE16F1">
              <w:rPr>
                <w:noProof/>
                <w:webHidden/>
              </w:rPr>
              <w:fldChar w:fldCharType="begin"/>
            </w:r>
            <w:r w:rsidR="00EE16F1">
              <w:rPr>
                <w:noProof/>
                <w:webHidden/>
              </w:rPr>
              <w:instrText xml:space="preserve"> PAGEREF _Toc167362840 \h </w:instrText>
            </w:r>
            <w:r w:rsidR="00EE16F1">
              <w:rPr>
                <w:noProof/>
                <w:webHidden/>
              </w:rPr>
            </w:r>
            <w:r w:rsidR="00EE16F1">
              <w:rPr>
                <w:noProof/>
                <w:webHidden/>
              </w:rPr>
              <w:fldChar w:fldCharType="separate"/>
            </w:r>
            <w:r w:rsidR="00EE16F1">
              <w:rPr>
                <w:noProof/>
                <w:webHidden/>
              </w:rPr>
              <w:t>9</w:t>
            </w:r>
            <w:r w:rsidR="00EE16F1">
              <w:rPr>
                <w:noProof/>
                <w:webHidden/>
              </w:rPr>
              <w:fldChar w:fldCharType="end"/>
            </w:r>
          </w:hyperlink>
        </w:p>
        <w:p w14:paraId="50200904" w14:textId="424465AD" w:rsidR="00EE16F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362841" w:history="1">
            <w:r w:rsidR="00EE16F1" w:rsidRPr="00455751">
              <w:rPr>
                <w:rStyle w:val="Hyperlink"/>
                <w:rFonts w:eastAsia="Arial" w:cstheme="minorHAnsi"/>
                <w:noProof/>
              </w:rPr>
              <w:t>6.</w:t>
            </w:r>
            <w:r w:rsidR="00EE16F1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EE16F1" w:rsidRPr="00455751">
              <w:rPr>
                <w:rStyle w:val="Hyperlink"/>
                <w:rFonts w:eastAsia="Arial" w:cstheme="minorHAnsi"/>
                <w:noProof/>
              </w:rPr>
              <w:t>Configure Endpoint and Key</w:t>
            </w:r>
            <w:r w:rsidR="00EE16F1">
              <w:rPr>
                <w:noProof/>
                <w:webHidden/>
              </w:rPr>
              <w:tab/>
            </w:r>
            <w:r w:rsidR="00EE16F1">
              <w:rPr>
                <w:noProof/>
                <w:webHidden/>
              </w:rPr>
              <w:fldChar w:fldCharType="begin"/>
            </w:r>
            <w:r w:rsidR="00EE16F1">
              <w:rPr>
                <w:noProof/>
                <w:webHidden/>
              </w:rPr>
              <w:instrText xml:space="preserve"> PAGEREF _Toc167362841 \h </w:instrText>
            </w:r>
            <w:r w:rsidR="00EE16F1">
              <w:rPr>
                <w:noProof/>
                <w:webHidden/>
              </w:rPr>
            </w:r>
            <w:r w:rsidR="00EE16F1">
              <w:rPr>
                <w:noProof/>
                <w:webHidden/>
              </w:rPr>
              <w:fldChar w:fldCharType="separate"/>
            </w:r>
            <w:r w:rsidR="00EE16F1">
              <w:rPr>
                <w:noProof/>
                <w:webHidden/>
              </w:rPr>
              <w:t>10</w:t>
            </w:r>
            <w:r w:rsidR="00EE16F1">
              <w:rPr>
                <w:noProof/>
                <w:webHidden/>
              </w:rPr>
              <w:fldChar w:fldCharType="end"/>
            </w:r>
          </w:hyperlink>
        </w:p>
        <w:p w14:paraId="7806B9CA" w14:textId="3B5DB4E8" w:rsidR="00EE16F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362842" w:history="1">
            <w:r w:rsidR="00EE16F1" w:rsidRPr="00455751">
              <w:rPr>
                <w:rStyle w:val="Hyperlink"/>
                <w:rFonts w:eastAsia="Arial" w:cstheme="minorHAnsi"/>
                <w:noProof/>
              </w:rPr>
              <w:t>7.</w:t>
            </w:r>
            <w:r w:rsidR="00EE16F1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EE16F1" w:rsidRPr="00455751">
              <w:rPr>
                <w:rStyle w:val="Hyperlink"/>
                <w:rFonts w:eastAsia="Arial" w:cstheme="minorHAnsi"/>
                <w:noProof/>
              </w:rPr>
              <w:t>Use SDK</w:t>
            </w:r>
            <w:r w:rsidR="00EE16F1">
              <w:rPr>
                <w:noProof/>
                <w:webHidden/>
              </w:rPr>
              <w:tab/>
            </w:r>
            <w:r w:rsidR="00EE16F1">
              <w:rPr>
                <w:noProof/>
                <w:webHidden/>
              </w:rPr>
              <w:fldChar w:fldCharType="begin"/>
            </w:r>
            <w:r w:rsidR="00EE16F1">
              <w:rPr>
                <w:noProof/>
                <w:webHidden/>
              </w:rPr>
              <w:instrText xml:space="preserve"> PAGEREF _Toc167362842 \h </w:instrText>
            </w:r>
            <w:r w:rsidR="00EE16F1">
              <w:rPr>
                <w:noProof/>
                <w:webHidden/>
              </w:rPr>
            </w:r>
            <w:r w:rsidR="00EE16F1">
              <w:rPr>
                <w:noProof/>
                <w:webHidden/>
              </w:rPr>
              <w:fldChar w:fldCharType="separate"/>
            </w:r>
            <w:r w:rsidR="00EE16F1">
              <w:rPr>
                <w:noProof/>
                <w:webHidden/>
              </w:rPr>
              <w:t>12</w:t>
            </w:r>
            <w:r w:rsidR="00EE16F1">
              <w:rPr>
                <w:noProof/>
                <w:webHidden/>
              </w:rPr>
              <w:fldChar w:fldCharType="end"/>
            </w:r>
          </w:hyperlink>
        </w:p>
        <w:p w14:paraId="51CFEF10" w14:textId="35126455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CBA1EB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3D1165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15B5644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9F9AE18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F86F09A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C5027C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FC58ABE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05E73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F6B71F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01E792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5162C97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4A1D45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20A8DF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D7773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B1A8307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2361AA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08179A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1CD1D4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3A53F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16F231A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2147492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4A6B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BD9833" w14:textId="66B590B5" w:rsidR="00CD5B90" w:rsidRPr="00D96936" w:rsidRDefault="00F65AFB" w:rsidP="00CD5B90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0" w:name="_Toc167362836"/>
      <w:r>
        <w:rPr>
          <w:rFonts w:asciiTheme="minorHAnsi" w:eastAsia="Arial" w:hAnsiTheme="minorHAnsi" w:cstheme="minorHAnsi"/>
          <w:color w:val="E36C0A" w:themeColor="accent6" w:themeShade="BF"/>
        </w:rPr>
        <w:t>Objective</w:t>
      </w:r>
      <w:bookmarkEnd w:id="0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31841483" w14:textId="22C18912" w:rsidR="00CD5B90" w:rsidRPr="00D96936" w:rsidRDefault="00866A9E" w:rsidP="00D96936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866A9E">
        <w:rPr>
          <w:rFonts w:ascii="Segoe UI" w:hAnsi="Segoe UI" w:cs="Segoe UI"/>
          <w:sz w:val="21"/>
          <w:szCs w:val="21"/>
        </w:rPr>
        <w:br/>
      </w:r>
      <w:r w:rsidR="00D96936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The ability to detect and analyze human faces is a core AI capability. In this exercise, you'll explore two Azure AI Services that you can use to work with faces in images: the </w:t>
      </w:r>
      <w:r w:rsidR="00D96936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Azure AI Vision</w:t>
      </w:r>
      <w:r w:rsidR="00D96936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 service, and the </w:t>
      </w:r>
      <w:r w:rsidR="00D96936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Face</w:t>
      </w:r>
      <w:r w:rsidR="00D96936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 service </w:t>
      </w:r>
      <w:r w:rsidR="00D96936">
        <w:rPr>
          <w:rFonts w:ascii="Segoe UI" w:hAnsi="Segoe UI" w:cs="Segoe UI"/>
          <w:color w:val="000000"/>
          <w:sz w:val="21"/>
          <w:szCs w:val="21"/>
        </w:rPr>
        <w:t>and using it from a client application. The goal of the exercise is not to gain expertise in any particular service, but rather to become familiar with a general pattern for provisioning and working with Azure AI services as a developer.</w:t>
      </w:r>
    </w:p>
    <w:p w14:paraId="3798F810" w14:textId="77777777" w:rsidR="00EE3AAA" w:rsidRPr="00EE3AAA" w:rsidRDefault="00EE3AAA" w:rsidP="00EE3AAA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1" w:name="_Toc167362837"/>
      <w:r w:rsidRPr="00EE3AAA">
        <w:rPr>
          <w:rFonts w:asciiTheme="minorHAnsi" w:eastAsia="Arial" w:hAnsiTheme="minorHAnsi" w:cstheme="minorHAnsi"/>
          <w:color w:val="E36C0A" w:themeColor="accent6" w:themeShade="BF"/>
        </w:rPr>
        <w:t>Provision an Azure AI Services resource</w:t>
      </w:r>
      <w:bookmarkEnd w:id="1"/>
    </w:p>
    <w:p w14:paraId="4A36549B" w14:textId="77777777" w:rsidR="00EE3AAA" w:rsidRDefault="00EE3AAA" w:rsidP="00504741">
      <w:pPr>
        <w:shd w:val="clear" w:color="auto" w:fill="FFFFFF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</w:p>
    <w:p w14:paraId="584D9FD7" w14:textId="39326551" w:rsidR="00EE3AAA" w:rsidRDefault="00EE3AAA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EE3AAA">
        <w:rPr>
          <w:rFonts w:ascii="Segoe UI" w:hAnsi="Segoe UI" w:cs="Segoe UI"/>
          <w:color w:val="000000"/>
          <w:sz w:val="21"/>
          <w:szCs w:val="21"/>
        </w:rPr>
        <w:t xml:space="preserve">Azure AI Services are cloud-based services that encapsulate artificial intelligence capabilities you can incorporate into your applications. You can provision </w:t>
      </w:r>
      <w:r w:rsidRPr="00EE3AAA">
        <w:rPr>
          <w:rFonts w:ascii="Segoe UI" w:hAnsi="Segoe UI" w:cs="Segoe UI"/>
          <w:b/>
          <w:bCs/>
          <w:color w:val="000000"/>
          <w:sz w:val="21"/>
          <w:szCs w:val="21"/>
        </w:rPr>
        <w:t>individual Azure AI services</w:t>
      </w:r>
      <w:r w:rsidRPr="00EE3AAA">
        <w:rPr>
          <w:rFonts w:ascii="Segoe UI" w:hAnsi="Segoe UI" w:cs="Segoe UI"/>
          <w:color w:val="000000"/>
          <w:sz w:val="21"/>
          <w:szCs w:val="21"/>
        </w:rPr>
        <w:t xml:space="preserve"> resources for </w:t>
      </w:r>
      <w:r w:rsidRPr="00EE3AAA">
        <w:rPr>
          <w:rFonts w:ascii="Segoe UI" w:hAnsi="Segoe UI" w:cs="Segoe UI"/>
          <w:b/>
          <w:bCs/>
          <w:color w:val="000000"/>
          <w:sz w:val="21"/>
          <w:szCs w:val="21"/>
        </w:rPr>
        <w:t xml:space="preserve">specific APIs </w:t>
      </w:r>
      <w:r w:rsidRPr="00EE3AAA">
        <w:rPr>
          <w:rFonts w:ascii="Segoe UI" w:hAnsi="Segoe UI" w:cs="Segoe UI"/>
          <w:color w:val="000000"/>
          <w:sz w:val="21"/>
          <w:szCs w:val="21"/>
        </w:rPr>
        <w:t xml:space="preserve">(for example, </w:t>
      </w:r>
      <w:r w:rsidRPr="00EE3AAA">
        <w:rPr>
          <w:rFonts w:ascii="Segoe UI" w:hAnsi="Segoe UI" w:cs="Segoe UI"/>
          <w:b/>
          <w:bCs/>
          <w:color w:val="365F91" w:themeColor="accent1" w:themeShade="BF"/>
          <w:sz w:val="21"/>
          <w:szCs w:val="21"/>
        </w:rPr>
        <w:t xml:space="preserve">Language </w:t>
      </w:r>
      <w:r w:rsidRPr="00EE3AAA">
        <w:rPr>
          <w:rFonts w:ascii="Segoe UI" w:hAnsi="Segoe UI" w:cs="Segoe UI"/>
          <w:color w:val="000000"/>
          <w:sz w:val="21"/>
          <w:szCs w:val="21"/>
        </w:rPr>
        <w:t xml:space="preserve">or </w:t>
      </w:r>
      <w:r w:rsidRPr="00EE3AAA">
        <w:rPr>
          <w:rFonts w:ascii="Segoe UI" w:hAnsi="Segoe UI" w:cs="Segoe UI"/>
          <w:b/>
          <w:bCs/>
          <w:color w:val="365F91" w:themeColor="accent1" w:themeShade="BF"/>
          <w:sz w:val="21"/>
          <w:szCs w:val="21"/>
        </w:rPr>
        <w:t>Vision</w:t>
      </w:r>
      <w:r w:rsidRPr="00EE3AAA">
        <w:rPr>
          <w:rFonts w:ascii="Segoe UI" w:hAnsi="Segoe UI" w:cs="Segoe UI"/>
          <w:color w:val="000000"/>
          <w:sz w:val="21"/>
          <w:szCs w:val="21"/>
        </w:rPr>
        <w:t xml:space="preserve">), or you can provision a single Azure AI Services resource that provides access to multiple Azure AI services APIs through a single </w:t>
      </w:r>
      <w:r w:rsidRPr="00EE3AAA">
        <w:rPr>
          <w:rFonts w:ascii="Segoe UI" w:hAnsi="Segoe UI" w:cs="Segoe UI"/>
          <w:b/>
          <w:bCs/>
          <w:color w:val="000000"/>
          <w:sz w:val="21"/>
          <w:szCs w:val="21"/>
        </w:rPr>
        <w:t xml:space="preserve">endpoint </w:t>
      </w:r>
      <w:r w:rsidRPr="00EE3AAA">
        <w:rPr>
          <w:rFonts w:ascii="Segoe UI" w:hAnsi="Segoe UI" w:cs="Segoe UI"/>
          <w:color w:val="000000"/>
          <w:sz w:val="21"/>
          <w:szCs w:val="21"/>
        </w:rPr>
        <w:t xml:space="preserve">and </w:t>
      </w:r>
      <w:r w:rsidRPr="00EE3AAA">
        <w:rPr>
          <w:rFonts w:ascii="Segoe UI" w:hAnsi="Segoe UI" w:cs="Segoe UI"/>
          <w:b/>
          <w:bCs/>
          <w:color w:val="000000"/>
          <w:sz w:val="21"/>
          <w:szCs w:val="21"/>
        </w:rPr>
        <w:t>key</w:t>
      </w:r>
      <w:r w:rsidRPr="00EE3AAA">
        <w:rPr>
          <w:rFonts w:ascii="Segoe UI" w:hAnsi="Segoe UI" w:cs="Segoe UI"/>
          <w:color w:val="000000"/>
          <w:sz w:val="21"/>
          <w:szCs w:val="21"/>
        </w:rPr>
        <w:t>. In this case, you'll use a single Azure AI Services resource</w:t>
      </w:r>
    </w:p>
    <w:p w14:paraId="412847B6" w14:textId="77777777" w:rsidR="00EE3AAA" w:rsidRPr="00EE3AAA" w:rsidRDefault="00EE3AAA" w:rsidP="00EE3AAA">
      <w:pPr>
        <w:rPr>
          <w:rFonts w:asciiTheme="minorHAnsi" w:hAnsiTheme="minorHAnsi" w:cstheme="minorHAnsi"/>
          <w:sz w:val="24"/>
          <w:szCs w:val="24"/>
        </w:rPr>
      </w:pPr>
    </w:p>
    <w:p w14:paraId="410D84A8" w14:textId="3931094D" w:rsidR="00EE3AAA" w:rsidRPr="00EE3AAA" w:rsidRDefault="00EE3AAA" w:rsidP="00EE3AAA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 w:rsidRPr="00EE3AAA">
        <w:rPr>
          <w:rFonts w:asciiTheme="minorHAnsi" w:hAnsiTheme="minorHAnsi" w:cstheme="minorHAnsi"/>
          <w:sz w:val="24"/>
          <w:szCs w:val="24"/>
        </w:rPr>
        <w:t xml:space="preserve">Serach AI Service and select </w:t>
      </w:r>
      <w:r w:rsidRPr="00EE3AAA">
        <w:rPr>
          <w:rFonts w:asciiTheme="minorHAnsi" w:hAnsiTheme="minorHAnsi" w:cstheme="minorHAnsi"/>
          <w:b/>
          <w:bCs/>
          <w:sz w:val="24"/>
          <w:szCs w:val="24"/>
        </w:rPr>
        <w:t>Azure AI Services</w:t>
      </w:r>
    </w:p>
    <w:p w14:paraId="6F7AB2CC" w14:textId="4F2A4E86" w:rsidR="00F363E7" w:rsidRPr="00F363E7" w:rsidRDefault="00EE3AAA" w:rsidP="00F363E7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6435E1FE" wp14:editId="5EECCA5A">
            <wp:extent cx="3067050" cy="2114550"/>
            <wp:effectExtent l="0" t="0" r="0" b="0"/>
            <wp:docPr id="211491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6DCD" w14:textId="2A32A6FB" w:rsidR="00EE3AAA" w:rsidRPr="00F363E7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Select </w:t>
      </w:r>
      <w:r w:rsidR="00780BCE">
        <w:rPr>
          <w:rFonts w:asciiTheme="minorHAnsi" w:hAnsiTheme="minorHAnsi" w:cstheme="minorHAnsi"/>
          <w:b/>
          <w:bCs/>
          <w:sz w:val="24"/>
          <w:szCs w:val="24"/>
        </w:rPr>
        <w:t xml:space="preserve">Azure Ai Service Muti-Service Account </w:t>
      </w:r>
      <w:r>
        <w:rPr>
          <w:rFonts w:asciiTheme="minorHAnsi" w:hAnsiTheme="minorHAnsi" w:cstheme="minorHAnsi"/>
          <w:sz w:val="24"/>
          <w:szCs w:val="24"/>
        </w:rPr>
        <w:t xml:space="preserve">and Click </w:t>
      </w:r>
      <w:r w:rsidRPr="00F363E7">
        <w:rPr>
          <w:rFonts w:asciiTheme="minorHAnsi" w:hAnsiTheme="minorHAnsi" w:cstheme="minorHAnsi"/>
          <w:b/>
          <w:bCs/>
          <w:sz w:val="24"/>
          <w:szCs w:val="24"/>
        </w:rPr>
        <w:t>create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14:paraId="49AA37B5" w14:textId="3773D491" w:rsidR="00EE3AAA" w:rsidRDefault="00780BCE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noProof/>
          <w:color w:val="000000"/>
          <w:sz w:val="21"/>
          <w:szCs w:val="21"/>
        </w:rPr>
        <w:lastRenderedPageBreak/>
        <w:drawing>
          <wp:inline distT="0" distB="0" distL="0" distR="0" wp14:anchorId="502FC6AD" wp14:editId="68332E0A">
            <wp:extent cx="6197600" cy="3212465"/>
            <wp:effectExtent l="0" t="0" r="0" b="6985"/>
            <wp:docPr id="126841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61A9" w14:textId="77777777" w:rsidR="00780BCE" w:rsidRDefault="00780BCE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41983CC7" w14:textId="0670B121" w:rsidR="00780BCE" w:rsidRDefault="00780BCE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780BCE"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2C47EAD3" wp14:editId="5E085E18">
            <wp:extent cx="3172268" cy="1457528"/>
            <wp:effectExtent l="0" t="0" r="9525" b="0"/>
            <wp:docPr id="194364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45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7A24" w14:textId="77777777" w:rsidR="00F363E7" w:rsidRPr="00EE3AAA" w:rsidRDefault="00F363E7" w:rsidP="00F363E7">
      <w:pPr>
        <w:rPr>
          <w:rFonts w:asciiTheme="minorHAnsi" w:hAnsiTheme="minorHAnsi" w:cstheme="minorHAnsi"/>
          <w:sz w:val="24"/>
          <w:szCs w:val="24"/>
        </w:rPr>
      </w:pPr>
    </w:p>
    <w:p w14:paraId="025E246F" w14:textId="743CA613" w:rsidR="00EE3AAA" w:rsidRDefault="00EE3AAA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2138CD57" w14:textId="77777777" w:rsidR="00F363E7" w:rsidRPr="00EE3AAA" w:rsidRDefault="00F363E7" w:rsidP="00F363E7">
      <w:pPr>
        <w:rPr>
          <w:rFonts w:asciiTheme="minorHAnsi" w:hAnsiTheme="minorHAnsi" w:cstheme="minorHAnsi"/>
          <w:sz w:val="24"/>
          <w:szCs w:val="24"/>
        </w:rPr>
      </w:pPr>
    </w:p>
    <w:p w14:paraId="1B2A3B8E" w14:textId="19A53AB7" w:rsidR="00F363E7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Select your </w:t>
      </w:r>
    </w:p>
    <w:p w14:paraId="55974B63" w14:textId="5509C7E8" w:rsidR="00F363E7" w:rsidRDefault="00F363E7" w:rsidP="00F363E7">
      <w:pPr>
        <w:pStyle w:val="ListParagraph"/>
        <w:numPr>
          <w:ilvl w:val="1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Resource Group</w:t>
      </w:r>
    </w:p>
    <w:p w14:paraId="0663AE28" w14:textId="799D95C5" w:rsidR="00F363E7" w:rsidRDefault="00F363E7" w:rsidP="00F363E7">
      <w:pPr>
        <w:pStyle w:val="ListParagraph"/>
        <w:numPr>
          <w:ilvl w:val="1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Name of AI Instance</w:t>
      </w:r>
    </w:p>
    <w:p w14:paraId="49ADD2F3" w14:textId="442DBFCC" w:rsidR="00F363E7" w:rsidRPr="00780BCE" w:rsidRDefault="00F363E7" w:rsidP="00F363E7">
      <w:pPr>
        <w:pStyle w:val="ListParagraph"/>
        <w:numPr>
          <w:ilvl w:val="1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Pricing should be </w:t>
      </w:r>
      <w:r w:rsidR="00780BCE">
        <w:rPr>
          <w:rFonts w:asciiTheme="minorHAnsi" w:hAnsiTheme="minorHAnsi" w:cstheme="minorHAnsi"/>
          <w:b/>
          <w:bCs/>
          <w:sz w:val="24"/>
          <w:szCs w:val="24"/>
        </w:rPr>
        <w:t>Standard0</w:t>
      </w:r>
    </w:p>
    <w:p w14:paraId="3B9EA840" w14:textId="6A673FF0" w:rsidR="00780BCE" w:rsidRPr="00EE3AAA" w:rsidRDefault="00780BCE" w:rsidP="00F363E7">
      <w:pPr>
        <w:pStyle w:val="ListParagraph"/>
        <w:numPr>
          <w:ilvl w:val="1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Responsible AI Terms- Checked</w:t>
      </w:r>
    </w:p>
    <w:p w14:paraId="685B2A5E" w14:textId="233944A3" w:rsidR="00F363E7" w:rsidRDefault="00780BCE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780BCE">
        <w:rPr>
          <w:rFonts w:ascii="Segoe UI" w:hAnsi="Segoe UI" w:cs="Segoe UI"/>
          <w:noProof/>
          <w:color w:val="000000"/>
          <w:sz w:val="21"/>
          <w:szCs w:val="21"/>
        </w:rPr>
        <w:lastRenderedPageBreak/>
        <w:drawing>
          <wp:inline distT="0" distB="0" distL="0" distR="0" wp14:anchorId="670AE6D2" wp14:editId="666AC17F">
            <wp:extent cx="6197600" cy="7312660"/>
            <wp:effectExtent l="0" t="0" r="0" b="2540"/>
            <wp:docPr id="148072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23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731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AFDA" w14:textId="0B58A4F1" w:rsidR="00F363E7" w:rsidRPr="00F363E7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Click </w:t>
      </w:r>
      <w:r>
        <w:rPr>
          <w:rFonts w:asciiTheme="minorHAnsi" w:hAnsiTheme="minorHAnsi" w:cstheme="minorHAnsi"/>
          <w:b/>
          <w:bCs/>
          <w:sz w:val="24"/>
          <w:szCs w:val="24"/>
        </w:rPr>
        <w:t>Next and Leave the default</w:t>
      </w:r>
    </w:p>
    <w:p w14:paraId="6F90D9D1" w14:textId="77777777" w:rsidR="00F363E7" w:rsidRPr="00F363E7" w:rsidRDefault="00F363E7" w:rsidP="00F363E7">
      <w:pPr>
        <w:rPr>
          <w:rFonts w:asciiTheme="minorHAnsi" w:hAnsiTheme="minorHAnsi" w:cstheme="minorHAnsi"/>
          <w:sz w:val="24"/>
          <w:szCs w:val="24"/>
        </w:rPr>
      </w:pPr>
    </w:p>
    <w:p w14:paraId="5749B8CF" w14:textId="77777777" w:rsidR="00F363E7" w:rsidRDefault="00F363E7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3D4A2FDA" w14:textId="57CA4F6F" w:rsidR="00F363E7" w:rsidRDefault="009360BF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9360BF">
        <w:rPr>
          <w:rFonts w:ascii="Segoe UI" w:hAnsi="Segoe UI" w:cs="Segoe UI"/>
          <w:noProof/>
          <w:color w:val="000000"/>
          <w:sz w:val="21"/>
          <w:szCs w:val="21"/>
        </w:rPr>
        <w:lastRenderedPageBreak/>
        <w:drawing>
          <wp:inline distT="0" distB="0" distL="0" distR="0" wp14:anchorId="075628CC" wp14:editId="018333A0">
            <wp:extent cx="6197600" cy="3081655"/>
            <wp:effectExtent l="0" t="0" r="0" b="4445"/>
            <wp:docPr id="43706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606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3C66" w14:textId="76290775" w:rsidR="00F363E7" w:rsidRPr="00F363E7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Click 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Next and </w:t>
      </w:r>
      <w:r w:rsidR="009360BF">
        <w:rPr>
          <w:rFonts w:asciiTheme="minorHAnsi" w:hAnsiTheme="minorHAnsi" w:cstheme="minorHAnsi"/>
          <w:b/>
          <w:bCs/>
          <w:sz w:val="24"/>
          <w:szCs w:val="24"/>
        </w:rPr>
        <w:t>on the System Managed identity</w:t>
      </w:r>
    </w:p>
    <w:p w14:paraId="7C8C93B0" w14:textId="709DDE17" w:rsidR="00F363E7" w:rsidRDefault="009360BF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9360BF"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735E170E" wp14:editId="5A6CAB07">
            <wp:extent cx="6197600" cy="4055745"/>
            <wp:effectExtent l="0" t="0" r="0" b="1905"/>
            <wp:docPr id="135497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740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47FB" w14:textId="53B02E64" w:rsidR="00F363E7" w:rsidRPr="00AC3036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Click </w:t>
      </w:r>
      <w:r>
        <w:rPr>
          <w:rFonts w:asciiTheme="minorHAnsi" w:hAnsiTheme="minorHAnsi" w:cstheme="minorHAnsi"/>
          <w:b/>
          <w:bCs/>
          <w:sz w:val="24"/>
          <w:szCs w:val="24"/>
        </w:rPr>
        <w:t>Review and Create</w:t>
      </w:r>
    </w:p>
    <w:p w14:paraId="366B421F" w14:textId="77777777" w:rsidR="00AC3036" w:rsidRDefault="00AC3036" w:rsidP="00AC3036">
      <w:pPr>
        <w:rPr>
          <w:rFonts w:asciiTheme="minorHAnsi" w:hAnsiTheme="minorHAnsi" w:cstheme="minorHAnsi"/>
          <w:sz w:val="24"/>
          <w:szCs w:val="24"/>
        </w:rPr>
      </w:pPr>
    </w:p>
    <w:p w14:paraId="19F20249" w14:textId="77777777" w:rsidR="00AC3036" w:rsidRDefault="00AC3036" w:rsidP="00AC3036">
      <w:pPr>
        <w:rPr>
          <w:rFonts w:asciiTheme="minorHAnsi" w:hAnsiTheme="minorHAnsi" w:cstheme="minorHAnsi"/>
          <w:sz w:val="24"/>
          <w:szCs w:val="24"/>
        </w:rPr>
      </w:pPr>
    </w:p>
    <w:p w14:paraId="7DA10F7F" w14:textId="2ED30857" w:rsidR="00AC3036" w:rsidRPr="00AC3036" w:rsidRDefault="009360BF" w:rsidP="00AC3036">
      <w:pPr>
        <w:rPr>
          <w:rFonts w:asciiTheme="minorHAnsi" w:hAnsiTheme="minorHAnsi" w:cstheme="minorHAnsi"/>
          <w:sz w:val="24"/>
          <w:szCs w:val="24"/>
        </w:rPr>
      </w:pPr>
      <w:r w:rsidRPr="009360BF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70F3C346" wp14:editId="6142FB70">
            <wp:extent cx="6197600" cy="3455035"/>
            <wp:effectExtent l="0" t="0" r="0" b="0"/>
            <wp:docPr id="163490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045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5B36" w14:textId="77777777" w:rsidR="009360BF" w:rsidRDefault="009360BF" w:rsidP="009360BF">
      <w:p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</w:p>
    <w:p w14:paraId="6FF1E321" w14:textId="5FC60D5C" w:rsidR="009360BF" w:rsidRPr="009360BF" w:rsidRDefault="009360BF" w:rsidP="009360BF">
      <w:pPr>
        <w:pStyle w:val="ListParagraph"/>
        <w:numPr>
          <w:ilvl w:val="0"/>
          <w:numId w:val="29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9360BF">
        <w:rPr>
          <w:rFonts w:ascii="Segoe UI" w:hAnsi="Segoe UI" w:cs="Segoe UI"/>
          <w:color w:val="000000"/>
          <w:sz w:val="21"/>
          <w:szCs w:val="21"/>
        </w:rPr>
        <w:t>Wait for deployment to complete, and then view the deployment details.</w:t>
      </w:r>
    </w:p>
    <w:p w14:paraId="55F488CB" w14:textId="2DA35D3E" w:rsidR="00F363E7" w:rsidRDefault="00F363E7" w:rsidP="009360BF">
      <w:pPr>
        <w:pStyle w:val="NormalWeb"/>
        <w:shd w:val="clear" w:color="auto" w:fill="FFFFFF"/>
        <w:tabs>
          <w:tab w:val="left" w:pos="990"/>
        </w:tabs>
        <w:rPr>
          <w:rFonts w:ascii="Segoe UI" w:hAnsi="Segoe UI" w:cs="Segoe UI"/>
          <w:color w:val="000000"/>
          <w:sz w:val="21"/>
          <w:szCs w:val="21"/>
        </w:rPr>
      </w:pPr>
    </w:p>
    <w:p w14:paraId="71F38CE9" w14:textId="0A81BFD0" w:rsidR="009360BF" w:rsidRDefault="009360BF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9360BF"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2EA837B3" wp14:editId="0DD025F2">
            <wp:extent cx="6197600" cy="3677285"/>
            <wp:effectExtent l="0" t="0" r="0" b="0"/>
            <wp:docPr id="189307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781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5C5F" w14:textId="262B4F89" w:rsidR="00AC3036" w:rsidRPr="00504741" w:rsidRDefault="00AC3036" w:rsidP="00AC3036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2" w:name="_Toc167362838"/>
      <w:r>
        <w:rPr>
          <w:rFonts w:asciiTheme="minorHAnsi" w:eastAsia="Arial" w:hAnsiTheme="minorHAnsi" w:cstheme="minorHAnsi"/>
          <w:color w:val="E36C0A" w:themeColor="accent6" w:themeShade="BF"/>
        </w:rPr>
        <w:t>Copy Endpoint and Key</w:t>
      </w:r>
      <w:bookmarkEnd w:id="2"/>
    </w:p>
    <w:p w14:paraId="541FFB5F" w14:textId="77777777" w:rsidR="00AC3036" w:rsidRPr="00AC3036" w:rsidRDefault="00AC3036" w:rsidP="00AC3036">
      <w:pPr>
        <w:numPr>
          <w:ilvl w:val="0"/>
          <w:numId w:val="30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t>Wait for deployment to complete, and then view the deployment details.</w:t>
      </w:r>
    </w:p>
    <w:p w14:paraId="69FB493F" w14:textId="77777777" w:rsidR="00AC3036" w:rsidRPr="00AC3036" w:rsidRDefault="00AC3036" w:rsidP="00AC3036">
      <w:pPr>
        <w:numPr>
          <w:ilvl w:val="0"/>
          <w:numId w:val="30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t>Go to the resource and view its </w:t>
      </w:r>
      <w:r w:rsidRPr="00AC3036">
        <w:rPr>
          <w:rFonts w:ascii="Segoe UI" w:hAnsi="Segoe UI" w:cs="Segoe UI"/>
          <w:b/>
          <w:bCs/>
          <w:color w:val="000000"/>
          <w:sz w:val="21"/>
          <w:szCs w:val="21"/>
        </w:rPr>
        <w:t>Keys and Endpoint</w:t>
      </w:r>
      <w:r w:rsidRPr="00AC3036">
        <w:rPr>
          <w:rFonts w:ascii="Segoe UI" w:hAnsi="Segoe UI" w:cs="Segoe UI"/>
          <w:color w:val="000000"/>
          <w:sz w:val="21"/>
          <w:szCs w:val="21"/>
        </w:rPr>
        <w:t> page. This page contains the information that you will need to connect to your resource and use it from applications you develop. Specifically:</w:t>
      </w:r>
    </w:p>
    <w:p w14:paraId="6835D8A4" w14:textId="77777777" w:rsidR="00AC3036" w:rsidRPr="00AC3036" w:rsidRDefault="00AC3036" w:rsidP="00AC3036">
      <w:pPr>
        <w:numPr>
          <w:ilvl w:val="1"/>
          <w:numId w:val="30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t>An HTTP </w:t>
      </w:r>
      <w:r w:rsidRPr="00AC3036">
        <w:rPr>
          <w:rFonts w:ascii="Segoe UI" w:hAnsi="Segoe UI" w:cs="Segoe UI"/>
          <w:i/>
          <w:iCs/>
          <w:color w:val="000000"/>
          <w:sz w:val="21"/>
          <w:szCs w:val="21"/>
        </w:rPr>
        <w:t>endpoint</w:t>
      </w:r>
      <w:r w:rsidRPr="00AC3036">
        <w:rPr>
          <w:rFonts w:ascii="Segoe UI" w:hAnsi="Segoe UI" w:cs="Segoe UI"/>
          <w:color w:val="000000"/>
          <w:sz w:val="21"/>
          <w:szCs w:val="21"/>
        </w:rPr>
        <w:t> to which client applications can send requests.</w:t>
      </w:r>
    </w:p>
    <w:p w14:paraId="74C4F4D9" w14:textId="77777777" w:rsidR="00AC3036" w:rsidRPr="00AC3036" w:rsidRDefault="00AC3036" w:rsidP="00AC3036">
      <w:pPr>
        <w:numPr>
          <w:ilvl w:val="1"/>
          <w:numId w:val="30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lastRenderedPageBreak/>
        <w:t>Two </w:t>
      </w:r>
      <w:r w:rsidRPr="00AC3036">
        <w:rPr>
          <w:rFonts w:ascii="Segoe UI" w:hAnsi="Segoe UI" w:cs="Segoe UI"/>
          <w:i/>
          <w:iCs/>
          <w:color w:val="000000"/>
          <w:sz w:val="21"/>
          <w:szCs w:val="21"/>
        </w:rPr>
        <w:t>keys</w:t>
      </w:r>
      <w:r w:rsidRPr="00AC3036">
        <w:rPr>
          <w:rFonts w:ascii="Segoe UI" w:hAnsi="Segoe UI" w:cs="Segoe UI"/>
          <w:color w:val="000000"/>
          <w:sz w:val="21"/>
          <w:szCs w:val="21"/>
        </w:rPr>
        <w:t> that can be used for authentication (client applications can use either key to authenticate).</w:t>
      </w:r>
    </w:p>
    <w:p w14:paraId="42F230E7" w14:textId="77777777" w:rsidR="00AC3036" w:rsidRPr="00AC3036" w:rsidRDefault="00AC3036" w:rsidP="00AC3036">
      <w:pPr>
        <w:numPr>
          <w:ilvl w:val="1"/>
          <w:numId w:val="30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t>The </w:t>
      </w:r>
      <w:r w:rsidRPr="00AC3036">
        <w:rPr>
          <w:rFonts w:ascii="Segoe UI" w:hAnsi="Segoe UI" w:cs="Segoe UI"/>
          <w:i/>
          <w:iCs/>
          <w:color w:val="000000"/>
          <w:sz w:val="21"/>
          <w:szCs w:val="21"/>
        </w:rPr>
        <w:t>location</w:t>
      </w:r>
      <w:r w:rsidRPr="00AC3036">
        <w:rPr>
          <w:rFonts w:ascii="Segoe UI" w:hAnsi="Segoe UI" w:cs="Segoe UI"/>
          <w:color w:val="000000"/>
          <w:sz w:val="21"/>
          <w:szCs w:val="21"/>
        </w:rPr>
        <w:t> where the resource is hosted. This is required for requests to some (but not all) APIs.</w:t>
      </w:r>
    </w:p>
    <w:p w14:paraId="069B2BA7" w14:textId="77777777" w:rsidR="00AC3036" w:rsidRDefault="00AC3036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48BFE73B" w14:textId="4AAAF816" w:rsidR="00AC3036" w:rsidRPr="00EE3AAA" w:rsidRDefault="009360BF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9360BF"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1BFC3D3C" wp14:editId="5E3CC1A4">
            <wp:extent cx="6197600" cy="3635375"/>
            <wp:effectExtent l="0" t="0" r="0" b="3175"/>
            <wp:docPr id="192594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427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66BC" w14:textId="77777777" w:rsidR="00504741" w:rsidRPr="00504741" w:rsidRDefault="00504741" w:rsidP="00504741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3" w:name="_Toc167362839"/>
      <w:r w:rsidRPr="00504741">
        <w:rPr>
          <w:rFonts w:asciiTheme="minorHAnsi" w:eastAsia="Arial" w:hAnsiTheme="minorHAnsi" w:cstheme="minorHAnsi"/>
          <w:color w:val="E36C0A" w:themeColor="accent6" w:themeShade="BF"/>
        </w:rPr>
        <w:t>Clone the repository in Visual Studio Code</w:t>
      </w:r>
      <w:bookmarkEnd w:id="3"/>
    </w:p>
    <w:p w14:paraId="2D2BF067" w14:textId="77777777" w:rsidR="00504741" w:rsidRPr="00504741" w:rsidRDefault="00504741" w:rsidP="00504741">
      <w:pPr>
        <w:rPr>
          <w:rFonts w:eastAsia="Arial"/>
        </w:rPr>
      </w:pPr>
    </w:p>
    <w:p w14:paraId="427A0A63" w14:textId="6BC750C4" w:rsidR="00504741" w:rsidRPr="00504741" w:rsidRDefault="00504741" w:rsidP="0050474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504741">
        <w:rPr>
          <w:rFonts w:ascii="Segoe UI" w:hAnsi="Segoe UI" w:cs="Segoe UI"/>
          <w:color w:val="000000"/>
          <w:sz w:val="21"/>
          <w:szCs w:val="21"/>
        </w:rPr>
        <w:t>Start Visual Studio Code</w:t>
      </w:r>
      <w:r w:rsidR="00D96936">
        <w:rPr>
          <w:rFonts w:ascii="Segoe UI" w:hAnsi="Segoe UI" w:cs="Segoe UI"/>
          <w:color w:val="000000"/>
          <w:sz w:val="21"/>
          <w:szCs w:val="21"/>
        </w:rPr>
        <w:t xml:space="preserve"> / Command Prompt</w:t>
      </w:r>
      <w:r w:rsidRPr="00504741">
        <w:rPr>
          <w:rFonts w:ascii="Segoe UI" w:hAnsi="Segoe UI" w:cs="Segoe UI"/>
          <w:color w:val="000000"/>
          <w:sz w:val="21"/>
          <w:szCs w:val="21"/>
        </w:rPr>
        <w:t>.</w:t>
      </w:r>
    </w:p>
    <w:p w14:paraId="5EED4DE8" w14:textId="2D7F40BC" w:rsidR="00504741" w:rsidRDefault="00D96936" w:rsidP="0050474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R</w:t>
      </w:r>
      <w:r w:rsidR="00504741" w:rsidRPr="00504741">
        <w:rPr>
          <w:rFonts w:ascii="Segoe UI" w:hAnsi="Segoe UI" w:cs="Segoe UI"/>
          <w:color w:val="000000"/>
          <w:sz w:val="21"/>
          <w:szCs w:val="21"/>
        </w:rPr>
        <w:t>un a </w:t>
      </w:r>
      <w:r w:rsidR="00504741" w:rsidRPr="00504741">
        <w:rPr>
          <w:rFonts w:ascii="Segoe UI" w:hAnsi="Segoe UI" w:cs="Segoe UI"/>
          <w:b/>
          <w:bCs/>
          <w:color w:val="000000"/>
          <w:sz w:val="21"/>
          <w:szCs w:val="21"/>
        </w:rPr>
        <w:t>Git: Clone</w:t>
      </w:r>
      <w:r w:rsidR="00504741" w:rsidRPr="00504741">
        <w:rPr>
          <w:rFonts w:ascii="Segoe UI" w:hAnsi="Segoe UI" w:cs="Segoe UI"/>
          <w:color w:val="000000"/>
          <w:sz w:val="21"/>
          <w:szCs w:val="21"/>
        </w:rPr>
        <w:t> command to clone the </w:t>
      </w:r>
      <w:r w:rsidR="00504741" w:rsidRPr="00504741">
        <w:rPr>
          <w:rFonts w:ascii="Consolas" w:hAnsi="Consolas" w:cs="Courier New"/>
          <w:color w:val="000000"/>
          <w:shd w:val="clear" w:color="auto" w:fill="EFEFEF"/>
        </w:rPr>
        <w:t>https</w:t>
      </w:r>
      <w:r w:rsidR="00504741" w:rsidRPr="00504741">
        <w:rPr>
          <w:rFonts w:ascii="Consolas" w:hAnsi="Consolas" w:cs="Courier New"/>
          <w:color w:val="666600"/>
          <w:shd w:val="clear" w:color="auto" w:fill="EFEFEF"/>
        </w:rPr>
        <w:t>:</w:t>
      </w:r>
      <w:r w:rsidR="00504741" w:rsidRPr="00504741">
        <w:rPr>
          <w:rFonts w:ascii="Consolas" w:hAnsi="Consolas" w:cs="Courier New"/>
          <w:color w:val="880000"/>
          <w:shd w:val="clear" w:color="auto" w:fill="EFEFEF"/>
        </w:rPr>
        <w:t>//github.com/MicrosoftLearning/mslearn-ai-</w:t>
      </w:r>
      <w:r>
        <w:rPr>
          <w:rFonts w:ascii="Consolas" w:hAnsi="Consolas" w:cs="Courier New"/>
          <w:color w:val="880000"/>
          <w:shd w:val="clear" w:color="auto" w:fill="EFEFEF"/>
        </w:rPr>
        <w:t>vision</w:t>
      </w:r>
      <w:r w:rsidR="00504741" w:rsidRPr="00504741">
        <w:rPr>
          <w:rFonts w:ascii="Segoe UI" w:hAnsi="Segoe UI" w:cs="Segoe UI"/>
          <w:color w:val="000000"/>
          <w:sz w:val="21"/>
          <w:szCs w:val="21"/>
        </w:rPr>
        <w:t> repository to a local folder (it doesn't matter which folder).</w:t>
      </w:r>
    </w:p>
    <w:p w14:paraId="1C280706" w14:textId="500FA9C9" w:rsidR="00D96936" w:rsidRPr="00504741" w:rsidRDefault="00D96936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 xml:space="preserve">git clone </w:t>
      </w:r>
      <w:r w:rsidRPr="00D96936">
        <w:rPr>
          <w:rFonts w:ascii="Segoe UI" w:hAnsi="Segoe UI" w:cs="Segoe UI"/>
          <w:b/>
          <w:bCs/>
          <w:color w:val="FF0000"/>
          <w:sz w:val="22"/>
          <w:szCs w:val="22"/>
        </w:rPr>
        <w:t>https://github.com/MicrosoftLearning/mslearn-ai-vision</w:t>
      </w:r>
    </w:p>
    <w:p w14:paraId="12D4A56C" w14:textId="7A2E7D49" w:rsidR="00504741" w:rsidRPr="00504741" w:rsidRDefault="001766FE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000000"/>
          <w:sz w:val="21"/>
          <w:szCs w:val="21"/>
        </w:rPr>
      </w:pPr>
      <w:r w:rsidRPr="001766FE"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648952FA" wp14:editId="03412B99">
            <wp:extent cx="5730737" cy="1234547"/>
            <wp:effectExtent l="0" t="0" r="3810" b="3810"/>
            <wp:docPr id="146779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991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0049" w14:textId="1D317F94" w:rsidR="00504741" w:rsidRDefault="00504741" w:rsidP="0050474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Go Inside </w:t>
      </w:r>
      <w:r w:rsidRPr="00504741">
        <w:rPr>
          <w:rFonts w:ascii="Segoe UI" w:hAnsi="Segoe UI" w:cs="Segoe UI"/>
          <w:b/>
          <w:bCs/>
          <w:color w:val="000000"/>
          <w:sz w:val="21"/>
          <w:szCs w:val="21"/>
        </w:rPr>
        <w:t>mslearn-ai-services</w:t>
      </w:r>
      <w:r w:rsidR="001766FE">
        <w:rPr>
          <w:rFonts w:ascii="Segoe UI" w:hAnsi="Segoe UI" w:cs="Segoe UI"/>
          <w:b/>
          <w:bCs/>
          <w:color w:val="000000"/>
          <w:sz w:val="21"/>
          <w:szCs w:val="21"/>
        </w:rPr>
        <w:t>/Labfiles</w:t>
      </w:r>
      <w:r>
        <w:rPr>
          <w:rFonts w:ascii="Segoe UI" w:hAnsi="Segoe UI" w:cs="Segoe UI"/>
          <w:color w:val="000000"/>
          <w:sz w:val="21"/>
          <w:szCs w:val="21"/>
        </w:rPr>
        <w:t xml:space="preserve"> directory</w:t>
      </w:r>
    </w:p>
    <w:p w14:paraId="0FE8796C" w14:textId="04FA05A0" w:rsid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>cd mslearn-ai-</w:t>
      </w:r>
      <w:r w:rsidR="001766FE">
        <w:rPr>
          <w:rFonts w:ascii="Segoe UI" w:hAnsi="Segoe UI" w:cs="Segoe UI"/>
          <w:b/>
          <w:bCs/>
          <w:color w:val="FF0000"/>
          <w:sz w:val="22"/>
          <w:szCs w:val="22"/>
        </w:rPr>
        <w:t>vision</w:t>
      </w:r>
    </w:p>
    <w:p w14:paraId="5977A7E8" w14:textId="0735B88B" w:rsidR="001766FE" w:rsidRDefault="001766FE" w:rsidP="001766FE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>Cd Labfiles</w:t>
      </w:r>
    </w:p>
    <w:p w14:paraId="0DBEC076" w14:textId="3BB18E9B" w:rsidR="001766FE" w:rsidRDefault="001766FE" w:rsidP="001766FE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>
        <w:rPr>
          <w:rFonts w:ascii="Segoe UI" w:hAnsi="Segoe UI" w:cs="Segoe UI"/>
          <w:b/>
          <w:bCs/>
          <w:color w:val="FF0000"/>
          <w:sz w:val="22"/>
          <w:szCs w:val="22"/>
        </w:rPr>
        <w:t>Dir</w:t>
      </w:r>
    </w:p>
    <w:p w14:paraId="1EFD8B35" w14:textId="6B5928D4" w:rsidR="001766FE" w:rsidRDefault="001766FE" w:rsidP="001766FE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</w:p>
    <w:p w14:paraId="48ECB532" w14:textId="1F65937C" w:rsid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</w:p>
    <w:p w14:paraId="5E66C2EE" w14:textId="7F8212D0" w:rsidR="00504741" w:rsidRDefault="001766FE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1766FE">
        <w:rPr>
          <w:rFonts w:ascii="Segoe UI" w:hAnsi="Segoe UI" w:cs="Segoe UI"/>
          <w:b/>
          <w:bCs/>
          <w:noProof/>
          <w:color w:val="FF0000"/>
          <w:sz w:val="22"/>
          <w:szCs w:val="22"/>
        </w:rPr>
        <w:drawing>
          <wp:inline distT="0" distB="0" distL="0" distR="0" wp14:anchorId="3C18A6B4" wp14:editId="18C02C06">
            <wp:extent cx="5303980" cy="3147333"/>
            <wp:effectExtent l="0" t="0" r="0" b="0"/>
            <wp:docPr id="109761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106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AAB8" w14:textId="77777777" w:rsid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</w:p>
    <w:p w14:paraId="07951D57" w14:textId="51B60D82" w:rsidR="00504741" w:rsidRPr="00504741" w:rsidRDefault="00504741" w:rsidP="0050474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Go Inside 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>0</w:t>
      </w:r>
      <w:r w:rsidR="001766FE">
        <w:rPr>
          <w:rFonts w:ascii="Segoe UI" w:hAnsi="Segoe UI" w:cs="Segoe UI"/>
          <w:b/>
          <w:bCs/>
          <w:color w:val="000000"/>
          <w:sz w:val="21"/>
          <w:szCs w:val="21"/>
        </w:rPr>
        <w:t>4-face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 </w:t>
      </w:r>
      <w:r w:rsidRPr="00504741">
        <w:rPr>
          <w:rFonts w:ascii="Segoe UI" w:hAnsi="Segoe UI" w:cs="Segoe UI"/>
          <w:color w:val="000000"/>
          <w:sz w:val="21"/>
          <w:szCs w:val="21"/>
        </w:rPr>
        <w:t>directory under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 Labfiles</w:t>
      </w:r>
    </w:p>
    <w:p w14:paraId="52B12B0A" w14:textId="43593C67" w:rsidR="00504741" w:rsidRPr="00504741" w:rsidRDefault="001766FE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>
        <w:rPr>
          <w:rFonts w:ascii="Segoe UI" w:hAnsi="Segoe UI" w:cs="Segoe UI"/>
          <w:b/>
          <w:bCs/>
          <w:color w:val="FF0000"/>
          <w:sz w:val="22"/>
          <w:szCs w:val="22"/>
        </w:rPr>
        <w:t>cd 04-face</w:t>
      </w:r>
    </w:p>
    <w:p w14:paraId="71E071B7" w14:textId="4D4288CC" w:rsidR="00504741" w:rsidRDefault="001766FE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1766FE">
        <w:rPr>
          <w:rFonts w:ascii="Segoe UI" w:hAnsi="Segoe UI" w:cs="Segoe UI"/>
          <w:b/>
          <w:bCs/>
          <w:noProof/>
          <w:color w:val="FF0000"/>
          <w:sz w:val="22"/>
          <w:szCs w:val="22"/>
        </w:rPr>
        <w:drawing>
          <wp:inline distT="0" distB="0" distL="0" distR="0" wp14:anchorId="0C86D47A" wp14:editId="2B92020C">
            <wp:extent cx="5201376" cy="628738"/>
            <wp:effectExtent l="0" t="0" r="0" b="0"/>
            <wp:docPr id="142213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346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6702" w14:textId="50310B11" w:rsidR="00504741" w:rsidRP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</w:p>
    <w:p w14:paraId="50D2A43B" w14:textId="3900744C" w:rsidR="00504741" w:rsidRDefault="00AD0823" w:rsidP="0050474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O</w:t>
      </w:r>
      <w:r w:rsidR="00504741" w:rsidRPr="00504741">
        <w:rPr>
          <w:rFonts w:ascii="Segoe UI" w:hAnsi="Segoe UI" w:cs="Segoe UI"/>
          <w:color w:val="000000"/>
          <w:sz w:val="21"/>
          <w:szCs w:val="21"/>
        </w:rPr>
        <w:t>pen the folder in Visual Studio Code.</w:t>
      </w:r>
    </w:p>
    <w:p w14:paraId="2D21DFA9" w14:textId="5FBF0B3A" w:rsidR="00AD0823" w:rsidRDefault="00AD0823" w:rsidP="00AD0823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AD0823">
        <w:rPr>
          <w:rFonts w:ascii="Segoe UI" w:hAnsi="Segoe UI" w:cs="Segoe UI"/>
          <w:b/>
          <w:bCs/>
          <w:color w:val="FF0000"/>
          <w:sz w:val="22"/>
          <w:szCs w:val="22"/>
        </w:rPr>
        <w:t>Code .</w:t>
      </w:r>
    </w:p>
    <w:p w14:paraId="7AA7ACB2" w14:textId="6CA2895D" w:rsidR="000702F3" w:rsidRDefault="001766FE" w:rsidP="00AD0823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1766FE">
        <w:rPr>
          <w:rFonts w:ascii="Segoe UI" w:hAnsi="Segoe UI" w:cs="Segoe UI"/>
          <w:b/>
          <w:bCs/>
          <w:noProof/>
          <w:color w:val="FF0000"/>
          <w:sz w:val="22"/>
          <w:szCs w:val="22"/>
        </w:rPr>
        <w:drawing>
          <wp:inline distT="0" distB="0" distL="0" distR="0" wp14:anchorId="327C9AC4" wp14:editId="714A0CEB">
            <wp:extent cx="5153744" cy="304843"/>
            <wp:effectExtent l="0" t="0" r="0" b="0"/>
            <wp:docPr id="39889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906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E4E1" w14:textId="0DFBE343" w:rsidR="000702F3" w:rsidRPr="00504741" w:rsidRDefault="001766FE" w:rsidP="00AD0823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1766FE">
        <w:rPr>
          <w:rFonts w:ascii="Segoe UI" w:hAnsi="Segoe UI" w:cs="Segoe UI"/>
          <w:b/>
          <w:bCs/>
          <w:noProof/>
          <w:color w:val="FF0000"/>
          <w:sz w:val="22"/>
          <w:szCs w:val="22"/>
        </w:rPr>
        <w:lastRenderedPageBreak/>
        <w:drawing>
          <wp:inline distT="0" distB="0" distL="0" distR="0" wp14:anchorId="134A4B99" wp14:editId="34C94481">
            <wp:extent cx="6197600" cy="4887595"/>
            <wp:effectExtent l="0" t="0" r="0" b="8255"/>
            <wp:docPr id="199709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985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5B4D" w14:textId="77777777" w:rsidR="00504741" w:rsidRDefault="00504741" w:rsidP="00AC3036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1195D3B4" w14:textId="1062CFF0" w:rsidR="00AE29C3" w:rsidRPr="00C041BE" w:rsidRDefault="00AE29C3" w:rsidP="00AE29C3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4" w:name="_Toc167362840"/>
      <w:r>
        <w:rPr>
          <w:rFonts w:asciiTheme="minorHAnsi" w:eastAsia="Arial" w:hAnsiTheme="minorHAnsi" w:cstheme="minorHAnsi"/>
          <w:color w:val="E36C0A" w:themeColor="accent6" w:themeShade="BF"/>
        </w:rPr>
        <w:t>Install SDK Library</w:t>
      </w:r>
      <w:bookmarkEnd w:id="4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2E83CE80" w14:textId="77777777" w:rsidR="00AE29C3" w:rsidRDefault="00AE29C3" w:rsidP="00AC3036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7ADEBE10" w14:textId="77777777" w:rsidR="00AE29C3" w:rsidRDefault="00AE29C3" w:rsidP="00AE29C3">
      <w:p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</w:p>
    <w:p w14:paraId="4354162C" w14:textId="77777777" w:rsidR="00AE29C3" w:rsidRPr="00AE29C3" w:rsidRDefault="00AE29C3" w:rsidP="00AE29C3">
      <w:pPr>
        <w:pStyle w:val="ListParagraph"/>
        <w:numPr>
          <w:ilvl w:val="0"/>
          <w:numId w:val="36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AE29C3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In Visual Studio Code, Open Terminal </w:t>
      </w:r>
    </w:p>
    <w:p w14:paraId="37B10470" w14:textId="337EFE08" w:rsidR="00AE29C3" w:rsidRDefault="00AE29C3" w:rsidP="00AE29C3">
      <w:pPr>
        <w:pStyle w:val="ListParagraph"/>
        <w:numPr>
          <w:ilvl w:val="0"/>
          <w:numId w:val="37"/>
        </w:numPr>
        <w:shd w:val="clear" w:color="auto" w:fill="FFFFFF"/>
        <w:spacing w:before="75" w:after="75"/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</w:pPr>
      <w:r w:rsidRPr="00AE29C3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Go Inside  </w:t>
      </w:r>
      <w:r w:rsidR="009701F3" w:rsidRPr="00AE29C3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r w:rsidRPr="00AE29C3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C-Sharp</w:t>
      </w:r>
      <w:r w:rsidR="001766FE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 xml:space="preserve"> -&gt; </w:t>
      </w:r>
      <w:r w:rsidR="001766FE" w:rsidRPr="001766FE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computer-vision</w:t>
      </w:r>
    </w:p>
    <w:p w14:paraId="5F10F8E3" w14:textId="27366ED4" w:rsidR="00AE29C3" w:rsidRDefault="009701F3" w:rsidP="00AE29C3">
      <w:pPr>
        <w:shd w:val="clear" w:color="auto" w:fill="FFFFFF"/>
        <w:spacing w:before="75" w:after="75"/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</w:pPr>
      <w:r w:rsidRPr="009701F3">
        <w:rPr>
          <w:rStyle w:val="Strong"/>
          <w:rFonts w:ascii="Segoe UI" w:eastAsiaTheme="majorEastAsia" w:hAnsi="Segoe UI" w:cs="Segoe UI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6E467502" wp14:editId="0BF8D090">
            <wp:extent cx="6197600" cy="2006600"/>
            <wp:effectExtent l="0" t="0" r="0" b="0"/>
            <wp:docPr id="51010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078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4C01" w14:textId="77777777" w:rsidR="00AE29C3" w:rsidRPr="00AE29C3" w:rsidRDefault="00AE29C3" w:rsidP="00AE29C3">
      <w:pPr>
        <w:shd w:val="clear" w:color="auto" w:fill="FFFFFF"/>
        <w:spacing w:before="75" w:after="75"/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</w:pPr>
    </w:p>
    <w:p w14:paraId="62DD7663" w14:textId="77777777" w:rsidR="00AE29C3" w:rsidRDefault="00AE29C3" w:rsidP="00AC3036">
      <w:pPr>
        <w:shd w:val="clear" w:color="auto" w:fill="FFFFFF"/>
        <w:spacing w:before="75" w:after="75"/>
        <w:ind w:left="720"/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</w:pPr>
    </w:p>
    <w:p w14:paraId="265A4657" w14:textId="617FD9A9" w:rsidR="00AE29C3" w:rsidRPr="00AE29C3" w:rsidRDefault="009701F3" w:rsidP="00AE29C3">
      <w:pPr>
        <w:pStyle w:val="ListParagraph"/>
        <w:numPr>
          <w:ilvl w:val="0"/>
          <w:numId w:val="38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Install the Azure AI Vision SDK package</w:t>
      </w:r>
      <w:r w:rsidR="00AE29C3" w:rsidRPr="00AE29C3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.</w:t>
      </w:r>
    </w:p>
    <w:p w14:paraId="3FA60AC9" w14:textId="77777777" w:rsidR="00AE29C3" w:rsidRDefault="00AE29C3" w:rsidP="00AC3036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24C10C48" w14:textId="30746EBA" w:rsidR="009701F3" w:rsidRPr="009701F3" w:rsidRDefault="009701F3" w:rsidP="00AC3036">
      <w:pPr>
        <w:shd w:val="clear" w:color="auto" w:fill="FFFFFF"/>
        <w:spacing w:before="75" w:after="75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9701F3">
        <w:rPr>
          <w:rFonts w:ascii="Segoe UI" w:hAnsi="Segoe UI" w:cs="Segoe UI"/>
          <w:b/>
          <w:bCs/>
          <w:color w:val="FF0000"/>
          <w:sz w:val="22"/>
          <w:szCs w:val="22"/>
        </w:rPr>
        <w:t>dotnet add package Azure.AI.Vision.ImageAnalysis -v 0.15.1-beta.1</w:t>
      </w:r>
    </w:p>
    <w:p w14:paraId="209FA27F" w14:textId="77777777" w:rsidR="00EE16F1" w:rsidRPr="00EE16F1" w:rsidRDefault="00EE16F1" w:rsidP="00AC3036">
      <w:pPr>
        <w:shd w:val="clear" w:color="auto" w:fill="FFFFFF"/>
        <w:spacing w:before="75" w:after="75"/>
        <w:ind w:left="720"/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33ED21FE" w14:textId="15ABA960" w:rsidR="00AE29C3" w:rsidRDefault="009701F3" w:rsidP="00AC3036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  <w:r w:rsidRPr="009701F3"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758D83A1" wp14:editId="0F8DCE4A">
            <wp:extent cx="6197600" cy="340360"/>
            <wp:effectExtent l="0" t="0" r="0" b="2540"/>
            <wp:docPr id="114007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776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6829" w14:textId="2682634B" w:rsidR="009701F3" w:rsidRPr="00504741" w:rsidRDefault="009701F3" w:rsidP="00AC3036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  <w:r w:rsidRPr="009701F3"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732800BF" wp14:editId="039CE8FB">
            <wp:extent cx="6197600" cy="2251710"/>
            <wp:effectExtent l="0" t="0" r="0" b="0"/>
            <wp:docPr id="15405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40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B9B8" w14:textId="1125C19D" w:rsidR="00C041BE" w:rsidRPr="00C041BE" w:rsidRDefault="00C041BE" w:rsidP="00C041BE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5" w:name="_Toc167362841"/>
      <w:r>
        <w:rPr>
          <w:rFonts w:asciiTheme="minorHAnsi" w:eastAsia="Arial" w:hAnsiTheme="minorHAnsi" w:cstheme="minorHAnsi"/>
          <w:color w:val="E36C0A" w:themeColor="accent6" w:themeShade="BF"/>
        </w:rPr>
        <w:t>Configure Endpoint and Key</w:t>
      </w:r>
      <w:bookmarkEnd w:id="5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4D869F30" w14:textId="4FEF2C73" w:rsidR="00CD5B90" w:rsidRPr="007E5391" w:rsidRDefault="00C041BE" w:rsidP="007E5391">
      <w:pPr>
        <w:pStyle w:val="ListParagraph"/>
        <w:numPr>
          <w:ilvl w:val="0"/>
          <w:numId w:val="29"/>
        </w:numPr>
        <w:rPr>
          <w:rStyle w:val="Strong"/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7E5391">
        <w:rPr>
          <w:shd w:val="clear" w:color="auto" w:fill="FFFFFF"/>
        </w:rPr>
        <w:t>In Visual Studio Code, expand the </w:t>
      </w:r>
      <w:r w:rsidRPr="007E5391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C-Sharp</w:t>
      </w:r>
      <w:r w:rsidR="009360BF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 xml:space="preserve"> -&gt; Computer-Vision</w:t>
      </w:r>
    </w:p>
    <w:p w14:paraId="7A6E1445" w14:textId="77777777" w:rsidR="00C041BE" w:rsidRDefault="00C041BE" w:rsidP="00C041BE">
      <w:pPr>
        <w:rPr>
          <w:rFonts w:eastAsia="Arial"/>
        </w:rPr>
      </w:pPr>
    </w:p>
    <w:p w14:paraId="29313FED" w14:textId="65706AC2" w:rsidR="00C041BE" w:rsidRPr="00C041BE" w:rsidRDefault="00C041BE" w:rsidP="00C041BE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C041BE">
        <w:rPr>
          <w:rFonts w:ascii="Segoe UI" w:hAnsi="Segoe UI" w:cs="Segoe UI"/>
          <w:color w:val="000000"/>
          <w:sz w:val="21"/>
          <w:szCs w:val="21"/>
        </w:rPr>
        <w:t>View the contents of the </w:t>
      </w:r>
      <w:r w:rsidR="00CF4901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Computer-Vision</w:t>
      </w:r>
      <w:r w:rsidR="00CF4901" w:rsidRPr="00C041BE">
        <w:rPr>
          <w:rFonts w:ascii="Segoe UI" w:hAnsi="Segoe UI" w:cs="Segoe UI"/>
          <w:color w:val="000000"/>
          <w:sz w:val="21"/>
          <w:szCs w:val="21"/>
        </w:rPr>
        <w:t xml:space="preserve"> </w:t>
      </w:r>
      <w:r w:rsidRPr="00C041BE">
        <w:rPr>
          <w:rFonts w:ascii="Segoe UI" w:hAnsi="Segoe UI" w:cs="Segoe UI"/>
          <w:color w:val="000000"/>
          <w:sz w:val="21"/>
          <w:szCs w:val="21"/>
        </w:rPr>
        <w:t>folder, and note that it contains a file for configuration settings:</w:t>
      </w:r>
    </w:p>
    <w:p w14:paraId="616E219D" w14:textId="7F7EA26E" w:rsidR="00C041BE" w:rsidRDefault="00C041BE" w:rsidP="00C041BE">
      <w:pPr>
        <w:shd w:val="clear" w:color="auto" w:fill="FFFFFF"/>
        <w:spacing w:before="75" w:after="75"/>
        <w:ind w:left="360"/>
        <w:rPr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    </w:t>
      </w:r>
      <w:r w:rsidRPr="00C041BE">
        <w:rPr>
          <w:rFonts w:ascii="Segoe UI" w:hAnsi="Segoe UI" w:cs="Segoe UI"/>
          <w:color w:val="FF0000"/>
          <w:sz w:val="28"/>
          <w:szCs w:val="28"/>
        </w:rPr>
        <w:t>appsettings.json</w:t>
      </w:r>
    </w:p>
    <w:p w14:paraId="0659D74B" w14:textId="7FA8E447" w:rsidR="00EE16F1" w:rsidRDefault="009360BF" w:rsidP="00C041BE">
      <w:pPr>
        <w:shd w:val="clear" w:color="auto" w:fill="FFFFFF"/>
        <w:spacing w:before="75" w:after="75"/>
        <w:ind w:left="360"/>
        <w:rPr>
          <w:rFonts w:ascii="Segoe UI" w:hAnsi="Segoe UI" w:cs="Segoe UI"/>
          <w:color w:val="000000"/>
          <w:sz w:val="21"/>
          <w:szCs w:val="21"/>
        </w:rPr>
      </w:pPr>
      <w:r w:rsidRPr="009360BF"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0D4A6784" wp14:editId="28E0D9B9">
            <wp:extent cx="6197600" cy="1836420"/>
            <wp:effectExtent l="0" t="0" r="0" b="0"/>
            <wp:docPr id="48654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417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ADDE" w14:textId="784F74DB" w:rsidR="00C041BE" w:rsidRPr="00C041BE" w:rsidRDefault="00C041BE" w:rsidP="00C041BE">
      <w:pPr>
        <w:pStyle w:val="ListParagraph"/>
        <w:numPr>
          <w:ilvl w:val="0"/>
          <w:numId w:val="33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C041BE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Open the configuration file and update the configuration values it contains to reflect the </w:t>
      </w:r>
      <w:r w:rsidRPr="00C041BE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endpoint</w:t>
      </w:r>
      <w:r w:rsidRPr="00C041BE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 and an authentication </w:t>
      </w:r>
      <w:r w:rsidRPr="00C041BE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key</w:t>
      </w:r>
      <w:r w:rsidRPr="00C041BE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 for your Azure AI services resource. </w:t>
      </w:r>
      <w:r w:rsidRPr="00C041BE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  <w:t>Save your</w:t>
      </w:r>
      <w:r w:rsidRPr="00C041BE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changes.</w:t>
      </w:r>
    </w:p>
    <w:p w14:paraId="4C0B5EE6" w14:textId="3EBF72C1" w:rsidR="00C041BE" w:rsidRPr="00C041BE" w:rsidRDefault="00EE16F1" w:rsidP="00C041BE">
      <w:pPr>
        <w:shd w:val="clear" w:color="auto" w:fill="FFFFFF"/>
        <w:spacing w:before="75" w:after="75"/>
        <w:ind w:left="360"/>
        <w:rPr>
          <w:rFonts w:ascii="Segoe UI" w:hAnsi="Segoe UI" w:cs="Segoe UI"/>
          <w:color w:val="000000"/>
          <w:sz w:val="21"/>
          <w:szCs w:val="21"/>
        </w:rPr>
      </w:pPr>
      <w:r w:rsidRPr="00EE16F1"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51A22C48" wp14:editId="1ABF67D3">
            <wp:extent cx="6197600" cy="1051560"/>
            <wp:effectExtent l="0" t="0" r="0" b="0"/>
            <wp:docPr id="174085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580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0B16" w14:textId="77777777" w:rsidR="00C041BE" w:rsidRPr="00C041BE" w:rsidRDefault="00C041BE" w:rsidP="00C041BE">
      <w:pPr>
        <w:rPr>
          <w:rFonts w:eastAsia="Arial"/>
        </w:rPr>
      </w:pPr>
    </w:p>
    <w:p w14:paraId="0245DEF2" w14:textId="77777777" w:rsidR="00CD5B90" w:rsidRPr="00CD5B90" w:rsidRDefault="00CD5B90">
      <w:pPr>
        <w:spacing w:before="5" w:line="180" w:lineRule="exact"/>
        <w:rPr>
          <w:rFonts w:ascii="Arial" w:hAnsi="Arial" w:cs="Arial"/>
          <w:color w:val="0D0D0D" w:themeColor="text1" w:themeTint="F2"/>
          <w:sz w:val="24"/>
          <w:szCs w:val="24"/>
        </w:rPr>
      </w:pPr>
    </w:p>
    <w:p w14:paraId="201A5B7A" w14:textId="28646204" w:rsidR="00CF4901" w:rsidRPr="00CF4901" w:rsidRDefault="00CF4901" w:rsidP="00CF4901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r w:rsidRPr="00CF4901">
        <w:rPr>
          <w:rFonts w:asciiTheme="minorHAnsi" w:eastAsia="Arial" w:hAnsiTheme="minorHAnsi" w:cstheme="minorHAnsi"/>
          <w:color w:val="E36C0A" w:themeColor="accent6" w:themeShade="BF"/>
        </w:rPr>
        <w:t>Detect faces in an image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 – Update program.cs code</w:t>
      </w:r>
    </w:p>
    <w:p w14:paraId="124C1D04" w14:textId="04E26D5F" w:rsidR="00643C21" w:rsidRPr="00643C21" w:rsidRDefault="00743177" w:rsidP="00AD082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ato" w:hAnsi="Lato"/>
          <w:color w:val="333333"/>
          <w:sz w:val="21"/>
          <w:szCs w:val="21"/>
        </w:rPr>
        <w:t> </w:t>
      </w:r>
    </w:p>
    <w:p w14:paraId="369AB0AC" w14:textId="3B0132A3" w:rsidR="00EE16F1" w:rsidRDefault="00C041BE" w:rsidP="00EE16F1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C041BE">
        <w:rPr>
          <w:rFonts w:ascii="Segoe UI" w:hAnsi="Segoe UI" w:cs="Segoe UI"/>
          <w:color w:val="000000"/>
          <w:sz w:val="21"/>
          <w:szCs w:val="21"/>
        </w:rPr>
        <w:t xml:space="preserve">Open the code file </w:t>
      </w:r>
      <w:r w:rsidRPr="00C041BE">
        <w:rPr>
          <w:rFonts w:ascii="Segoe UI" w:hAnsi="Segoe UI" w:cs="Segoe UI"/>
          <w:b/>
          <w:bCs/>
          <w:color w:val="000000"/>
          <w:sz w:val="21"/>
          <w:szCs w:val="21"/>
        </w:rPr>
        <w:t>Program.cs</w:t>
      </w:r>
      <w:r>
        <w:rPr>
          <w:rFonts w:ascii="Segoe UI" w:hAnsi="Segoe UI" w:cs="Segoe UI"/>
          <w:color w:val="000000"/>
          <w:sz w:val="21"/>
          <w:szCs w:val="21"/>
        </w:rPr>
        <w:t xml:space="preserve"> </w:t>
      </w:r>
      <w:r w:rsidRPr="00C041BE">
        <w:rPr>
          <w:rFonts w:ascii="Segoe UI" w:hAnsi="Segoe UI" w:cs="Segoe UI"/>
          <w:color w:val="000000"/>
          <w:sz w:val="21"/>
          <w:szCs w:val="21"/>
        </w:rPr>
        <w:t>and review the code it contains, noting the following details:</w:t>
      </w:r>
    </w:p>
    <w:p w14:paraId="7EEFF797" w14:textId="77777777" w:rsidR="00CF4901" w:rsidRPr="00CF4901" w:rsidRDefault="00CF4901" w:rsidP="00CF4901">
      <w:pPr>
        <w:pStyle w:val="ListParagraph"/>
        <w:numPr>
          <w:ilvl w:val="0"/>
          <w:numId w:val="38"/>
        </w:numPr>
        <w:shd w:val="clear" w:color="auto" w:fill="FFFFFF"/>
        <w:tabs>
          <w:tab w:val="left" w:pos="1080"/>
        </w:tabs>
        <w:spacing w:before="100" w:beforeAutospacing="1" w:after="100" w:afterAutospacing="1"/>
        <w:ind w:left="990" w:hanging="540"/>
        <w:rPr>
          <w:rFonts w:ascii="Segoe UI" w:hAnsi="Segoe UI" w:cs="Segoe UI"/>
          <w:color w:val="000000"/>
          <w:sz w:val="21"/>
          <w:szCs w:val="21"/>
        </w:rPr>
      </w:pPr>
      <w:r w:rsidRPr="00CF4901">
        <w:rPr>
          <w:rFonts w:ascii="Segoe UI" w:hAnsi="Segoe UI" w:cs="Segoe UI"/>
          <w:color w:val="000000"/>
          <w:sz w:val="21"/>
          <w:szCs w:val="21"/>
        </w:rPr>
        <w:lastRenderedPageBreak/>
        <w:t>Open the code file and at the top, under the existing namespace references, find the comment </w:t>
      </w:r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Import namespaces</w:t>
      </w:r>
      <w:r w:rsidRPr="00CF4901">
        <w:rPr>
          <w:rFonts w:ascii="Segoe UI" w:hAnsi="Segoe UI" w:cs="Segoe UI"/>
          <w:color w:val="000000"/>
          <w:sz w:val="21"/>
          <w:szCs w:val="21"/>
        </w:rPr>
        <w:t>. Then, under this comment, add the following language-specific code to import the namespaces you will need to use the Azure AI Vision SDK:</w:t>
      </w:r>
    </w:p>
    <w:p w14:paraId="5A7FE1AA" w14:textId="77777777" w:rsidR="00CF4901" w:rsidRPr="00CF4901" w:rsidRDefault="00CF4901" w:rsidP="00CF4901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</w:rPr>
      </w:pPr>
      <w:r w:rsidRPr="00CF4901">
        <w:rPr>
          <w:rFonts w:ascii="Consolas" w:hAnsi="Consolas" w:cs="Courier New"/>
          <w:color w:val="000000"/>
        </w:rPr>
        <w:t>C#</w:t>
      </w:r>
    </w:p>
    <w:p w14:paraId="7701225A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880000"/>
          <w:shd w:val="clear" w:color="auto" w:fill="EFEFEF"/>
        </w:rPr>
        <w:t>// import namespaces</w:t>
      </w:r>
    </w:p>
    <w:p w14:paraId="018FD09C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88"/>
          <w:shd w:val="clear" w:color="auto" w:fill="EFEFEF"/>
        </w:rPr>
        <w:t>using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0066"/>
          <w:shd w:val="clear" w:color="auto" w:fill="EFEFEF"/>
        </w:rPr>
        <w:t>Azure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000000"/>
          <w:shd w:val="clear" w:color="auto" w:fill="EFEFEF"/>
        </w:rPr>
        <w:t>AI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Vision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Common</w:t>
      </w:r>
      <w:r w:rsidRPr="00CF4901">
        <w:rPr>
          <w:rFonts w:ascii="Consolas" w:hAnsi="Consolas" w:cs="Courier New"/>
          <w:color w:val="666600"/>
          <w:shd w:val="clear" w:color="auto" w:fill="EFEFEF"/>
        </w:rPr>
        <w:t>;</w:t>
      </w:r>
    </w:p>
    <w:p w14:paraId="0542922B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</w:rPr>
      </w:pPr>
      <w:r w:rsidRPr="00CF4901">
        <w:rPr>
          <w:rFonts w:ascii="Consolas" w:hAnsi="Consolas" w:cs="Courier New"/>
          <w:color w:val="000088"/>
          <w:shd w:val="clear" w:color="auto" w:fill="EFEFEF"/>
        </w:rPr>
        <w:t>using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0066"/>
          <w:shd w:val="clear" w:color="auto" w:fill="EFEFEF"/>
        </w:rPr>
        <w:t>Azure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000000"/>
          <w:shd w:val="clear" w:color="auto" w:fill="EFEFEF"/>
        </w:rPr>
        <w:t>AI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Vision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ImageAnalysis</w:t>
      </w:r>
      <w:r w:rsidRPr="00CF4901">
        <w:rPr>
          <w:rFonts w:ascii="Consolas" w:hAnsi="Consolas" w:cs="Courier New"/>
          <w:color w:val="666600"/>
          <w:shd w:val="clear" w:color="auto" w:fill="EFEFEF"/>
        </w:rPr>
        <w:t>;</w:t>
      </w:r>
    </w:p>
    <w:p w14:paraId="68DCFD9C" w14:textId="7ECB00E2" w:rsidR="00CF4901" w:rsidRDefault="00CF4901" w:rsidP="00EE16F1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5B4BC1C5" wp14:editId="157D30EF">
            <wp:extent cx="4133850" cy="2047875"/>
            <wp:effectExtent l="0" t="0" r="0" b="9525"/>
            <wp:docPr id="2751839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FBCA" w14:textId="77777777" w:rsidR="00CF4901" w:rsidRDefault="00CF4901" w:rsidP="00EE16F1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</w:p>
    <w:p w14:paraId="757A200A" w14:textId="77777777" w:rsidR="00CF4901" w:rsidRPr="00CF4901" w:rsidRDefault="00CF4901" w:rsidP="00CF4901">
      <w:pPr>
        <w:pStyle w:val="ListParagraph"/>
        <w:numPr>
          <w:ilvl w:val="0"/>
          <w:numId w:val="38"/>
        </w:numPr>
        <w:shd w:val="clear" w:color="auto" w:fill="FFFFFF"/>
        <w:spacing w:before="100" w:beforeAutospacing="1" w:after="100" w:afterAutospacing="1"/>
        <w:ind w:left="630"/>
        <w:rPr>
          <w:rFonts w:ascii="Segoe UI" w:hAnsi="Segoe UI" w:cs="Segoe UI"/>
          <w:color w:val="000000"/>
          <w:sz w:val="21"/>
          <w:szCs w:val="21"/>
        </w:rPr>
      </w:pPr>
      <w:r w:rsidRPr="00CF4901">
        <w:rPr>
          <w:rFonts w:ascii="Segoe UI" w:hAnsi="Segoe UI" w:cs="Segoe UI"/>
          <w:color w:val="000000"/>
          <w:sz w:val="21"/>
          <w:szCs w:val="21"/>
        </w:rPr>
        <w:t>Now you're ready to use the SDK to call the Vision service and detect faces in an image.</w:t>
      </w:r>
    </w:p>
    <w:p w14:paraId="692C1F75" w14:textId="58ADEC58" w:rsidR="00CF4901" w:rsidRPr="00CF4901" w:rsidRDefault="00CF4901" w:rsidP="00CF490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CF4901">
        <w:rPr>
          <w:rFonts w:ascii="Segoe UI" w:hAnsi="Segoe UI" w:cs="Segoe UI"/>
          <w:color w:val="000000"/>
          <w:sz w:val="21"/>
          <w:szCs w:val="21"/>
        </w:rPr>
        <w:t>In the code file for your client application (</w:t>
      </w:r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Program.cs</w:t>
      </w:r>
      <w:r w:rsidRPr="00CF4901">
        <w:rPr>
          <w:rFonts w:ascii="Segoe UI" w:hAnsi="Segoe UI" w:cs="Segoe UI"/>
          <w:color w:val="000000"/>
          <w:sz w:val="21"/>
          <w:szCs w:val="21"/>
        </w:rPr>
        <w:t> </w:t>
      </w:r>
      <w:r>
        <w:rPr>
          <w:rFonts w:ascii="Segoe UI" w:hAnsi="Segoe UI" w:cs="Segoe UI"/>
          <w:color w:val="000000"/>
          <w:sz w:val="21"/>
          <w:szCs w:val="21"/>
        </w:rPr>
        <w:t>_</w:t>
      </w:r>
      <w:r w:rsidRPr="00CF4901">
        <w:rPr>
          <w:rFonts w:ascii="Segoe UI" w:hAnsi="Segoe UI" w:cs="Segoe UI"/>
          <w:color w:val="000000"/>
          <w:sz w:val="21"/>
          <w:szCs w:val="21"/>
        </w:rPr>
        <w:t>, in the </w:t>
      </w:r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Main</w:t>
      </w:r>
      <w:r w:rsidRPr="00CF4901">
        <w:rPr>
          <w:rFonts w:ascii="Segoe UI" w:hAnsi="Segoe UI" w:cs="Segoe UI"/>
          <w:color w:val="000000"/>
          <w:sz w:val="21"/>
          <w:szCs w:val="21"/>
        </w:rPr>
        <w:t> function, note that the code to load the configuration settings has been provided. Then find the comment </w:t>
      </w:r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Authenticate Azure AI Vision client</w:t>
      </w:r>
      <w:r w:rsidRPr="00CF4901">
        <w:rPr>
          <w:rFonts w:ascii="Segoe UI" w:hAnsi="Segoe UI" w:cs="Segoe UI"/>
          <w:color w:val="000000"/>
          <w:sz w:val="21"/>
          <w:szCs w:val="21"/>
        </w:rPr>
        <w:t>. Then, under this comment, add the following language-specific code to create and authenticate a Azure AI Vision client object:</w:t>
      </w:r>
    </w:p>
    <w:p w14:paraId="5CBFC736" w14:textId="77777777" w:rsidR="00CF4901" w:rsidRPr="00CF4901" w:rsidRDefault="00CF4901" w:rsidP="00CF490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000000"/>
          <w:sz w:val="21"/>
          <w:szCs w:val="21"/>
        </w:rPr>
      </w:pPr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C#</w:t>
      </w:r>
    </w:p>
    <w:p w14:paraId="444A382F" w14:textId="77777777" w:rsidR="00CF4901" w:rsidRPr="00CF4901" w:rsidRDefault="00CF4901" w:rsidP="00CF4901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</w:rPr>
      </w:pPr>
      <w:r w:rsidRPr="00CF4901">
        <w:rPr>
          <w:rFonts w:ascii="Consolas" w:hAnsi="Consolas" w:cs="Courier New"/>
          <w:color w:val="000000"/>
        </w:rPr>
        <w:t>C#</w:t>
      </w:r>
    </w:p>
    <w:p w14:paraId="6E5A4D8B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880000"/>
          <w:shd w:val="clear" w:color="auto" w:fill="EFEFEF"/>
        </w:rPr>
        <w:t>// Authenticate Azure AI Vision client</w:t>
      </w:r>
    </w:p>
    <w:p w14:paraId="195DD1F9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88"/>
          <w:shd w:val="clear" w:color="auto" w:fill="EFEFEF"/>
        </w:rPr>
        <w:t>var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cvClient </w:t>
      </w:r>
      <w:r w:rsidRPr="00CF4901">
        <w:rPr>
          <w:rFonts w:ascii="Consolas" w:hAnsi="Consolas" w:cs="Courier New"/>
          <w:color w:val="666600"/>
          <w:shd w:val="clear" w:color="auto" w:fill="EFEFEF"/>
        </w:rPr>
        <w:t>=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000088"/>
          <w:shd w:val="clear" w:color="auto" w:fill="EFEFEF"/>
        </w:rPr>
        <w:t>new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0066"/>
          <w:shd w:val="clear" w:color="auto" w:fill="EFEFEF"/>
        </w:rPr>
        <w:t>VisionServiceOptions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</w:p>
    <w:p w14:paraId="3F4CF654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aiSvcEndpoint</w:t>
      </w:r>
      <w:r w:rsidRPr="00CF4901">
        <w:rPr>
          <w:rFonts w:ascii="Consolas" w:hAnsi="Consolas" w:cs="Courier New"/>
          <w:color w:val="666600"/>
          <w:shd w:val="clear" w:color="auto" w:fill="EFEFEF"/>
        </w:rPr>
        <w:t>,</w:t>
      </w:r>
    </w:p>
    <w:p w14:paraId="0692C930" w14:textId="77777777" w:rsid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hAnsi="Consolas" w:cs="Courier New"/>
          <w:color w:val="6666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000088"/>
          <w:shd w:val="clear" w:color="auto" w:fill="EFEFEF"/>
        </w:rPr>
        <w:t>new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0066"/>
          <w:shd w:val="clear" w:color="auto" w:fill="EFEFEF"/>
        </w:rPr>
        <w:t>AzureKeyCredential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000000"/>
          <w:shd w:val="clear" w:color="auto" w:fill="EFEFEF"/>
        </w:rPr>
        <w:t>aiSvcKey</w:t>
      </w:r>
      <w:r w:rsidRPr="00CF4901">
        <w:rPr>
          <w:rFonts w:ascii="Consolas" w:hAnsi="Consolas" w:cs="Courier New"/>
          <w:color w:val="666600"/>
          <w:shd w:val="clear" w:color="auto" w:fill="EFEFEF"/>
        </w:rPr>
        <w:t>));</w:t>
      </w:r>
    </w:p>
    <w:p w14:paraId="5B02F3C3" w14:textId="77777777" w:rsid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hAnsi="Consolas" w:cs="Courier New"/>
          <w:color w:val="666600"/>
          <w:shd w:val="clear" w:color="auto" w:fill="EFEFEF"/>
        </w:rPr>
      </w:pPr>
    </w:p>
    <w:p w14:paraId="6C03B067" w14:textId="2127D7DC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</w:rPr>
      </w:pPr>
      <w:r w:rsidRPr="00CF4901">
        <w:rPr>
          <w:rFonts w:ascii="Courier New" w:hAnsi="Courier New" w:cs="Courier New"/>
          <w:noProof/>
          <w:color w:val="000000"/>
        </w:rPr>
        <w:drawing>
          <wp:inline distT="0" distB="0" distL="0" distR="0" wp14:anchorId="1090DB88" wp14:editId="43469007">
            <wp:extent cx="6197600" cy="370205"/>
            <wp:effectExtent l="0" t="0" r="0" b="0"/>
            <wp:docPr id="149762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237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CAB5" w14:textId="77777777" w:rsidR="00CF4901" w:rsidRPr="00CF4901" w:rsidRDefault="00CF4901" w:rsidP="00CF490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CF4901">
        <w:rPr>
          <w:rFonts w:ascii="Segoe UI" w:hAnsi="Segoe UI" w:cs="Segoe UI"/>
          <w:color w:val="000000"/>
          <w:sz w:val="21"/>
          <w:szCs w:val="21"/>
        </w:rPr>
        <w:t>In the </w:t>
      </w:r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Main</w:t>
      </w:r>
      <w:r w:rsidRPr="00CF4901">
        <w:rPr>
          <w:rFonts w:ascii="Segoe UI" w:hAnsi="Segoe UI" w:cs="Segoe UI"/>
          <w:color w:val="000000"/>
          <w:sz w:val="21"/>
          <w:szCs w:val="21"/>
        </w:rPr>
        <w:t> function, under the code you just added, note that the code specifies the path to an image file and then passes the image path to a function named </w:t>
      </w:r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AnalyzeImage</w:t>
      </w:r>
      <w:r w:rsidRPr="00CF4901">
        <w:rPr>
          <w:rFonts w:ascii="Segoe UI" w:hAnsi="Segoe UI" w:cs="Segoe UI"/>
          <w:color w:val="000000"/>
          <w:sz w:val="21"/>
          <w:szCs w:val="21"/>
        </w:rPr>
        <w:t>. This function is not yet fully implemented.</w:t>
      </w:r>
    </w:p>
    <w:p w14:paraId="2482547A" w14:textId="77777777" w:rsidR="00CF4901" w:rsidRPr="00CF4901" w:rsidRDefault="00CF4901" w:rsidP="00CF490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CF4901">
        <w:rPr>
          <w:rFonts w:ascii="Segoe UI" w:hAnsi="Segoe UI" w:cs="Segoe UI"/>
          <w:color w:val="000000"/>
          <w:sz w:val="21"/>
          <w:szCs w:val="21"/>
        </w:rPr>
        <w:t>In the </w:t>
      </w:r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AnalyzeImage</w:t>
      </w:r>
      <w:r w:rsidRPr="00CF4901">
        <w:rPr>
          <w:rFonts w:ascii="Segoe UI" w:hAnsi="Segoe UI" w:cs="Segoe UI"/>
          <w:color w:val="000000"/>
          <w:sz w:val="21"/>
          <w:szCs w:val="21"/>
        </w:rPr>
        <w:t> function, under the comment </w:t>
      </w:r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Specify features to be retrieved (PEOPLE)</w:t>
      </w:r>
      <w:r w:rsidRPr="00CF4901">
        <w:rPr>
          <w:rFonts w:ascii="Segoe UI" w:hAnsi="Segoe UI" w:cs="Segoe UI"/>
          <w:color w:val="000000"/>
          <w:sz w:val="21"/>
          <w:szCs w:val="21"/>
        </w:rPr>
        <w:t>, add the following code:</w:t>
      </w:r>
    </w:p>
    <w:p w14:paraId="36EF942D" w14:textId="77777777" w:rsidR="00CF4901" w:rsidRPr="00CF4901" w:rsidRDefault="00CF4901" w:rsidP="00CF490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000000"/>
          <w:sz w:val="21"/>
          <w:szCs w:val="21"/>
        </w:rPr>
      </w:pPr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C#</w:t>
      </w:r>
    </w:p>
    <w:p w14:paraId="2014639B" w14:textId="77777777" w:rsidR="00CF4901" w:rsidRPr="00CF4901" w:rsidRDefault="00CF4901" w:rsidP="00CF4901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</w:rPr>
      </w:pPr>
      <w:r w:rsidRPr="00CF4901">
        <w:rPr>
          <w:rFonts w:ascii="Consolas" w:hAnsi="Consolas" w:cs="Courier New"/>
          <w:color w:val="000000"/>
        </w:rPr>
        <w:t>C#</w:t>
      </w:r>
    </w:p>
    <w:p w14:paraId="493E024E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880000"/>
          <w:shd w:val="clear" w:color="auto" w:fill="EFEFEF"/>
        </w:rPr>
        <w:t>// Specify features to be retrieved (PEOPLE)</w:t>
      </w:r>
    </w:p>
    <w:p w14:paraId="6AEB51BC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660066"/>
          <w:shd w:val="clear" w:color="auto" w:fill="EFEFEF"/>
        </w:rPr>
        <w:t>Features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6600"/>
          <w:shd w:val="clear" w:color="auto" w:fill="EFEFEF"/>
        </w:rPr>
        <w:t>=</w:t>
      </w:r>
    </w:p>
    <w:p w14:paraId="60AB8C9C" w14:textId="77777777" w:rsid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hAnsi="Consolas" w:cs="Courier New"/>
          <w:color w:val="660066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660066"/>
          <w:shd w:val="clear" w:color="auto" w:fill="EFEFEF"/>
        </w:rPr>
        <w:t>ImageAnalysisFeature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People</w:t>
      </w:r>
    </w:p>
    <w:p w14:paraId="2A48BD90" w14:textId="77777777" w:rsid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hAnsi="Consolas" w:cs="Courier New"/>
          <w:color w:val="660066"/>
          <w:shd w:val="clear" w:color="auto" w:fill="EFEFEF"/>
        </w:rPr>
      </w:pPr>
    </w:p>
    <w:p w14:paraId="79778867" w14:textId="3BF1E732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color w:val="000000"/>
        </w:rPr>
      </w:pPr>
      <w:r w:rsidRPr="00CF4901">
        <w:rPr>
          <w:rFonts w:ascii="Courier New" w:hAnsi="Courier New" w:cs="Courier New"/>
          <w:noProof/>
          <w:color w:val="000000"/>
        </w:rPr>
        <w:lastRenderedPageBreak/>
        <w:drawing>
          <wp:inline distT="0" distB="0" distL="0" distR="0" wp14:anchorId="4A3F4C25" wp14:editId="5338EC67">
            <wp:extent cx="6197600" cy="1188720"/>
            <wp:effectExtent l="0" t="0" r="0" b="0"/>
            <wp:docPr id="64623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328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CC33" w14:textId="77777777" w:rsidR="00CF4901" w:rsidRPr="00CF4901" w:rsidRDefault="00CF4901" w:rsidP="00CF490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CF4901">
        <w:rPr>
          <w:rFonts w:ascii="Segoe UI" w:hAnsi="Segoe UI" w:cs="Segoe UI"/>
          <w:color w:val="000000"/>
          <w:sz w:val="21"/>
          <w:szCs w:val="21"/>
        </w:rPr>
        <w:t>In the </w:t>
      </w:r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AnalyzeImage</w:t>
      </w:r>
      <w:r w:rsidRPr="00CF4901">
        <w:rPr>
          <w:rFonts w:ascii="Segoe UI" w:hAnsi="Segoe UI" w:cs="Segoe UI"/>
          <w:color w:val="000000"/>
          <w:sz w:val="21"/>
          <w:szCs w:val="21"/>
        </w:rPr>
        <w:t> function, under the comment </w:t>
      </w:r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Get image analysis</w:t>
      </w:r>
      <w:r w:rsidRPr="00CF4901">
        <w:rPr>
          <w:rFonts w:ascii="Segoe UI" w:hAnsi="Segoe UI" w:cs="Segoe UI"/>
          <w:color w:val="000000"/>
          <w:sz w:val="21"/>
          <w:szCs w:val="21"/>
        </w:rPr>
        <w:t>, add the following code:</w:t>
      </w:r>
    </w:p>
    <w:p w14:paraId="5715BFC1" w14:textId="77777777" w:rsidR="00CF4901" w:rsidRPr="00CF4901" w:rsidRDefault="00CF4901" w:rsidP="00CF490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000000"/>
          <w:sz w:val="21"/>
          <w:szCs w:val="21"/>
        </w:rPr>
      </w:pPr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C#</w:t>
      </w:r>
    </w:p>
    <w:p w14:paraId="786A396F" w14:textId="77777777" w:rsidR="00CF4901" w:rsidRPr="00CF4901" w:rsidRDefault="00CF4901" w:rsidP="00CF4901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</w:rPr>
      </w:pPr>
      <w:r w:rsidRPr="00CF4901">
        <w:rPr>
          <w:rFonts w:ascii="Consolas" w:hAnsi="Consolas" w:cs="Courier New"/>
          <w:color w:val="000000"/>
        </w:rPr>
        <w:t>C</w:t>
      </w:r>
    </w:p>
    <w:p w14:paraId="1E2A4DDD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880000"/>
          <w:shd w:val="clear" w:color="auto" w:fill="EFEFEF"/>
        </w:rPr>
        <w:t>// Get image analysis</w:t>
      </w:r>
    </w:p>
    <w:p w14:paraId="57F9D88C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88"/>
          <w:shd w:val="clear" w:color="auto" w:fill="EFEFEF"/>
        </w:rPr>
        <w:t>using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000088"/>
          <w:shd w:val="clear" w:color="auto" w:fill="EFEFEF"/>
        </w:rPr>
        <w:t>var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imageSource </w:t>
      </w:r>
      <w:r w:rsidRPr="00CF4901">
        <w:rPr>
          <w:rFonts w:ascii="Consolas" w:hAnsi="Consolas" w:cs="Courier New"/>
          <w:color w:val="666600"/>
          <w:shd w:val="clear" w:color="auto" w:fill="EFEFEF"/>
        </w:rPr>
        <w:t>=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0066"/>
          <w:shd w:val="clear" w:color="auto" w:fill="EFEFEF"/>
        </w:rPr>
        <w:t>VisionSource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FromFile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000000"/>
          <w:shd w:val="clear" w:color="auto" w:fill="EFEFEF"/>
        </w:rPr>
        <w:t>imageFile</w:t>
      </w:r>
      <w:r w:rsidRPr="00CF4901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26F554B8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</w:p>
    <w:p w14:paraId="2CBFD2DD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88"/>
          <w:shd w:val="clear" w:color="auto" w:fill="EFEFEF"/>
        </w:rPr>
        <w:t>using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000088"/>
          <w:shd w:val="clear" w:color="auto" w:fill="EFEFEF"/>
        </w:rPr>
        <w:t>var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analyzer </w:t>
      </w:r>
      <w:r w:rsidRPr="00CF4901">
        <w:rPr>
          <w:rFonts w:ascii="Consolas" w:hAnsi="Consolas" w:cs="Courier New"/>
          <w:color w:val="666600"/>
          <w:shd w:val="clear" w:color="auto" w:fill="EFEFEF"/>
        </w:rPr>
        <w:t>=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000088"/>
          <w:shd w:val="clear" w:color="auto" w:fill="EFEFEF"/>
        </w:rPr>
        <w:t>new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0066"/>
          <w:shd w:val="clear" w:color="auto" w:fill="EFEFEF"/>
        </w:rPr>
        <w:t>ImageAnalyzer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000000"/>
          <w:shd w:val="clear" w:color="auto" w:fill="EFEFEF"/>
        </w:rPr>
        <w:t>serviceOptions</w:t>
      </w:r>
      <w:r w:rsidRPr="00CF4901">
        <w:rPr>
          <w:rFonts w:ascii="Consolas" w:hAnsi="Consolas" w:cs="Courier New"/>
          <w:color w:val="666600"/>
          <w:shd w:val="clear" w:color="auto" w:fill="EFEFEF"/>
        </w:rPr>
        <w:t>,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imageSource</w:t>
      </w:r>
      <w:r w:rsidRPr="00CF4901">
        <w:rPr>
          <w:rFonts w:ascii="Consolas" w:hAnsi="Consolas" w:cs="Courier New"/>
          <w:color w:val="666600"/>
          <w:shd w:val="clear" w:color="auto" w:fill="EFEFEF"/>
        </w:rPr>
        <w:t>,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analysisOptions</w:t>
      </w:r>
      <w:r w:rsidRPr="00CF4901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56092EB7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</w:p>
    <w:p w14:paraId="395218CB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88"/>
          <w:shd w:val="clear" w:color="auto" w:fill="EFEFEF"/>
        </w:rPr>
        <w:t>var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result </w:t>
      </w:r>
      <w:r w:rsidRPr="00CF4901">
        <w:rPr>
          <w:rFonts w:ascii="Consolas" w:hAnsi="Consolas" w:cs="Courier New"/>
          <w:color w:val="666600"/>
          <w:shd w:val="clear" w:color="auto" w:fill="EFEFEF"/>
        </w:rPr>
        <w:t>=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analyzer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Analyze</w:t>
      </w:r>
      <w:r w:rsidRPr="00CF4901">
        <w:rPr>
          <w:rFonts w:ascii="Consolas" w:hAnsi="Consolas" w:cs="Courier New"/>
          <w:color w:val="666600"/>
          <w:shd w:val="clear" w:color="auto" w:fill="EFEFEF"/>
        </w:rPr>
        <w:t>();</w:t>
      </w:r>
    </w:p>
    <w:p w14:paraId="1D8DF652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</w:p>
    <w:p w14:paraId="6A2F61B5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88"/>
          <w:shd w:val="clear" w:color="auto" w:fill="EFEFEF"/>
        </w:rPr>
        <w:t>if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000000"/>
          <w:shd w:val="clear" w:color="auto" w:fill="EFEFEF"/>
        </w:rPr>
        <w:t>result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Reason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6600"/>
          <w:shd w:val="clear" w:color="auto" w:fill="EFEFEF"/>
        </w:rPr>
        <w:t>==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0066"/>
          <w:shd w:val="clear" w:color="auto" w:fill="EFEFEF"/>
        </w:rPr>
        <w:t>ImageAnalysisResultReason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Analyzed</w:t>
      </w:r>
      <w:r w:rsidRPr="00CF4901">
        <w:rPr>
          <w:rFonts w:ascii="Consolas" w:hAnsi="Consolas" w:cs="Courier New"/>
          <w:color w:val="666600"/>
          <w:shd w:val="clear" w:color="auto" w:fill="EFEFEF"/>
        </w:rPr>
        <w:t>)</w:t>
      </w:r>
    </w:p>
    <w:p w14:paraId="36C44641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666600"/>
          <w:shd w:val="clear" w:color="auto" w:fill="EFEFEF"/>
        </w:rPr>
        <w:t>{</w:t>
      </w:r>
    </w:p>
    <w:p w14:paraId="22C7FBDD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880000"/>
          <w:shd w:val="clear" w:color="auto" w:fill="EFEFEF"/>
        </w:rPr>
        <w:t>// Get people in the image</w:t>
      </w:r>
    </w:p>
    <w:p w14:paraId="6D16155D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000088"/>
          <w:shd w:val="clear" w:color="auto" w:fill="EFEFEF"/>
        </w:rPr>
        <w:t>if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000000"/>
          <w:shd w:val="clear" w:color="auto" w:fill="EFEFEF"/>
        </w:rPr>
        <w:t>result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People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6600"/>
          <w:shd w:val="clear" w:color="auto" w:fill="EFEFEF"/>
        </w:rPr>
        <w:t>!=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000088"/>
          <w:shd w:val="clear" w:color="auto" w:fill="EFEFEF"/>
        </w:rPr>
        <w:t>null</w:t>
      </w:r>
      <w:r w:rsidRPr="00CF4901">
        <w:rPr>
          <w:rFonts w:ascii="Consolas" w:hAnsi="Consolas" w:cs="Courier New"/>
          <w:color w:val="666600"/>
          <w:shd w:val="clear" w:color="auto" w:fill="EFEFEF"/>
        </w:rPr>
        <w:t>)</w:t>
      </w:r>
    </w:p>
    <w:p w14:paraId="033E86F3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666600"/>
          <w:shd w:val="clear" w:color="auto" w:fill="EFEFEF"/>
        </w:rPr>
        <w:t>{</w:t>
      </w:r>
    </w:p>
    <w:p w14:paraId="10CBDCFD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    </w:t>
      </w:r>
      <w:r w:rsidRPr="00CF4901">
        <w:rPr>
          <w:rFonts w:ascii="Consolas" w:hAnsi="Consolas" w:cs="Courier New"/>
          <w:color w:val="660066"/>
          <w:shd w:val="clear" w:color="auto" w:fill="EFEFEF"/>
        </w:rPr>
        <w:t>Console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WriteLine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000000"/>
          <w:shd w:val="clear" w:color="auto" w:fill="EFEFEF"/>
        </w:rPr>
        <w:t>$</w:t>
      </w:r>
      <w:r w:rsidRPr="00CF4901">
        <w:rPr>
          <w:rFonts w:ascii="Consolas" w:hAnsi="Consolas" w:cs="Courier New"/>
          <w:color w:val="007F00"/>
          <w:shd w:val="clear" w:color="auto" w:fill="EFEFEF"/>
        </w:rPr>
        <w:t>" People:"</w:t>
      </w:r>
      <w:r w:rsidRPr="00CF4901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77E99F0A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880000"/>
          <w:shd w:val="clear" w:color="auto" w:fill="EFEFEF"/>
        </w:rPr>
        <w:t>// Prepare image for drawing</w:t>
      </w:r>
    </w:p>
    <w:p w14:paraId="58873E43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660066"/>
          <w:shd w:val="clear" w:color="auto" w:fill="EFEFEF"/>
        </w:rPr>
        <w:t>System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Drawing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Image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image </w:t>
      </w:r>
      <w:r w:rsidRPr="00CF4901">
        <w:rPr>
          <w:rFonts w:ascii="Consolas" w:hAnsi="Consolas" w:cs="Courier New"/>
          <w:color w:val="666600"/>
          <w:shd w:val="clear" w:color="auto" w:fill="EFEFEF"/>
        </w:rPr>
        <w:t>=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0066"/>
          <w:shd w:val="clear" w:color="auto" w:fill="EFEFEF"/>
        </w:rPr>
        <w:t>System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Drawing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Image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FromFile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000000"/>
          <w:shd w:val="clear" w:color="auto" w:fill="EFEFEF"/>
        </w:rPr>
        <w:t>imageFile</w:t>
      </w:r>
      <w:r w:rsidRPr="00CF4901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576C8574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660066"/>
          <w:shd w:val="clear" w:color="auto" w:fill="EFEFEF"/>
        </w:rPr>
        <w:t>Graphics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graphics </w:t>
      </w:r>
      <w:r w:rsidRPr="00CF4901">
        <w:rPr>
          <w:rFonts w:ascii="Consolas" w:hAnsi="Consolas" w:cs="Courier New"/>
          <w:color w:val="666600"/>
          <w:shd w:val="clear" w:color="auto" w:fill="EFEFEF"/>
        </w:rPr>
        <w:t>=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0066"/>
          <w:shd w:val="clear" w:color="auto" w:fill="EFEFEF"/>
        </w:rPr>
        <w:t>Graphics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FromImage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000000"/>
          <w:shd w:val="clear" w:color="auto" w:fill="EFEFEF"/>
        </w:rPr>
        <w:t>image</w:t>
      </w:r>
      <w:r w:rsidRPr="00CF4901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7948894E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660066"/>
          <w:shd w:val="clear" w:color="auto" w:fill="EFEFEF"/>
        </w:rPr>
        <w:t>Pen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pen </w:t>
      </w:r>
      <w:r w:rsidRPr="00CF4901">
        <w:rPr>
          <w:rFonts w:ascii="Consolas" w:hAnsi="Consolas" w:cs="Courier New"/>
          <w:color w:val="666600"/>
          <w:shd w:val="clear" w:color="auto" w:fill="EFEFEF"/>
        </w:rPr>
        <w:t>=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000088"/>
          <w:shd w:val="clear" w:color="auto" w:fill="EFEFEF"/>
        </w:rPr>
        <w:t>new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0066"/>
          <w:shd w:val="clear" w:color="auto" w:fill="EFEFEF"/>
        </w:rPr>
        <w:t>Pen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660066"/>
          <w:shd w:val="clear" w:color="auto" w:fill="EFEFEF"/>
        </w:rPr>
        <w:t>Color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Cyan</w:t>
      </w:r>
      <w:r w:rsidRPr="00CF4901">
        <w:rPr>
          <w:rFonts w:ascii="Consolas" w:hAnsi="Consolas" w:cs="Courier New"/>
          <w:color w:val="666600"/>
          <w:shd w:val="clear" w:color="auto" w:fill="EFEFEF"/>
        </w:rPr>
        <w:t>,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006666"/>
          <w:shd w:val="clear" w:color="auto" w:fill="EFEFEF"/>
        </w:rPr>
        <w:t>3</w:t>
      </w:r>
      <w:r w:rsidRPr="00CF4901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6EC87131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660066"/>
          <w:shd w:val="clear" w:color="auto" w:fill="EFEFEF"/>
        </w:rPr>
        <w:t>Font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font </w:t>
      </w:r>
      <w:r w:rsidRPr="00CF4901">
        <w:rPr>
          <w:rFonts w:ascii="Consolas" w:hAnsi="Consolas" w:cs="Courier New"/>
          <w:color w:val="666600"/>
          <w:shd w:val="clear" w:color="auto" w:fill="EFEFEF"/>
        </w:rPr>
        <w:t>=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000088"/>
          <w:shd w:val="clear" w:color="auto" w:fill="EFEFEF"/>
        </w:rPr>
        <w:t>new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0066"/>
          <w:shd w:val="clear" w:color="auto" w:fill="EFEFEF"/>
        </w:rPr>
        <w:t>Font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007F00"/>
          <w:shd w:val="clear" w:color="auto" w:fill="EFEFEF"/>
        </w:rPr>
        <w:t>"Arial"</w:t>
      </w:r>
      <w:r w:rsidRPr="00CF4901">
        <w:rPr>
          <w:rFonts w:ascii="Consolas" w:hAnsi="Consolas" w:cs="Courier New"/>
          <w:color w:val="666600"/>
          <w:shd w:val="clear" w:color="auto" w:fill="EFEFEF"/>
        </w:rPr>
        <w:t>,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006666"/>
          <w:shd w:val="clear" w:color="auto" w:fill="EFEFEF"/>
        </w:rPr>
        <w:t>16</w:t>
      </w:r>
      <w:r w:rsidRPr="00CF4901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1AAB4862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660066"/>
          <w:shd w:val="clear" w:color="auto" w:fill="EFEFEF"/>
        </w:rPr>
        <w:t>SolidBrush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brush </w:t>
      </w:r>
      <w:r w:rsidRPr="00CF4901">
        <w:rPr>
          <w:rFonts w:ascii="Consolas" w:hAnsi="Consolas" w:cs="Courier New"/>
          <w:color w:val="666600"/>
          <w:shd w:val="clear" w:color="auto" w:fill="EFEFEF"/>
        </w:rPr>
        <w:t>=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000088"/>
          <w:shd w:val="clear" w:color="auto" w:fill="EFEFEF"/>
        </w:rPr>
        <w:t>new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0066"/>
          <w:shd w:val="clear" w:color="auto" w:fill="EFEFEF"/>
        </w:rPr>
        <w:t>SolidBrush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660066"/>
          <w:shd w:val="clear" w:color="auto" w:fill="EFEFEF"/>
        </w:rPr>
        <w:t>Color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WhiteSmoke</w:t>
      </w:r>
      <w:r w:rsidRPr="00CF4901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38049A83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</w:p>
    <w:p w14:paraId="23A8754C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000088"/>
          <w:shd w:val="clear" w:color="auto" w:fill="EFEFEF"/>
        </w:rPr>
        <w:t>foreach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000088"/>
          <w:shd w:val="clear" w:color="auto" w:fill="EFEFEF"/>
        </w:rPr>
        <w:t>var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person </w:t>
      </w:r>
      <w:r w:rsidRPr="00CF4901">
        <w:rPr>
          <w:rFonts w:ascii="Consolas" w:hAnsi="Consolas" w:cs="Courier New"/>
          <w:color w:val="000088"/>
          <w:shd w:val="clear" w:color="auto" w:fill="EFEFEF"/>
        </w:rPr>
        <w:t>in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result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People</w:t>
      </w:r>
      <w:r w:rsidRPr="00CF4901">
        <w:rPr>
          <w:rFonts w:ascii="Consolas" w:hAnsi="Consolas" w:cs="Courier New"/>
          <w:color w:val="666600"/>
          <w:shd w:val="clear" w:color="auto" w:fill="EFEFEF"/>
        </w:rPr>
        <w:t>)</w:t>
      </w:r>
    </w:p>
    <w:p w14:paraId="10A8B90F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666600"/>
          <w:shd w:val="clear" w:color="auto" w:fill="EFEFEF"/>
        </w:rPr>
        <w:t>{</w:t>
      </w:r>
    </w:p>
    <w:p w14:paraId="33D01CC3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    </w:t>
      </w:r>
      <w:r w:rsidRPr="00CF4901">
        <w:rPr>
          <w:rFonts w:ascii="Consolas" w:hAnsi="Consolas" w:cs="Courier New"/>
          <w:color w:val="880000"/>
          <w:shd w:val="clear" w:color="auto" w:fill="EFEFEF"/>
        </w:rPr>
        <w:t>// Draw object bounding box if confidence &amp;gt; 50%</w:t>
      </w:r>
    </w:p>
    <w:p w14:paraId="51EC340A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    </w:t>
      </w:r>
      <w:r w:rsidRPr="00CF4901">
        <w:rPr>
          <w:rFonts w:ascii="Consolas" w:hAnsi="Consolas" w:cs="Courier New"/>
          <w:color w:val="000088"/>
          <w:shd w:val="clear" w:color="auto" w:fill="EFEFEF"/>
        </w:rPr>
        <w:t>if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000000"/>
          <w:shd w:val="clear" w:color="auto" w:fill="EFEFEF"/>
        </w:rPr>
        <w:t>person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Confidence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6600"/>
          <w:shd w:val="clear" w:color="auto" w:fill="EFEFEF"/>
        </w:rPr>
        <w:t>&amp;</w:t>
      </w:r>
      <w:r w:rsidRPr="00CF4901">
        <w:rPr>
          <w:rFonts w:ascii="Consolas" w:hAnsi="Consolas" w:cs="Courier New"/>
          <w:color w:val="000000"/>
          <w:shd w:val="clear" w:color="auto" w:fill="EFEFEF"/>
        </w:rPr>
        <w:t>gt</w:t>
      </w:r>
      <w:r w:rsidRPr="00CF4901">
        <w:rPr>
          <w:rFonts w:ascii="Consolas" w:hAnsi="Consolas" w:cs="Courier New"/>
          <w:color w:val="666600"/>
          <w:shd w:val="clear" w:color="auto" w:fill="EFEFEF"/>
        </w:rPr>
        <w:t>;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006666"/>
          <w:shd w:val="clear" w:color="auto" w:fill="EFEFEF"/>
        </w:rPr>
        <w:t>0.5</w:t>
      </w:r>
      <w:r w:rsidRPr="00CF4901">
        <w:rPr>
          <w:rFonts w:ascii="Consolas" w:hAnsi="Consolas" w:cs="Courier New"/>
          <w:color w:val="666600"/>
          <w:shd w:val="clear" w:color="auto" w:fill="EFEFEF"/>
        </w:rPr>
        <w:t>)</w:t>
      </w:r>
    </w:p>
    <w:p w14:paraId="6D953D3F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    </w:t>
      </w:r>
      <w:r w:rsidRPr="00CF4901">
        <w:rPr>
          <w:rFonts w:ascii="Consolas" w:hAnsi="Consolas" w:cs="Courier New"/>
          <w:color w:val="666600"/>
          <w:shd w:val="clear" w:color="auto" w:fill="EFEFEF"/>
        </w:rPr>
        <w:t>{</w:t>
      </w:r>
    </w:p>
    <w:p w14:paraId="115B7D05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        </w:t>
      </w:r>
      <w:r w:rsidRPr="00CF4901">
        <w:rPr>
          <w:rFonts w:ascii="Consolas" w:hAnsi="Consolas" w:cs="Courier New"/>
          <w:color w:val="880000"/>
          <w:shd w:val="clear" w:color="auto" w:fill="EFEFEF"/>
        </w:rPr>
        <w:t>// Draw object bounding box</w:t>
      </w:r>
    </w:p>
    <w:p w14:paraId="7DD7E847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        </w:t>
      </w:r>
      <w:r w:rsidRPr="00CF4901">
        <w:rPr>
          <w:rFonts w:ascii="Consolas" w:hAnsi="Consolas" w:cs="Courier New"/>
          <w:color w:val="000088"/>
          <w:shd w:val="clear" w:color="auto" w:fill="EFEFEF"/>
        </w:rPr>
        <w:t>var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r </w:t>
      </w:r>
      <w:r w:rsidRPr="00CF4901">
        <w:rPr>
          <w:rFonts w:ascii="Consolas" w:hAnsi="Consolas" w:cs="Courier New"/>
          <w:color w:val="666600"/>
          <w:shd w:val="clear" w:color="auto" w:fill="EFEFEF"/>
        </w:rPr>
        <w:t>=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person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BoundingBox</w:t>
      </w:r>
      <w:r w:rsidRPr="00CF4901">
        <w:rPr>
          <w:rFonts w:ascii="Consolas" w:hAnsi="Consolas" w:cs="Courier New"/>
          <w:color w:val="666600"/>
          <w:shd w:val="clear" w:color="auto" w:fill="EFEFEF"/>
        </w:rPr>
        <w:t>;</w:t>
      </w:r>
    </w:p>
    <w:p w14:paraId="5EF6E639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        </w:t>
      </w:r>
      <w:r w:rsidRPr="00CF4901">
        <w:rPr>
          <w:rFonts w:ascii="Consolas" w:hAnsi="Consolas" w:cs="Courier New"/>
          <w:color w:val="660066"/>
          <w:shd w:val="clear" w:color="auto" w:fill="EFEFEF"/>
        </w:rPr>
        <w:t>Rectangle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rect </w:t>
      </w:r>
      <w:r w:rsidRPr="00CF4901">
        <w:rPr>
          <w:rFonts w:ascii="Consolas" w:hAnsi="Consolas" w:cs="Courier New"/>
          <w:color w:val="666600"/>
          <w:shd w:val="clear" w:color="auto" w:fill="EFEFEF"/>
        </w:rPr>
        <w:t>=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000088"/>
          <w:shd w:val="clear" w:color="auto" w:fill="EFEFEF"/>
        </w:rPr>
        <w:t>new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0066"/>
          <w:shd w:val="clear" w:color="auto" w:fill="EFEFEF"/>
        </w:rPr>
        <w:t>Rectangle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000000"/>
          <w:shd w:val="clear" w:color="auto" w:fill="EFEFEF"/>
        </w:rPr>
        <w:t>r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000000"/>
          <w:shd w:val="clear" w:color="auto" w:fill="EFEFEF"/>
        </w:rPr>
        <w:t>X</w:t>
      </w:r>
      <w:r w:rsidRPr="00CF4901">
        <w:rPr>
          <w:rFonts w:ascii="Consolas" w:hAnsi="Consolas" w:cs="Courier New"/>
          <w:color w:val="666600"/>
          <w:shd w:val="clear" w:color="auto" w:fill="EFEFEF"/>
        </w:rPr>
        <w:t>,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r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000000"/>
          <w:shd w:val="clear" w:color="auto" w:fill="EFEFEF"/>
        </w:rPr>
        <w:t>Y</w:t>
      </w:r>
      <w:r w:rsidRPr="00CF4901">
        <w:rPr>
          <w:rFonts w:ascii="Consolas" w:hAnsi="Consolas" w:cs="Courier New"/>
          <w:color w:val="666600"/>
          <w:shd w:val="clear" w:color="auto" w:fill="EFEFEF"/>
        </w:rPr>
        <w:t>,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r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Width</w:t>
      </w:r>
      <w:r w:rsidRPr="00CF4901">
        <w:rPr>
          <w:rFonts w:ascii="Consolas" w:hAnsi="Consolas" w:cs="Courier New"/>
          <w:color w:val="666600"/>
          <w:shd w:val="clear" w:color="auto" w:fill="EFEFEF"/>
        </w:rPr>
        <w:t>,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r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Height</w:t>
      </w:r>
      <w:r w:rsidRPr="00CF4901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40EB116B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        graphics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DrawRectangle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000000"/>
          <w:shd w:val="clear" w:color="auto" w:fill="EFEFEF"/>
        </w:rPr>
        <w:t>pen</w:t>
      </w:r>
      <w:r w:rsidRPr="00CF4901">
        <w:rPr>
          <w:rFonts w:ascii="Consolas" w:hAnsi="Consolas" w:cs="Courier New"/>
          <w:color w:val="666600"/>
          <w:shd w:val="clear" w:color="auto" w:fill="EFEFEF"/>
        </w:rPr>
        <w:t>,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rect</w:t>
      </w:r>
      <w:r w:rsidRPr="00CF4901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15080140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</w:p>
    <w:p w14:paraId="6F24C3BF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        </w:t>
      </w:r>
      <w:r w:rsidRPr="00CF4901">
        <w:rPr>
          <w:rFonts w:ascii="Consolas" w:hAnsi="Consolas" w:cs="Courier New"/>
          <w:color w:val="880000"/>
          <w:shd w:val="clear" w:color="auto" w:fill="EFEFEF"/>
        </w:rPr>
        <w:t>// Return the confidence of the person detected</w:t>
      </w:r>
    </w:p>
    <w:p w14:paraId="70766BDF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        </w:t>
      </w:r>
      <w:r w:rsidRPr="00CF4901">
        <w:rPr>
          <w:rFonts w:ascii="Consolas" w:hAnsi="Consolas" w:cs="Courier New"/>
          <w:color w:val="660066"/>
          <w:shd w:val="clear" w:color="auto" w:fill="EFEFEF"/>
        </w:rPr>
        <w:t>Console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WriteLine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000000"/>
          <w:shd w:val="clear" w:color="auto" w:fill="EFEFEF"/>
        </w:rPr>
        <w:t>$</w:t>
      </w:r>
      <w:r w:rsidRPr="00CF4901">
        <w:rPr>
          <w:rFonts w:ascii="Consolas" w:hAnsi="Consolas" w:cs="Courier New"/>
          <w:color w:val="007F00"/>
          <w:shd w:val="clear" w:color="auto" w:fill="EFEFEF"/>
        </w:rPr>
        <w:t>"   Bounding box {person.BoundingBox}, Confidence {person.Confidence:0.0000}"</w:t>
      </w:r>
      <w:r w:rsidRPr="00CF4901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0A154306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    </w:t>
      </w:r>
      <w:r w:rsidRPr="00CF4901">
        <w:rPr>
          <w:rFonts w:ascii="Consolas" w:hAnsi="Consolas" w:cs="Courier New"/>
          <w:color w:val="666600"/>
          <w:shd w:val="clear" w:color="auto" w:fill="EFEFEF"/>
        </w:rPr>
        <w:t>}</w:t>
      </w:r>
    </w:p>
    <w:p w14:paraId="6CB8FE24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666600"/>
          <w:shd w:val="clear" w:color="auto" w:fill="EFEFEF"/>
        </w:rPr>
        <w:t>}</w:t>
      </w:r>
    </w:p>
    <w:p w14:paraId="0FFA976D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</w:p>
    <w:p w14:paraId="1B8FFD40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880000"/>
          <w:shd w:val="clear" w:color="auto" w:fill="EFEFEF"/>
        </w:rPr>
        <w:t>// Save annotated image</w:t>
      </w:r>
    </w:p>
    <w:p w14:paraId="7DF3531E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660066"/>
          <w:shd w:val="clear" w:color="auto" w:fill="EFEFEF"/>
        </w:rPr>
        <w:t>String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output_file </w:t>
      </w:r>
      <w:r w:rsidRPr="00CF4901">
        <w:rPr>
          <w:rFonts w:ascii="Consolas" w:hAnsi="Consolas" w:cs="Courier New"/>
          <w:color w:val="666600"/>
          <w:shd w:val="clear" w:color="auto" w:fill="EFEFEF"/>
        </w:rPr>
        <w:t>=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007F00"/>
          <w:shd w:val="clear" w:color="auto" w:fill="EFEFEF"/>
        </w:rPr>
        <w:t>"detected_people.jpg"</w:t>
      </w:r>
      <w:r w:rsidRPr="00CF4901">
        <w:rPr>
          <w:rFonts w:ascii="Consolas" w:hAnsi="Consolas" w:cs="Courier New"/>
          <w:color w:val="666600"/>
          <w:shd w:val="clear" w:color="auto" w:fill="EFEFEF"/>
        </w:rPr>
        <w:t>;</w:t>
      </w:r>
    </w:p>
    <w:p w14:paraId="7AC8A20D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image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Save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000000"/>
          <w:shd w:val="clear" w:color="auto" w:fill="EFEFEF"/>
        </w:rPr>
        <w:t>output_file</w:t>
      </w:r>
      <w:r w:rsidRPr="00CF4901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7DFDCC2C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660066"/>
          <w:shd w:val="clear" w:color="auto" w:fill="EFEFEF"/>
        </w:rPr>
        <w:t>Console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WriteLine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007F00"/>
          <w:shd w:val="clear" w:color="auto" w:fill="EFEFEF"/>
        </w:rPr>
        <w:t>"  Results saved in "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6600"/>
          <w:shd w:val="clear" w:color="auto" w:fill="EFEFEF"/>
        </w:rPr>
        <w:t>+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output_file </w:t>
      </w:r>
      <w:r w:rsidRPr="00CF4901">
        <w:rPr>
          <w:rFonts w:ascii="Consolas" w:hAnsi="Consolas" w:cs="Courier New"/>
          <w:color w:val="666600"/>
          <w:shd w:val="clear" w:color="auto" w:fill="EFEFEF"/>
        </w:rPr>
        <w:t>+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007F00"/>
          <w:shd w:val="clear" w:color="auto" w:fill="EFEFEF"/>
        </w:rPr>
        <w:t>"\n"</w:t>
      </w:r>
      <w:r w:rsidRPr="00CF4901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0C8EB324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666600"/>
          <w:shd w:val="clear" w:color="auto" w:fill="EFEFEF"/>
        </w:rPr>
        <w:t>}</w:t>
      </w:r>
    </w:p>
    <w:p w14:paraId="597B28FE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666600"/>
          <w:shd w:val="clear" w:color="auto" w:fill="EFEFEF"/>
        </w:rPr>
        <w:t>}</w:t>
      </w:r>
    </w:p>
    <w:p w14:paraId="64E08BF6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88"/>
          <w:shd w:val="clear" w:color="auto" w:fill="EFEFEF"/>
        </w:rPr>
        <w:t>else</w:t>
      </w:r>
    </w:p>
    <w:p w14:paraId="15664798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666600"/>
          <w:shd w:val="clear" w:color="auto" w:fill="EFEFEF"/>
        </w:rPr>
        <w:t>{</w:t>
      </w:r>
    </w:p>
    <w:p w14:paraId="0FD542ED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000088"/>
          <w:shd w:val="clear" w:color="auto" w:fill="EFEFEF"/>
        </w:rPr>
        <w:t>var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errorDetails </w:t>
      </w:r>
      <w:r w:rsidRPr="00CF4901">
        <w:rPr>
          <w:rFonts w:ascii="Consolas" w:hAnsi="Consolas" w:cs="Courier New"/>
          <w:color w:val="666600"/>
          <w:shd w:val="clear" w:color="auto" w:fill="EFEFEF"/>
        </w:rPr>
        <w:t>=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0066"/>
          <w:shd w:val="clear" w:color="auto" w:fill="EFEFEF"/>
        </w:rPr>
        <w:t>ImageAnalysisErrorDetails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FromResult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000000"/>
          <w:shd w:val="clear" w:color="auto" w:fill="EFEFEF"/>
        </w:rPr>
        <w:t>result</w:t>
      </w:r>
      <w:r w:rsidRPr="00CF4901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03753420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660066"/>
          <w:shd w:val="clear" w:color="auto" w:fill="EFEFEF"/>
        </w:rPr>
        <w:t>Console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WriteLine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007F00"/>
          <w:shd w:val="clear" w:color="auto" w:fill="EFEFEF"/>
        </w:rPr>
        <w:t>" Analysis failed."</w:t>
      </w:r>
      <w:r w:rsidRPr="00CF4901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425D61AD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660066"/>
          <w:shd w:val="clear" w:color="auto" w:fill="EFEFEF"/>
        </w:rPr>
        <w:t>Console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WriteLine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000000"/>
          <w:shd w:val="clear" w:color="auto" w:fill="EFEFEF"/>
        </w:rPr>
        <w:t>$</w:t>
      </w:r>
      <w:r w:rsidRPr="00CF4901">
        <w:rPr>
          <w:rFonts w:ascii="Consolas" w:hAnsi="Consolas" w:cs="Courier New"/>
          <w:color w:val="007F00"/>
          <w:shd w:val="clear" w:color="auto" w:fill="EFEFEF"/>
        </w:rPr>
        <w:t>"   Error reason : {errorDetails.Reason}"</w:t>
      </w:r>
      <w:r w:rsidRPr="00CF4901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13791094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660066"/>
          <w:shd w:val="clear" w:color="auto" w:fill="EFEFEF"/>
        </w:rPr>
        <w:t>Console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WriteLine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000000"/>
          <w:shd w:val="clear" w:color="auto" w:fill="EFEFEF"/>
        </w:rPr>
        <w:t>$</w:t>
      </w:r>
      <w:r w:rsidRPr="00CF4901">
        <w:rPr>
          <w:rFonts w:ascii="Consolas" w:hAnsi="Consolas" w:cs="Courier New"/>
          <w:color w:val="007F00"/>
          <w:shd w:val="clear" w:color="auto" w:fill="EFEFEF"/>
        </w:rPr>
        <w:t>"   Error code : {errorDetails.ErrorCode}"</w:t>
      </w:r>
      <w:r w:rsidRPr="00CF4901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267DB25E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660066"/>
          <w:shd w:val="clear" w:color="auto" w:fill="EFEFEF"/>
        </w:rPr>
        <w:t>Console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WriteLine</w:t>
      </w:r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r w:rsidRPr="00CF4901">
        <w:rPr>
          <w:rFonts w:ascii="Consolas" w:hAnsi="Consolas" w:cs="Courier New"/>
          <w:color w:val="000000"/>
          <w:shd w:val="clear" w:color="auto" w:fill="EFEFEF"/>
        </w:rPr>
        <w:t>$</w:t>
      </w:r>
      <w:r w:rsidRPr="00CF4901">
        <w:rPr>
          <w:rFonts w:ascii="Consolas" w:hAnsi="Consolas" w:cs="Courier New"/>
          <w:color w:val="007F00"/>
          <w:shd w:val="clear" w:color="auto" w:fill="EFEFEF"/>
        </w:rPr>
        <w:t>"   Error message: {errorDetails.Message}\n"</w:t>
      </w:r>
      <w:r w:rsidRPr="00CF4901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3F308741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</w:rPr>
      </w:pPr>
      <w:r w:rsidRPr="00CF4901">
        <w:rPr>
          <w:rFonts w:ascii="Consolas" w:hAnsi="Consolas" w:cs="Courier New"/>
          <w:color w:val="666600"/>
          <w:shd w:val="clear" w:color="auto" w:fill="EFEFEF"/>
        </w:rPr>
        <w:lastRenderedPageBreak/>
        <w:t>}</w:t>
      </w:r>
    </w:p>
    <w:p w14:paraId="41D00448" w14:textId="77777777" w:rsidR="00CF4901" w:rsidRPr="00EE16F1" w:rsidRDefault="00CF4901" w:rsidP="00EE16F1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</w:p>
    <w:p w14:paraId="2565EEDC" w14:textId="5D1CDF57" w:rsidR="00C041BE" w:rsidRDefault="00CF4901" w:rsidP="00CF490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  <w:r w:rsidRPr="00CF4901"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37B0EF10" wp14:editId="75F90F33">
            <wp:extent cx="6197600" cy="4988560"/>
            <wp:effectExtent l="0" t="0" r="0" b="2540"/>
            <wp:docPr id="75201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159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7B38" w14:textId="77777777" w:rsidR="00CF4901" w:rsidRDefault="00CF4901" w:rsidP="00CF490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026266A3" w14:textId="77777777" w:rsidR="00CF4901" w:rsidRDefault="00CF4901" w:rsidP="00CF490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169E28E1" w14:textId="21E01D2F" w:rsidR="00CF4901" w:rsidRDefault="00CF4901" w:rsidP="00CF490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  <w:r w:rsidRPr="00CF4901">
        <w:rPr>
          <w:rFonts w:ascii="Segoe UI" w:hAnsi="Segoe UI" w:cs="Segoe UI"/>
          <w:b/>
          <w:bCs/>
          <w:color w:val="000000"/>
          <w:sz w:val="36"/>
          <w:szCs w:val="36"/>
        </w:rPr>
        <w:t>The Complete Code</w:t>
      </w:r>
      <w:r>
        <w:rPr>
          <w:rFonts w:ascii="Segoe UI" w:hAnsi="Segoe UI" w:cs="Segoe UI"/>
          <w:color w:val="000000"/>
          <w:sz w:val="21"/>
          <w:szCs w:val="21"/>
        </w:rPr>
        <w:t>:</w:t>
      </w:r>
    </w:p>
    <w:p w14:paraId="1F17B706" w14:textId="77777777" w:rsidR="00CF4901" w:rsidRDefault="00CF4901" w:rsidP="00CF490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6BA19C4C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6A9955"/>
          <w:sz w:val="21"/>
          <w:szCs w:val="21"/>
        </w:rPr>
        <w:t>// dotnet add package Azure.AI.Vision.ImageAnalysis -v 0.15.1-beta.1</w:t>
      </w:r>
    </w:p>
    <w:p w14:paraId="31F6106A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586C0"/>
          <w:sz w:val="21"/>
          <w:szCs w:val="21"/>
        </w:rPr>
        <w:t>using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4EC9B0"/>
          <w:sz w:val="21"/>
          <w:szCs w:val="21"/>
        </w:rPr>
        <w:t>System</w:t>
      </w:r>
      <w:r w:rsidRPr="00CF4901">
        <w:rPr>
          <w:rFonts w:ascii="Consolas" w:hAnsi="Consolas"/>
          <w:color w:val="CCCCCC"/>
          <w:sz w:val="21"/>
          <w:szCs w:val="21"/>
        </w:rPr>
        <w:t>;</w:t>
      </w:r>
    </w:p>
    <w:p w14:paraId="47E06F46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586C0"/>
          <w:sz w:val="21"/>
          <w:szCs w:val="21"/>
        </w:rPr>
        <w:t>using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4EC9B0"/>
          <w:sz w:val="21"/>
          <w:szCs w:val="21"/>
        </w:rPr>
        <w:t>System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4EC9B0"/>
          <w:sz w:val="21"/>
          <w:szCs w:val="21"/>
        </w:rPr>
        <w:t>Drawing</w:t>
      </w:r>
      <w:r w:rsidRPr="00CF4901">
        <w:rPr>
          <w:rFonts w:ascii="Consolas" w:hAnsi="Consolas"/>
          <w:color w:val="CCCCCC"/>
          <w:sz w:val="21"/>
          <w:szCs w:val="21"/>
        </w:rPr>
        <w:t>;</w:t>
      </w:r>
    </w:p>
    <w:p w14:paraId="0819B630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586C0"/>
          <w:sz w:val="21"/>
          <w:szCs w:val="21"/>
        </w:rPr>
        <w:t>using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4EC9B0"/>
          <w:sz w:val="21"/>
          <w:szCs w:val="21"/>
        </w:rPr>
        <w:t>Microsoft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4EC9B0"/>
          <w:sz w:val="21"/>
          <w:szCs w:val="21"/>
        </w:rPr>
        <w:t>Extensions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4EC9B0"/>
          <w:sz w:val="21"/>
          <w:szCs w:val="21"/>
        </w:rPr>
        <w:t>Configuration</w:t>
      </w:r>
      <w:r w:rsidRPr="00CF4901">
        <w:rPr>
          <w:rFonts w:ascii="Consolas" w:hAnsi="Consolas"/>
          <w:color w:val="CCCCCC"/>
          <w:sz w:val="21"/>
          <w:szCs w:val="21"/>
        </w:rPr>
        <w:t>;</w:t>
      </w:r>
    </w:p>
    <w:p w14:paraId="5D6EF62D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586C0"/>
          <w:sz w:val="21"/>
          <w:szCs w:val="21"/>
        </w:rPr>
        <w:t>using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4EC9B0"/>
          <w:sz w:val="21"/>
          <w:szCs w:val="21"/>
        </w:rPr>
        <w:t>Azure</w:t>
      </w:r>
      <w:r w:rsidRPr="00CF4901">
        <w:rPr>
          <w:rFonts w:ascii="Consolas" w:hAnsi="Consolas"/>
          <w:color w:val="CCCCCC"/>
          <w:sz w:val="21"/>
          <w:szCs w:val="21"/>
        </w:rPr>
        <w:t>;</w:t>
      </w:r>
    </w:p>
    <w:p w14:paraId="04E6F2AB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586C0"/>
          <w:sz w:val="21"/>
          <w:szCs w:val="21"/>
        </w:rPr>
        <w:t>using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4EC9B0"/>
          <w:sz w:val="21"/>
          <w:szCs w:val="21"/>
        </w:rPr>
        <w:t>System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4EC9B0"/>
          <w:sz w:val="21"/>
          <w:szCs w:val="21"/>
        </w:rPr>
        <w:t>IO</w:t>
      </w:r>
      <w:r w:rsidRPr="00CF4901">
        <w:rPr>
          <w:rFonts w:ascii="Consolas" w:hAnsi="Consolas"/>
          <w:color w:val="CCCCCC"/>
          <w:sz w:val="21"/>
          <w:szCs w:val="21"/>
        </w:rPr>
        <w:t>;</w:t>
      </w:r>
    </w:p>
    <w:p w14:paraId="2AF84730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1CFD7B4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6A9955"/>
          <w:sz w:val="21"/>
          <w:szCs w:val="21"/>
        </w:rPr>
        <w:t>// Import namespaces</w:t>
      </w:r>
    </w:p>
    <w:p w14:paraId="6D92D101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586C0"/>
          <w:sz w:val="21"/>
          <w:szCs w:val="21"/>
        </w:rPr>
        <w:t>using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4EC9B0"/>
          <w:sz w:val="21"/>
          <w:szCs w:val="21"/>
        </w:rPr>
        <w:t>Azure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4EC9B0"/>
          <w:sz w:val="21"/>
          <w:szCs w:val="21"/>
        </w:rPr>
        <w:t>AI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4EC9B0"/>
          <w:sz w:val="21"/>
          <w:szCs w:val="21"/>
        </w:rPr>
        <w:t>Vision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4EC9B0"/>
          <w:sz w:val="21"/>
          <w:szCs w:val="21"/>
        </w:rPr>
        <w:t>Common</w:t>
      </w:r>
      <w:r w:rsidRPr="00CF4901">
        <w:rPr>
          <w:rFonts w:ascii="Consolas" w:hAnsi="Consolas"/>
          <w:color w:val="CCCCCC"/>
          <w:sz w:val="21"/>
          <w:szCs w:val="21"/>
        </w:rPr>
        <w:t>;</w:t>
      </w:r>
    </w:p>
    <w:p w14:paraId="3469118B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586C0"/>
          <w:sz w:val="21"/>
          <w:szCs w:val="21"/>
        </w:rPr>
        <w:t>using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4EC9B0"/>
          <w:sz w:val="21"/>
          <w:szCs w:val="21"/>
        </w:rPr>
        <w:t>Azure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4EC9B0"/>
          <w:sz w:val="21"/>
          <w:szCs w:val="21"/>
        </w:rPr>
        <w:t>AI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4EC9B0"/>
          <w:sz w:val="21"/>
          <w:szCs w:val="21"/>
        </w:rPr>
        <w:t>Vision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4EC9B0"/>
          <w:sz w:val="21"/>
          <w:szCs w:val="21"/>
        </w:rPr>
        <w:t>ImageAnalysis</w:t>
      </w:r>
      <w:r w:rsidRPr="00CF4901">
        <w:rPr>
          <w:rFonts w:ascii="Consolas" w:hAnsi="Consolas"/>
          <w:color w:val="CCCCCC"/>
          <w:sz w:val="21"/>
          <w:szCs w:val="21"/>
        </w:rPr>
        <w:t>;</w:t>
      </w:r>
    </w:p>
    <w:p w14:paraId="3DD2D6D7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C88CBAC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569CD6"/>
          <w:sz w:val="21"/>
          <w:szCs w:val="21"/>
        </w:rPr>
        <w:t>namespace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4EC9B0"/>
          <w:sz w:val="21"/>
          <w:szCs w:val="21"/>
        </w:rPr>
        <w:t>detect_people</w:t>
      </w:r>
    </w:p>
    <w:p w14:paraId="06FA6FF6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{</w:t>
      </w:r>
    </w:p>
    <w:p w14:paraId="50A5E81D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</w:t>
      </w:r>
      <w:r w:rsidRPr="00CF4901">
        <w:rPr>
          <w:rFonts w:ascii="Consolas" w:hAnsi="Consolas"/>
          <w:color w:val="569CD6"/>
          <w:sz w:val="21"/>
          <w:szCs w:val="21"/>
        </w:rPr>
        <w:t>class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4EC9B0"/>
          <w:sz w:val="21"/>
          <w:szCs w:val="21"/>
        </w:rPr>
        <w:t>Program</w:t>
      </w:r>
    </w:p>
    <w:p w14:paraId="07C67FC6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    {</w:t>
      </w:r>
    </w:p>
    <w:p w14:paraId="65207D3C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A714A61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r w:rsidRPr="00CF4901">
        <w:rPr>
          <w:rFonts w:ascii="Consolas" w:hAnsi="Consolas"/>
          <w:color w:val="569CD6"/>
          <w:sz w:val="21"/>
          <w:szCs w:val="21"/>
        </w:rPr>
        <w:t>static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569CD6"/>
          <w:sz w:val="21"/>
          <w:szCs w:val="21"/>
        </w:rPr>
        <w:t>void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CDCAA"/>
          <w:sz w:val="21"/>
          <w:szCs w:val="21"/>
        </w:rPr>
        <w:t>Main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569CD6"/>
          <w:sz w:val="21"/>
          <w:szCs w:val="21"/>
        </w:rPr>
        <w:t>string</w:t>
      </w:r>
      <w:r w:rsidRPr="00CF4901">
        <w:rPr>
          <w:rFonts w:ascii="Consolas" w:hAnsi="Consolas"/>
          <w:color w:val="CCCCCC"/>
          <w:sz w:val="21"/>
          <w:szCs w:val="21"/>
        </w:rPr>
        <w:t xml:space="preserve">[] </w:t>
      </w:r>
      <w:r w:rsidRPr="00CF4901">
        <w:rPr>
          <w:rFonts w:ascii="Consolas" w:hAnsi="Consolas"/>
          <w:color w:val="9CDCFE"/>
          <w:sz w:val="21"/>
          <w:szCs w:val="21"/>
        </w:rPr>
        <w:t>args</w:t>
      </w:r>
      <w:r w:rsidRPr="00CF4901">
        <w:rPr>
          <w:rFonts w:ascii="Consolas" w:hAnsi="Consolas"/>
          <w:color w:val="CCCCCC"/>
          <w:sz w:val="21"/>
          <w:szCs w:val="21"/>
        </w:rPr>
        <w:t>)</w:t>
      </w:r>
    </w:p>
    <w:p w14:paraId="573F2E13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        {</w:t>
      </w:r>
    </w:p>
    <w:p w14:paraId="2DD769A4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CF4901">
        <w:rPr>
          <w:rFonts w:ascii="Consolas" w:hAnsi="Consolas"/>
          <w:color w:val="C586C0"/>
          <w:sz w:val="21"/>
          <w:szCs w:val="21"/>
        </w:rPr>
        <w:t>try</w:t>
      </w:r>
    </w:p>
    <w:p w14:paraId="3BFC9125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            {</w:t>
      </w:r>
    </w:p>
    <w:p w14:paraId="635906BD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6A9955"/>
          <w:sz w:val="21"/>
          <w:szCs w:val="21"/>
        </w:rPr>
        <w:t>                // Get config settings from AppSettings</w:t>
      </w:r>
    </w:p>
    <w:p w14:paraId="696479BE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CF4901">
        <w:rPr>
          <w:rFonts w:ascii="Consolas" w:hAnsi="Consolas"/>
          <w:color w:val="4EC9B0"/>
          <w:sz w:val="21"/>
          <w:szCs w:val="21"/>
        </w:rPr>
        <w:t>IConfigurationBuilder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builder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569CD6"/>
          <w:sz w:val="21"/>
          <w:szCs w:val="21"/>
        </w:rPr>
        <w:t>new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4EC9B0"/>
          <w:sz w:val="21"/>
          <w:szCs w:val="21"/>
        </w:rPr>
        <w:t>ConfigurationBuilder</w:t>
      </w:r>
      <w:r w:rsidRPr="00CF4901">
        <w:rPr>
          <w:rFonts w:ascii="Consolas" w:hAnsi="Consolas"/>
          <w:color w:val="CCCCCC"/>
          <w:sz w:val="21"/>
          <w:szCs w:val="21"/>
        </w:rPr>
        <w:t>().</w:t>
      </w:r>
      <w:r w:rsidRPr="00CF4901">
        <w:rPr>
          <w:rFonts w:ascii="Consolas" w:hAnsi="Consolas"/>
          <w:color w:val="DCDCAA"/>
          <w:sz w:val="21"/>
          <w:szCs w:val="21"/>
        </w:rPr>
        <w:t>AddJsonFile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CE9178"/>
          <w:sz w:val="21"/>
          <w:szCs w:val="21"/>
        </w:rPr>
        <w:t>"appsettings.json"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4E9F5C3E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CF4901">
        <w:rPr>
          <w:rFonts w:ascii="Consolas" w:hAnsi="Consolas"/>
          <w:color w:val="4EC9B0"/>
          <w:sz w:val="21"/>
          <w:szCs w:val="21"/>
        </w:rPr>
        <w:t>IConfigurationRoot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configuration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builder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DCDCAA"/>
          <w:sz w:val="21"/>
          <w:szCs w:val="21"/>
        </w:rPr>
        <w:t>Build</w:t>
      </w:r>
      <w:r w:rsidRPr="00CF4901">
        <w:rPr>
          <w:rFonts w:ascii="Consolas" w:hAnsi="Consolas"/>
          <w:color w:val="CCCCCC"/>
          <w:sz w:val="21"/>
          <w:szCs w:val="21"/>
        </w:rPr>
        <w:t>();</w:t>
      </w:r>
    </w:p>
    <w:p w14:paraId="52A297C8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CF4901">
        <w:rPr>
          <w:rFonts w:ascii="Consolas" w:hAnsi="Consolas"/>
          <w:color w:val="569CD6"/>
          <w:sz w:val="21"/>
          <w:szCs w:val="21"/>
        </w:rPr>
        <w:t>string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aiSvcEndpoint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configuration</w:t>
      </w:r>
      <w:r w:rsidRPr="00CF4901">
        <w:rPr>
          <w:rFonts w:ascii="Consolas" w:hAnsi="Consolas"/>
          <w:color w:val="CCCCCC"/>
          <w:sz w:val="21"/>
          <w:szCs w:val="21"/>
        </w:rPr>
        <w:t>[</w:t>
      </w:r>
      <w:r w:rsidRPr="00CF4901">
        <w:rPr>
          <w:rFonts w:ascii="Consolas" w:hAnsi="Consolas"/>
          <w:color w:val="CE9178"/>
          <w:sz w:val="21"/>
          <w:szCs w:val="21"/>
        </w:rPr>
        <w:t>"AIServicesEndpoint"</w:t>
      </w:r>
      <w:r w:rsidRPr="00CF4901">
        <w:rPr>
          <w:rFonts w:ascii="Consolas" w:hAnsi="Consolas"/>
          <w:color w:val="CCCCCC"/>
          <w:sz w:val="21"/>
          <w:szCs w:val="21"/>
        </w:rPr>
        <w:t>];</w:t>
      </w:r>
    </w:p>
    <w:p w14:paraId="42A5A4A7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CF4901">
        <w:rPr>
          <w:rFonts w:ascii="Consolas" w:hAnsi="Consolas"/>
          <w:color w:val="569CD6"/>
          <w:sz w:val="21"/>
          <w:szCs w:val="21"/>
        </w:rPr>
        <w:t>string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aiSvcKey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configuration</w:t>
      </w:r>
      <w:r w:rsidRPr="00CF4901">
        <w:rPr>
          <w:rFonts w:ascii="Consolas" w:hAnsi="Consolas"/>
          <w:color w:val="CCCCCC"/>
          <w:sz w:val="21"/>
          <w:szCs w:val="21"/>
        </w:rPr>
        <w:t>[</w:t>
      </w:r>
      <w:r w:rsidRPr="00CF4901">
        <w:rPr>
          <w:rFonts w:ascii="Consolas" w:hAnsi="Consolas"/>
          <w:color w:val="CE9178"/>
          <w:sz w:val="21"/>
          <w:szCs w:val="21"/>
        </w:rPr>
        <w:t>"AIServiceKey"</w:t>
      </w:r>
      <w:r w:rsidRPr="00CF4901">
        <w:rPr>
          <w:rFonts w:ascii="Consolas" w:hAnsi="Consolas"/>
          <w:color w:val="CCCCCC"/>
          <w:sz w:val="21"/>
          <w:szCs w:val="21"/>
        </w:rPr>
        <w:t>];</w:t>
      </w:r>
    </w:p>
    <w:p w14:paraId="67AA8211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34CB97E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6A9955"/>
          <w:sz w:val="21"/>
          <w:szCs w:val="21"/>
        </w:rPr>
        <w:t>                // Get image</w:t>
      </w:r>
    </w:p>
    <w:p w14:paraId="0174DF29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CF4901">
        <w:rPr>
          <w:rFonts w:ascii="Consolas" w:hAnsi="Consolas"/>
          <w:color w:val="569CD6"/>
          <w:sz w:val="21"/>
          <w:szCs w:val="21"/>
        </w:rPr>
        <w:t>string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imageFile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CE9178"/>
          <w:sz w:val="21"/>
          <w:szCs w:val="21"/>
        </w:rPr>
        <w:t>"images/people.jpg"</w:t>
      </w:r>
      <w:r w:rsidRPr="00CF4901">
        <w:rPr>
          <w:rFonts w:ascii="Consolas" w:hAnsi="Consolas"/>
          <w:color w:val="CCCCCC"/>
          <w:sz w:val="21"/>
          <w:szCs w:val="21"/>
        </w:rPr>
        <w:t>;</w:t>
      </w:r>
    </w:p>
    <w:p w14:paraId="7BA1C6D6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CF4901">
        <w:rPr>
          <w:rFonts w:ascii="Consolas" w:hAnsi="Consolas"/>
          <w:color w:val="C586C0"/>
          <w:sz w:val="21"/>
          <w:szCs w:val="21"/>
        </w:rPr>
        <w:t>if</w:t>
      </w:r>
      <w:r w:rsidRPr="00CF4901">
        <w:rPr>
          <w:rFonts w:ascii="Consolas" w:hAnsi="Consolas"/>
          <w:color w:val="CCCCCC"/>
          <w:sz w:val="21"/>
          <w:szCs w:val="21"/>
        </w:rPr>
        <w:t xml:space="preserve"> (</w:t>
      </w:r>
      <w:r w:rsidRPr="00CF4901">
        <w:rPr>
          <w:rFonts w:ascii="Consolas" w:hAnsi="Consolas"/>
          <w:color w:val="9CDCFE"/>
          <w:sz w:val="21"/>
          <w:szCs w:val="21"/>
        </w:rPr>
        <w:t>args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Length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&gt;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B5CEA8"/>
          <w:sz w:val="21"/>
          <w:szCs w:val="21"/>
        </w:rPr>
        <w:t>0</w:t>
      </w:r>
      <w:r w:rsidRPr="00CF4901">
        <w:rPr>
          <w:rFonts w:ascii="Consolas" w:hAnsi="Consolas"/>
          <w:color w:val="CCCCCC"/>
          <w:sz w:val="21"/>
          <w:szCs w:val="21"/>
        </w:rPr>
        <w:t>)</w:t>
      </w:r>
    </w:p>
    <w:p w14:paraId="085600A0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                {</w:t>
      </w:r>
    </w:p>
    <w:p w14:paraId="6662A2F5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CF4901">
        <w:rPr>
          <w:rFonts w:ascii="Consolas" w:hAnsi="Consolas"/>
          <w:color w:val="9CDCFE"/>
          <w:sz w:val="21"/>
          <w:szCs w:val="21"/>
        </w:rPr>
        <w:t>imageFile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args</w:t>
      </w:r>
      <w:r w:rsidRPr="00CF4901">
        <w:rPr>
          <w:rFonts w:ascii="Consolas" w:hAnsi="Consolas"/>
          <w:color w:val="CCCCCC"/>
          <w:sz w:val="21"/>
          <w:szCs w:val="21"/>
        </w:rPr>
        <w:t>[</w:t>
      </w:r>
      <w:r w:rsidRPr="00CF4901">
        <w:rPr>
          <w:rFonts w:ascii="Consolas" w:hAnsi="Consolas"/>
          <w:color w:val="B5CEA8"/>
          <w:sz w:val="21"/>
          <w:szCs w:val="21"/>
        </w:rPr>
        <w:t>0</w:t>
      </w:r>
      <w:r w:rsidRPr="00CF4901">
        <w:rPr>
          <w:rFonts w:ascii="Consolas" w:hAnsi="Consolas"/>
          <w:color w:val="CCCCCC"/>
          <w:sz w:val="21"/>
          <w:szCs w:val="21"/>
        </w:rPr>
        <w:t>];</w:t>
      </w:r>
    </w:p>
    <w:p w14:paraId="711290FB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7050D050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75472E3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6A9955"/>
          <w:sz w:val="21"/>
          <w:szCs w:val="21"/>
        </w:rPr>
        <w:t>                // Authenticate Azure AI Vision client</w:t>
      </w:r>
    </w:p>
    <w:p w14:paraId="2DC868F9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CF4901">
        <w:rPr>
          <w:rFonts w:ascii="Consolas" w:hAnsi="Consolas"/>
          <w:color w:val="569CD6"/>
          <w:sz w:val="21"/>
          <w:szCs w:val="21"/>
        </w:rPr>
        <w:t>var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cvClient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569CD6"/>
          <w:sz w:val="21"/>
          <w:szCs w:val="21"/>
        </w:rPr>
        <w:t>new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4EC9B0"/>
          <w:sz w:val="21"/>
          <w:szCs w:val="21"/>
        </w:rPr>
        <w:t>VisionServiceOptions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9CDCFE"/>
          <w:sz w:val="21"/>
          <w:szCs w:val="21"/>
        </w:rPr>
        <w:t>aiSvcEndpoint</w:t>
      </w:r>
      <w:r w:rsidRPr="00CF4901">
        <w:rPr>
          <w:rFonts w:ascii="Consolas" w:hAnsi="Consolas"/>
          <w:color w:val="CCCCCC"/>
          <w:sz w:val="21"/>
          <w:szCs w:val="21"/>
        </w:rPr>
        <w:t>,</w:t>
      </w:r>
      <w:r w:rsidRPr="00CF4901">
        <w:rPr>
          <w:rFonts w:ascii="Consolas" w:hAnsi="Consolas"/>
          <w:color w:val="569CD6"/>
          <w:sz w:val="21"/>
          <w:szCs w:val="21"/>
        </w:rPr>
        <w:t>new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4EC9B0"/>
          <w:sz w:val="21"/>
          <w:szCs w:val="21"/>
        </w:rPr>
        <w:t>AzureKeyCredential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9CDCFE"/>
          <w:sz w:val="21"/>
          <w:szCs w:val="21"/>
        </w:rPr>
        <w:t>aiSvcKey</w:t>
      </w:r>
      <w:r w:rsidRPr="00CF4901">
        <w:rPr>
          <w:rFonts w:ascii="Consolas" w:hAnsi="Consolas"/>
          <w:color w:val="CCCCCC"/>
          <w:sz w:val="21"/>
          <w:szCs w:val="21"/>
        </w:rPr>
        <w:t>));</w:t>
      </w:r>
    </w:p>
    <w:p w14:paraId="7C6FF19E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        </w:t>
      </w:r>
    </w:p>
    <w:p w14:paraId="6D954071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6A9955"/>
          <w:sz w:val="21"/>
          <w:szCs w:val="21"/>
        </w:rPr>
        <w:t>                // Analyze image</w:t>
      </w:r>
    </w:p>
    <w:p w14:paraId="11D62D9C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CF4901">
        <w:rPr>
          <w:rFonts w:ascii="Consolas" w:hAnsi="Consolas"/>
          <w:color w:val="DCDCAA"/>
          <w:sz w:val="21"/>
          <w:szCs w:val="21"/>
        </w:rPr>
        <w:t>AnalyzeImage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9CDCFE"/>
          <w:sz w:val="21"/>
          <w:szCs w:val="21"/>
        </w:rPr>
        <w:t>imageFile</w:t>
      </w:r>
      <w:r w:rsidRPr="00CF4901">
        <w:rPr>
          <w:rFonts w:ascii="Consolas" w:hAnsi="Consolas"/>
          <w:color w:val="CCCCCC"/>
          <w:sz w:val="21"/>
          <w:szCs w:val="21"/>
        </w:rPr>
        <w:t xml:space="preserve">, </w:t>
      </w:r>
      <w:r w:rsidRPr="00CF4901">
        <w:rPr>
          <w:rFonts w:ascii="Consolas" w:hAnsi="Consolas"/>
          <w:color w:val="9CDCFE"/>
          <w:sz w:val="21"/>
          <w:szCs w:val="21"/>
        </w:rPr>
        <w:t>cvClient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60A06534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4576A30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            }</w:t>
      </w:r>
    </w:p>
    <w:p w14:paraId="2891754D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CF4901">
        <w:rPr>
          <w:rFonts w:ascii="Consolas" w:hAnsi="Consolas"/>
          <w:color w:val="C586C0"/>
          <w:sz w:val="21"/>
          <w:szCs w:val="21"/>
        </w:rPr>
        <w:t>catch</w:t>
      </w:r>
      <w:r w:rsidRPr="00CF4901">
        <w:rPr>
          <w:rFonts w:ascii="Consolas" w:hAnsi="Consolas"/>
          <w:color w:val="CCCCCC"/>
          <w:sz w:val="21"/>
          <w:szCs w:val="21"/>
        </w:rPr>
        <w:t xml:space="preserve"> (</w:t>
      </w:r>
      <w:r w:rsidRPr="00CF4901">
        <w:rPr>
          <w:rFonts w:ascii="Consolas" w:hAnsi="Consolas"/>
          <w:color w:val="4EC9B0"/>
          <w:sz w:val="21"/>
          <w:szCs w:val="21"/>
        </w:rPr>
        <w:t>Exception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ex</w:t>
      </w:r>
      <w:r w:rsidRPr="00CF4901">
        <w:rPr>
          <w:rFonts w:ascii="Consolas" w:hAnsi="Consolas"/>
          <w:color w:val="CCCCCC"/>
          <w:sz w:val="21"/>
          <w:szCs w:val="21"/>
        </w:rPr>
        <w:t>)</w:t>
      </w:r>
    </w:p>
    <w:p w14:paraId="6F4DD7D9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            {</w:t>
      </w:r>
    </w:p>
    <w:p w14:paraId="185E879C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CF4901">
        <w:rPr>
          <w:rFonts w:ascii="Consolas" w:hAnsi="Consolas"/>
          <w:color w:val="9CDCFE"/>
          <w:sz w:val="21"/>
          <w:szCs w:val="21"/>
        </w:rPr>
        <w:t>Console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DCDCAA"/>
          <w:sz w:val="21"/>
          <w:szCs w:val="21"/>
        </w:rPr>
        <w:t>WriteLine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9CDCFE"/>
          <w:sz w:val="21"/>
          <w:szCs w:val="21"/>
        </w:rPr>
        <w:t>ex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Message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7D85352C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            }</w:t>
      </w:r>
    </w:p>
    <w:p w14:paraId="7A55E074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        }</w:t>
      </w:r>
    </w:p>
    <w:p w14:paraId="4B90AB90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812A309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CF4901">
        <w:rPr>
          <w:rFonts w:ascii="Consolas" w:hAnsi="Consolas"/>
          <w:color w:val="569CD6"/>
          <w:sz w:val="21"/>
          <w:szCs w:val="21"/>
        </w:rPr>
        <w:t>static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569CD6"/>
          <w:sz w:val="21"/>
          <w:szCs w:val="21"/>
        </w:rPr>
        <w:t>void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CDCAA"/>
          <w:sz w:val="21"/>
          <w:szCs w:val="21"/>
        </w:rPr>
        <w:t>AnalyzeImage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569CD6"/>
          <w:sz w:val="21"/>
          <w:szCs w:val="21"/>
        </w:rPr>
        <w:t>string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imageFile</w:t>
      </w:r>
      <w:r w:rsidRPr="00CF4901">
        <w:rPr>
          <w:rFonts w:ascii="Consolas" w:hAnsi="Consolas"/>
          <w:color w:val="CCCCCC"/>
          <w:sz w:val="21"/>
          <w:szCs w:val="21"/>
        </w:rPr>
        <w:t xml:space="preserve">, </w:t>
      </w:r>
      <w:r w:rsidRPr="00CF4901">
        <w:rPr>
          <w:rFonts w:ascii="Consolas" w:hAnsi="Consolas"/>
          <w:color w:val="4EC9B0"/>
          <w:sz w:val="21"/>
          <w:szCs w:val="21"/>
        </w:rPr>
        <w:t>VisionServiceOptions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serviceOptions</w:t>
      </w:r>
      <w:r w:rsidRPr="00CF4901">
        <w:rPr>
          <w:rFonts w:ascii="Consolas" w:hAnsi="Consolas"/>
          <w:color w:val="CCCCCC"/>
          <w:sz w:val="21"/>
          <w:szCs w:val="21"/>
        </w:rPr>
        <w:t>)</w:t>
      </w:r>
    </w:p>
    <w:p w14:paraId="4E053D13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        {</w:t>
      </w:r>
    </w:p>
    <w:p w14:paraId="3A04F392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CF4901">
        <w:rPr>
          <w:rFonts w:ascii="Consolas" w:hAnsi="Consolas"/>
          <w:color w:val="9CDCFE"/>
          <w:sz w:val="21"/>
          <w:szCs w:val="21"/>
        </w:rPr>
        <w:t>Console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DCDCAA"/>
          <w:sz w:val="21"/>
          <w:szCs w:val="21"/>
        </w:rPr>
        <w:t>WriteLine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CE9178"/>
          <w:sz w:val="21"/>
          <w:szCs w:val="21"/>
        </w:rPr>
        <w:t>$"</w:t>
      </w:r>
      <w:r w:rsidRPr="00CF4901">
        <w:rPr>
          <w:rFonts w:ascii="Consolas" w:hAnsi="Consolas"/>
          <w:color w:val="D7BA7D"/>
          <w:sz w:val="21"/>
          <w:szCs w:val="21"/>
        </w:rPr>
        <w:t>\n</w:t>
      </w:r>
      <w:r w:rsidRPr="00CF4901">
        <w:rPr>
          <w:rFonts w:ascii="Consolas" w:hAnsi="Consolas"/>
          <w:color w:val="CE9178"/>
          <w:sz w:val="21"/>
          <w:szCs w:val="21"/>
        </w:rPr>
        <w:t>Analyzing {</w:t>
      </w:r>
      <w:r w:rsidRPr="00CF4901">
        <w:rPr>
          <w:rFonts w:ascii="Consolas" w:hAnsi="Consolas"/>
          <w:color w:val="9CDCFE"/>
          <w:sz w:val="21"/>
          <w:szCs w:val="21"/>
        </w:rPr>
        <w:t>imageFile</w:t>
      </w:r>
      <w:r w:rsidRPr="00CF4901">
        <w:rPr>
          <w:rFonts w:ascii="Consolas" w:hAnsi="Consolas"/>
          <w:color w:val="CE9178"/>
          <w:sz w:val="21"/>
          <w:szCs w:val="21"/>
        </w:rPr>
        <w:t xml:space="preserve">} </w:t>
      </w:r>
      <w:r w:rsidRPr="00CF4901">
        <w:rPr>
          <w:rFonts w:ascii="Consolas" w:hAnsi="Consolas"/>
          <w:color w:val="D7BA7D"/>
          <w:sz w:val="21"/>
          <w:szCs w:val="21"/>
        </w:rPr>
        <w:t>\n</w:t>
      </w:r>
      <w:r w:rsidRPr="00CF4901">
        <w:rPr>
          <w:rFonts w:ascii="Consolas" w:hAnsi="Consolas"/>
          <w:color w:val="CE9178"/>
          <w:sz w:val="21"/>
          <w:szCs w:val="21"/>
        </w:rPr>
        <w:t>"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6B00F091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E19E449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CF4901">
        <w:rPr>
          <w:rFonts w:ascii="Consolas" w:hAnsi="Consolas"/>
          <w:color w:val="569CD6"/>
          <w:sz w:val="21"/>
          <w:szCs w:val="21"/>
        </w:rPr>
        <w:t>var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analysisOptions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569CD6"/>
          <w:sz w:val="21"/>
          <w:szCs w:val="21"/>
        </w:rPr>
        <w:t>new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4EC9B0"/>
          <w:sz w:val="21"/>
          <w:szCs w:val="21"/>
        </w:rPr>
        <w:t>ImageAnalysisOptions</w:t>
      </w:r>
      <w:r w:rsidRPr="00CF4901">
        <w:rPr>
          <w:rFonts w:ascii="Consolas" w:hAnsi="Consolas"/>
          <w:color w:val="CCCCCC"/>
          <w:sz w:val="21"/>
          <w:szCs w:val="21"/>
        </w:rPr>
        <w:t>()</w:t>
      </w:r>
    </w:p>
    <w:p w14:paraId="625796DD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            {</w:t>
      </w:r>
    </w:p>
    <w:p w14:paraId="55438E06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6A9955"/>
          <w:sz w:val="21"/>
          <w:szCs w:val="21"/>
        </w:rPr>
        <w:t>                // Specify features to be retrieved</w:t>
      </w:r>
    </w:p>
    <w:p w14:paraId="1BAC720B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CF4901">
        <w:rPr>
          <w:rFonts w:ascii="Consolas" w:hAnsi="Consolas"/>
          <w:color w:val="9CDCFE"/>
          <w:sz w:val="21"/>
          <w:szCs w:val="21"/>
        </w:rPr>
        <w:t>Features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ImageAnalysisFeature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People</w:t>
      </w:r>
    </w:p>
    <w:p w14:paraId="419FDF1F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            };</w:t>
      </w:r>
    </w:p>
    <w:p w14:paraId="2D3F7AE9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75AFD88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6A9955"/>
          <w:sz w:val="21"/>
          <w:szCs w:val="21"/>
        </w:rPr>
        <w:t>            // Get image analysis</w:t>
      </w:r>
    </w:p>
    <w:p w14:paraId="78BD2FC8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CF4901">
        <w:rPr>
          <w:rFonts w:ascii="Consolas" w:hAnsi="Consolas"/>
          <w:color w:val="C586C0"/>
          <w:sz w:val="21"/>
          <w:szCs w:val="21"/>
        </w:rPr>
        <w:t>using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569CD6"/>
          <w:sz w:val="21"/>
          <w:szCs w:val="21"/>
        </w:rPr>
        <w:t>var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imageSource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VisionSource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DCDCAA"/>
          <w:sz w:val="21"/>
          <w:szCs w:val="21"/>
        </w:rPr>
        <w:t>FromFile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9CDCFE"/>
          <w:sz w:val="21"/>
          <w:szCs w:val="21"/>
        </w:rPr>
        <w:t>imageFile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0CDF02B9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2781872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586C0"/>
          <w:sz w:val="21"/>
          <w:szCs w:val="21"/>
        </w:rPr>
        <w:t>using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569CD6"/>
          <w:sz w:val="21"/>
          <w:szCs w:val="21"/>
        </w:rPr>
        <w:t>var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analyzer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569CD6"/>
          <w:sz w:val="21"/>
          <w:szCs w:val="21"/>
        </w:rPr>
        <w:t>new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4EC9B0"/>
          <w:sz w:val="21"/>
          <w:szCs w:val="21"/>
        </w:rPr>
        <w:t>ImageAnalyzer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9CDCFE"/>
          <w:sz w:val="21"/>
          <w:szCs w:val="21"/>
        </w:rPr>
        <w:t>serviceOptions</w:t>
      </w:r>
      <w:r w:rsidRPr="00CF4901">
        <w:rPr>
          <w:rFonts w:ascii="Consolas" w:hAnsi="Consolas"/>
          <w:color w:val="CCCCCC"/>
          <w:sz w:val="21"/>
          <w:szCs w:val="21"/>
        </w:rPr>
        <w:t xml:space="preserve">, </w:t>
      </w:r>
      <w:r w:rsidRPr="00CF4901">
        <w:rPr>
          <w:rFonts w:ascii="Consolas" w:hAnsi="Consolas"/>
          <w:color w:val="9CDCFE"/>
          <w:sz w:val="21"/>
          <w:szCs w:val="21"/>
        </w:rPr>
        <w:t>imageSource</w:t>
      </w:r>
      <w:r w:rsidRPr="00CF4901">
        <w:rPr>
          <w:rFonts w:ascii="Consolas" w:hAnsi="Consolas"/>
          <w:color w:val="CCCCCC"/>
          <w:sz w:val="21"/>
          <w:szCs w:val="21"/>
        </w:rPr>
        <w:t xml:space="preserve">, </w:t>
      </w:r>
      <w:r w:rsidRPr="00CF4901">
        <w:rPr>
          <w:rFonts w:ascii="Consolas" w:hAnsi="Consolas"/>
          <w:color w:val="9CDCFE"/>
          <w:sz w:val="21"/>
          <w:szCs w:val="21"/>
        </w:rPr>
        <w:t>analysisOptions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344EB1D2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A08880D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569CD6"/>
          <w:sz w:val="21"/>
          <w:szCs w:val="21"/>
        </w:rPr>
        <w:t>var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result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analyzer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DCDCAA"/>
          <w:sz w:val="21"/>
          <w:szCs w:val="21"/>
        </w:rPr>
        <w:t>Analyze</w:t>
      </w:r>
      <w:r w:rsidRPr="00CF4901">
        <w:rPr>
          <w:rFonts w:ascii="Consolas" w:hAnsi="Consolas"/>
          <w:color w:val="CCCCCC"/>
          <w:sz w:val="21"/>
          <w:szCs w:val="21"/>
        </w:rPr>
        <w:t>();</w:t>
      </w:r>
    </w:p>
    <w:p w14:paraId="44582E7E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5FC7477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586C0"/>
          <w:sz w:val="21"/>
          <w:szCs w:val="21"/>
        </w:rPr>
        <w:t>if</w:t>
      </w:r>
      <w:r w:rsidRPr="00CF4901">
        <w:rPr>
          <w:rFonts w:ascii="Consolas" w:hAnsi="Consolas"/>
          <w:color w:val="CCCCCC"/>
          <w:sz w:val="21"/>
          <w:szCs w:val="21"/>
        </w:rPr>
        <w:t xml:space="preserve"> (</w:t>
      </w:r>
      <w:r w:rsidRPr="00CF4901">
        <w:rPr>
          <w:rFonts w:ascii="Consolas" w:hAnsi="Consolas"/>
          <w:color w:val="9CDCFE"/>
          <w:sz w:val="21"/>
          <w:szCs w:val="21"/>
        </w:rPr>
        <w:t>result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Reason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ImageAnalysisResultReason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Analyzed</w:t>
      </w:r>
      <w:r w:rsidRPr="00CF4901">
        <w:rPr>
          <w:rFonts w:ascii="Consolas" w:hAnsi="Consolas"/>
          <w:color w:val="CCCCCC"/>
          <w:sz w:val="21"/>
          <w:szCs w:val="21"/>
        </w:rPr>
        <w:t>)</w:t>
      </w:r>
    </w:p>
    <w:p w14:paraId="410CA0CB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{</w:t>
      </w:r>
    </w:p>
    <w:p w14:paraId="1C8161FE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6A9955"/>
          <w:sz w:val="21"/>
          <w:szCs w:val="21"/>
        </w:rPr>
        <w:lastRenderedPageBreak/>
        <w:t>    // Get people in the image</w:t>
      </w:r>
    </w:p>
    <w:p w14:paraId="2A990360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</w:t>
      </w:r>
      <w:r w:rsidRPr="00CF4901">
        <w:rPr>
          <w:rFonts w:ascii="Consolas" w:hAnsi="Consolas"/>
          <w:color w:val="C586C0"/>
          <w:sz w:val="21"/>
          <w:szCs w:val="21"/>
        </w:rPr>
        <w:t>if</w:t>
      </w:r>
      <w:r w:rsidRPr="00CF4901">
        <w:rPr>
          <w:rFonts w:ascii="Consolas" w:hAnsi="Consolas"/>
          <w:color w:val="CCCCCC"/>
          <w:sz w:val="21"/>
          <w:szCs w:val="21"/>
        </w:rPr>
        <w:t xml:space="preserve"> (</w:t>
      </w:r>
      <w:r w:rsidRPr="00CF4901">
        <w:rPr>
          <w:rFonts w:ascii="Consolas" w:hAnsi="Consolas"/>
          <w:color w:val="9CDCFE"/>
          <w:sz w:val="21"/>
          <w:szCs w:val="21"/>
        </w:rPr>
        <w:t>result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People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!=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569CD6"/>
          <w:sz w:val="21"/>
          <w:szCs w:val="21"/>
        </w:rPr>
        <w:t>null</w:t>
      </w:r>
      <w:r w:rsidRPr="00CF4901">
        <w:rPr>
          <w:rFonts w:ascii="Consolas" w:hAnsi="Consolas"/>
          <w:color w:val="CCCCCC"/>
          <w:sz w:val="21"/>
          <w:szCs w:val="21"/>
        </w:rPr>
        <w:t>)</w:t>
      </w:r>
    </w:p>
    <w:p w14:paraId="4B2332E5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    {</w:t>
      </w:r>
    </w:p>
    <w:p w14:paraId="20645DCD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CF4901">
        <w:rPr>
          <w:rFonts w:ascii="Consolas" w:hAnsi="Consolas"/>
          <w:color w:val="9CDCFE"/>
          <w:sz w:val="21"/>
          <w:szCs w:val="21"/>
        </w:rPr>
        <w:t>Console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DCDCAA"/>
          <w:sz w:val="21"/>
          <w:szCs w:val="21"/>
        </w:rPr>
        <w:t>WriteLine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CE9178"/>
          <w:sz w:val="21"/>
          <w:szCs w:val="21"/>
        </w:rPr>
        <w:t>$" People:"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456F3672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6A9955"/>
          <w:sz w:val="21"/>
          <w:szCs w:val="21"/>
        </w:rPr>
        <w:t>    // Prepare image for drawing</w:t>
      </w:r>
    </w:p>
    <w:p w14:paraId="56889D5D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</w:t>
      </w:r>
      <w:r w:rsidRPr="00CF4901">
        <w:rPr>
          <w:rFonts w:ascii="Consolas" w:hAnsi="Consolas"/>
          <w:color w:val="4EC9B0"/>
          <w:sz w:val="21"/>
          <w:szCs w:val="21"/>
        </w:rPr>
        <w:t>System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4EC9B0"/>
          <w:sz w:val="21"/>
          <w:szCs w:val="21"/>
        </w:rPr>
        <w:t>Drawing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4EC9B0"/>
          <w:sz w:val="21"/>
          <w:szCs w:val="21"/>
        </w:rPr>
        <w:t>Image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image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System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Drawing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Image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DCDCAA"/>
          <w:sz w:val="21"/>
          <w:szCs w:val="21"/>
        </w:rPr>
        <w:t>FromFile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9CDCFE"/>
          <w:sz w:val="21"/>
          <w:szCs w:val="21"/>
        </w:rPr>
        <w:t>imageFile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5209CC7B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</w:t>
      </w:r>
      <w:r w:rsidRPr="00CF4901">
        <w:rPr>
          <w:rFonts w:ascii="Consolas" w:hAnsi="Consolas"/>
          <w:color w:val="4EC9B0"/>
          <w:sz w:val="21"/>
          <w:szCs w:val="21"/>
        </w:rPr>
        <w:t>Graphics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graphics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Graphics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DCDCAA"/>
          <w:sz w:val="21"/>
          <w:szCs w:val="21"/>
        </w:rPr>
        <w:t>FromImage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9CDCFE"/>
          <w:sz w:val="21"/>
          <w:szCs w:val="21"/>
        </w:rPr>
        <w:t>image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5CF66066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</w:t>
      </w:r>
      <w:r w:rsidRPr="00CF4901">
        <w:rPr>
          <w:rFonts w:ascii="Consolas" w:hAnsi="Consolas"/>
          <w:color w:val="4EC9B0"/>
          <w:sz w:val="21"/>
          <w:szCs w:val="21"/>
        </w:rPr>
        <w:t>Pen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pen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569CD6"/>
          <w:sz w:val="21"/>
          <w:szCs w:val="21"/>
        </w:rPr>
        <w:t>new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4EC9B0"/>
          <w:sz w:val="21"/>
          <w:szCs w:val="21"/>
        </w:rPr>
        <w:t>Pen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9CDCFE"/>
          <w:sz w:val="21"/>
          <w:szCs w:val="21"/>
        </w:rPr>
        <w:t>Color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Cyan</w:t>
      </w:r>
      <w:r w:rsidRPr="00CF4901">
        <w:rPr>
          <w:rFonts w:ascii="Consolas" w:hAnsi="Consolas"/>
          <w:color w:val="CCCCCC"/>
          <w:sz w:val="21"/>
          <w:szCs w:val="21"/>
        </w:rPr>
        <w:t xml:space="preserve">, </w:t>
      </w:r>
      <w:r w:rsidRPr="00CF4901">
        <w:rPr>
          <w:rFonts w:ascii="Consolas" w:hAnsi="Consolas"/>
          <w:color w:val="B5CEA8"/>
          <w:sz w:val="21"/>
          <w:szCs w:val="21"/>
        </w:rPr>
        <w:t>3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72DD2176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</w:t>
      </w:r>
      <w:r w:rsidRPr="00CF4901">
        <w:rPr>
          <w:rFonts w:ascii="Consolas" w:hAnsi="Consolas"/>
          <w:color w:val="4EC9B0"/>
          <w:sz w:val="21"/>
          <w:szCs w:val="21"/>
        </w:rPr>
        <w:t>Font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font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569CD6"/>
          <w:sz w:val="21"/>
          <w:szCs w:val="21"/>
        </w:rPr>
        <w:t>new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4EC9B0"/>
          <w:sz w:val="21"/>
          <w:szCs w:val="21"/>
        </w:rPr>
        <w:t>Font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CE9178"/>
          <w:sz w:val="21"/>
          <w:szCs w:val="21"/>
        </w:rPr>
        <w:t>"Arial"</w:t>
      </w:r>
      <w:r w:rsidRPr="00CF4901">
        <w:rPr>
          <w:rFonts w:ascii="Consolas" w:hAnsi="Consolas"/>
          <w:color w:val="CCCCCC"/>
          <w:sz w:val="21"/>
          <w:szCs w:val="21"/>
        </w:rPr>
        <w:t xml:space="preserve">, </w:t>
      </w:r>
      <w:r w:rsidRPr="00CF4901">
        <w:rPr>
          <w:rFonts w:ascii="Consolas" w:hAnsi="Consolas"/>
          <w:color w:val="B5CEA8"/>
          <w:sz w:val="21"/>
          <w:szCs w:val="21"/>
        </w:rPr>
        <w:t>16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2859A81A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</w:t>
      </w:r>
      <w:r w:rsidRPr="00CF4901">
        <w:rPr>
          <w:rFonts w:ascii="Consolas" w:hAnsi="Consolas"/>
          <w:color w:val="4EC9B0"/>
          <w:sz w:val="21"/>
          <w:szCs w:val="21"/>
        </w:rPr>
        <w:t>SolidBrush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brush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569CD6"/>
          <w:sz w:val="21"/>
          <w:szCs w:val="21"/>
        </w:rPr>
        <w:t>new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4EC9B0"/>
          <w:sz w:val="21"/>
          <w:szCs w:val="21"/>
        </w:rPr>
        <w:t>SolidBrush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9CDCFE"/>
          <w:sz w:val="21"/>
          <w:szCs w:val="21"/>
        </w:rPr>
        <w:t>Color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WhiteSmoke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1292A738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F25C48C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</w:t>
      </w:r>
      <w:r w:rsidRPr="00CF4901">
        <w:rPr>
          <w:rFonts w:ascii="Consolas" w:hAnsi="Consolas"/>
          <w:color w:val="C586C0"/>
          <w:sz w:val="21"/>
          <w:szCs w:val="21"/>
        </w:rPr>
        <w:t>foreach</w:t>
      </w:r>
      <w:r w:rsidRPr="00CF4901">
        <w:rPr>
          <w:rFonts w:ascii="Consolas" w:hAnsi="Consolas"/>
          <w:color w:val="CCCCCC"/>
          <w:sz w:val="21"/>
          <w:szCs w:val="21"/>
        </w:rPr>
        <w:t xml:space="preserve"> (</w:t>
      </w:r>
      <w:r w:rsidRPr="00CF4901">
        <w:rPr>
          <w:rFonts w:ascii="Consolas" w:hAnsi="Consolas"/>
          <w:color w:val="569CD6"/>
          <w:sz w:val="21"/>
          <w:szCs w:val="21"/>
        </w:rPr>
        <w:t>var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person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C586C0"/>
          <w:sz w:val="21"/>
          <w:szCs w:val="21"/>
        </w:rPr>
        <w:t>in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result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People</w:t>
      </w:r>
      <w:r w:rsidRPr="00CF4901">
        <w:rPr>
          <w:rFonts w:ascii="Consolas" w:hAnsi="Consolas"/>
          <w:color w:val="CCCCCC"/>
          <w:sz w:val="21"/>
          <w:szCs w:val="21"/>
        </w:rPr>
        <w:t>)</w:t>
      </w:r>
    </w:p>
    <w:p w14:paraId="06F1E0FD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    {</w:t>
      </w:r>
    </w:p>
    <w:p w14:paraId="0851113F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6A9955"/>
          <w:sz w:val="21"/>
          <w:szCs w:val="21"/>
        </w:rPr>
        <w:t>        // Draw object bounding box if confidence &amp;gt; 50%</w:t>
      </w:r>
    </w:p>
    <w:p w14:paraId="290F4E5E" w14:textId="17BDD918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CF4901">
        <w:rPr>
          <w:rFonts w:ascii="Consolas" w:hAnsi="Consolas"/>
          <w:color w:val="C586C0"/>
          <w:sz w:val="21"/>
          <w:szCs w:val="21"/>
        </w:rPr>
        <w:t>if</w:t>
      </w:r>
      <w:r w:rsidRPr="00CF4901">
        <w:rPr>
          <w:rFonts w:ascii="Consolas" w:hAnsi="Consolas"/>
          <w:color w:val="CCCCCC"/>
          <w:sz w:val="21"/>
          <w:szCs w:val="21"/>
        </w:rPr>
        <w:t xml:space="preserve"> (</w:t>
      </w:r>
      <w:r w:rsidRPr="00CF4901">
        <w:rPr>
          <w:rFonts w:ascii="Consolas" w:hAnsi="Consolas"/>
          <w:color w:val="9CDCFE"/>
          <w:sz w:val="21"/>
          <w:szCs w:val="21"/>
        </w:rPr>
        <w:t>person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Confidence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="0009556F">
        <w:rPr>
          <w:rFonts w:ascii="Consolas" w:hAnsi="Consolas"/>
          <w:color w:val="D4D4D4"/>
          <w:sz w:val="21"/>
          <w:szCs w:val="21"/>
        </w:rPr>
        <w:t>&gt;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B5CEA8"/>
          <w:sz w:val="21"/>
          <w:szCs w:val="21"/>
        </w:rPr>
        <w:t>0.5</w:t>
      </w:r>
      <w:r w:rsidRPr="00CF4901">
        <w:rPr>
          <w:rFonts w:ascii="Consolas" w:hAnsi="Consolas"/>
          <w:color w:val="CCCCCC"/>
          <w:sz w:val="21"/>
          <w:szCs w:val="21"/>
        </w:rPr>
        <w:t>)</w:t>
      </w:r>
    </w:p>
    <w:p w14:paraId="4B3E33A1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        {</w:t>
      </w:r>
    </w:p>
    <w:p w14:paraId="2C4F8C45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6A9955"/>
          <w:sz w:val="21"/>
          <w:szCs w:val="21"/>
        </w:rPr>
        <w:t>            // Draw object bounding box</w:t>
      </w:r>
    </w:p>
    <w:p w14:paraId="02C4F24F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CF4901">
        <w:rPr>
          <w:rFonts w:ascii="Consolas" w:hAnsi="Consolas"/>
          <w:color w:val="569CD6"/>
          <w:sz w:val="21"/>
          <w:szCs w:val="21"/>
        </w:rPr>
        <w:t>var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r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person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BoundingBox</w:t>
      </w:r>
      <w:r w:rsidRPr="00CF4901">
        <w:rPr>
          <w:rFonts w:ascii="Consolas" w:hAnsi="Consolas"/>
          <w:color w:val="CCCCCC"/>
          <w:sz w:val="21"/>
          <w:szCs w:val="21"/>
        </w:rPr>
        <w:t>;</w:t>
      </w:r>
    </w:p>
    <w:p w14:paraId="58907FDD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CF4901">
        <w:rPr>
          <w:rFonts w:ascii="Consolas" w:hAnsi="Consolas"/>
          <w:color w:val="4EC9B0"/>
          <w:sz w:val="21"/>
          <w:szCs w:val="21"/>
        </w:rPr>
        <w:t>Rectangle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rect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569CD6"/>
          <w:sz w:val="21"/>
          <w:szCs w:val="21"/>
        </w:rPr>
        <w:t>new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4EC9B0"/>
          <w:sz w:val="21"/>
          <w:szCs w:val="21"/>
        </w:rPr>
        <w:t>Rectangle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9CDCFE"/>
          <w:sz w:val="21"/>
          <w:szCs w:val="21"/>
        </w:rPr>
        <w:t>r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X</w:t>
      </w:r>
      <w:r w:rsidRPr="00CF4901">
        <w:rPr>
          <w:rFonts w:ascii="Consolas" w:hAnsi="Consolas"/>
          <w:color w:val="CCCCCC"/>
          <w:sz w:val="21"/>
          <w:szCs w:val="21"/>
        </w:rPr>
        <w:t xml:space="preserve">, </w:t>
      </w:r>
      <w:r w:rsidRPr="00CF4901">
        <w:rPr>
          <w:rFonts w:ascii="Consolas" w:hAnsi="Consolas"/>
          <w:color w:val="9CDCFE"/>
          <w:sz w:val="21"/>
          <w:szCs w:val="21"/>
        </w:rPr>
        <w:t>r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Y</w:t>
      </w:r>
      <w:r w:rsidRPr="00CF4901">
        <w:rPr>
          <w:rFonts w:ascii="Consolas" w:hAnsi="Consolas"/>
          <w:color w:val="CCCCCC"/>
          <w:sz w:val="21"/>
          <w:szCs w:val="21"/>
        </w:rPr>
        <w:t xml:space="preserve">, </w:t>
      </w:r>
      <w:r w:rsidRPr="00CF4901">
        <w:rPr>
          <w:rFonts w:ascii="Consolas" w:hAnsi="Consolas"/>
          <w:color w:val="9CDCFE"/>
          <w:sz w:val="21"/>
          <w:szCs w:val="21"/>
        </w:rPr>
        <w:t>r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Width</w:t>
      </w:r>
      <w:r w:rsidRPr="00CF4901">
        <w:rPr>
          <w:rFonts w:ascii="Consolas" w:hAnsi="Consolas"/>
          <w:color w:val="CCCCCC"/>
          <w:sz w:val="21"/>
          <w:szCs w:val="21"/>
        </w:rPr>
        <w:t xml:space="preserve">, </w:t>
      </w:r>
      <w:r w:rsidRPr="00CF4901">
        <w:rPr>
          <w:rFonts w:ascii="Consolas" w:hAnsi="Consolas"/>
          <w:color w:val="9CDCFE"/>
          <w:sz w:val="21"/>
          <w:szCs w:val="21"/>
        </w:rPr>
        <w:t>r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Height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3A861FD9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CF4901">
        <w:rPr>
          <w:rFonts w:ascii="Consolas" w:hAnsi="Consolas"/>
          <w:color w:val="9CDCFE"/>
          <w:sz w:val="21"/>
          <w:szCs w:val="21"/>
        </w:rPr>
        <w:t>graphics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DCDCAA"/>
          <w:sz w:val="21"/>
          <w:szCs w:val="21"/>
        </w:rPr>
        <w:t>DrawRectangle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9CDCFE"/>
          <w:sz w:val="21"/>
          <w:szCs w:val="21"/>
        </w:rPr>
        <w:t>pen</w:t>
      </w:r>
      <w:r w:rsidRPr="00CF4901">
        <w:rPr>
          <w:rFonts w:ascii="Consolas" w:hAnsi="Consolas"/>
          <w:color w:val="CCCCCC"/>
          <w:sz w:val="21"/>
          <w:szCs w:val="21"/>
        </w:rPr>
        <w:t xml:space="preserve">, </w:t>
      </w:r>
      <w:r w:rsidRPr="00CF4901">
        <w:rPr>
          <w:rFonts w:ascii="Consolas" w:hAnsi="Consolas"/>
          <w:color w:val="9CDCFE"/>
          <w:sz w:val="21"/>
          <w:szCs w:val="21"/>
        </w:rPr>
        <w:t>rect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46809B27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ECD0068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6A9955"/>
          <w:sz w:val="21"/>
          <w:szCs w:val="21"/>
        </w:rPr>
        <w:t>            // Return the confidence of the person detected</w:t>
      </w:r>
    </w:p>
    <w:p w14:paraId="29957C6F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CF4901">
        <w:rPr>
          <w:rFonts w:ascii="Consolas" w:hAnsi="Consolas"/>
          <w:color w:val="9CDCFE"/>
          <w:sz w:val="21"/>
          <w:szCs w:val="21"/>
        </w:rPr>
        <w:t>Console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DCDCAA"/>
          <w:sz w:val="21"/>
          <w:szCs w:val="21"/>
        </w:rPr>
        <w:t>WriteLine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CE9178"/>
          <w:sz w:val="21"/>
          <w:szCs w:val="21"/>
        </w:rPr>
        <w:t>$"   Bounding box {</w:t>
      </w:r>
      <w:r w:rsidRPr="00CF4901">
        <w:rPr>
          <w:rFonts w:ascii="Consolas" w:hAnsi="Consolas"/>
          <w:color w:val="9CDCFE"/>
          <w:sz w:val="21"/>
          <w:szCs w:val="21"/>
        </w:rPr>
        <w:t>person</w:t>
      </w:r>
      <w:r w:rsidRPr="00CF4901">
        <w:rPr>
          <w:rFonts w:ascii="Consolas" w:hAnsi="Consolas"/>
          <w:color w:val="CE9178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BoundingBox</w:t>
      </w:r>
      <w:r w:rsidRPr="00CF4901">
        <w:rPr>
          <w:rFonts w:ascii="Consolas" w:hAnsi="Consolas"/>
          <w:color w:val="CE9178"/>
          <w:sz w:val="21"/>
          <w:szCs w:val="21"/>
        </w:rPr>
        <w:t>}, Confidence {</w:t>
      </w:r>
      <w:r w:rsidRPr="00CF4901">
        <w:rPr>
          <w:rFonts w:ascii="Consolas" w:hAnsi="Consolas"/>
          <w:color w:val="9CDCFE"/>
          <w:sz w:val="21"/>
          <w:szCs w:val="21"/>
        </w:rPr>
        <w:t>person</w:t>
      </w:r>
      <w:r w:rsidRPr="00CF4901">
        <w:rPr>
          <w:rFonts w:ascii="Consolas" w:hAnsi="Consolas"/>
          <w:color w:val="CE9178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Confidence</w:t>
      </w:r>
      <w:r w:rsidRPr="00CF4901">
        <w:rPr>
          <w:rFonts w:ascii="Consolas" w:hAnsi="Consolas"/>
          <w:color w:val="D4D4D4"/>
          <w:sz w:val="21"/>
          <w:szCs w:val="21"/>
        </w:rPr>
        <w:t>:</w:t>
      </w:r>
      <w:r w:rsidRPr="00CF4901">
        <w:rPr>
          <w:rFonts w:ascii="Consolas" w:hAnsi="Consolas"/>
          <w:color w:val="B5CEA8"/>
          <w:sz w:val="21"/>
          <w:szCs w:val="21"/>
        </w:rPr>
        <w:t>0.0000</w:t>
      </w:r>
      <w:r w:rsidRPr="00CF4901">
        <w:rPr>
          <w:rFonts w:ascii="Consolas" w:hAnsi="Consolas"/>
          <w:color w:val="CE9178"/>
          <w:sz w:val="21"/>
          <w:szCs w:val="21"/>
        </w:rPr>
        <w:t>}"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66D38251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        }</w:t>
      </w:r>
    </w:p>
    <w:p w14:paraId="5B3B4F04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    }</w:t>
      </w:r>
    </w:p>
    <w:p w14:paraId="0D533462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C0D449B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6A9955"/>
          <w:sz w:val="21"/>
          <w:szCs w:val="21"/>
        </w:rPr>
        <w:t>    // Save annotated image</w:t>
      </w:r>
    </w:p>
    <w:p w14:paraId="340DC035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</w:t>
      </w:r>
      <w:r w:rsidRPr="00CF4901">
        <w:rPr>
          <w:rFonts w:ascii="Consolas" w:hAnsi="Consolas"/>
          <w:color w:val="4EC9B0"/>
          <w:sz w:val="21"/>
          <w:szCs w:val="21"/>
        </w:rPr>
        <w:t>String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output_file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CE9178"/>
          <w:sz w:val="21"/>
          <w:szCs w:val="21"/>
        </w:rPr>
        <w:t>"detected_people.jpg"</w:t>
      </w:r>
      <w:r w:rsidRPr="00CF4901">
        <w:rPr>
          <w:rFonts w:ascii="Consolas" w:hAnsi="Consolas"/>
          <w:color w:val="CCCCCC"/>
          <w:sz w:val="21"/>
          <w:szCs w:val="21"/>
        </w:rPr>
        <w:t>;</w:t>
      </w:r>
    </w:p>
    <w:p w14:paraId="0E937930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</w:t>
      </w:r>
      <w:r w:rsidRPr="00CF4901">
        <w:rPr>
          <w:rFonts w:ascii="Consolas" w:hAnsi="Consolas"/>
          <w:color w:val="9CDCFE"/>
          <w:sz w:val="21"/>
          <w:szCs w:val="21"/>
        </w:rPr>
        <w:t>image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DCDCAA"/>
          <w:sz w:val="21"/>
          <w:szCs w:val="21"/>
        </w:rPr>
        <w:t>Save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9CDCFE"/>
          <w:sz w:val="21"/>
          <w:szCs w:val="21"/>
        </w:rPr>
        <w:t>output_file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4A9CE84D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</w:t>
      </w:r>
      <w:r w:rsidRPr="00CF4901">
        <w:rPr>
          <w:rFonts w:ascii="Consolas" w:hAnsi="Consolas"/>
          <w:color w:val="9CDCFE"/>
          <w:sz w:val="21"/>
          <w:szCs w:val="21"/>
        </w:rPr>
        <w:t>Console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DCDCAA"/>
          <w:sz w:val="21"/>
          <w:szCs w:val="21"/>
        </w:rPr>
        <w:t>WriteLine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CE9178"/>
          <w:sz w:val="21"/>
          <w:szCs w:val="21"/>
        </w:rPr>
        <w:t>"  Results saved in "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+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output_file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+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CE9178"/>
          <w:sz w:val="21"/>
          <w:szCs w:val="21"/>
        </w:rPr>
        <w:t>"</w:t>
      </w:r>
      <w:r w:rsidRPr="00CF4901">
        <w:rPr>
          <w:rFonts w:ascii="Consolas" w:hAnsi="Consolas"/>
          <w:color w:val="D7BA7D"/>
          <w:sz w:val="21"/>
          <w:szCs w:val="21"/>
        </w:rPr>
        <w:t>\n</w:t>
      </w:r>
      <w:r w:rsidRPr="00CF4901">
        <w:rPr>
          <w:rFonts w:ascii="Consolas" w:hAnsi="Consolas"/>
          <w:color w:val="CE9178"/>
          <w:sz w:val="21"/>
          <w:szCs w:val="21"/>
        </w:rPr>
        <w:t>"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00889EDA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}</w:t>
      </w:r>
    </w:p>
    <w:p w14:paraId="1442D29C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}</w:t>
      </w:r>
    </w:p>
    <w:p w14:paraId="6296741A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586C0"/>
          <w:sz w:val="21"/>
          <w:szCs w:val="21"/>
        </w:rPr>
        <w:t>else</w:t>
      </w:r>
    </w:p>
    <w:p w14:paraId="40F0EF16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{</w:t>
      </w:r>
    </w:p>
    <w:p w14:paraId="7610F4DB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</w:t>
      </w:r>
      <w:r w:rsidRPr="00CF4901">
        <w:rPr>
          <w:rFonts w:ascii="Consolas" w:hAnsi="Consolas"/>
          <w:color w:val="569CD6"/>
          <w:sz w:val="21"/>
          <w:szCs w:val="21"/>
        </w:rPr>
        <w:t>var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errorDetails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D4D4D4"/>
          <w:sz w:val="21"/>
          <w:szCs w:val="21"/>
        </w:rPr>
        <w:t>=</w:t>
      </w:r>
      <w:r w:rsidRPr="00CF4901">
        <w:rPr>
          <w:rFonts w:ascii="Consolas" w:hAnsi="Consolas"/>
          <w:color w:val="CCCCCC"/>
          <w:sz w:val="21"/>
          <w:szCs w:val="21"/>
        </w:rPr>
        <w:t xml:space="preserve"> </w:t>
      </w:r>
      <w:r w:rsidRPr="00CF4901">
        <w:rPr>
          <w:rFonts w:ascii="Consolas" w:hAnsi="Consolas"/>
          <w:color w:val="9CDCFE"/>
          <w:sz w:val="21"/>
          <w:szCs w:val="21"/>
        </w:rPr>
        <w:t>ImageAnalysisErrorDetails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DCDCAA"/>
          <w:sz w:val="21"/>
          <w:szCs w:val="21"/>
        </w:rPr>
        <w:t>FromResult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9CDCFE"/>
          <w:sz w:val="21"/>
          <w:szCs w:val="21"/>
        </w:rPr>
        <w:t>result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038E7BE9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</w:t>
      </w:r>
      <w:r w:rsidRPr="00CF4901">
        <w:rPr>
          <w:rFonts w:ascii="Consolas" w:hAnsi="Consolas"/>
          <w:color w:val="9CDCFE"/>
          <w:sz w:val="21"/>
          <w:szCs w:val="21"/>
        </w:rPr>
        <w:t>Console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DCDCAA"/>
          <w:sz w:val="21"/>
          <w:szCs w:val="21"/>
        </w:rPr>
        <w:t>WriteLine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CE9178"/>
          <w:sz w:val="21"/>
          <w:szCs w:val="21"/>
        </w:rPr>
        <w:t>" Analysis failed."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0C3440FC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</w:t>
      </w:r>
      <w:r w:rsidRPr="00CF4901">
        <w:rPr>
          <w:rFonts w:ascii="Consolas" w:hAnsi="Consolas"/>
          <w:color w:val="9CDCFE"/>
          <w:sz w:val="21"/>
          <w:szCs w:val="21"/>
        </w:rPr>
        <w:t>Console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DCDCAA"/>
          <w:sz w:val="21"/>
          <w:szCs w:val="21"/>
        </w:rPr>
        <w:t>WriteLine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CE9178"/>
          <w:sz w:val="21"/>
          <w:szCs w:val="21"/>
        </w:rPr>
        <w:t>$"   Error reason : {</w:t>
      </w:r>
      <w:r w:rsidRPr="00CF4901">
        <w:rPr>
          <w:rFonts w:ascii="Consolas" w:hAnsi="Consolas"/>
          <w:color w:val="9CDCFE"/>
          <w:sz w:val="21"/>
          <w:szCs w:val="21"/>
        </w:rPr>
        <w:t>errorDetails</w:t>
      </w:r>
      <w:r w:rsidRPr="00CF4901">
        <w:rPr>
          <w:rFonts w:ascii="Consolas" w:hAnsi="Consolas"/>
          <w:color w:val="CE9178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Reason</w:t>
      </w:r>
      <w:r w:rsidRPr="00CF4901">
        <w:rPr>
          <w:rFonts w:ascii="Consolas" w:hAnsi="Consolas"/>
          <w:color w:val="CE9178"/>
          <w:sz w:val="21"/>
          <w:szCs w:val="21"/>
        </w:rPr>
        <w:t>}"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4BADC4E2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</w:t>
      </w:r>
      <w:r w:rsidRPr="00CF4901">
        <w:rPr>
          <w:rFonts w:ascii="Consolas" w:hAnsi="Consolas"/>
          <w:color w:val="9CDCFE"/>
          <w:sz w:val="21"/>
          <w:szCs w:val="21"/>
        </w:rPr>
        <w:t>Console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DCDCAA"/>
          <w:sz w:val="21"/>
          <w:szCs w:val="21"/>
        </w:rPr>
        <w:t>WriteLine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CE9178"/>
          <w:sz w:val="21"/>
          <w:szCs w:val="21"/>
        </w:rPr>
        <w:t>$"   Error code : {</w:t>
      </w:r>
      <w:r w:rsidRPr="00CF4901">
        <w:rPr>
          <w:rFonts w:ascii="Consolas" w:hAnsi="Consolas"/>
          <w:color w:val="9CDCFE"/>
          <w:sz w:val="21"/>
          <w:szCs w:val="21"/>
        </w:rPr>
        <w:t>errorDetails</w:t>
      </w:r>
      <w:r w:rsidRPr="00CF4901">
        <w:rPr>
          <w:rFonts w:ascii="Consolas" w:hAnsi="Consolas"/>
          <w:color w:val="CE9178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ErrorCode</w:t>
      </w:r>
      <w:r w:rsidRPr="00CF4901">
        <w:rPr>
          <w:rFonts w:ascii="Consolas" w:hAnsi="Consolas"/>
          <w:color w:val="CE9178"/>
          <w:sz w:val="21"/>
          <w:szCs w:val="21"/>
        </w:rPr>
        <w:t>}"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6466FAED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 xml:space="preserve">    </w:t>
      </w:r>
      <w:r w:rsidRPr="00CF4901">
        <w:rPr>
          <w:rFonts w:ascii="Consolas" w:hAnsi="Consolas"/>
          <w:color w:val="9CDCFE"/>
          <w:sz w:val="21"/>
          <w:szCs w:val="21"/>
        </w:rPr>
        <w:t>Console</w:t>
      </w:r>
      <w:r w:rsidRPr="00CF4901">
        <w:rPr>
          <w:rFonts w:ascii="Consolas" w:hAnsi="Consolas"/>
          <w:color w:val="CCCCCC"/>
          <w:sz w:val="21"/>
          <w:szCs w:val="21"/>
        </w:rPr>
        <w:t>.</w:t>
      </w:r>
      <w:r w:rsidRPr="00CF4901">
        <w:rPr>
          <w:rFonts w:ascii="Consolas" w:hAnsi="Consolas"/>
          <w:color w:val="DCDCAA"/>
          <w:sz w:val="21"/>
          <w:szCs w:val="21"/>
        </w:rPr>
        <w:t>WriteLine</w:t>
      </w:r>
      <w:r w:rsidRPr="00CF4901">
        <w:rPr>
          <w:rFonts w:ascii="Consolas" w:hAnsi="Consolas"/>
          <w:color w:val="CCCCCC"/>
          <w:sz w:val="21"/>
          <w:szCs w:val="21"/>
        </w:rPr>
        <w:t>(</w:t>
      </w:r>
      <w:r w:rsidRPr="00CF4901">
        <w:rPr>
          <w:rFonts w:ascii="Consolas" w:hAnsi="Consolas"/>
          <w:color w:val="CE9178"/>
          <w:sz w:val="21"/>
          <w:szCs w:val="21"/>
        </w:rPr>
        <w:t>$"   Error message: {</w:t>
      </w:r>
      <w:r w:rsidRPr="00CF4901">
        <w:rPr>
          <w:rFonts w:ascii="Consolas" w:hAnsi="Consolas"/>
          <w:color w:val="9CDCFE"/>
          <w:sz w:val="21"/>
          <w:szCs w:val="21"/>
        </w:rPr>
        <w:t>errorDetails</w:t>
      </w:r>
      <w:r w:rsidRPr="00CF4901">
        <w:rPr>
          <w:rFonts w:ascii="Consolas" w:hAnsi="Consolas"/>
          <w:color w:val="CE9178"/>
          <w:sz w:val="21"/>
          <w:szCs w:val="21"/>
        </w:rPr>
        <w:t>.</w:t>
      </w:r>
      <w:r w:rsidRPr="00CF4901">
        <w:rPr>
          <w:rFonts w:ascii="Consolas" w:hAnsi="Consolas"/>
          <w:color w:val="9CDCFE"/>
          <w:sz w:val="21"/>
          <w:szCs w:val="21"/>
        </w:rPr>
        <w:t>Message</w:t>
      </w:r>
      <w:r w:rsidRPr="00CF4901">
        <w:rPr>
          <w:rFonts w:ascii="Consolas" w:hAnsi="Consolas"/>
          <w:color w:val="CE9178"/>
          <w:sz w:val="21"/>
          <w:szCs w:val="21"/>
        </w:rPr>
        <w:t>}</w:t>
      </w:r>
      <w:r w:rsidRPr="00CF4901">
        <w:rPr>
          <w:rFonts w:ascii="Consolas" w:hAnsi="Consolas"/>
          <w:color w:val="D7BA7D"/>
          <w:sz w:val="21"/>
          <w:szCs w:val="21"/>
        </w:rPr>
        <w:t>\n</w:t>
      </w:r>
      <w:r w:rsidRPr="00CF4901">
        <w:rPr>
          <w:rFonts w:ascii="Consolas" w:hAnsi="Consolas"/>
          <w:color w:val="CE9178"/>
          <w:sz w:val="21"/>
          <w:szCs w:val="21"/>
        </w:rPr>
        <w:t>"</w:t>
      </w:r>
      <w:r w:rsidRPr="00CF4901">
        <w:rPr>
          <w:rFonts w:ascii="Consolas" w:hAnsi="Consolas"/>
          <w:color w:val="CCCCCC"/>
          <w:sz w:val="21"/>
          <w:szCs w:val="21"/>
        </w:rPr>
        <w:t>);</w:t>
      </w:r>
    </w:p>
    <w:p w14:paraId="5DB5345B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}</w:t>
      </w:r>
    </w:p>
    <w:p w14:paraId="0BA6743C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        }</w:t>
      </w:r>
    </w:p>
    <w:p w14:paraId="0BC5C7DD" w14:textId="77777777" w:rsidR="00CF4901" w:rsidRPr="00CF4901" w:rsidRDefault="00CF4901" w:rsidP="00CF4901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3D912740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    }</w:t>
      </w:r>
    </w:p>
    <w:p w14:paraId="049BA469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F4901">
        <w:rPr>
          <w:rFonts w:ascii="Consolas" w:hAnsi="Consolas"/>
          <w:color w:val="CCCCCC"/>
          <w:sz w:val="21"/>
          <w:szCs w:val="21"/>
        </w:rPr>
        <w:t>}</w:t>
      </w:r>
    </w:p>
    <w:p w14:paraId="61FF01AC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0970143" w14:textId="77777777" w:rsidR="00CF4901" w:rsidRDefault="00CF4901" w:rsidP="00CF490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09FCF03C" w14:textId="77777777" w:rsidR="00131BBE" w:rsidRPr="00131BBE" w:rsidRDefault="00131BBE" w:rsidP="00131BBE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r w:rsidRPr="00131BBE">
        <w:rPr>
          <w:rFonts w:asciiTheme="minorHAnsi" w:eastAsia="Arial" w:hAnsiTheme="minorHAnsi" w:cstheme="minorHAnsi"/>
          <w:color w:val="E36C0A" w:themeColor="accent6" w:themeShade="BF"/>
        </w:rPr>
        <w:t>View the image you will analyze</w:t>
      </w:r>
    </w:p>
    <w:p w14:paraId="4798EAA3" w14:textId="77777777" w:rsidR="00131BBE" w:rsidRDefault="00131BBE" w:rsidP="00131BBE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 this exercise, you will use the Azure AI Vision service to analyze an image of people.</w:t>
      </w:r>
    </w:p>
    <w:p w14:paraId="506E5BEF" w14:textId="77777777" w:rsidR="00131BBE" w:rsidRDefault="00131BBE" w:rsidP="00131BBE">
      <w:pPr>
        <w:numPr>
          <w:ilvl w:val="0"/>
          <w:numId w:val="43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lastRenderedPageBreak/>
        <w:t>In Visual Studio Code, expand the </w:t>
      </w:r>
      <w:r>
        <w:rPr>
          <w:rStyle w:val="Strong"/>
          <w:rFonts w:ascii="Segoe UI" w:eastAsiaTheme="minorEastAsia" w:hAnsi="Segoe UI" w:cs="Segoe UI"/>
          <w:color w:val="000000"/>
          <w:sz w:val="21"/>
          <w:szCs w:val="21"/>
        </w:rPr>
        <w:t>computer-vision</w:t>
      </w:r>
      <w:r>
        <w:rPr>
          <w:rFonts w:ascii="Segoe UI" w:hAnsi="Segoe UI" w:cs="Segoe UI"/>
          <w:color w:val="000000"/>
          <w:sz w:val="21"/>
          <w:szCs w:val="21"/>
        </w:rPr>
        <w:t> folder and the </w:t>
      </w:r>
      <w:r>
        <w:rPr>
          <w:rStyle w:val="Strong"/>
          <w:rFonts w:ascii="Segoe UI" w:eastAsiaTheme="minorEastAsia" w:hAnsi="Segoe UI" w:cs="Segoe UI"/>
          <w:color w:val="000000"/>
          <w:sz w:val="21"/>
          <w:szCs w:val="21"/>
        </w:rPr>
        <w:t>images</w:t>
      </w:r>
      <w:r>
        <w:rPr>
          <w:rFonts w:ascii="Segoe UI" w:hAnsi="Segoe UI" w:cs="Segoe UI"/>
          <w:color w:val="000000"/>
          <w:sz w:val="21"/>
          <w:szCs w:val="21"/>
        </w:rPr>
        <w:t> folder it contains.</w:t>
      </w:r>
    </w:p>
    <w:p w14:paraId="34C9CF2B" w14:textId="77777777" w:rsidR="00131BBE" w:rsidRDefault="00131BBE" w:rsidP="00131BBE">
      <w:pPr>
        <w:numPr>
          <w:ilvl w:val="0"/>
          <w:numId w:val="43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Select the </w:t>
      </w:r>
      <w:r>
        <w:rPr>
          <w:rStyle w:val="Strong"/>
          <w:rFonts w:ascii="Segoe UI" w:eastAsiaTheme="minorEastAsia" w:hAnsi="Segoe UI" w:cs="Segoe UI"/>
          <w:color w:val="000000"/>
          <w:sz w:val="21"/>
          <w:szCs w:val="21"/>
        </w:rPr>
        <w:t>people.jpg</w:t>
      </w:r>
      <w:r>
        <w:rPr>
          <w:rFonts w:ascii="Segoe UI" w:hAnsi="Segoe UI" w:cs="Segoe UI"/>
          <w:color w:val="000000"/>
          <w:sz w:val="21"/>
          <w:szCs w:val="21"/>
        </w:rPr>
        <w:t> image to view it.</w:t>
      </w:r>
    </w:p>
    <w:p w14:paraId="44E85462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589A45EF" w14:textId="0C4B0E9B" w:rsidR="00C041BE" w:rsidRPr="00C041BE" w:rsidRDefault="00131BBE" w:rsidP="00C041BE">
      <w:pPr>
        <w:rPr>
          <w:rFonts w:ascii="Segoe UI" w:hAnsi="Segoe UI" w:cs="Segoe UI"/>
          <w:sz w:val="21"/>
          <w:szCs w:val="21"/>
        </w:rPr>
      </w:pPr>
      <w:r w:rsidRPr="00131BBE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367C07E8" wp14:editId="23478A18">
            <wp:extent cx="6197600" cy="2951480"/>
            <wp:effectExtent l="0" t="0" r="0" b="1270"/>
            <wp:docPr id="51143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304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0E79" w14:textId="2B0AD805" w:rsidR="003035DB" w:rsidRPr="003035DB" w:rsidRDefault="003035DB" w:rsidP="003035DB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6" w:name="_Toc167362842"/>
      <w:r w:rsidRPr="003035DB">
        <w:rPr>
          <w:rFonts w:asciiTheme="minorHAnsi" w:eastAsia="Arial" w:hAnsiTheme="minorHAnsi" w:cstheme="minorHAnsi"/>
          <w:color w:val="E36C0A" w:themeColor="accent6" w:themeShade="BF"/>
        </w:rPr>
        <w:t>Detect faces in an image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 using SDK</w:t>
      </w:r>
    </w:p>
    <w:bookmarkEnd w:id="6"/>
    <w:p w14:paraId="3863C0A2" w14:textId="77777777" w:rsidR="00AE29C3" w:rsidRDefault="00AE29C3" w:rsidP="00AE29C3">
      <w:pPr>
        <w:rPr>
          <w:rFonts w:eastAsia="Arial"/>
        </w:rPr>
      </w:pPr>
    </w:p>
    <w:p w14:paraId="42F2174A" w14:textId="77777777" w:rsidR="003035DB" w:rsidRDefault="003035DB" w:rsidP="003035DB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Now you're ready to use the SDK to call the Vision service and detect faces in an image.</w:t>
      </w:r>
    </w:p>
    <w:p w14:paraId="667AE636" w14:textId="77777777" w:rsidR="003035DB" w:rsidRDefault="003035DB" w:rsidP="00AE29C3">
      <w:pPr>
        <w:rPr>
          <w:rFonts w:eastAsia="Arial"/>
        </w:rPr>
      </w:pPr>
    </w:p>
    <w:p w14:paraId="4C3A211C" w14:textId="0C623846" w:rsidR="007E5391" w:rsidRPr="007E5391" w:rsidRDefault="007E5391" w:rsidP="007E5391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sz w:val="24"/>
          <w:szCs w:val="24"/>
        </w:rPr>
      </w:pPr>
      <w:r w:rsidRPr="007E5391">
        <w:rPr>
          <w:rFonts w:asciiTheme="minorHAnsi" w:hAnsiTheme="minorHAnsi" w:cstheme="minorHAnsi"/>
          <w:sz w:val="24"/>
          <w:szCs w:val="24"/>
        </w:rPr>
        <w:t xml:space="preserve">In VS Code terminal </w:t>
      </w:r>
      <w:r w:rsidR="00EE16F1">
        <w:rPr>
          <w:rFonts w:asciiTheme="minorHAnsi" w:hAnsiTheme="minorHAnsi" w:cstheme="minorHAnsi"/>
          <w:sz w:val="24"/>
          <w:szCs w:val="24"/>
        </w:rPr>
        <w:t xml:space="preserve">type </w:t>
      </w:r>
    </w:p>
    <w:p w14:paraId="294EB5D5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4B28C237" w14:textId="77777777" w:rsidR="007E5391" w:rsidRPr="00EE16F1" w:rsidRDefault="007E5391" w:rsidP="00EE16F1">
      <w:pPr>
        <w:rPr>
          <w:rFonts w:ascii="Segoe UI" w:hAnsi="Segoe UI" w:cs="Segoe UI"/>
          <w:sz w:val="21"/>
          <w:szCs w:val="21"/>
        </w:rPr>
      </w:pPr>
    </w:p>
    <w:p w14:paraId="6DC9892C" w14:textId="2C5D8164" w:rsidR="007E5391" w:rsidRP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  <w:r w:rsidRPr="007E5391">
        <w:rPr>
          <w:rFonts w:ascii="Segoe UI" w:hAnsi="Segoe UI" w:cs="Segoe UI"/>
          <w:b/>
          <w:bCs/>
          <w:color w:val="FF0000"/>
          <w:sz w:val="21"/>
          <w:szCs w:val="21"/>
        </w:rPr>
        <w:t>Dotnet build</w:t>
      </w:r>
    </w:p>
    <w:p w14:paraId="2F3A1139" w14:textId="77777777" w:rsidR="007E5391" w:rsidRPr="00C041BE" w:rsidRDefault="007E5391" w:rsidP="00C041BE">
      <w:pPr>
        <w:rPr>
          <w:rFonts w:ascii="Segoe UI" w:hAnsi="Segoe UI" w:cs="Segoe UI"/>
          <w:sz w:val="21"/>
          <w:szCs w:val="21"/>
        </w:rPr>
      </w:pPr>
    </w:p>
    <w:p w14:paraId="51777FE9" w14:textId="49F9E846" w:rsidR="00C041BE" w:rsidRDefault="001A22D7" w:rsidP="00C041BE">
      <w:pPr>
        <w:rPr>
          <w:rFonts w:ascii="Segoe UI" w:hAnsi="Segoe UI" w:cs="Segoe UI"/>
          <w:sz w:val="21"/>
          <w:szCs w:val="21"/>
        </w:rPr>
      </w:pPr>
      <w:r w:rsidRPr="001A22D7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1350A125" wp14:editId="7E102154">
            <wp:extent cx="6197600" cy="1941830"/>
            <wp:effectExtent l="0" t="0" r="0" b="1270"/>
            <wp:docPr id="190956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685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2BB2" w14:textId="77777777" w:rsidR="007E5391" w:rsidRDefault="007E5391" w:rsidP="00C041BE">
      <w:pPr>
        <w:rPr>
          <w:rFonts w:ascii="Segoe UI" w:hAnsi="Segoe UI" w:cs="Segoe UI"/>
          <w:sz w:val="21"/>
          <w:szCs w:val="21"/>
        </w:rPr>
      </w:pPr>
    </w:p>
    <w:p w14:paraId="7D1C6866" w14:textId="77777777" w:rsid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6192DD27" w14:textId="56F48197" w:rsid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  <w:r w:rsidRPr="007E5391">
        <w:rPr>
          <w:rFonts w:ascii="Segoe UI" w:hAnsi="Segoe UI" w:cs="Segoe UI"/>
          <w:b/>
          <w:bCs/>
          <w:color w:val="FF0000"/>
          <w:sz w:val="21"/>
          <w:szCs w:val="21"/>
        </w:rPr>
        <w:t>Dotnet Run</w:t>
      </w:r>
    </w:p>
    <w:p w14:paraId="74F80F52" w14:textId="77777777" w:rsid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5F628A31" w14:textId="29AC162B" w:rsidR="007E5391" w:rsidRDefault="001A22D7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  <w:r w:rsidRPr="001A22D7">
        <w:rPr>
          <w:rFonts w:ascii="Segoe UI" w:hAnsi="Segoe UI" w:cs="Segoe UI"/>
          <w:b/>
          <w:bCs/>
          <w:noProof/>
          <w:color w:val="FF0000"/>
          <w:sz w:val="21"/>
          <w:szCs w:val="21"/>
        </w:rPr>
        <w:lastRenderedPageBreak/>
        <w:drawing>
          <wp:inline distT="0" distB="0" distL="0" distR="0" wp14:anchorId="49DB3C33" wp14:editId="0B74D9BA">
            <wp:extent cx="6197600" cy="1573530"/>
            <wp:effectExtent l="0" t="0" r="0" b="7620"/>
            <wp:docPr id="122799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901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5ECE" w14:textId="77777777" w:rsid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33035101" w14:textId="77777777" w:rsid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7DFB9ADE" w14:textId="5F4035BF" w:rsidR="00EE16F1" w:rsidRDefault="00691C1E" w:rsidP="00EE16F1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Check </w:t>
      </w:r>
      <w:r w:rsidRPr="00691C1E">
        <w:rPr>
          <w:rFonts w:ascii="Segoe UI" w:hAnsi="Segoe UI" w:cs="Segoe UI"/>
          <w:color w:val="000000"/>
          <w:sz w:val="21"/>
          <w:szCs w:val="21"/>
        </w:rPr>
        <w:t>Results saved in detected_people.jpg</w:t>
      </w:r>
    </w:p>
    <w:p w14:paraId="5FEB8F1B" w14:textId="44F873B2" w:rsidR="00691C1E" w:rsidRPr="007E5391" w:rsidRDefault="00691C1E" w:rsidP="00EE16F1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610647FB" wp14:editId="48E73042">
            <wp:extent cx="6197600" cy="3155315"/>
            <wp:effectExtent l="0" t="0" r="0" b="6985"/>
            <wp:docPr id="8943012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5CCE4" w14:textId="7B1DF7F4" w:rsidR="007E5391" w:rsidRDefault="007E5391" w:rsidP="007E539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226C7BD3" w14:textId="26E2396F" w:rsidR="007E5391" w:rsidRPr="007E5391" w:rsidRDefault="007E5391" w:rsidP="007E539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sectPr w:rsidR="007E5391" w:rsidRPr="007E5391" w:rsidSect="007038F3">
      <w:headerReference w:type="default" r:id="rId39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872BFE" w14:textId="77777777" w:rsidR="003E543E" w:rsidRDefault="003E543E">
      <w:r>
        <w:separator/>
      </w:r>
    </w:p>
  </w:endnote>
  <w:endnote w:type="continuationSeparator" w:id="0">
    <w:p w14:paraId="17BF8DAD" w14:textId="77777777" w:rsidR="003E543E" w:rsidRDefault="003E54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0B281A" w14:textId="77777777" w:rsidR="003E543E" w:rsidRDefault="003E543E">
      <w:r>
        <w:separator/>
      </w:r>
    </w:p>
  </w:footnote>
  <w:footnote w:type="continuationSeparator" w:id="0">
    <w:p w14:paraId="5C9B9DB0" w14:textId="77777777" w:rsidR="003E543E" w:rsidRDefault="003E54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31BE8"/>
    <w:multiLevelType w:val="hybridMultilevel"/>
    <w:tmpl w:val="798EAFE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3D38FF"/>
    <w:multiLevelType w:val="multilevel"/>
    <w:tmpl w:val="8AB0F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F74E07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963225"/>
    <w:multiLevelType w:val="multilevel"/>
    <w:tmpl w:val="C2E68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43433E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D7232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8716AC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AB3BD9"/>
    <w:multiLevelType w:val="multilevel"/>
    <w:tmpl w:val="CA2C82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A431B7"/>
    <w:multiLevelType w:val="multilevel"/>
    <w:tmpl w:val="D35AD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BA2BB4"/>
    <w:multiLevelType w:val="multilevel"/>
    <w:tmpl w:val="CB38C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AB6DBF"/>
    <w:multiLevelType w:val="multilevel"/>
    <w:tmpl w:val="211A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2" w15:restartNumberingAfterBreak="0">
    <w:nsid w:val="46FA20EE"/>
    <w:multiLevelType w:val="multilevel"/>
    <w:tmpl w:val="E12E1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D2416BA"/>
    <w:multiLevelType w:val="multilevel"/>
    <w:tmpl w:val="1DC44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0E08AA"/>
    <w:multiLevelType w:val="multilevel"/>
    <w:tmpl w:val="17B61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B4240E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F88419F"/>
    <w:multiLevelType w:val="hybridMultilevel"/>
    <w:tmpl w:val="672A0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390257"/>
    <w:multiLevelType w:val="hybridMultilevel"/>
    <w:tmpl w:val="8C703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CE2D5A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CC223E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DF92A2F"/>
    <w:multiLevelType w:val="hybridMultilevel"/>
    <w:tmpl w:val="A84E2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0912983"/>
    <w:multiLevelType w:val="hybridMultilevel"/>
    <w:tmpl w:val="6876EAF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1017736"/>
    <w:multiLevelType w:val="hybridMultilevel"/>
    <w:tmpl w:val="FA74D72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149450D"/>
    <w:multiLevelType w:val="multilevel"/>
    <w:tmpl w:val="9D04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AB041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3624614"/>
    <w:multiLevelType w:val="multilevel"/>
    <w:tmpl w:val="6A048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D675CE"/>
    <w:multiLevelType w:val="multilevel"/>
    <w:tmpl w:val="3CC8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6F29DB"/>
    <w:multiLevelType w:val="multilevel"/>
    <w:tmpl w:val="E242A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455226">
    <w:abstractNumId w:val="11"/>
  </w:num>
  <w:num w:numId="2" w16cid:durableId="1435713782">
    <w:abstractNumId w:val="9"/>
  </w:num>
  <w:num w:numId="3" w16cid:durableId="218513052">
    <w:abstractNumId w:val="4"/>
  </w:num>
  <w:num w:numId="4" w16cid:durableId="1861622341">
    <w:abstractNumId w:val="19"/>
  </w:num>
  <w:num w:numId="5" w16cid:durableId="1812988237">
    <w:abstractNumId w:val="5"/>
  </w:num>
  <w:num w:numId="6" w16cid:durableId="1847282385">
    <w:abstractNumId w:val="24"/>
  </w:num>
  <w:num w:numId="7" w16cid:durableId="1265962800">
    <w:abstractNumId w:val="15"/>
  </w:num>
  <w:num w:numId="8" w16cid:durableId="619534975">
    <w:abstractNumId w:val="2"/>
  </w:num>
  <w:num w:numId="9" w16cid:durableId="278491274">
    <w:abstractNumId w:val="18"/>
  </w:num>
  <w:num w:numId="10" w16cid:durableId="2013143098">
    <w:abstractNumId w:val="6"/>
  </w:num>
  <w:num w:numId="11" w16cid:durableId="157308001">
    <w:abstractNumId w:val="7"/>
    <w:lvlOverride w:ilvl="0">
      <w:lvl w:ilvl="0">
        <w:numFmt w:val="decimal"/>
        <w:lvlText w:val="%1."/>
        <w:lvlJc w:val="left"/>
      </w:lvl>
    </w:lvlOverride>
  </w:num>
  <w:num w:numId="12" w16cid:durableId="230041395">
    <w:abstractNumId w:val="26"/>
  </w:num>
  <w:num w:numId="13" w16cid:durableId="1568687423">
    <w:abstractNumId w:val="11"/>
  </w:num>
  <w:num w:numId="14" w16cid:durableId="1006637546">
    <w:abstractNumId w:val="16"/>
  </w:num>
  <w:num w:numId="15" w16cid:durableId="795029960">
    <w:abstractNumId w:val="11"/>
  </w:num>
  <w:num w:numId="16" w16cid:durableId="204532106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13462700">
    <w:abstractNumId w:val="11"/>
  </w:num>
  <w:num w:numId="18" w16cid:durableId="570232993">
    <w:abstractNumId w:val="11"/>
  </w:num>
  <w:num w:numId="19" w16cid:durableId="304480543">
    <w:abstractNumId w:val="11"/>
  </w:num>
  <w:num w:numId="20" w16cid:durableId="815535392">
    <w:abstractNumId w:val="11"/>
  </w:num>
  <w:num w:numId="21" w16cid:durableId="2055612274">
    <w:abstractNumId w:val="11"/>
  </w:num>
  <w:num w:numId="22" w16cid:durableId="1215116738">
    <w:abstractNumId w:val="11"/>
  </w:num>
  <w:num w:numId="23" w16cid:durableId="181941863">
    <w:abstractNumId w:val="11"/>
  </w:num>
  <w:num w:numId="24" w16cid:durableId="1780564034">
    <w:abstractNumId w:val="27"/>
  </w:num>
  <w:num w:numId="25" w16cid:durableId="1924949926">
    <w:abstractNumId w:val="11"/>
  </w:num>
  <w:num w:numId="26" w16cid:durableId="1602182290">
    <w:abstractNumId w:val="11"/>
  </w:num>
  <w:num w:numId="27" w16cid:durableId="144588558">
    <w:abstractNumId w:val="25"/>
  </w:num>
  <w:num w:numId="28" w16cid:durableId="2000384494">
    <w:abstractNumId w:val="11"/>
  </w:num>
  <w:num w:numId="29" w16cid:durableId="1712194752">
    <w:abstractNumId w:val="17"/>
  </w:num>
  <w:num w:numId="30" w16cid:durableId="1892886929">
    <w:abstractNumId w:val="13"/>
  </w:num>
  <w:num w:numId="31" w16cid:durableId="445271263">
    <w:abstractNumId w:val="11"/>
  </w:num>
  <w:num w:numId="32" w16cid:durableId="1477919479">
    <w:abstractNumId w:val="23"/>
  </w:num>
  <w:num w:numId="33" w16cid:durableId="144854413">
    <w:abstractNumId w:val="20"/>
  </w:num>
  <w:num w:numId="34" w16cid:durableId="1679582366">
    <w:abstractNumId w:val="10"/>
  </w:num>
  <w:num w:numId="35" w16cid:durableId="488640319">
    <w:abstractNumId w:val="8"/>
  </w:num>
  <w:num w:numId="36" w16cid:durableId="136269098">
    <w:abstractNumId w:val="0"/>
  </w:num>
  <w:num w:numId="37" w16cid:durableId="1542593189">
    <w:abstractNumId w:val="21"/>
  </w:num>
  <w:num w:numId="38" w16cid:durableId="641037626">
    <w:abstractNumId w:val="22"/>
  </w:num>
  <w:num w:numId="39" w16cid:durableId="1910726264">
    <w:abstractNumId w:val="3"/>
  </w:num>
  <w:num w:numId="40" w16cid:durableId="48459091">
    <w:abstractNumId w:val="12"/>
  </w:num>
  <w:num w:numId="41" w16cid:durableId="1803885612">
    <w:abstractNumId w:val="11"/>
  </w:num>
  <w:num w:numId="42" w16cid:durableId="1170173423">
    <w:abstractNumId w:val="1"/>
  </w:num>
  <w:num w:numId="43" w16cid:durableId="422607773">
    <w:abstractNumId w:val="14"/>
  </w:num>
  <w:num w:numId="44" w16cid:durableId="1435442501">
    <w:abstractNumId w:val="11"/>
  </w:num>
  <w:num w:numId="45" w16cid:durableId="1037393691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16907"/>
    <w:rsid w:val="00020DB9"/>
    <w:rsid w:val="0002278C"/>
    <w:rsid w:val="00022B08"/>
    <w:rsid w:val="00036107"/>
    <w:rsid w:val="00036E62"/>
    <w:rsid w:val="00053551"/>
    <w:rsid w:val="0005464F"/>
    <w:rsid w:val="00057BAE"/>
    <w:rsid w:val="00057C46"/>
    <w:rsid w:val="00060C8F"/>
    <w:rsid w:val="00062857"/>
    <w:rsid w:val="00065991"/>
    <w:rsid w:val="000702F3"/>
    <w:rsid w:val="00080475"/>
    <w:rsid w:val="0008629B"/>
    <w:rsid w:val="000924D7"/>
    <w:rsid w:val="0009556F"/>
    <w:rsid w:val="000A348F"/>
    <w:rsid w:val="000A6C87"/>
    <w:rsid w:val="000B1796"/>
    <w:rsid w:val="000B272A"/>
    <w:rsid w:val="000B2E99"/>
    <w:rsid w:val="000B40A3"/>
    <w:rsid w:val="000B4614"/>
    <w:rsid w:val="000B4CEE"/>
    <w:rsid w:val="000C44D2"/>
    <w:rsid w:val="000C52FF"/>
    <w:rsid w:val="000D2DEA"/>
    <w:rsid w:val="000E1A6D"/>
    <w:rsid w:val="000F627F"/>
    <w:rsid w:val="00101CDF"/>
    <w:rsid w:val="00103B8B"/>
    <w:rsid w:val="00105C0B"/>
    <w:rsid w:val="0010741E"/>
    <w:rsid w:val="001107C5"/>
    <w:rsid w:val="0011201E"/>
    <w:rsid w:val="001163AC"/>
    <w:rsid w:val="00123308"/>
    <w:rsid w:val="00130531"/>
    <w:rsid w:val="00131BBE"/>
    <w:rsid w:val="001428C7"/>
    <w:rsid w:val="001441AD"/>
    <w:rsid w:val="0015391D"/>
    <w:rsid w:val="001576DF"/>
    <w:rsid w:val="001612F3"/>
    <w:rsid w:val="0016134A"/>
    <w:rsid w:val="001637E0"/>
    <w:rsid w:val="00163932"/>
    <w:rsid w:val="0017468D"/>
    <w:rsid w:val="001766FE"/>
    <w:rsid w:val="00184524"/>
    <w:rsid w:val="00187536"/>
    <w:rsid w:val="0019183F"/>
    <w:rsid w:val="00193E21"/>
    <w:rsid w:val="001958C5"/>
    <w:rsid w:val="00196E70"/>
    <w:rsid w:val="001A22D7"/>
    <w:rsid w:val="001A7C53"/>
    <w:rsid w:val="001B6ED9"/>
    <w:rsid w:val="001C2703"/>
    <w:rsid w:val="001D2B36"/>
    <w:rsid w:val="001D3380"/>
    <w:rsid w:val="001D5706"/>
    <w:rsid w:val="001D668B"/>
    <w:rsid w:val="001E0504"/>
    <w:rsid w:val="001E1F77"/>
    <w:rsid w:val="001F3EE1"/>
    <w:rsid w:val="001F6DC9"/>
    <w:rsid w:val="002070AF"/>
    <w:rsid w:val="00210446"/>
    <w:rsid w:val="0022580E"/>
    <w:rsid w:val="002320F4"/>
    <w:rsid w:val="002441F3"/>
    <w:rsid w:val="00244FB9"/>
    <w:rsid w:val="0024694C"/>
    <w:rsid w:val="00253A8F"/>
    <w:rsid w:val="00263D76"/>
    <w:rsid w:val="0027191B"/>
    <w:rsid w:val="00273CF0"/>
    <w:rsid w:val="0027634D"/>
    <w:rsid w:val="00286999"/>
    <w:rsid w:val="0029299D"/>
    <w:rsid w:val="00293B27"/>
    <w:rsid w:val="002A5CE1"/>
    <w:rsid w:val="002B47F7"/>
    <w:rsid w:val="002B4A82"/>
    <w:rsid w:val="002B614A"/>
    <w:rsid w:val="002C1958"/>
    <w:rsid w:val="002C6058"/>
    <w:rsid w:val="002D0AD1"/>
    <w:rsid w:val="002E4E9F"/>
    <w:rsid w:val="002E79A7"/>
    <w:rsid w:val="002F75D5"/>
    <w:rsid w:val="003035DB"/>
    <w:rsid w:val="0030692E"/>
    <w:rsid w:val="00314A0A"/>
    <w:rsid w:val="003164D5"/>
    <w:rsid w:val="003213C6"/>
    <w:rsid w:val="003365F4"/>
    <w:rsid w:val="0034501F"/>
    <w:rsid w:val="00346169"/>
    <w:rsid w:val="003474CD"/>
    <w:rsid w:val="003528F7"/>
    <w:rsid w:val="0036346F"/>
    <w:rsid w:val="00364499"/>
    <w:rsid w:val="00365D15"/>
    <w:rsid w:val="00370FDD"/>
    <w:rsid w:val="0037304E"/>
    <w:rsid w:val="00374AF7"/>
    <w:rsid w:val="00377F88"/>
    <w:rsid w:val="003816E2"/>
    <w:rsid w:val="0038236D"/>
    <w:rsid w:val="0039273E"/>
    <w:rsid w:val="003A4E9B"/>
    <w:rsid w:val="003A7C7B"/>
    <w:rsid w:val="003B70D3"/>
    <w:rsid w:val="003C4129"/>
    <w:rsid w:val="003C5F7B"/>
    <w:rsid w:val="003D389C"/>
    <w:rsid w:val="003D5033"/>
    <w:rsid w:val="003E543E"/>
    <w:rsid w:val="003F2E62"/>
    <w:rsid w:val="003F3F22"/>
    <w:rsid w:val="004056CD"/>
    <w:rsid w:val="00405CBC"/>
    <w:rsid w:val="00406E52"/>
    <w:rsid w:val="00407BF3"/>
    <w:rsid w:val="00410C05"/>
    <w:rsid w:val="004126B4"/>
    <w:rsid w:val="00422096"/>
    <w:rsid w:val="004248A5"/>
    <w:rsid w:val="00427709"/>
    <w:rsid w:val="004313F6"/>
    <w:rsid w:val="00440CA2"/>
    <w:rsid w:val="00440D8D"/>
    <w:rsid w:val="00451277"/>
    <w:rsid w:val="0045799B"/>
    <w:rsid w:val="00460671"/>
    <w:rsid w:val="004611B2"/>
    <w:rsid w:val="0046437A"/>
    <w:rsid w:val="0046774A"/>
    <w:rsid w:val="0047743F"/>
    <w:rsid w:val="00481DD0"/>
    <w:rsid w:val="004852BB"/>
    <w:rsid w:val="004A11B9"/>
    <w:rsid w:val="004A4231"/>
    <w:rsid w:val="004A7772"/>
    <w:rsid w:val="004B52EF"/>
    <w:rsid w:val="004B5A10"/>
    <w:rsid w:val="004C6414"/>
    <w:rsid w:val="004D32D8"/>
    <w:rsid w:val="004E25E1"/>
    <w:rsid w:val="004E6E59"/>
    <w:rsid w:val="004F1559"/>
    <w:rsid w:val="004F1FF8"/>
    <w:rsid w:val="004F565C"/>
    <w:rsid w:val="004F638A"/>
    <w:rsid w:val="004F7BEF"/>
    <w:rsid w:val="00504741"/>
    <w:rsid w:val="00504D2B"/>
    <w:rsid w:val="005076F1"/>
    <w:rsid w:val="00510A1C"/>
    <w:rsid w:val="00516B70"/>
    <w:rsid w:val="005275D0"/>
    <w:rsid w:val="00530B21"/>
    <w:rsid w:val="005363D0"/>
    <w:rsid w:val="00537CE3"/>
    <w:rsid w:val="00553B65"/>
    <w:rsid w:val="00565582"/>
    <w:rsid w:val="00573C4D"/>
    <w:rsid w:val="00580465"/>
    <w:rsid w:val="00584C9B"/>
    <w:rsid w:val="00592D52"/>
    <w:rsid w:val="005A07C0"/>
    <w:rsid w:val="005A45A8"/>
    <w:rsid w:val="005A6B11"/>
    <w:rsid w:val="005A7148"/>
    <w:rsid w:val="005A7AA6"/>
    <w:rsid w:val="005B0E2A"/>
    <w:rsid w:val="005B5949"/>
    <w:rsid w:val="005C3F9E"/>
    <w:rsid w:val="005C4BF8"/>
    <w:rsid w:val="005C528C"/>
    <w:rsid w:val="005D0EF8"/>
    <w:rsid w:val="005D5E57"/>
    <w:rsid w:val="005E0B11"/>
    <w:rsid w:val="005E16DE"/>
    <w:rsid w:val="005E2C52"/>
    <w:rsid w:val="005F0A80"/>
    <w:rsid w:val="005F29FE"/>
    <w:rsid w:val="005F4055"/>
    <w:rsid w:val="005F4322"/>
    <w:rsid w:val="006004B9"/>
    <w:rsid w:val="00603AC2"/>
    <w:rsid w:val="006050BA"/>
    <w:rsid w:val="006056FC"/>
    <w:rsid w:val="006109F5"/>
    <w:rsid w:val="00613FC5"/>
    <w:rsid w:val="0061433C"/>
    <w:rsid w:val="0061778F"/>
    <w:rsid w:val="00624DBC"/>
    <w:rsid w:val="006362C2"/>
    <w:rsid w:val="00636B94"/>
    <w:rsid w:val="0064035D"/>
    <w:rsid w:val="00641C19"/>
    <w:rsid w:val="00643C21"/>
    <w:rsid w:val="00644100"/>
    <w:rsid w:val="00646996"/>
    <w:rsid w:val="00652582"/>
    <w:rsid w:val="00654439"/>
    <w:rsid w:val="00654E18"/>
    <w:rsid w:val="00661951"/>
    <w:rsid w:val="00663D85"/>
    <w:rsid w:val="00664CEF"/>
    <w:rsid w:val="00665759"/>
    <w:rsid w:val="00665A67"/>
    <w:rsid w:val="00674AA6"/>
    <w:rsid w:val="006769FE"/>
    <w:rsid w:val="00680DB8"/>
    <w:rsid w:val="006820A6"/>
    <w:rsid w:val="00682D4E"/>
    <w:rsid w:val="00683D9C"/>
    <w:rsid w:val="00684F99"/>
    <w:rsid w:val="00685F1A"/>
    <w:rsid w:val="00691C1E"/>
    <w:rsid w:val="006954F9"/>
    <w:rsid w:val="006968D7"/>
    <w:rsid w:val="006A13C1"/>
    <w:rsid w:val="006A51D5"/>
    <w:rsid w:val="006A5363"/>
    <w:rsid w:val="006B3A49"/>
    <w:rsid w:val="006B4CA4"/>
    <w:rsid w:val="006C2A28"/>
    <w:rsid w:val="006C4161"/>
    <w:rsid w:val="006D4395"/>
    <w:rsid w:val="006D5A9F"/>
    <w:rsid w:val="006E19EB"/>
    <w:rsid w:val="006E1D80"/>
    <w:rsid w:val="006E52AD"/>
    <w:rsid w:val="006E581A"/>
    <w:rsid w:val="006E795F"/>
    <w:rsid w:val="006F1118"/>
    <w:rsid w:val="006F1517"/>
    <w:rsid w:val="006F6FE2"/>
    <w:rsid w:val="007038F3"/>
    <w:rsid w:val="007146B0"/>
    <w:rsid w:val="00717C22"/>
    <w:rsid w:val="007215CD"/>
    <w:rsid w:val="0072511C"/>
    <w:rsid w:val="00730926"/>
    <w:rsid w:val="0073267C"/>
    <w:rsid w:val="00734FBF"/>
    <w:rsid w:val="00735385"/>
    <w:rsid w:val="00736AA9"/>
    <w:rsid w:val="00743177"/>
    <w:rsid w:val="00745A38"/>
    <w:rsid w:val="00746DC8"/>
    <w:rsid w:val="0074794D"/>
    <w:rsid w:val="00750CCD"/>
    <w:rsid w:val="00752214"/>
    <w:rsid w:val="00755178"/>
    <w:rsid w:val="00755B69"/>
    <w:rsid w:val="00760FDA"/>
    <w:rsid w:val="00774E0E"/>
    <w:rsid w:val="00776781"/>
    <w:rsid w:val="007767F3"/>
    <w:rsid w:val="0078007B"/>
    <w:rsid w:val="00780BCE"/>
    <w:rsid w:val="00784D31"/>
    <w:rsid w:val="00785043"/>
    <w:rsid w:val="00792261"/>
    <w:rsid w:val="00794F67"/>
    <w:rsid w:val="00796AB2"/>
    <w:rsid w:val="007A1808"/>
    <w:rsid w:val="007A1E61"/>
    <w:rsid w:val="007C1C5E"/>
    <w:rsid w:val="007C23D1"/>
    <w:rsid w:val="007C2F31"/>
    <w:rsid w:val="007D4AD5"/>
    <w:rsid w:val="007D5A28"/>
    <w:rsid w:val="007E5391"/>
    <w:rsid w:val="007E7926"/>
    <w:rsid w:val="007F0350"/>
    <w:rsid w:val="007F0793"/>
    <w:rsid w:val="008016DC"/>
    <w:rsid w:val="0081184D"/>
    <w:rsid w:val="00821267"/>
    <w:rsid w:val="00831C05"/>
    <w:rsid w:val="00834D29"/>
    <w:rsid w:val="00837FE5"/>
    <w:rsid w:val="00840A53"/>
    <w:rsid w:val="008516B8"/>
    <w:rsid w:val="00851F81"/>
    <w:rsid w:val="00866A9E"/>
    <w:rsid w:val="008679BE"/>
    <w:rsid w:val="00870284"/>
    <w:rsid w:val="00871AFD"/>
    <w:rsid w:val="00873BC2"/>
    <w:rsid w:val="00874FB4"/>
    <w:rsid w:val="00876AE6"/>
    <w:rsid w:val="00882B4D"/>
    <w:rsid w:val="00890C4E"/>
    <w:rsid w:val="00892E09"/>
    <w:rsid w:val="00897159"/>
    <w:rsid w:val="00897DFA"/>
    <w:rsid w:val="00897DFE"/>
    <w:rsid w:val="008A5DB6"/>
    <w:rsid w:val="008A7DE5"/>
    <w:rsid w:val="008B3CED"/>
    <w:rsid w:val="008B47F7"/>
    <w:rsid w:val="008B6BCE"/>
    <w:rsid w:val="008C1827"/>
    <w:rsid w:val="008C604C"/>
    <w:rsid w:val="008D2890"/>
    <w:rsid w:val="008D3AA3"/>
    <w:rsid w:val="008D4460"/>
    <w:rsid w:val="008E0DF6"/>
    <w:rsid w:val="008E7801"/>
    <w:rsid w:val="008F3DCC"/>
    <w:rsid w:val="008F402F"/>
    <w:rsid w:val="008F64CD"/>
    <w:rsid w:val="00901282"/>
    <w:rsid w:val="00901F03"/>
    <w:rsid w:val="00915A67"/>
    <w:rsid w:val="00930F8A"/>
    <w:rsid w:val="0093486C"/>
    <w:rsid w:val="00934D97"/>
    <w:rsid w:val="009360BF"/>
    <w:rsid w:val="00937609"/>
    <w:rsid w:val="009378F1"/>
    <w:rsid w:val="00947043"/>
    <w:rsid w:val="00950A4A"/>
    <w:rsid w:val="009531E7"/>
    <w:rsid w:val="009539C0"/>
    <w:rsid w:val="00954B1D"/>
    <w:rsid w:val="00963BA3"/>
    <w:rsid w:val="00963BE8"/>
    <w:rsid w:val="00965E1D"/>
    <w:rsid w:val="0096671C"/>
    <w:rsid w:val="009701F3"/>
    <w:rsid w:val="0097347D"/>
    <w:rsid w:val="009742C7"/>
    <w:rsid w:val="00982C19"/>
    <w:rsid w:val="00984EAB"/>
    <w:rsid w:val="00987FB8"/>
    <w:rsid w:val="00997231"/>
    <w:rsid w:val="009A6C07"/>
    <w:rsid w:val="009A7A5E"/>
    <w:rsid w:val="009B1957"/>
    <w:rsid w:val="009B4D85"/>
    <w:rsid w:val="009B7F38"/>
    <w:rsid w:val="009C538B"/>
    <w:rsid w:val="009C748C"/>
    <w:rsid w:val="009D3475"/>
    <w:rsid w:val="009D38BC"/>
    <w:rsid w:val="009D3F91"/>
    <w:rsid w:val="009D695B"/>
    <w:rsid w:val="009E038D"/>
    <w:rsid w:val="009E1C6B"/>
    <w:rsid w:val="00A03180"/>
    <w:rsid w:val="00A06E30"/>
    <w:rsid w:val="00A10709"/>
    <w:rsid w:val="00A11A5E"/>
    <w:rsid w:val="00A2050A"/>
    <w:rsid w:val="00A21952"/>
    <w:rsid w:val="00A272A8"/>
    <w:rsid w:val="00A30E3C"/>
    <w:rsid w:val="00A361B3"/>
    <w:rsid w:val="00A4143F"/>
    <w:rsid w:val="00A6333D"/>
    <w:rsid w:val="00A65DF4"/>
    <w:rsid w:val="00A66630"/>
    <w:rsid w:val="00A8603C"/>
    <w:rsid w:val="00A93BF2"/>
    <w:rsid w:val="00A93D24"/>
    <w:rsid w:val="00AA4B71"/>
    <w:rsid w:val="00AA519D"/>
    <w:rsid w:val="00AB1778"/>
    <w:rsid w:val="00AB5BAB"/>
    <w:rsid w:val="00AC2E9E"/>
    <w:rsid w:val="00AC3036"/>
    <w:rsid w:val="00AD0823"/>
    <w:rsid w:val="00AD24D3"/>
    <w:rsid w:val="00AD730C"/>
    <w:rsid w:val="00AE0EB9"/>
    <w:rsid w:val="00AE128D"/>
    <w:rsid w:val="00AE29C3"/>
    <w:rsid w:val="00AE58EA"/>
    <w:rsid w:val="00B04B97"/>
    <w:rsid w:val="00B15070"/>
    <w:rsid w:val="00B15B40"/>
    <w:rsid w:val="00B231A8"/>
    <w:rsid w:val="00B24C9D"/>
    <w:rsid w:val="00B3107E"/>
    <w:rsid w:val="00B36478"/>
    <w:rsid w:val="00B51450"/>
    <w:rsid w:val="00B55E7F"/>
    <w:rsid w:val="00B57D05"/>
    <w:rsid w:val="00B619F9"/>
    <w:rsid w:val="00B6396B"/>
    <w:rsid w:val="00B70344"/>
    <w:rsid w:val="00B722DE"/>
    <w:rsid w:val="00B75B63"/>
    <w:rsid w:val="00B862EB"/>
    <w:rsid w:val="00B867A7"/>
    <w:rsid w:val="00B87741"/>
    <w:rsid w:val="00B94294"/>
    <w:rsid w:val="00BA5B45"/>
    <w:rsid w:val="00BC2954"/>
    <w:rsid w:val="00BC3F60"/>
    <w:rsid w:val="00BD0901"/>
    <w:rsid w:val="00BE0084"/>
    <w:rsid w:val="00BE09A4"/>
    <w:rsid w:val="00BE6C16"/>
    <w:rsid w:val="00BF1D05"/>
    <w:rsid w:val="00BF20F1"/>
    <w:rsid w:val="00BF3227"/>
    <w:rsid w:val="00BF44D7"/>
    <w:rsid w:val="00C041BE"/>
    <w:rsid w:val="00C0460A"/>
    <w:rsid w:val="00C1744D"/>
    <w:rsid w:val="00C17AAB"/>
    <w:rsid w:val="00C24F93"/>
    <w:rsid w:val="00C341DF"/>
    <w:rsid w:val="00C36462"/>
    <w:rsid w:val="00C41908"/>
    <w:rsid w:val="00C54F9D"/>
    <w:rsid w:val="00C5736B"/>
    <w:rsid w:val="00C609DC"/>
    <w:rsid w:val="00C71D99"/>
    <w:rsid w:val="00C7337D"/>
    <w:rsid w:val="00C80A61"/>
    <w:rsid w:val="00C811FE"/>
    <w:rsid w:val="00C87B78"/>
    <w:rsid w:val="00C909E4"/>
    <w:rsid w:val="00C913C8"/>
    <w:rsid w:val="00C9349A"/>
    <w:rsid w:val="00C97300"/>
    <w:rsid w:val="00C97FCA"/>
    <w:rsid w:val="00CA1877"/>
    <w:rsid w:val="00CA412F"/>
    <w:rsid w:val="00CA4B05"/>
    <w:rsid w:val="00CB14C6"/>
    <w:rsid w:val="00CB3ED7"/>
    <w:rsid w:val="00CB4B58"/>
    <w:rsid w:val="00CB768D"/>
    <w:rsid w:val="00CD43B5"/>
    <w:rsid w:val="00CD5B90"/>
    <w:rsid w:val="00CE10BE"/>
    <w:rsid w:val="00CE3FC0"/>
    <w:rsid w:val="00CE428D"/>
    <w:rsid w:val="00CF4901"/>
    <w:rsid w:val="00CF5518"/>
    <w:rsid w:val="00CF7411"/>
    <w:rsid w:val="00D10167"/>
    <w:rsid w:val="00D112C1"/>
    <w:rsid w:val="00D24BEA"/>
    <w:rsid w:val="00D352A9"/>
    <w:rsid w:val="00D35752"/>
    <w:rsid w:val="00D45F2C"/>
    <w:rsid w:val="00D51386"/>
    <w:rsid w:val="00D613F2"/>
    <w:rsid w:val="00D62D0E"/>
    <w:rsid w:val="00D646F5"/>
    <w:rsid w:val="00D650FE"/>
    <w:rsid w:val="00D65494"/>
    <w:rsid w:val="00D81526"/>
    <w:rsid w:val="00D851BA"/>
    <w:rsid w:val="00D85389"/>
    <w:rsid w:val="00D8685B"/>
    <w:rsid w:val="00D92912"/>
    <w:rsid w:val="00D96936"/>
    <w:rsid w:val="00D97A57"/>
    <w:rsid w:val="00D97BE3"/>
    <w:rsid w:val="00D97E6F"/>
    <w:rsid w:val="00DA1032"/>
    <w:rsid w:val="00DA3670"/>
    <w:rsid w:val="00DA3A6A"/>
    <w:rsid w:val="00DA3F12"/>
    <w:rsid w:val="00DA4AAE"/>
    <w:rsid w:val="00DA7A2A"/>
    <w:rsid w:val="00DB5CCF"/>
    <w:rsid w:val="00DD0011"/>
    <w:rsid w:val="00DD3F20"/>
    <w:rsid w:val="00DD5A45"/>
    <w:rsid w:val="00DD5BA1"/>
    <w:rsid w:val="00DD7899"/>
    <w:rsid w:val="00DE0434"/>
    <w:rsid w:val="00DF1F6B"/>
    <w:rsid w:val="00E07875"/>
    <w:rsid w:val="00E1648D"/>
    <w:rsid w:val="00E16BA5"/>
    <w:rsid w:val="00E17D20"/>
    <w:rsid w:val="00E20131"/>
    <w:rsid w:val="00E27D81"/>
    <w:rsid w:val="00E350A2"/>
    <w:rsid w:val="00E404BB"/>
    <w:rsid w:val="00E42B9F"/>
    <w:rsid w:val="00E44461"/>
    <w:rsid w:val="00E503C1"/>
    <w:rsid w:val="00E53631"/>
    <w:rsid w:val="00E62813"/>
    <w:rsid w:val="00E66B24"/>
    <w:rsid w:val="00E70F11"/>
    <w:rsid w:val="00E73680"/>
    <w:rsid w:val="00E83678"/>
    <w:rsid w:val="00E83EA6"/>
    <w:rsid w:val="00E84108"/>
    <w:rsid w:val="00E84156"/>
    <w:rsid w:val="00E8456F"/>
    <w:rsid w:val="00E8626C"/>
    <w:rsid w:val="00E86C54"/>
    <w:rsid w:val="00E94EEF"/>
    <w:rsid w:val="00E97C7D"/>
    <w:rsid w:val="00E97E32"/>
    <w:rsid w:val="00EA0ED0"/>
    <w:rsid w:val="00EA7EFD"/>
    <w:rsid w:val="00EC2700"/>
    <w:rsid w:val="00ED0B9A"/>
    <w:rsid w:val="00ED218A"/>
    <w:rsid w:val="00ED2F80"/>
    <w:rsid w:val="00ED3935"/>
    <w:rsid w:val="00ED5659"/>
    <w:rsid w:val="00ED759F"/>
    <w:rsid w:val="00EE16F1"/>
    <w:rsid w:val="00EE3AAA"/>
    <w:rsid w:val="00EF2C4D"/>
    <w:rsid w:val="00EF727A"/>
    <w:rsid w:val="00F0439A"/>
    <w:rsid w:val="00F17DA1"/>
    <w:rsid w:val="00F244CB"/>
    <w:rsid w:val="00F363E7"/>
    <w:rsid w:val="00F36CF8"/>
    <w:rsid w:val="00F41843"/>
    <w:rsid w:val="00F46798"/>
    <w:rsid w:val="00F47C62"/>
    <w:rsid w:val="00F50031"/>
    <w:rsid w:val="00F51741"/>
    <w:rsid w:val="00F5245E"/>
    <w:rsid w:val="00F54832"/>
    <w:rsid w:val="00F626A8"/>
    <w:rsid w:val="00F65AFB"/>
    <w:rsid w:val="00F665CB"/>
    <w:rsid w:val="00F7024F"/>
    <w:rsid w:val="00F70329"/>
    <w:rsid w:val="00F70780"/>
    <w:rsid w:val="00F7230E"/>
    <w:rsid w:val="00F72D3F"/>
    <w:rsid w:val="00F76923"/>
    <w:rsid w:val="00F77EEA"/>
    <w:rsid w:val="00F8004B"/>
    <w:rsid w:val="00F8168E"/>
    <w:rsid w:val="00F85E13"/>
    <w:rsid w:val="00F95A2C"/>
    <w:rsid w:val="00FA190D"/>
    <w:rsid w:val="00FA2A8F"/>
    <w:rsid w:val="00FA35A5"/>
    <w:rsid w:val="00FA7795"/>
    <w:rsid w:val="00FB09AF"/>
    <w:rsid w:val="00FB0A48"/>
    <w:rsid w:val="00FB2BC4"/>
    <w:rsid w:val="00FB40F6"/>
    <w:rsid w:val="00FC051E"/>
    <w:rsid w:val="00FC4724"/>
    <w:rsid w:val="00FC52A9"/>
    <w:rsid w:val="00FD3F18"/>
    <w:rsid w:val="00FE1DE5"/>
    <w:rsid w:val="00FE1E38"/>
    <w:rsid w:val="00FE452D"/>
    <w:rsid w:val="00FE504C"/>
    <w:rsid w:val="00FE7BFA"/>
    <w:rsid w:val="00FF3B35"/>
    <w:rsid w:val="00FF6102"/>
    <w:rsid w:val="00FF6907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90502CFA-AC41-40C1-88EE-B745D52F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  <w:style w:type="character" w:customStyle="1" w:styleId="fw-bold">
    <w:name w:val="fw-bold"/>
    <w:basedOn w:val="DefaultParagraphFont"/>
    <w:rsid w:val="00E44461"/>
  </w:style>
  <w:style w:type="paragraph" w:customStyle="1" w:styleId="pw-post-body-paragraph">
    <w:name w:val="pw-post-body-paragraph"/>
    <w:basedOn w:val="Normal"/>
    <w:rsid w:val="001428C7"/>
    <w:pPr>
      <w:spacing w:before="100" w:beforeAutospacing="1" w:after="100" w:afterAutospacing="1"/>
    </w:pPr>
    <w:rPr>
      <w:sz w:val="24"/>
      <w:szCs w:val="24"/>
    </w:rPr>
  </w:style>
  <w:style w:type="character" w:customStyle="1" w:styleId="token">
    <w:name w:val="token"/>
    <w:basedOn w:val="DefaultParagraphFont"/>
    <w:rsid w:val="00CA1877"/>
  </w:style>
  <w:style w:type="paragraph" w:customStyle="1" w:styleId="alert-title">
    <w:name w:val="alert-title"/>
    <w:basedOn w:val="Normal"/>
    <w:rsid w:val="00FA2A8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DefaultParagraphFont"/>
    <w:rsid w:val="00504741"/>
  </w:style>
  <w:style w:type="character" w:customStyle="1" w:styleId="pun">
    <w:name w:val="pun"/>
    <w:basedOn w:val="DefaultParagraphFont"/>
    <w:rsid w:val="00504741"/>
  </w:style>
  <w:style w:type="character" w:customStyle="1" w:styleId="com">
    <w:name w:val="com"/>
    <w:basedOn w:val="DefaultParagraphFont"/>
    <w:rsid w:val="00504741"/>
  </w:style>
  <w:style w:type="character" w:customStyle="1" w:styleId="kwd">
    <w:name w:val="kwd"/>
    <w:basedOn w:val="DefaultParagraphFont"/>
    <w:rsid w:val="009701F3"/>
  </w:style>
  <w:style w:type="character" w:customStyle="1" w:styleId="typ">
    <w:name w:val="typ"/>
    <w:basedOn w:val="DefaultParagraphFont"/>
    <w:rsid w:val="009701F3"/>
  </w:style>
  <w:style w:type="character" w:customStyle="1" w:styleId="lit">
    <w:name w:val="lit"/>
    <w:basedOn w:val="DefaultParagraphFont"/>
    <w:rsid w:val="009701F3"/>
  </w:style>
  <w:style w:type="character" w:customStyle="1" w:styleId="Title1">
    <w:name w:val="Title1"/>
    <w:basedOn w:val="DefaultParagraphFont"/>
    <w:rsid w:val="00CF4901"/>
  </w:style>
  <w:style w:type="character" w:customStyle="1" w:styleId="str">
    <w:name w:val="str"/>
    <w:basedOn w:val="DefaultParagraphFont"/>
    <w:rsid w:val="00CF49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8189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210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9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851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143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295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9037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8032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90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2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34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27373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8082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49674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249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098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360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005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19905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491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9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443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397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9270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4124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263439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44872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7700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3634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345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743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5419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9167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360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3872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707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7367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6215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1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5284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3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50079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63896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2399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642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738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031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985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2901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429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941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486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10225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988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6657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09696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8987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20615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38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88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835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697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4924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8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2990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703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449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150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18</Pages>
  <Words>1696</Words>
  <Characters>9673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12</cp:revision>
  <cp:lastPrinted>2022-05-13T06:01:00Z</cp:lastPrinted>
  <dcterms:created xsi:type="dcterms:W3CDTF">2024-05-24T04:43:00Z</dcterms:created>
  <dcterms:modified xsi:type="dcterms:W3CDTF">2024-05-24T06:20:00Z</dcterms:modified>
</cp:coreProperties>
</file>
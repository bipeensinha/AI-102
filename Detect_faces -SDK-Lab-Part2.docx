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93CB14" w14:textId="2ED153B9" w:rsidR="00451277" w:rsidRPr="0097347D" w:rsidRDefault="00184524">
      <w:pPr>
        <w:spacing w:line="14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419E9BD9" wp14:editId="154C6527">
                <wp:simplePos x="0" y="0"/>
                <wp:positionH relativeFrom="page">
                  <wp:posOffset>19050</wp:posOffset>
                </wp:positionH>
                <wp:positionV relativeFrom="page">
                  <wp:posOffset>1038860</wp:posOffset>
                </wp:positionV>
                <wp:extent cx="7541260" cy="5587365"/>
                <wp:effectExtent l="0" t="0" r="0" b="0"/>
                <wp:wrapNone/>
                <wp:docPr id="162783313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41260" cy="5587365"/>
                          <a:chOff x="30" y="1636"/>
                          <a:chExt cx="11876" cy="8799"/>
                        </a:xfrm>
                      </wpg:grpSpPr>
                      <pic:pic xmlns:pic="http://schemas.openxmlformats.org/drawingml/2006/picture">
                        <pic:nvPicPr>
                          <pic:cNvPr id="135564250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1636"/>
                            <a:ext cx="11876" cy="446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1428973" name="Freeform 18"/>
                        <wps:cNvSpPr>
                          <a:spLocks/>
                        </wps:cNvSpPr>
                        <wps:spPr bwMode="auto">
                          <a:xfrm>
                            <a:off x="7441" y="5469"/>
                            <a:ext cx="4185" cy="101"/>
                          </a:xfrm>
                          <a:custGeom>
                            <a:avLst/>
                            <a:gdLst>
                              <a:gd name="T0" fmla="+- 0 7441 7441"/>
                              <a:gd name="T1" fmla="*/ T0 w 4185"/>
                              <a:gd name="T2" fmla="+- 0 5570 5469"/>
                              <a:gd name="T3" fmla="*/ 5570 h 101"/>
                              <a:gd name="T4" fmla="+- 0 11626 7441"/>
                              <a:gd name="T5" fmla="*/ T4 w 4185"/>
                              <a:gd name="T6" fmla="+- 0 5570 5469"/>
                              <a:gd name="T7" fmla="*/ 5570 h 101"/>
                              <a:gd name="T8" fmla="+- 0 11626 7441"/>
                              <a:gd name="T9" fmla="*/ T8 w 4185"/>
                              <a:gd name="T10" fmla="+- 0 5469 5469"/>
                              <a:gd name="T11" fmla="*/ 5469 h 101"/>
                              <a:gd name="T12" fmla="+- 0 7441 7441"/>
                              <a:gd name="T13" fmla="*/ T12 w 4185"/>
                              <a:gd name="T14" fmla="+- 0 5469 5469"/>
                              <a:gd name="T15" fmla="*/ 5469 h 101"/>
                              <a:gd name="T16" fmla="+- 0 7441 7441"/>
                              <a:gd name="T17" fmla="*/ T16 w 4185"/>
                              <a:gd name="T18" fmla="+- 0 5570 5469"/>
                              <a:gd name="T19" fmla="*/ 5570 h 1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85" h="101">
                                <a:moveTo>
                                  <a:pt x="0" y="101"/>
                                </a:moveTo>
                                <a:lnTo>
                                  <a:pt x="4185" y="101"/>
                                </a:lnTo>
                                <a:lnTo>
                                  <a:pt x="41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FC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6798781" name="Freeform 17"/>
                        <wps:cNvSpPr>
                          <a:spLocks/>
                        </wps:cNvSpPr>
                        <wps:spPr bwMode="auto">
                          <a:xfrm>
                            <a:off x="7366" y="5917"/>
                            <a:ext cx="4151" cy="4508"/>
                          </a:xfrm>
                          <a:custGeom>
                            <a:avLst/>
                            <a:gdLst>
                              <a:gd name="T0" fmla="+- 0 7366 7366"/>
                              <a:gd name="T1" fmla="*/ T0 w 4151"/>
                              <a:gd name="T2" fmla="+- 0 10425 5917"/>
                              <a:gd name="T3" fmla="*/ 10425 h 4508"/>
                              <a:gd name="T4" fmla="+- 0 11517 7366"/>
                              <a:gd name="T5" fmla="*/ T4 w 4151"/>
                              <a:gd name="T6" fmla="+- 0 10425 5917"/>
                              <a:gd name="T7" fmla="*/ 10425 h 4508"/>
                              <a:gd name="T8" fmla="+- 0 11517 7366"/>
                              <a:gd name="T9" fmla="*/ T8 w 4151"/>
                              <a:gd name="T10" fmla="+- 0 5917 5917"/>
                              <a:gd name="T11" fmla="*/ 5917 h 4508"/>
                              <a:gd name="T12" fmla="+- 0 7366 7366"/>
                              <a:gd name="T13" fmla="*/ T12 w 4151"/>
                              <a:gd name="T14" fmla="+- 0 5917 5917"/>
                              <a:gd name="T15" fmla="*/ 5917 h 4508"/>
                              <a:gd name="T16" fmla="+- 0 7366 7366"/>
                              <a:gd name="T17" fmla="*/ T16 w 4151"/>
                              <a:gd name="T18" fmla="+- 0 10425 5917"/>
                              <a:gd name="T19" fmla="*/ 10425 h 45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151" h="4508">
                                <a:moveTo>
                                  <a:pt x="0" y="4508"/>
                                </a:moveTo>
                                <a:lnTo>
                                  <a:pt x="4151" y="4508"/>
                                </a:lnTo>
                                <a:lnTo>
                                  <a:pt x="415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96CBC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5357889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0" y="6221"/>
                            <a:ext cx="4121" cy="3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B47BC" id="Group 1" o:spid="_x0000_s1026" style="position:absolute;margin-left:1.5pt;margin-top:81.8pt;width:593.8pt;height:439.95pt;z-index:-251658240;mso-position-horizontal-relative:page;mso-position-vertical-relative:page" coordorigin="30,1636" coordsize="11876,87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0;top:1636;width:11876;height:4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">
                  <v:imagedata r:id="rId10" o:title=""/>
                </v:shape>
                <v:shape id="Freeform 18" o:spid="_x0000_s1028" style="position:absolute;left:7441;top:5469;width:4185;height:101;visibility:visible;mso-wrap-style:square;v-text-anchor:top" coordsize="4185,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" path="m,101r4185,l4185,,,,,101xe" fillcolor="#006fc0" stroked="f">
                  <v:path arrowok="t" o:connecttype="custom" o:connectlocs="0,5570;4185,5570;4185,5469;0,5469;0,5570" o:connectangles="0,0,0,0,0"/>
                </v:shape>
                <v:shape id="Freeform 17" o:spid="_x0000_s1029" style="position:absolute;left:7366;top:5917;width:4151;height:4508;visibility:visible;mso-wrap-style:square;v-text-anchor:top" coordsize="4151,4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" path="m,4508r4151,l4151,,,,,4508xe" fillcolor="#096cbc" stroked="f">
                  <v:path arrowok="t" o:connecttype="custom" o:connectlocs="0,10425;4151,10425;4151,5917;0,5917;0,10425" o:connectangles="0,0,0,0,0"/>
                </v:shape>
                <v:shape id="Picture 16" o:spid="_x0000_s1030" type="#_x0000_t75" style="position:absolute;left:7380;top:6221;width:4121;height:38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14:paraId="77E2958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A9059E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5BD378" w14:textId="00D70E51" w:rsidR="00451277" w:rsidRPr="0097347D" w:rsidRDefault="006E795F" w:rsidP="00743177">
      <w:pPr>
        <w:spacing w:line="540" w:lineRule="exact"/>
        <w:ind w:left="334" w:right="369"/>
        <w:jc w:val="center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  <w:r w:rsidRPr="0097347D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Lab Manual- </w:t>
      </w:r>
      <w:r w:rsidR="00E10EEB" w:rsidRPr="00E10EEB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face detection</w:t>
      </w:r>
      <w:r w:rsidR="00E10EEB" w:rsidRPr="00E10EEB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</w:t>
      </w:r>
      <w:r w:rsidR="00D9693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(</w:t>
      </w:r>
      <w:r w:rsidR="00504741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Lab</w:t>
      </w:r>
      <w:r w:rsidR="00AE29C3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 xml:space="preserve"> using SDK</w:t>
      </w:r>
      <w:r w:rsidR="00D96936">
        <w:rPr>
          <w:rFonts w:asciiTheme="minorHAnsi" w:eastAsia="Arial" w:hAnsiTheme="minorHAnsi" w:cstheme="minorHAnsi"/>
          <w:b/>
          <w:color w:val="0D0D0D" w:themeColor="text1" w:themeTint="F2"/>
          <w:position w:val="-1"/>
          <w:sz w:val="56"/>
          <w:szCs w:val="24"/>
        </w:rPr>
        <w:t>)</w:t>
      </w:r>
    </w:p>
    <w:p w14:paraId="1FCC6069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E9B705C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327FEB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862360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BECA2F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45F56A5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88BF586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C56D9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E838C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D6056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29915BB" w14:textId="77777777" w:rsidR="00451277" w:rsidRPr="0097347D" w:rsidRDefault="00451277">
      <w:pPr>
        <w:spacing w:before="17" w:line="2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D6965" w14:textId="77777777" w:rsidR="00915A67" w:rsidRDefault="00915A67">
      <w:pPr>
        <w:spacing w:before="34"/>
        <w:ind w:left="6225"/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</w:pPr>
    </w:p>
    <w:p w14:paraId="05E38951" w14:textId="6F0CAA3D" w:rsidR="00451277" w:rsidRPr="007215CD" w:rsidRDefault="006E795F">
      <w:pPr>
        <w:spacing w:before="34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for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</w:p>
    <w:p w14:paraId="0517AEDD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789BFDDE" w14:textId="060D95F7" w:rsidR="00451277" w:rsidRPr="007215CD" w:rsidRDefault="006E795F">
      <w:pPr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Date: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18</w:t>
      </w:r>
      <w:proofErr w:type="spellStart"/>
      <w:proofErr w:type="gramStart"/>
      <w:r w:rsidRPr="007215CD">
        <w:rPr>
          <w:rFonts w:asciiTheme="minorHAnsi" w:eastAsia="Arial" w:hAnsiTheme="minorHAnsi" w:cstheme="minorHAnsi"/>
          <w:color w:val="FFFFFF" w:themeColor="background1"/>
          <w:w w:val="99"/>
          <w:position w:val="6"/>
          <w:sz w:val="24"/>
          <w:szCs w:val="24"/>
        </w:rPr>
        <w:t>th</w:t>
      </w:r>
      <w:proofErr w:type="spellEnd"/>
      <w:r w:rsidRPr="007215CD">
        <w:rPr>
          <w:rFonts w:asciiTheme="minorHAnsi" w:eastAsia="Arial" w:hAnsiTheme="minorHAnsi" w:cstheme="minorHAnsi"/>
          <w:color w:val="FFFFFF" w:themeColor="background1"/>
          <w:position w:val="6"/>
          <w:sz w:val="24"/>
          <w:szCs w:val="24"/>
        </w:rPr>
        <w:t xml:space="preserve">  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Dec</w:t>
      </w:r>
      <w:proofErr w:type="gramEnd"/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20</w:t>
      </w:r>
      <w:r w:rsidR="00683D9C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2</w:t>
      </w:r>
      <w:r w:rsidR="00A6333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3</w:t>
      </w:r>
    </w:p>
    <w:p w14:paraId="13672696" w14:textId="77777777" w:rsidR="00451277" w:rsidRPr="007215CD" w:rsidRDefault="00451277">
      <w:pPr>
        <w:spacing w:before="6" w:line="160" w:lineRule="exact"/>
        <w:rPr>
          <w:rFonts w:asciiTheme="minorHAnsi" w:hAnsiTheme="minorHAnsi" w:cstheme="minorHAnsi"/>
          <w:color w:val="FFFFFF" w:themeColor="background1"/>
          <w:sz w:val="24"/>
          <w:szCs w:val="24"/>
        </w:rPr>
      </w:pPr>
    </w:p>
    <w:p w14:paraId="408CD3F6" w14:textId="77777777" w:rsidR="002320F4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Prepared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by: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</w:p>
    <w:p w14:paraId="7740028F" w14:textId="2EC12B29" w:rsidR="00451277" w:rsidRPr="007215CD" w:rsidRDefault="006E795F">
      <w:pPr>
        <w:spacing w:line="413" w:lineRule="auto"/>
        <w:ind w:left="6225" w:right="253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Name: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</w:t>
      </w:r>
      <w:r w:rsidRPr="007215CD"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 xml:space="preserve">Manual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Document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Number</w:t>
      </w:r>
      <w:r w:rsidRPr="007215CD">
        <w:rPr>
          <w:rFonts w:asciiTheme="minorHAnsi" w:eastAsia="Arial" w:hAnsiTheme="minorHAnsi" w:cstheme="minorHAnsi"/>
          <w:b/>
          <w:color w:val="FFFFFF" w:themeColor="background1"/>
          <w:sz w:val="24"/>
          <w:szCs w:val="24"/>
        </w:rPr>
        <w:t xml:space="preserve"> </w:t>
      </w:r>
      <w:r w:rsidR="00915A67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AZ</w:t>
      </w:r>
      <w:r w:rsidR="00636B94" w:rsidRPr="007215CD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Labn9</w:t>
      </w:r>
      <w:r w:rsidR="00C80A61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1</w:t>
      </w:r>
      <w:r w:rsidR="00D96936">
        <w:rPr>
          <w:rFonts w:asciiTheme="minorHAnsi" w:eastAsia="Arial" w:hAnsiTheme="minorHAnsi" w:cstheme="minorHAnsi"/>
          <w:color w:val="FFFFFF" w:themeColor="background1"/>
          <w:w w:val="99"/>
          <w:sz w:val="24"/>
          <w:szCs w:val="24"/>
        </w:rPr>
        <w:t>8</w:t>
      </w:r>
    </w:p>
    <w:p w14:paraId="6DAF1F62" w14:textId="77777777" w:rsidR="00451277" w:rsidRPr="007215CD" w:rsidRDefault="006E795F">
      <w:pPr>
        <w:spacing w:before="5"/>
        <w:ind w:left="6225"/>
        <w:rPr>
          <w:rFonts w:asciiTheme="minorHAnsi" w:eastAsia="Arial" w:hAnsiTheme="minorHAnsi" w:cstheme="minorHAnsi"/>
          <w:color w:val="FFFFFF" w:themeColor="background1"/>
          <w:sz w:val="24"/>
          <w:szCs w:val="24"/>
        </w:rPr>
      </w:pPr>
      <w:r w:rsidRPr="007215CD">
        <w:rPr>
          <w:rFonts w:asciiTheme="minorHAnsi" w:eastAsia="Arial" w:hAnsiTheme="minorHAnsi" w:cstheme="minorHAnsi"/>
          <w:b/>
          <w:color w:val="FFFFFF" w:themeColor="background1"/>
          <w:w w:val="99"/>
          <w:sz w:val="24"/>
          <w:szCs w:val="24"/>
        </w:rPr>
        <w:t>Contributor:</w:t>
      </w:r>
    </w:p>
    <w:p w14:paraId="7253E11E" w14:textId="77777777" w:rsidR="00451277" w:rsidRPr="0097347D" w:rsidRDefault="00451277">
      <w:pPr>
        <w:spacing w:before="6" w:line="16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B885E" w14:textId="77777777" w:rsidR="00451277" w:rsidRPr="0097347D" w:rsidRDefault="00451277">
      <w:pPr>
        <w:spacing w:before="2" w:line="1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33B438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9A99E4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0E7F5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391430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8C84397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5D5BCA3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B2AFAE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90A605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1F5B1A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3F6B868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0D3DF5" w14:textId="7272D43B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A44D425" w14:textId="7D8B5AE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2AD9A8" w14:textId="14ECF38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14822D1" w14:textId="276C876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93BF09" w14:textId="0414615D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E7DCE4" w14:textId="0611E1D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117B65" w14:textId="74B7DBC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C777EDE" w14:textId="1F4AE431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20E19A" w14:textId="637B9474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6FB193C" w14:textId="3A03C646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DDA3D1A" w14:textId="7866E7D5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ED8CAF8" w14:textId="7DEF57D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9EBCF" w14:textId="31A8453C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74CAE4" w14:textId="5E985A3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5CA5544" w14:textId="0E35BE4A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ED1D348" w14:textId="12A3460E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CC332D9" w14:textId="0782654F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53D33" w14:textId="1CB99B88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7906742" w14:textId="77777777" w:rsidR="002320F4" w:rsidRPr="0097347D" w:rsidRDefault="002320F4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0EA11D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A47CFD1" w14:textId="77777777" w:rsidR="00451277" w:rsidRPr="0097347D" w:rsidRDefault="00451277">
      <w:pPr>
        <w:spacing w:line="20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7422671" w14:textId="77777777" w:rsidR="00F7024F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13E78B8C" w14:textId="77777777" w:rsidR="00060C8F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3D055461" w14:textId="77777777" w:rsidR="00060C8F" w:rsidRPr="0097347D" w:rsidRDefault="00060C8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4FC98E33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02610981" w14:textId="77777777" w:rsidR="00F7024F" w:rsidRPr="0097347D" w:rsidRDefault="00F7024F">
      <w:pPr>
        <w:ind w:left="119"/>
        <w:rPr>
          <w:rFonts w:asciiTheme="minorHAnsi" w:eastAsia="Arial" w:hAnsiTheme="minorHAnsi" w:cstheme="minorHAnsi"/>
          <w:color w:val="0D0D0D" w:themeColor="text1" w:themeTint="F2"/>
          <w:w w:val="99"/>
          <w:sz w:val="24"/>
          <w:szCs w:val="24"/>
        </w:rPr>
      </w:pPr>
    </w:p>
    <w:p w14:paraId="621D6BCC" w14:textId="77777777" w:rsidR="00451277" w:rsidRPr="0097347D" w:rsidRDefault="0045127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A01A25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BBD721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sdt>
      <w:sdtPr>
        <w:rPr>
          <w:rFonts w:asciiTheme="minorHAnsi" w:eastAsia="Times New Roman" w:hAnsiTheme="minorHAnsi" w:cstheme="minorHAnsi"/>
          <w:color w:val="0D0D0D" w:themeColor="text1" w:themeTint="F2"/>
          <w:sz w:val="24"/>
          <w:szCs w:val="24"/>
        </w:rPr>
        <w:id w:val="1670598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4D7B1E2" w14:textId="61666F54" w:rsidR="00F7024F" w:rsidRPr="0097347D" w:rsidRDefault="00F7024F">
          <w:pPr>
            <w:pStyle w:val="TOCHeading"/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  <w:t>Contents</w:t>
          </w:r>
        </w:p>
        <w:p w14:paraId="0A44C4B1" w14:textId="5CBD6279" w:rsidR="00700220" w:rsidRDefault="00F7024F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begin"/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instrText xml:space="preserve"> TOC \o "1-3" \h \z \u </w:instrText>
          </w:r>
          <w:r w:rsidRPr="0097347D">
            <w:rPr>
              <w:rFonts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separate"/>
          </w:r>
          <w:hyperlink w:anchor="_Toc167444188" w:history="1">
            <w:r w:rsidR="00700220" w:rsidRPr="00814D51">
              <w:rPr>
                <w:rStyle w:val="Hyperlink"/>
                <w:rFonts w:eastAsia="Arial" w:cstheme="minorHAnsi"/>
                <w:noProof/>
              </w:rPr>
              <w:t>1.</w:t>
            </w:r>
            <w:r w:rsidR="00700220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700220" w:rsidRPr="00814D51">
              <w:rPr>
                <w:rStyle w:val="Hyperlink"/>
                <w:rFonts w:eastAsia="Arial" w:cstheme="minorHAnsi"/>
                <w:noProof/>
              </w:rPr>
              <w:t>Objective</w:t>
            </w:r>
            <w:r w:rsidR="00700220">
              <w:rPr>
                <w:noProof/>
                <w:webHidden/>
              </w:rPr>
              <w:tab/>
            </w:r>
            <w:r w:rsidR="00700220">
              <w:rPr>
                <w:noProof/>
                <w:webHidden/>
              </w:rPr>
              <w:fldChar w:fldCharType="begin"/>
            </w:r>
            <w:r w:rsidR="00700220">
              <w:rPr>
                <w:noProof/>
                <w:webHidden/>
              </w:rPr>
              <w:instrText xml:space="preserve"> PAGEREF _Toc167444188 \h </w:instrText>
            </w:r>
            <w:r w:rsidR="00700220">
              <w:rPr>
                <w:noProof/>
                <w:webHidden/>
              </w:rPr>
            </w:r>
            <w:r w:rsidR="00700220">
              <w:rPr>
                <w:noProof/>
                <w:webHidden/>
              </w:rPr>
              <w:fldChar w:fldCharType="separate"/>
            </w:r>
            <w:r w:rsidR="00700220">
              <w:rPr>
                <w:noProof/>
                <w:webHidden/>
              </w:rPr>
              <w:t>3</w:t>
            </w:r>
            <w:r w:rsidR="00700220">
              <w:rPr>
                <w:noProof/>
                <w:webHidden/>
              </w:rPr>
              <w:fldChar w:fldCharType="end"/>
            </w:r>
          </w:hyperlink>
        </w:p>
        <w:p w14:paraId="0B3A73B3" w14:textId="2701C4D3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89" w:history="1">
            <w:r w:rsidRPr="00814D51">
              <w:rPr>
                <w:rStyle w:val="Hyperlink"/>
                <w:rFonts w:eastAsia="Arial" w:cstheme="minorHAnsi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Provision an Azure AI Services resource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552BF" w14:textId="6E328691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90" w:history="1">
            <w:r w:rsidRPr="00814D51">
              <w:rPr>
                <w:rStyle w:val="Hyperlink"/>
                <w:rFonts w:eastAsia="Arial" w:cstheme="minorHAnsi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Copy Endpoint and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4567C" w14:textId="01F15D20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91" w:history="1">
            <w:r w:rsidRPr="00814D51">
              <w:rPr>
                <w:rStyle w:val="Hyperlink"/>
                <w:rFonts w:eastAsia="Arial" w:cstheme="minorHAnsi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Clone the repository in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69882" w14:textId="5020FB93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92" w:history="1">
            <w:r w:rsidRPr="00814D51">
              <w:rPr>
                <w:rStyle w:val="Hyperlink"/>
                <w:rFonts w:eastAsia="Arial" w:cstheme="minorHAnsi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Install SDK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7551" w14:textId="0C5D9829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93" w:history="1">
            <w:r w:rsidRPr="00814D51">
              <w:rPr>
                <w:rStyle w:val="Hyperlink"/>
                <w:rFonts w:eastAsia="Arial" w:cstheme="minorHAnsi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Configure Endpoint and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25FD9" w14:textId="7BD87474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94" w:history="1">
            <w:r w:rsidRPr="00814D51">
              <w:rPr>
                <w:rStyle w:val="Hyperlink"/>
                <w:rFonts w:eastAsia="Arial" w:cstheme="minorHAnsi"/>
                <w:noProof/>
              </w:rPr>
              <w:t>7.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Detect faces in an image ( Prepare to use the Face SDK)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3BCE1" w14:textId="4AF4FE1E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95" w:history="1">
            <w:r w:rsidRPr="00814D51">
              <w:rPr>
                <w:rStyle w:val="Hyperlink"/>
                <w:rFonts w:eastAsia="Arial" w:cstheme="minorHAnsi"/>
                <w:noProof/>
              </w:rPr>
              <w:t>8.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View the image you will analyze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1F4A8" w14:textId="23FD3AA4" w:rsidR="00700220" w:rsidRDefault="00700220">
          <w:pPr>
            <w:pStyle w:val="TOC1"/>
            <w:tabs>
              <w:tab w:val="left" w:pos="440"/>
              <w:tab w:val="right" w:leader="dot" w:pos="97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67444196" w:history="1">
            <w:r w:rsidRPr="00814D51">
              <w:rPr>
                <w:rStyle w:val="Hyperlink"/>
                <w:rFonts w:eastAsia="Arial" w:cstheme="minorHAnsi"/>
                <w:noProof/>
              </w:rPr>
              <w:t>9.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814D51">
              <w:rPr>
                <w:rStyle w:val="Hyperlink"/>
                <w:rFonts w:eastAsia="Arial" w:cstheme="minorHAnsi"/>
                <w:noProof/>
              </w:rPr>
              <w:t>Detect faces in an image using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_Toc167444196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FEF10" w14:textId="1243A09C" w:rsidR="00F7024F" w:rsidRPr="0097347D" w:rsidRDefault="00F7024F">
          <w:pPr>
            <w:rPr>
              <w:rFonts w:asciiTheme="minorHAnsi" w:hAnsiTheme="minorHAnsi" w:cstheme="minorHAnsi"/>
              <w:color w:val="0D0D0D" w:themeColor="text1" w:themeTint="F2"/>
              <w:sz w:val="24"/>
              <w:szCs w:val="24"/>
            </w:rPr>
          </w:pPr>
          <w:r w:rsidRPr="0097347D">
            <w:rPr>
              <w:rFonts w:asciiTheme="minorHAnsi" w:hAnsiTheme="minorHAnsi" w:cstheme="minorHAnsi"/>
              <w:b/>
              <w:bCs/>
              <w:noProof/>
              <w:color w:val="0D0D0D" w:themeColor="text1" w:themeTint="F2"/>
              <w:sz w:val="24"/>
              <w:szCs w:val="24"/>
            </w:rPr>
            <w:fldChar w:fldCharType="end"/>
          </w:r>
        </w:p>
      </w:sdtContent>
    </w:sdt>
    <w:p w14:paraId="0DCDD23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C05576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5D2D8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8A6818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C523A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3F60CF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15D5D1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CA1082" w14:textId="77777777" w:rsidR="00F7024F" w:rsidRPr="00E66B24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  <w:lang w:val="en-IN"/>
        </w:rPr>
      </w:pPr>
    </w:p>
    <w:p w14:paraId="53E7FF27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634504A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F8E78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AD7B65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07AB7DE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EEC8315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26DA8C1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FABC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C9E1649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7C9DE50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6627D3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B69FB13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D1D0CF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4464E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9E095C4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DE467C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542EB6D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34E690B" w14:textId="77777777" w:rsidR="00F7024F" w:rsidRPr="0097347D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220D0E5" w14:textId="77777777" w:rsidR="00F7024F" w:rsidRDefault="00F7024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1CBE17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7B55E7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3F684A1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34AD65A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90E079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4553D0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0AD425B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BC4A45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FC50F69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D8AAABE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19901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712573C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099E926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DCC3062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A21803D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8D348D1" w14:textId="77777777" w:rsidR="00DA3A6A" w:rsidRDefault="00DA3A6A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8CBA1EB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3D1165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15B5644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59F9AE18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F86F09A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BC5027C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FC58ABE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3E05E73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F6B71F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01E792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45162C97" w14:textId="77777777" w:rsidR="00643C21" w:rsidRDefault="00643C21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4A1D45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120A8DF9" w14:textId="77777777" w:rsidR="009539C0" w:rsidRDefault="009539C0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1D77733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B1A8307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D2361AA" w14:textId="77777777" w:rsidR="00060C8F" w:rsidRDefault="00060C8F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708179A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91CD1D4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253A53F3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016F231A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32147492" w14:textId="77777777" w:rsidR="00293B27" w:rsidRDefault="00293B2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204A6B5" w14:textId="77777777" w:rsidR="00915A67" w:rsidRDefault="00915A67">
      <w:pPr>
        <w:spacing w:before="5" w:line="180" w:lineRule="exact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14:paraId="66BD9833" w14:textId="66B590B5" w:rsidR="00CD5B90" w:rsidRPr="00D96936" w:rsidRDefault="00F65AFB" w:rsidP="00CD5B90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0" w:name="_Toc167444188"/>
      <w:r>
        <w:rPr>
          <w:rFonts w:asciiTheme="minorHAnsi" w:eastAsia="Arial" w:hAnsiTheme="minorHAnsi" w:cstheme="minorHAnsi"/>
          <w:color w:val="E36C0A" w:themeColor="accent6" w:themeShade="BF"/>
        </w:rPr>
        <w:t>Objective</w:t>
      </w:r>
      <w:bookmarkEnd w:id="0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31841483" w14:textId="22C18912" w:rsidR="00CD5B90" w:rsidRPr="00D96936" w:rsidRDefault="00866A9E" w:rsidP="00D96936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866A9E">
        <w:rPr>
          <w:rFonts w:ascii="Segoe UI" w:hAnsi="Segoe UI" w:cs="Segoe UI"/>
          <w:sz w:val="21"/>
          <w:szCs w:val="21"/>
        </w:rPr>
        <w:br/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The ability to detect and </w:t>
      </w:r>
      <w:proofErr w:type="spellStart"/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analyze</w:t>
      </w:r>
      <w:proofErr w:type="spellEnd"/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human faces is a core AI capability. In this exercise, you'll explore two Azure AI Services that you can use to work with faces in images: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Azure AI Vision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service, and the </w:t>
      </w:r>
      <w:r w:rsidR="00D96936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Face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service</w:t>
      </w:r>
      <w:r w:rsidR="00D969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r w:rsidR="00D96936">
        <w:rPr>
          <w:rFonts w:ascii="Segoe UI" w:hAnsi="Segoe UI" w:cs="Segoe UI"/>
          <w:color w:val="000000"/>
          <w:sz w:val="21"/>
          <w:szCs w:val="21"/>
        </w:rPr>
        <w:t>and using it from a client application. The goal of the exercise is not to gain expertise in any particular service, but rather to become familiar with a general pattern for provisioning and working with Azure AI services as a developer.</w:t>
      </w:r>
    </w:p>
    <w:p w14:paraId="3798F810" w14:textId="77777777" w:rsidR="00EE3AAA" w:rsidRPr="00EE3AAA" w:rsidRDefault="00EE3AAA" w:rsidP="00EE3AAA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1" w:name="_Toc167444189"/>
      <w:r w:rsidRPr="00EE3AAA">
        <w:rPr>
          <w:rFonts w:asciiTheme="minorHAnsi" w:eastAsia="Arial" w:hAnsiTheme="minorHAnsi" w:cstheme="minorHAnsi"/>
          <w:color w:val="E36C0A" w:themeColor="accent6" w:themeShade="BF"/>
        </w:rPr>
        <w:t>Provision an Azure AI Services resource</w:t>
      </w:r>
      <w:bookmarkEnd w:id="1"/>
    </w:p>
    <w:p w14:paraId="4A36549B" w14:textId="77777777" w:rsidR="00EE3AAA" w:rsidRDefault="00EE3AAA" w:rsidP="00504741">
      <w:pPr>
        <w:shd w:val="clear" w:color="auto" w:fill="FFFFFF"/>
        <w:rPr>
          <w:rFonts w:ascii="Arial" w:hAnsi="Arial" w:cs="Arial"/>
          <w:color w:val="0D0D0D"/>
          <w:sz w:val="24"/>
          <w:szCs w:val="24"/>
          <w:shd w:val="clear" w:color="auto" w:fill="FFFFFF"/>
        </w:rPr>
      </w:pPr>
    </w:p>
    <w:p w14:paraId="584D9FD7" w14:textId="39326551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EE3AAA">
        <w:rPr>
          <w:rFonts w:ascii="Segoe UI" w:hAnsi="Segoe UI" w:cs="Segoe UI"/>
          <w:color w:val="000000"/>
          <w:sz w:val="21"/>
          <w:szCs w:val="21"/>
        </w:rPr>
        <w:t xml:space="preserve">Azure AI Services are cloud-based services that encapsulate artificial intelligence capabilities you can incorporate into your applications. You can provision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individual Azure AI services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 resources for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specific APIs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(for example,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 xml:space="preserve">Language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or </w:t>
      </w:r>
      <w:r w:rsidRPr="00EE3AAA">
        <w:rPr>
          <w:rFonts w:ascii="Segoe UI" w:hAnsi="Segoe UI" w:cs="Segoe UI"/>
          <w:b/>
          <w:bCs/>
          <w:color w:val="365F91" w:themeColor="accent1" w:themeShade="BF"/>
          <w:sz w:val="21"/>
          <w:szCs w:val="21"/>
        </w:rPr>
        <w:t>Vision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), or you can provision a single Azure AI Services resource that provides access to multiple Azure AI services APIs through a single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 xml:space="preserve">endpoint </w:t>
      </w:r>
      <w:r w:rsidRPr="00EE3AAA">
        <w:rPr>
          <w:rFonts w:ascii="Segoe UI" w:hAnsi="Segoe UI" w:cs="Segoe UI"/>
          <w:color w:val="000000"/>
          <w:sz w:val="21"/>
          <w:szCs w:val="21"/>
        </w:rPr>
        <w:t xml:space="preserve">and </w:t>
      </w:r>
      <w:r w:rsidRPr="00EE3AAA">
        <w:rPr>
          <w:rFonts w:ascii="Segoe UI" w:hAnsi="Segoe UI" w:cs="Segoe UI"/>
          <w:b/>
          <w:bCs/>
          <w:color w:val="000000"/>
          <w:sz w:val="21"/>
          <w:szCs w:val="21"/>
        </w:rPr>
        <w:t>key</w:t>
      </w:r>
      <w:r w:rsidRPr="00EE3AAA">
        <w:rPr>
          <w:rFonts w:ascii="Segoe UI" w:hAnsi="Segoe UI" w:cs="Segoe UI"/>
          <w:color w:val="000000"/>
          <w:sz w:val="21"/>
          <w:szCs w:val="21"/>
        </w:rPr>
        <w:t>. In this case, you'll use a single Azure AI Services resource</w:t>
      </w:r>
    </w:p>
    <w:p w14:paraId="412847B6" w14:textId="77777777" w:rsidR="00EE3AAA" w:rsidRPr="00EE3AAA" w:rsidRDefault="00EE3AAA" w:rsidP="00EE3AAA">
      <w:pPr>
        <w:rPr>
          <w:rFonts w:asciiTheme="minorHAnsi" w:hAnsiTheme="minorHAnsi" w:cstheme="minorHAnsi"/>
          <w:sz w:val="24"/>
          <w:szCs w:val="24"/>
        </w:rPr>
      </w:pPr>
    </w:p>
    <w:p w14:paraId="410D84A8" w14:textId="3931094D" w:rsidR="00EE3AAA" w:rsidRPr="00EE3AAA" w:rsidRDefault="00EE3AAA" w:rsidP="00EE3AAA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proofErr w:type="spellStart"/>
      <w:r w:rsidRPr="00EE3AAA">
        <w:rPr>
          <w:rFonts w:asciiTheme="minorHAnsi" w:hAnsiTheme="minorHAnsi" w:cstheme="minorHAnsi"/>
          <w:sz w:val="24"/>
          <w:szCs w:val="24"/>
        </w:rPr>
        <w:t>Serach</w:t>
      </w:r>
      <w:proofErr w:type="spellEnd"/>
      <w:r w:rsidRPr="00EE3AAA">
        <w:rPr>
          <w:rFonts w:asciiTheme="minorHAnsi" w:hAnsiTheme="minorHAnsi" w:cstheme="minorHAnsi"/>
          <w:sz w:val="24"/>
          <w:szCs w:val="24"/>
        </w:rPr>
        <w:t xml:space="preserve"> AI Service and select </w:t>
      </w:r>
      <w:r w:rsidRPr="00EE3AAA">
        <w:rPr>
          <w:rFonts w:asciiTheme="minorHAnsi" w:hAnsiTheme="minorHAnsi" w:cstheme="minorHAnsi"/>
          <w:b/>
          <w:bCs/>
          <w:sz w:val="24"/>
          <w:szCs w:val="24"/>
        </w:rPr>
        <w:t>Azure AI Services</w:t>
      </w:r>
    </w:p>
    <w:p w14:paraId="6F7AB2CC" w14:textId="4F2A4E86" w:rsidR="00F363E7" w:rsidRPr="00F363E7" w:rsidRDefault="00EE3AAA" w:rsidP="00F363E7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6435E1FE" wp14:editId="5EECCA5A">
            <wp:extent cx="3067050" cy="2114550"/>
            <wp:effectExtent l="0" t="0" r="0" b="0"/>
            <wp:docPr id="211491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76DCD" w14:textId="2A32A6FB" w:rsidR="00EE3AAA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</w:t>
      </w:r>
      <w:r w:rsidR="00780BCE">
        <w:rPr>
          <w:rFonts w:asciiTheme="minorHAnsi" w:hAnsiTheme="minorHAnsi" w:cstheme="minorHAnsi"/>
          <w:b/>
          <w:bCs/>
          <w:sz w:val="24"/>
          <w:szCs w:val="24"/>
        </w:rPr>
        <w:t xml:space="preserve">Azure Ai Service Muti-Service Account </w:t>
      </w:r>
      <w:r>
        <w:rPr>
          <w:rFonts w:asciiTheme="minorHAnsi" w:hAnsiTheme="minorHAnsi" w:cstheme="minorHAnsi"/>
          <w:sz w:val="24"/>
          <w:szCs w:val="24"/>
        </w:rPr>
        <w:t xml:space="preserve">and Click </w:t>
      </w:r>
      <w:r w:rsidRPr="00F363E7">
        <w:rPr>
          <w:rFonts w:asciiTheme="minorHAnsi" w:hAnsiTheme="minorHAnsi" w:cstheme="minorHAnsi"/>
          <w:b/>
          <w:bCs/>
          <w:sz w:val="24"/>
          <w:szCs w:val="24"/>
        </w:rPr>
        <w:t>create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9AA37B5" w14:textId="3773D491" w:rsidR="00EE3AAA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</w:rPr>
        <w:lastRenderedPageBreak/>
        <w:drawing>
          <wp:inline distT="0" distB="0" distL="0" distR="0" wp14:anchorId="502FC6AD" wp14:editId="160CCD5B">
            <wp:extent cx="6197600" cy="3212465"/>
            <wp:effectExtent l="0" t="0" r="0" b="6985"/>
            <wp:docPr id="126841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61A9" w14:textId="77777777" w:rsidR="00780BCE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41983CC7" w14:textId="0670B121" w:rsidR="00780BCE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780BCE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2C47EAD3" wp14:editId="5E085E18">
            <wp:extent cx="3172268" cy="1457528"/>
            <wp:effectExtent l="0" t="0" r="9525" b="0"/>
            <wp:docPr id="1943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45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7A24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025E246F" w14:textId="743CA613" w:rsidR="00EE3AAA" w:rsidRDefault="00EE3AAA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2138CD57" w14:textId="77777777" w:rsidR="00F363E7" w:rsidRPr="00EE3AAA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1B2A3B8E" w14:textId="19A53AB7" w:rsid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Select your </w:t>
      </w:r>
    </w:p>
    <w:p w14:paraId="55974B63" w14:textId="5509C7E8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Resource Group</w:t>
      </w:r>
    </w:p>
    <w:p w14:paraId="0663AE28" w14:textId="799D95C5" w:rsidR="00F363E7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Name of AI Instance</w:t>
      </w:r>
    </w:p>
    <w:p w14:paraId="49ADD2F3" w14:textId="442DBFCC" w:rsidR="00F363E7" w:rsidRPr="00780BCE" w:rsidRDefault="00F363E7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Pricing should be </w:t>
      </w:r>
      <w:r w:rsidR="00780BCE">
        <w:rPr>
          <w:rFonts w:asciiTheme="minorHAnsi" w:hAnsiTheme="minorHAnsi" w:cstheme="minorHAnsi"/>
          <w:b/>
          <w:bCs/>
          <w:sz w:val="24"/>
          <w:szCs w:val="24"/>
        </w:rPr>
        <w:t>Standard0</w:t>
      </w:r>
    </w:p>
    <w:p w14:paraId="3B9EA840" w14:textId="6A673FF0" w:rsidR="00780BCE" w:rsidRPr="00EE3AAA" w:rsidRDefault="00780BCE" w:rsidP="00F363E7">
      <w:pPr>
        <w:pStyle w:val="ListParagraph"/>
        <w:numPr>
          <w:ilvl w:val="1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>Responsible AI Terms- Checked</w:t>
      </w:r>
    </w:p>
    <w:p w14:paraId="685B2A5E" w14:textId="233944A3" w:rsidR="00F363E7" w:rsidRDefault="00780BCE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780BCE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670AE6D2" wp14:editId="666AC17F">
            <wp:extent cx="6197600" cy="7312660"/>
            <wp:effectExtent l="0" t="0" r="0" b="2540"/>
            <wp:docPr id="148072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3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731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AFDA" w14:textId="0B58A4F1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Next and Leave the default</w:t>
      </w:r>
    </w:p>
    <w:p w14:paraId="6F90D9D1" w14:textId="77777777" w:rsidR="00F363E7" w:rsidRPr="00F363E7" w:rsidRDefault="00F363E7" w:rsidP="00F363E7">
      <w:pPr>
        <w:rPr>
          <w:rFonts w:asciiTheme="minorHAnsi" w:hAnsiTheme="minorHAnsi" w:cstheme="minorHAnsi"/>
          <w:sz w:val="24"/>
          <w:szCs w:val="24"/>
        </w:rPr>
      </w:pPr>
    </w:p>
    <w:p w14:paraId="5749B8CF" w14:textId="77777777" w:rsidR="00F363E7" w:rsidRDefault="00F363E7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3D4A2FDA" w14:textId="57CA4F6F" w:rsidR="00F363E7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075628CC" wp14:editId="018333A0">
            <wp:extent cx="6197600" cy="3081655"/>
            <wp:effectExtent l="0" t="0" r="0" b="4445"/>
            <wp:docPr id="43706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606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3C66" w14:textId="76290775" w:rsidR="00F363E7" w:rsidRPr="00F363E7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 xml:space="preserve">Next and </w:t>
      </w:r>
      <w:r w:rsidR="009360BF">
        <w:rPr>
          <w:rFonts w:asciiTheme="minorHAnsi" w:hAnsiTheme="minorHAnsi" w:cstheme="minorHAnsi"/>
          <w:b/>
          <w:bCs/>
          <w:sz w:val="24"/>
          <w:szCs w:val="24"/>
        </w:rPr>
        <w:t>on the System Managed identity</w:t>
      </w:r>
    </w:p>
    <w:p w14:paraId="7C8C93B0" w14:textId="709DDE17" w:rsidR="00F363E7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735E170E" wp14:editId="5A6CAB07">
            <wp:extent cx="6197600" cy="4055745"/>
            <wp:effectExtent l="0" t="0" r="0" b="1905"/>
            <wp:docPr id="135497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740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47FB" w14:textId="53B02E64" w:rsidR="00F363E7" w:rsidRPr="00AC3036" w:rsidRDefault="00F363E7" w:rsidP="00F363E7">
      <w:pPr>
        <w:pStyle w:val="ListParagraph"/>
        <w:numPr>
          <w:ilvl w:val="0"/>
          <w:numId w:val="29"/>
        </w:num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Click </w:t>
      </w:r>
      <w:r>
        <w:rPr>
          <w:rFonts w:asciiTheme="minorHAnsi" w:hAnsiTheme="minorHAnsi" w:cstheme="minorHAnsi"/>
          <w:b/>
          <w:bCs/>
          <w:sz w:val="24"/>
          <w:szCs w:val="24"/>
        </w:rPr>
        <w:t>Review and Create</w:t>
      </w:r>
    </w:p>
    <w:p w14:paraId="366B421F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19F20249" w14:textId="77777777" w:rsidR="00AC3036" w:rsidRDefault="00AC3036" w:rsidP="00AC3036">
      <w:pPr>
        <w:rPr>
          <w:rFonts w:asciiTheme="minorHAnsi" w:hAnsiTheme="minorHAnsi" w:cstheme="minorHAnsi"/>
          <w:sz w:val="24"/>
          <w:szCs w:val="24"/>
        </w:rPr>
      </w:pPr>
    </w:p>
    <w:p w14:paraId="7DA10F7F" w14:textId="2ED30857" w:rsidR="00AC3036" w:rsidRPr="00AC3036" w:rsidRDefault="009360BF" w:rsidP="00AC3036">
      <w:pPr>
        <w:rPr>
          <w:rFonts w:asciiTheme="minorHAnsi" w:hAnsiTheme="minorHAnsi" w:cstheme="minorHAnsi"/>
          <w:sz w:val="24"/>
          <w:szCs w:val="24"/>
        </w:rPr>
      </w:pPr>
      <w:r w:rsidRPr="009360BF">
        <w:rPr>
          <w:rFonts w:asciiTheme="minorHAnsi" w:hAnsiTheme="minorHAnsi" w:cstheme="minorHAnsi"/>
          <w:sz w:val="24"/>
          <w:szCs w:val="24"/>
        </w:rPr>
        <w:lastRenderedPageBreak/>
        <w:drawing>
          <wp:inline distT="0" distB="0" distL="0" distR="0" wp14:anchorId="70F3C346" wp14:editId="6142FB70">
            <wp:extent cx="6197600" cy="3455035"/>
            <wp:effectExtent l="0" t="0" r="0" b="0"/>
            <wp:docPr id="16349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9045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5B36" w14:textId="77777777" w:rsidR="009360BF" w:rsidRDefault="009360BF" w:rsidP="009360BF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</w:p>
    <w:p w14:paraId="6FF1E321" w14:textId="5FC60D5C" w:rsidR="009360BF" w:rsidRPr="009360BF" w:rsidRDefault="009360BF" w:rsidP="009360BF">
      <w:pPr>
        <w:pStyle w:val="ListParagraph"/>
        <w:numPr>
          <w:ilvl w:val="0"/>
          <w:numId w:val="29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color w:val="000000"/>
          <w:sz w:val="21"/>
          <w:szCs w:val="21"/>
        </w:rPr>
        <w:t>Wait for deployment to complete, and then view the deployment details.</w:t>
      </w:r>
    </w:p>
    <w:p w14:paraId="55F488CB" w14:textId="2DA35D3E" w:rsidR="00F363E7" w:rsidRDefault="00F363E7" w:rsidP="009360BF">
      <w:pPr>
        <w:pStyle w:val="NormalWeb"/>
        <w:shd w:val="clear" w:color="auto" w:fill="FFFFFF"/>
        <w:tabs>
          <w:tab w:val="left" w:pos="990"/>
        </w:tabs>
        <w:rPr>
          <w:rFonts w:ascii="Segoe UI" w:hAnsi="Segoe UI" w:cs="Segoe UI"/>
          <w:color w:val="000000"/>
          <w:sz w:val="21"/>
          <w:szCs w:val="21"/>
        </w:rPr>
      </w:pPr>
    </w:p>
    <w:p w14:paraId="71F38CE9" w14:textId="0A81BFD0" w:rsidR="009360BF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2EA837B3" wp14:editId="0DD025F2">
            <wp:extent cx="6197600" cy="3677285"/>
            <wp:effectExtent l="0" t="0" r="0" b="0"/>
            <wp:docPr id="189307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81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5C5F" w14:textId="262B4F89" w:rsidR="00AC3036" w:rsidRPr="00504741" w:rsidRDefault="00AC3036" w:rsidP="00AC3036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2" w:name="_Toc167444190"/>
      <w:r>
        <w:rPr>
          <w:rFonts w:asciiTheme="minorHAnsi" w:eastAsia="Arial" w:hAnsiTheme="minorHAnsi" w:cstheme="minorHAnsi"/>
          <w:color w:val="E36C0A" w:themeColor="accent6" w:themeShade="BF"/>
        </w:rPr>
        <w:t>Copy Endpoint and Key</w:t>
      </w:r>
      <w:bookmarkEnd w:id="2"/>
    </w:p>
    <w:p w14:paraId="541FFB5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Wait for deployment to complete, and then view the deployment details.</w:t>
      </w:r>
    </w:p>
    <w:p w14:paraId="69FB493F" w14:textId="77777777" w:rsidR="00AC3036" w:rsidRPr="00AC3036" w:rsidRDefault="00AC3036" w:rsidP="00AC3036">
      <w:pPr>
        <w:numPr>
          <w:ilvl w:val="0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Go to the resource and view its </w:t>
      </w:r>
      <w:r w:rsidRPr="00AC3036">
        <w:rPr>
          <w:rFonts w:ascii="Segoe UI" w:hAnsi="Segoe UI" w:cs="Segoe UI"/>
          <w:b/>
          <w:bCs/>
          <w:color w:val="000000"/>
          <w:sz w:val="21"/>
          <w:szCs w:val="21"/>
        </w:rPr>
        <w:t>Keys and 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page. This page contains the information that you will need to connect to your resource and use it from applications you develop. Specifically:</w:t>
      </w:r>
    </w:p>
    <w:p w14:paraId="6835D8A4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An HTTP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endpoint</w:t>
      </w:r>
      <w:r w:rsidRPr="00AC3036">
        <w:rPr>
          <w:rFonts w:ascii="Segoe UI" w:hAnsi="Segoe UI" w:cs="Segoe UI"/>
          <w:color w:val="000000"/>
          <w:sz w:val="21"/>
          <w:szCs w:val="21"/>
        </w:rPr>
        <w:t> to which client applications can send requests.</w:t>
      </w:r>
    </w:p>
    <w:p w14:paraId="74C4F4D9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lastRenderedPageBreak/>
        <w:t>Two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keys</w:t>
      </w:r>
      <w:r w:rsidRPr="00AC3036">
        <w:rPr>
          <w:rFonts w:ascii="Segoe UI" w:hAnsi="Segoe UI" w:cs="Segoe UI"/>
          <w:color w:val="000000"/>
          <w:sz w:val="21"/>
          <w:szCs w:val="21"/>
        </w:rPr>
        <w:t> that can be used for authentication (client applications can use either key to authenticate).</w:t>
      </w:r>
    </w:p>
    <w:p w14:paraId="42F230E7" w14:textId="77777777" w:rsidR="00AC3036" w:rsidRPr="00AC3036" w:rsidRDefault="00AC3036" w:rsidP="00AC3036">
      <w:pPr>
        <w:numPr>
          <w:ilvl w:val="1"/>
          <w:numId w:val="30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AC3036">
        <w:rPr>
          <w:rFonts w:ascii="Segoe UI" w:hAnsi="Segoe UI" w:cs="Segoe UI"/>
          <w:color w:val="000000"/>
          <w:sz w:val="21"/>
          <w:szCs w:val="21"/>
        </w:rPr>
        <w:t>The </w:t>
      </w:r>
      <w:r w:rsidRPr="00AC3036">
        <w:rPr>
          <w:rFonts w:ascii="Segoe UI" w:hAnsi="Segoe UI" w:cs="Segoe UI"/>
          <w:i/>
          <w:iCs/>
          <w:color w:val="000000"/>
          <w:sz w:val="21"/>
          <w:szCs w:val="21"/>
        </w:rPr>
        <w:t>location</w:t>
      </w:r>
      <w:r w:rsidRPr="00AC3036">
        <w:rPr>
          <w:rFonts w:ascii="Segoe UI" w:hAnsi="Segoe UI" w:cs="Segoe UI"/>
          <w:color w:val="000000"/>
          <w:sz w:val="21"/>
          <w:szCs w:val="21"/>
        </w:rPr>
        <w:t> where the resource is hosted. This is required for requests to some (but not all) APIs.</w:t>
      </w:r>
    </w:p>
    <w:p w14:paraId="069B2BA7" w14:textId="77777777" w:rsidR="00AC3036" w:rsidRDefault="00AC3036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48BFE73B" w14:textId="4AAAF816" w:rsidR="00AC3036" w:rsidRPr="00EE3AAA" w:rsidRDefault="009360BF" w:rsidP="00EE3AAA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 w:rsidRPr="009360BF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1BFC3D3C" wp14:editId="5E3CC1A4">
            <wp:extent cx="6197600" cy="3635375"/>
            <wp:effectExtent l="0" t="0" r="0" b="3175"/>
            <wp:docPr id="192594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42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66BC" w14:textId="77777777" w:rsidR="00504741" w:rsidRPr="00504741" w:rsidRDefault="00504741" w:rsidP="00504741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3" w:name="_Toc167444191"/>
      <w:r w:rsidRPr="00504741">
        <w:rPr>
          <w:rFonts w:asciiTheme="minorHAnsi" w:eastAsia="Arial" w:hAnsiTheme="minorHAnsi" w:cstheme="minorHAnsi"/>
          <w:color w:val="E36C0A" w:themeColor="accent6" w:themeShade="BF"/>
        </w:rPr>
        <w:t>Clone the repository in Visual Studio Code</w:t>
      </w:r>
      <w:bookmarkEnd w:id="3"/>
    </w:p>
    <w:p w14:paraId="2D2BF067" w14:textId="77777777" w:rsidR="00504741" w:rsidRPr="00504741" w:rsidRDefault="00504741" w:rsidP="00504741">
      <w:pPr>
        <w:rPr>
          <w:rFonts w:eastAsia="Arial"/>
        </w:rPr>
      </w:pPr>
    </w:p>
    <w:p w14:paraId="427A0A63" w14:textId="6BC750C4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504741">
        <w:rPr>
          <w:rFonts w:ascii="Segoe UI" w:hAnsi="Segoe UI" w:cs="Segoe UI"/>
          <w:color w:val="000000"/>
          <w:sz w:val="21"/>
          <w:szCs w:val="21"/>
        </w:rPr>
        <w:t>Start Visual Studio Code</w:t>
      </w:r>
      <w:r w:rsidR="00D96936">
        <w:rPr>
          <w:rFonts w:ascii="Segoe UI" w:hAnsi="Segoe UI" w:cs="Segoe UI"/>
          <w:color w:val="000000"/>
          <w:sz w:val="21"/>
          <w:szCs w:val="21"/>
        </w:rPr>
        <w:t xml:space="preserve"> / Command Prompt</w:t>
      </w:r>
      <w:r w:rsidRPr="00504741">
        <w:rPr>
          <w:rFonts w:ascii="Segoe UI" w:hAnsi="Segoe UI" w:cs="Segoe UI"/>
          <w:color w:val="000000"/>
          <w:sz w:val="21"/>
          <w:szCs w:val="21"/>
        </w:rPr>
        <w:t>.</w:t>
      </w:r>
    </w:p>
    <w:p w14:paraId="5EED4DE8" w14:textId="2D7F40BC" w:rsidR="00504741" w:rsidRDefault="00D96936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R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un a </w:t>
      </w:r>
      <w:r w:rsidR="00504741" w:rsidRPr="00504741">
        <w:rPr>
          <w:rFonts w:ascii="Segoe UI" w:hAnsi="Segoe UI" w:cs="Segoe UI"/>
          <w:b/>
          <w:bCs/>
          <w:color w:val="000000"/>
          <w:sz w:val="21"/>
          <w:szCs w:val="21"/>
        </w:rPr>
        <w:t>Git: Clone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 command to clone the </w:t>
      </w:r>
      <w:r w:rsidR="00504741" w:rsidRPr="00504741">
        <w:rPr>
          <w:rFonts w:ascii="Consolas" w:hAnsi="Consolas" w:cs="Courier New"/>
          <w:color w:val="000000"/>
          <w:shd w:val="clear" w:color="auto" w:fill="EFEFEF"/>
        </w:rPr>
        <w:t>https</w:t>
      </w:r>
      <w:r w:rsidR="00504741" w:rsidRPr="00504741">
        <w:rPr>
          <w:rFonts w:ascii="Consolas" w:hAnsi="Consolas" w:cs="Courier New"/>
          <w:color w:val="666600"/>
          <w:shd w:val="clear" w:color="auto" w:fill="EFEFEF"/>
        </w:rPr>
        <w:t>:</w:t>
      </w:r>
      <w:r w:rsidR="00504741" w:rsidRPr="00504741">
        <w:rPr>
          <w:rFonts w:ascii="Consolas" w:hAnsi="Consolas" w:cs="Courier New"/>
          <w:color w:val="880000"/>
          <w:shd w:val="clear" w:color="auto" w:fill="EFEFEF"/>
        </w:rPr>
        <w:t>//github.com/MicrosoftLearning/mslearn-ai-</w:t>
      </w:r>
      <w:r>
        <w:rPr>
          <w:rFonts w:ascii="Consolas" w:hAnsi="Consolas" w:cs="Courier New"/>
          <w:color w:val="880000"/>
          <w:shd w:val="clear" w:color="auto" w:fill="EFEFEF"/>
        </w:rPr>
        <w:t>vision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 repository to a local folder (it doesn't matter which folder).</w:t>
      </w:r>
    </w:p>
    <w:p w14:paraId="1C280706" w14:textId="500FA9C9" w:rsidR="00D96936" w:rsidRPr="00504741" w:rsidRDefault="00D96936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git clone </w:t>
      </w:r>
      <w:r w:rsidRPr="00D96936">
        <w:rPr>
          <w:rFonts w:ascii="Segoe UI" w:hAnsi="Segoe UI" w:cs="Segoe UI"/>
          <w:b/>
          <w:bCs/>
          <w:color w:val="FF0000"/>
          <w:sz w:val="22"/>
          <w:szCs w:val="22"/>
        </w:rPr>
        <w:t>https://github.com/MicrosoftLearning/mslearn-ai-vision</w:t>
      </w:r>
    </w:p>
    <w:p w14:paraId="12D4A56C" w14:textId="7A2E7D49" w:rsidR="00504741" w:rsidRP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1766FE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648952FA" wp14:editId="03412B99">
            <wp:extent cx="5730737" cy="1234547"/>
            <wp:effectExtent l="0" t="0" r="3810" b="3810"/>
            <wp:docPr id="146779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99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0049" w14:textId="1D317F94" w:rsid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proofErr w:type="spellStart"/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mslearn</w:t>
      </w:r>
      <w:proofErr w:type="spellEnd"/>
      <w:r w:rsidRPr="00504741">
        <w:rPr>
          <w:rFonts w:ascii="Segoe UI" w:hAnsi="Segoe UI" w:cs="Segoe UI"/>
          <w:b/>
          <w:bCs/>
          <w:color w:val="000000"/>
          <w:sz w:val="21"/>
          <w:szCs w:val="21"/>
        </w:rPr>
        <w:t>-ai-services</w:t>
      </w:r>
      <w:r w:rsidR="001766FE">
        <w:rPr>
          <w:rFonts w:ascii="Segoe UI" w:hAnsi="Segoe UI" w:cs="Segoe UI"/>
          <w:b/>
          <w:bCs/>
          <w:color w:val="000000"/>
          <w:sz w:val="21"/>
          <w:szCs w:val="21"/>
        </w:rPr>
        <w:t>/</w:t>
      </w:r>
      <w:proofErr w:type="spellStart"/>
      <w:r w:rsidR="001766FE">
        <w:rPr>
          <w:rFonts w:ascii="Segoe UI" w:hAnsi="Segoe UI" w:cs="Segoe UI"/>
          <w:b/>
          <w:bCs/>
          <w:color w:val="000000"/>
          <w:sz w:val="21"/>
          <w:szCs w:val="21"/>
        </w:rPr>
        <w:t>Labfiles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directory</w:t>
      </w:r>
    </w:p>
    <w:p w14:paraId="0FE8796C" w14:textId="04FA05A0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cd </w:t>
      </w:r>
      <w:proofErr w:type="spellStart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mslearn</w:t>
      </w:r>
      <w:proofErr w:type="spellEnd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-ai-</w:t>
      </w:r>
      <w:r w:rsidR="001766FE">
        <w:rPr>
          <w:rFonts w:ascii="Segoe UI" w:hAnsi="Segoe UI" w:cs="Segoe UI"/>
          <w:b/>
          <w:bCs/>
          <w:color w:val="FF0000"/>
          <w:sz w:val="22"/>
          <w:szCs w:val="22"/>
        </w:rPr>
        <w:t>vision</w:t>
      </w:r>
    </w:p>
    <w:p w14:paraId="5977A7E8" w14:textId="0735B88B" w:rsidR="001766FE" w:rsidRDefault="001766FE" w:rsidP="001766FE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 xml:space="preserve">Cd </w:t>
      </w:r>
      <w:proofErr w:type="spellStart"/>
      <w:r w:rsidRPr="00504741">
        <w:rPr>
          <w:rFonts w:ascii="Segoe UI" w:hAnsi="Segoe UI" w:cs="Segoe UI"/>
          <w:b/>
          <w:bCs/>
          <w:color w:val="FF0000"/>
          <w:sz w:val="22"/>
          <w:szCs w:val="22"/>
        </w:rPr>
        <w:t>Labfiles</w:t>
      </w:r>
      <w:proofErr w:type="spellEnd"/>
    </w:p>
    <w:p w14:paraId="0DBEC076" w14:textId="3BB18E9B" w:rsidR="001766FE" w:rsidRDefault="001766FE" w:rsidP="001766FE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>
        <w:rPr>
          <w:rFonts w:ascii="Segoe UI" w:hAnsi="Segoe UI" w:cs="Segoe UI"/>
          <w:b/>
          <w:bCs/>
          <w:color w:val="FF0000"/>
          <w:sz w:val="22"/>
          <w:szCs w:val="22"/>
        </w:rPr>
        <w:t>Dir</w:t>
      </w:r>
    </w:p>
    <w:p w14:paraId="1EFD8B35" w14:textId="6B5928D4" w:rsidR="001766FE" w:rsidRDefault="001766FE" w:rsidP="001766FE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48ECB532" w14:textId="1F65937C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5E66C2EE" w14:textId="7F8212D0" w:rsid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3C18A6B4" wp14:editId="18C02C06">
            <wp:extent cx="5303980" cy="3147333"/>
            <wp:effectExtent l="0" t="0" r="0" b="0"/>
            <wp:docPr id="109761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106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AAB8" w14:textId="77777777" w:rsid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07951D57" w14:textId="51B60D82" w:rsidR="00504741" w:rsidRPr="00504741" w:rsidRDefault="00504741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Go Inside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0</w:t>
      </w:r>
      <w:r w:rsidR="001766FE">
        <w:rPr>
          <w:rFonts w:ascii="Segoe UI" w:hAnsi="Segoe UI" w:cs="Segoe UI"/>
          <w:b/>
          <w:bCs/>
          <w:color w:val="000000"/>
          <w:sz w:val="21"/>
          <w:szCs w:val="21"/>
        </w:rPr>
        <w:t>4-face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</w:t>
      </w:r>
      <w:r w:rsidRPr="00504741">
        <w:rPr>
          <w:rFonts w:ascii="Segoe UI" w:hAnsi="Segoe UI" w:cs="Segoe UI"/>
          <w:color w:val="000000"/>
          <w:sz w:val="21"/>
          <w:szCs w:val="21"/>
        </w:rPr>
        <w:t>directory under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</w:t>
      </w:r>
      <w:proofErr w:type="spellStart"/>
      <w:r>
        <w:rPr>
          <w:rFonts w:ascii="Segoe UI" w:hAnsi="Segoe UI" w:cs="Segoe UI"/>
          <w:b/>
          <w:bCs/>
          <w:color w:val="000000"/>
          <w:sz w:val="21"/>
          <w:szCs w:val="21"/>
        </w:rPr>
        <w:t>Labfiles</w:t>
      </w:r>
      <w:proofErr w:type="spellEnd"/>
    </w:p>
    <w:p w14:paraId="52B12B0A" w14:textId="43593C67" w:rsidR="00504741" w:rsidRP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>
        <w:rPr>
          <w:rFonts w:ascii="Segoe UI" w:hAnsi="Segoe UI" w:cs="Segoe UI"/>
          <w:b/>
          <w:bCs/>
          <w:color w:val="FF0000"/>
          <w:sz w:val="22"/>
          <w:szCs w:val="22"/>
        </w:rPr>
        <w:t>cd 04-face</w:t>
      </w:r>
    </w:p>
    <w:p w14:paraId="71E071B7" w14:textId="4D4288CC" w:rsidR="00504741" w:rsidRDefault="001766FE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0C86D47A" wp14:editId="2B92020C">
            <wp:extent cx="5201376" cy="628738"/>
            <wp:effectExtent l="0" t="0" r="0" b="0"/>
            <wp:docPr id="142213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34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6702" w14:textId="50310B11" w:rsidR="00504741" w:rsidRPr="00504741" w:rsidRDefault="00504741" w:rsidP="0050474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</w:p>
    <w:p w14:paraId="50D2A43B" w14:textId="3900744C" w:rsidR="00504741" w:rsidRDefault="00AD0823" w:rsidP="00504741">
      <w:pPr>
        <w:numPr>
          <w:ilvl w:val="0"/>
          <w:numId w:val="27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O</w:t>
      </w:r>
      <w:r w:rsidR="00504741" w:rsidRPr="00504741">
        <w:rPr>
          <w:rFonts w:ascii="Segoe UI" w:hAnsi="Segoe UI" w:cs="Segoe UI"/>
          <w:color w:val="000000"/>
          <w:sz w:val="21"/>
          <w:szCs w:val="21"/>
        </w:rPr>
        <w:t>pen the folder in Visual Studio Code.</w:t>
      </w:r>
    </w:p>
    <w:p w14:paraId="2D21DFA9" w14:textId="5FBF0B3A" w:rsidR="00AD0823" w:rsidRDefault="00AD0823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proofErr w:type="gramStart"/>
      <w:r w:rsidRPr="00AD0823">
        <w:rPr>
          <w:rFonts w:ascii="Segoe UI" w:hAnsi="Segoe UI" w:cs="Segoe UI"/>
          <w:b/>
          <w:bCs/>
          <w:color w:val="FF0000"/>
          <w:sz w:val="22"/>
          <w:szCs w:val="22"/>
        </w:rPr>
        <w:t>Code .</w:t>
      </w:r>
      <w:proofErr w:type="gramEnd"/>
    </w:p>
    <w:p w14:paraId="7AA7ACB2" w14:textId="6CA2895D" w:rsidR="000702F3" w:rsidRDefault="001766FE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color w:val="FF0000"/>
          <w:sz w:val="22"/>
          <w:szCs w:val="22"/>
        </w:rPr>
        <w:drawing>
          <wp:inline distT="0" distB="0" distL="0" distR="0" wp14:anchorId="327C9AC4" wp14:editId="714A0CEB">
            <wp:extent cx="5153744" cy="304843"/>
            <wp:effectExtent l="0" t="0" r="0" b="0"/>
            <wp:docPr id="39889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906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E4E1" w14:textId="0DFBE343" w:rsidR="000702F3" w:rsidRPr="00504741" w:rsidRDefault="001766FE" w:rsidP="00AD0823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z w:val="22"/>
          <w:szCs w:val="22"/>
        </w:rPr>
      </w:pPr>
      <w:r w:rsidRPr="001766FE">
        <w:rPr>
          <w:rFonts w:ascii="Segoe UI" w:hAnsi="Segoe UI" w:cs="Segoe UI"/>
          <w:b/>
          <w:bCs/>
          <w:color w:val="FF0000"/>
          <w:sz w:val="22"/>
          <w:szCs w:val="22"/>
        </w:rPr>
        <w:lastRenderedPageBreak/>
        <w:drawing>
          <wp:inline distT="0" distB="0" distL="0" distR="0" wp14:anchorId="134A4B99" wp14:editId="34C94481">
            <wp:extent cx="6197600" cy="4887595"/>
            <wp:effectExtent l="0" t="0" r="0" b="8255"/>
            <wp:docPr id="1997098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985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5B4D" w14:textId="77777777" w:rsidR="00504741" w:rsidRDefault="00504741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195D3B4" w14:textId="1062CFF0" w:rsidR="00AE29C3" w:rsidRPr="00C041BE" w:rsidRDefault="00AE29C3" w:rsidP="00AE29C3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4" w:name="_Toc167444192"/>
      <w:r>
        <w:rPr>
          <w:rFonts w:asciiTheme="minorHAnsi" w:eastAsia="Arial" w:hAnsiTheme="minorHAnsi" w:cstheme="minorHAnsi"/>
          <w:color w:val="E36C0A" w:themeColor="accent6" w:themeShade="BF"/>
        </w:rPr>
        <w:t>Install SDK Library</w:t>
      </w:r>
      <w:bookmarkEnd w:id="4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2E83CE80" w14:textId="77777777" w:rsidR="00AE29C3" w:rsidRDefault="00AE29C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7ADEBE10" w14:textId="77777777" w:rsidR="00AE29C3" w:rsidRDefault="00AE29C3" w:rsidP="00AE29C3">
      <w:p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</w:p>
    <w:p w14:paraId="4354162C" w14:textId="77777777" w:rsidR="00AE29C3" w:rsidRPr="00AE29C3" w:rsidRDefault="00AE29C3" w:rsidP="00AE29C3">
      <w:pPr>
        <w:pStyle w:val="ListParagraph"/>
        <w:numPr>
          <w:ilvl w:val="0"/>
          <w:numId w:val="36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In Visual Studio Code, Open Terminal </w:t>
      </w:r>
    </w:p>
    <w:p w14:paraId="37B10470" w14:textId="57228D4F" w:rsidR="00AE29C3" w:rsidRDefault="00AE29C3" w:rsidP="00AE29C3">
      <w:pPr>
        <w:pStyle w:val="ListParagraph"/>
        <w:numPr>
          <w:ilvl w:val="0"/>
          <w:numId w:val="37"/>
        </w:numPr>
        <w:shd w:val="clear" w:color="auto" w:fill="FFFFFF"/>
        <w:spacing w:before="75" w:after="75"/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</w:pPr>
      <w:r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Go Inside  </w:t>
      </w:r>
      <w:r w:rsidR="009701F3"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 xml:space="preserve"> </w:t>
      </w:r>
      <w:r w:rsidRPr="00AE29C3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C-Sharp</w:t>
      </w:r>
      <w:r w:rsidR="001766F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 xml:space="preserve"> -&gt; </w:t>
      </w:r>
      <w:r w:rsidR="00E10EEB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Face-</w:t>
      </w:r>
      <w:proofErr w:type="spellStart"/>
      <w:r w:rsidR="00E10EEB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api</w:t>
      </w:r>
      <w:proofErr w:type="spellEnd"/>
    </w:p>
    <w:p w14:paraId="265A4657" w14:textId="617FD9A9" w:rsidR="00AE29C3" w:rsidRPr="00AE29C3" w:rsidRDefault="009701F3" w:rsidP="00AE29C3">
      <w:pPr>
        <w:pStyle w:val="ListParagraph"/>
        <w:numPr>
          <w:ilvl w:val="0"/>
          <w:numId w:val="38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I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nstall the Azure AI Vision SDK package</w:t>
      </w:r>
      <w:r w:rsidR="00AE29C3" w:rsidRPr="00AE29C3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.</w:t>
      </w:r>
    </w:p>
    <w:p w14:paraId="3FA60AC9" w14:textId="77777777" w:rsidR="00AE29C3" w:rsidRDefault="00AE29C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209FA27F" w14:textId="1D94B456" w:rsidR="00EE16F1" w:rsidRPr="00E10EEB" w:rsidRDefault="00E10EEB" w:rsidP="00AC3036">
      <w:pPr>
        <w:shd w:val="clear" w:color="auto" w:fill="FFFFFF"/>
        <w:spacing w:before="75" w:after="75"/>
        <w:ind w:left="720"/>
        <w:rPr>
          <w:rStyle w:val="lit"/>
          <w:rFonts w:ascii="Consolas" w:hAnsi="Consolas"/>
          <w:b/>
          <w:bCs/>
          <w:color w:val="FF0000"/>
          <w:sz w:val="22"/>
          <w:szCs w:val="22"/>
        </w:rPr>
      </w:pPr>
      <w:r w:rsidRPr="00E10EEB">
        <w:rPr>
          <w:rStyle w:val="pln"/>
          <w:rFonts w:ascii="Consolas" w:eastAsiaTheme="majorEastAsia" w:hAnsi="Consolas"/>
          <w:b/>
          <w:bCs/>
          <w:color w:val="FF0000"/>
          <w:sz w:val="22"/>
          <w:szCs w:val="22"/>
        </w:rPr>
        <w:t xml:space="preserve">dotnet </w:t>
      </w:r>
      <w:r w:rsidRPr="00E10EEB">
        <w:rPr>
          <w:rStyle w:val="kwd"/>
          <w:rFonts w:ascii="Consolas" w:eastAsiaTheme="majorEastAsia" w:hAnsi="Consolas"/>
          <w:b/>
          <w:bCs/>
          <w:color w:val="FF0000"/>
          <w:sz w:val="22"/>
          <w:szCs w:val="22"/>
        </w:rPr>
        <w:t>add</w:t>
      </w:r>
      <w:r w:rsidRPr="00E10EEB">
        <w:rPr>
          <w:rStyle w:val="pln"/>
          <w:rFonts w:ascii="Consolas" w:eastAsiaTheme="majorEastAsia" w:hAnsi="Consolas"/>
          <w:b/>
          <w:bCs/>
          <w:color w:val="FF0000"/>
          <w:sz w:val="22"/>
          <w:szCs w:val="22"/>
        </w:rPr>
        <w:t xml:space="preserve"> </w:t>
      </w:r>
      <w:r w:rsidRPr="00E10EEB">
        <w:rPr>
          <w:rStyle w:val="kwd"/>
          <w:rFonts w:ascii="Consolas" w:eastAsiaTheme="majorEastAsia" w:hAnsi="Consolas"/>
          <w:b/>
          <w:bCs/>
          <w:color w:val="FF0000"/>
          <w:sz w:val="22"/>
          <w:szCs w:val="22"/>
        </w:rPr>
        <w:t>package</w:t>
      </w:r>
      <w:r w:rsidRPr="00E10EEB">
        <w:rPr>
          <w:rStyle w:val="pln"/>
          <w:rFonts w:ascii="Consolas" w:eastAsiaTheme="majorEastAsia" w:hAnsi="Consolas"/>
          <w:b/>
          <w:bCs/>
          <w:color w:val="FF0000"/>
          <w:sz w:val="22"/>
          <w:szCs w:val="22"/>
        </w:rPr>
        <w:t xml:space="preserve"> </w:t>
      </w:r>
      <w:proofErr w:type="spellStart"/>
      <w:proofErr w:type="gramStart"/>
      <w:r w:rsidRPr="00E10EEB">
        <w:rPr>
          <w:rStyle w:val="typ"/>
          <w:rFonts w:ascii="Consolas" w:eastAsiaTheme="minorEastAsia" w:hAnsi="Consolas"/>
          <w:b/>
          <w:bCs/>
          <w:color w:val="FF0000"/>
          <w:sz w:val="22"/>
          <w:szCs w:val="22"/>
        </w:rPr>
        <w:t>Microsoft</w:t>
      </w:r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.</w:t>
      </w:r>
      <w:r w:rsidRPr="00E10EEB">
        <w:rPr>
          <w:rStyle w:val="typ"/>
          <w:rFonts w:ascii="Consolas" w:eastAsiaTheme="minorEastAsia" w:hAnsi="Consolas"/>
          <w:b/>
          <w:bCs/>
          <w:color w:val="FF0000"/>
          <w:sz w:val="22"/>
          <w:szCs w:val="22"/>
        </w:rPr>
        <w:t>Azure</w:t>
      </w:r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.</w:t>
      </w:r>
      <w:r w:rsidRPr="00E10EEB">
        <w:rPr>
          <w:rStyle w:val="typ"/>
          <w:rFonts w:ascii="Consolas" w:eastAsiaTheme="minorEastAsia" w:hAnsi="Consolas"/>
          <w:b/>
          <w:bCs/>
          <w:color w:val="FF0000"/>
          <w:sz w:val="22"/>
          <w:szCs w:val="22"/>
        </w:rPr>
        <w:t>CognitiveServices</w:t>
      </w:r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.</w:t>
      </w:r>
      <w:r w:rsidRPr="00E10EEB">
        <w:rPr>
          <w:rStyle w:val="typ"/>
          <w:rFonts w:ascii="Consolas" w:eastAsiaTheme="minorEastAsia" w:hAnsi="Consolas"/>
          <w:b/>
          <w:bCs/>
          <w:color w:val="FF0000"/>
          <w:sz w:val="22"/>
          <w:szCs w:val="22"/>
        </w:rPr>
        <w:t>Vision</w:t>
      </w:r>
      <w:proofErr w:type="gramEnd"/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.</w:t>
      </w:r>
      <w:r w:rsidRPr="00E10EEB">
        <w:rPr>
          <w:rStyle w:val="typ"/>
          <w:rFonts w:ascii="Consolas" w:eastAsiaTheme="minorEastAsia" w:hAnsi="Consolas"/>
          <w:b/>
          <w:bCs/>
          <w:color w:val="FF0000"/>
          <w:sz w:val="22"/>
          <w:szCs w:val="22"/>
        </w:rPr>
        <w:t>Face</w:t>
      </w:r>
      <w:proofErr w:type="spellEnd"/>
      <w:r w:rsidRPr="00E10EEB">
        <w:rPr>
          <w:rStyle w:val="pln"/>
          <w:rFonts w:ascii="Consolas" w:eastAsiaTheme="majorEastAsia" w:hAnsi="Consolas"/>
          <w:b/>
          <w:bCs/>
          <w:color w:val="FF0000"/>
          <w:sz w:val="22"/>
          <w:szCs w:val="22"/>
        </w:rPr>
        <w:t xml:space="preserve"> </w:t>
      </w:r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--</w:t>
      </w:r>
      <w:r w:rsidRPr="00E10EEB">
        <w:rPr>
          <w:rStyle w:val="pln"/>
          <w:rFonts w:ascii="Consolas" w:eastAsiaTheme="majorEastAsia" w:hAnsi="Consolas"/>
          <w:b/>
          <w:bCs/>
          <w:color w:val="FF0000"/>
          <w:sz w:val="22"/>
          <w:szCs w:val="22"/>
        </w:rPr>
        <w:t xml:space="preserve">version </w:t>
      </w:r>
      <w:r w:rsidRPr="00E10EEB">
        <w:rPr>
          <w:rStyle w:val="lit"/>
          <w:rFonts w:ascii="Consolas" w:hAnsi="Consolas"/>
          <w:b/>
          <w:bCs/>
          <w:color w:val="FF0000"/>
          <w:sz w:val="22"/>
          <w:szCs w:val="22"/>
        </w:rPr>
        <w:t>2.8</w:t>
      </w:r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.</w:t>
      </w:r>
      <w:r w:rsidRPr="00E10EEB">
        <w:rPr>
          <w:rStyle w:val="lit"/>
          <w:rFonts w:ascii="Consolas" w:hAnsi="Consolas"/>
          <w:b/>
          <w:bCs/>
          <w:color w:val="FF0000"/>
          <w:sz w:val="22"/>
          <w:szCs w:val="22"/>
        </w:rPr>
        <w:t>0</w:t>
      </w:r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-</w:t>
      </w:r>
      <w:r w:rsidRPr="00E10EEB">
        <w:rPr>
          <w:rStyle w:val="pln"/>
          <w:rFonts w:ascii="Consolas" w:eastAsiaTheme="majorEastAsia" w:hAnsi="Consolas"/>
          <w:b/>
          <w:bCs/>
          <w:color w:val="FF0000"/>
          <w:sz w:val="22"/>
          <w:szCs w:val="22"/>
        </w:rPr>
        <w:t>preview</w:t>
      </w:r>
      <w:r w:rsidRPr="00E10EEB">
        <w:rPr>
          <w:rStyle w:val="pun"/>
          <w:rFonts w:ascii="Consolas" w:eastAsiaTheme="minorEastAsia" w:hAnsi="Consolas"/>
          <w:b/>
          <w:bCs/>
          <w:color w:val="FF0000"/>
          <w:sz w:val="22"/>
          <w:szCs w:val="22"/>
        </w:rPr>
        <w:t>.</w:t>
      </w:r>
      <w:r w:rsidRPr="00E10EEB">
        <w:rPr>
          <w:rStyle w:val="lit"/>
          <w:rFonts w:ascii="Consolas" w:hAnsi="Consolas"/>
          <w:b/>
          <w:bCs/>
          <w:color w:val="FF0000"/>
          <w:sz w:val="22"/>
          <w:szCs w:val="22"/>
        </w:rPr>
        <w:t>3</w:t>
      </w:r>
    </w:p>
    <w:p w14:paraId="789CBB5A" w14:textId="77777777" w:rsidR="00E10EEB" w:rsidRPr="00EE16F1" w:rsidRDefault="00E10EEB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33ED21FE" w14:textId="035604A9" w:rsidR="00AE29C3" w:rsidRDefault="00E10EEB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E10EEB">
        <w:rPr>
          <w:rFonts w:ascii="Segoe UI" w:hAnsi="Segoe UI" w:cs="Segoe UI"/>
          <w:color w:val="000000"/>
          <w:sz w:val="21"/>
          <w:szCs w:val="21"/>
        </w:rPr>
        <w:lastRenderedPageBreak/>
        <w:drawing>
          <wp:inline distT="0" distB="0" distL="0" distR="0" wp14:anchorId="15FD8BCF" wp14:editId="1E137927">
            <wp:extent cx="6197600" cy="3879850"/>
            <wp:effectExtent l="0" t="0" r="0" b="6350"/>
            <wp:docPr id="123919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931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6829" w14:textId="2FCC539F" w:rsidR="009701F3" w:rsidRPr="00504741" w:rsidRDefault="009701F3" w:rsidP="00AC3036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FD5B9B8" w14:textId="1125C19D" w:rsidR="00C041BE" w:rsidRPr="00C041BE" w:rsidRDefault="00C041BE" w:rsidP="00C041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5" w:name="_Toc167444193"/>
      <w:r>
        <w:rPr>
          <w:rFonts w:asciiTheme="minorHAnsi" w:eastAsia="Arial" w:hAnsiTheme="minorHAnsi" w:cstheme="minorHAnsi"/>
          <w:color w:val="E36C0A" w:themeColor="accent6" w:themeShade="BF"/>
        </w:rPr>
        <w:t>Configure Endpoint and Key</w:t>
      </w:r>
      <w:bookmarkEnd w:id="5"/>
      <w:r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</w:p>
    <w:p w14:paraId="4D869F30" w14:textId="7B79F2E9" w:rsidR="00CD5B90" w:rsidRPr="007E5391" w:rsidRDefault="00C041BE" w:rsidP="007E5391">
      <w:pPr>
        <w:pStyle w:val="ListParagraph"/>
        <w:numPr>
          <w:ilvl w:val="0"/>
          <w:numId w:val="29"/>
        </w:numPr>
        <w:rPr>
          <w:rStyle w:val="Strong"/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7E5391">
        <w:rPr>
          <w:shd w:val="clear" w:color="auto" w:fill="FFFFFF"/>
        </w:rPr>
        <w:t>In Visual Studio Code, expand the </w:t>
      </w:r>
      <w:r w:rsidRPr="007E5391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C-Sharp</w:t>
      </w:r>
      <w:r w:rsidR="009360BF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 xml:space="preserve"> -&gt; </w:t>
      </w:r>
      <w:r w:rsidR="00E10EEB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face-</w:t>
      </w:r>
      <w:proofErr w:type="spellStart"/>
      <w:r w:rsidR="00E10EEB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api</w:t>
      </w:r>
      <w:proofErr w:type="spellEnd"/>
    </w:p>
    <w:p w14:paraId="7A6E1445" w14:textId="77777777" w:rsidR="00C041BE" w:rsidRDefault="00C041BE" w:rsidP="00C041BE">
      <w:pPr>
        <w:rPr>
          <w:rFonts w:eastAsia="Arial"/>
        </w:rPr>
      </w:pPr>
    </w:p>
    <w:p w14:paraId="29313FED" w14:textId="4DE7F48D" w:rsidR="00C041BE" w:rsidRPr="00C041BE" w:rsidRDefault="00C041BE" w:rsidP="00C041BE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>View the contents of the </w:t>
      </w:r>
      <w:r w:rsidR="00E10EEB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face-</w:t>
      </w:r>
      <w:proofErr w:type="spellStart"/>
      <w:r w:rsidR="00E10EEB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api</w:t>
      </w:r>
      <w:proofErr w:type="spellEnd"/>
      <w:r w:rsidR="00CF4901" w:rsidRPr="00C041BE"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Pr="00C041BE">
        <w:rPr>
          <w:rFonts w:ascii="Segoe UI" w:hAnsi="Segoe UI" w:cs="Segoe UI"/>
          <w:color w:val="000000"/>
          <w:sz w:val="21"/>
          <w:szCs w:val="21"/>
        </w:rPr>
        <w:t>folder, and note that it contains a file for configuration settings:</w:t>
      </w:r>
    </w:p>
    <w:p w14:paraId="616E219D" w14:textId="7F7EA26E" w:rsidR="00C041BE" w:rsidRDefault="00C041BE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FF0000"/>
          <w:sz w:val="28"/>
          <w:szCs w:val="28"/>
        </w:rPr>
      </w:pPr>
      <w:r>
        <w:rPr>
          <w:rFonts w:ascii="Segoe UI" w:hAnsi="Segoe UI" w:cs="Segoe UI"/>
          <w:b/>
          <w:bCs/>
          <w:color w:val="000000"/>
          <w:sz w:val="21"/>
          <w:szCs w:val="21"/>
        </w:rPr>
        <w:t xml:space="preserve">    </w:t>
      </w:r>
      <w:proofErr w:type="spellStart"/>
      <w:proofErr w:type="gramStart"/>
      <w:r w:rsidRPr="00C041BE">
        <w:rPr>
          <w:rFonts w:ascii="Segoe UI" w:hAnsi="Segoe UI" w:cs="Segoe UI"/>
          <w:color w:val="FF0000"/>
          <w:sz w:val="28"/>
          <w:szCs w:val="28"/>
        </w:rPr>
        <w:t>appsettings.json</w:t>
      </w:r>
      <w:proofErr w:type="spellEnd"/>
      <w:proofErr w:type="gramEnd"/>
    </w:p>
    <w:p w14:paraId="0659D74B" w14:textId="28F4FAFF" w:rsidR="00EE16F1" w:rsidRDefault="00E10EEB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 w:rsidRPr="00E10EEB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594DC3E7" wp14:editId="4AF20BC0">
            <wp:extent cx="6197600" cy="2100580"/>
            <wp:effectExtent l="0" t="0" r="0" b="0"/>
            <wp:docPr id="84310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091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ADDE" w14:textId="784F74DB" w:rsidR="00C041BE" w:rsidRPr="00C041BE" w:rsidRDefault="00C041BE" w:rsidP="00C041BE">
      <w:pPr>
        <w:pStyle w:val="ListParagraph"/>
        <w:numPr>
          <w:ilvl w:val="0"/>
          <w:numId w:val="3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Open the configuration file and update the configuration values it contains to reflect the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endpoint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and an authentication </w:t>
      </w:r>
      <w:r w:rsidRPr="00C041BE">
        <w:rPr>
          <w:rStyle w:val="Strong"/>
          <w:rFonts w:ascii="Segoe UI" w:eastAsiaTheme="majorEastAsia" w:hAnsi="Segoe UI" w:cs="Segoe UI"/>
          <w:color w:val="000000"/>
          <w:sz w:val="21"/>
          <w:szCs w:val="21"/>
          <w:shd w:val="clear" w:color="auto" w:fill="FFFFFF"/>
        </w:rPr>
        <w:t>key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for your Azure AI services resource. </w:t>
      </w:r>
      <w:r w:rsidRPr="00C041BE">
        <w:rPr>
          <w:rFonts w:ascii="Segoe UI" w:hAnsi="Segoe UI" w:cs="Segoe UI"/>
          <w:b/>
          <w:bCs/>
          <w:color w:val="000000"/>
          <w:sz w:val="21"/>
          <w:szCs w:val="21"/>
          <w:shd w:val="clear" w:color="auto" w:fill="FFFFFF"/>
        </w:rPr>
        <w:t>Save your</w:t>
      </w:r>
      <w:r w:rsidRPr="00C041BE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changes.</w:t>
      </w:r>
    </w:p>
    <w:p w14:paraId="4C0B5EE6" w14:textId="3EBF72C1" w:rsidR="00C041BE" w:rsidRPr="00C041BE" w:rsidRDefault="00EE16F1" w:rsidP="00C041BE">
      <w:pPr>
        <w:shd w:val="clear" w:color="auto" w:fill="FFFFFF"/>
        <w:spacing w:before="75" w:after="75"/>
        <w:ind w:left="360"/>
        <w:rPr>
          <w:rFonts w:ascii="Segoe UI" w:hAnsi="Segoe UI" w:cs="Segoe UI"/>
          <w:color w:val="000000"/>
          <w:sz w:val="21"/>
          <w:szCs w:val="21"/>
        </w:rPr>
      </w:pPr>
      <w:r w:rsidRPr="00EE16F1">
        <w:rPr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51A22C48" wp14:editId="1ABF67D3">
            <wp:extent cx="6197600" cy="1051560"/>
            <wp:effectExtent l="0" t="0" r="0" b="0"/>
            <wp:docPr id="1740858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58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0B16" w14:textId="77777777" w:rsidR="00C041BE" w:rsidRPr="00C041BE" w:rsidRDefault="00C041BE" w:rsidP="00C041BE">
      <w:pPr>
        <w:rPr>
          <w:rFonts w:eastAsia="Arial"/>
        </w:rPr>
      </w:pPr>
    </w:p>
    <w:p w14:paraId="0245DEF2" w14:textId="77777777" w:rsidR="00CD5B90" w:rsidRPr="00CD5B90" w:rsidRDefault="00CD5B90">
      <w:pPr>
        <w:spacing w:before="5" w:line="180" w:lineRule="exact"/>
        <w:rPr>
          <w:rFonts w:ascii="Arial" w:hAnsi="Arial" w:cs="Arial"/>
          <w:color w:val="0D0D0D" w:themeColor="text1" w:themeTint="F2"/>
          <w:sz w:val="24"/>
          <w:szCs w:val="24"/>
        </w:rPr>
      </w:pPr>
    </w:p>
    <w:p w14:paraId="276A09E9" w14:textId="4A88DB87" w:rsidR="00E10EEB" w:rsidRPr="00E10EEB" w:rsidRDefault="00CF4901" w:rsidP="00E10EE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6" w:name="_Toc167444194"/>
      <w:r w:rsidRPr="00CF4901">
        <w:rPr>
          <w:rFonts w:asciiTheme="minorHAnsi" w:eastAsia="Arial" w:hAnsiTheme="minorHAnsi" w:cstheme="minorHAnsi"/>
          <w:color w:val="E36C0A" w:themeColor="accent6" w:themeShade="BF"/>
        </w:rPr>
        <w:t>Detect faces in an image</w:t>
      </w:r>
      <w:r w:rsidR="00E10EEB">
        <w:rPr>
          <w:rFonts w:asciiTheme="minorHAnsi" w:eastAsia="Arial" w:hAnsiTheme="minorHAnsi" w:cstheme="minorHAnsi"/>
          <w:color w:val="E36C0A" w:themeColor="accent6" w:themeShade="BF"/>
        </w:rPr>
        <w:t xml:space="preserve"> </w:t>
      </w:r>
      <w:proofErr w:type="gramStart"/>
      <w:r w:rsidR="00E10EEB">
        <w:rPr>
          <w:rFonts w:asciiTheme="minorHAnsi" w:eastAsia="Arial" w:hAnsiTheme="minorHAnsi" w:cstheme="minorHAnsi"/>
          <w:color w:val="E36C0A" w:themeColor="accent6" w:themeShade="BF"/>
        </w:rPr>
        <w:t xml:space="preserve">( </w:t>
      </w:r>
      <w:r w:rsidR="00E10EEB" w:rsidRPr="00E10EEB">
        <w:rPr>
          <w:rFonts w:asciiTheme="minorHAnsi" w:eastAsia="Arial" w:hAnsiTheme="minorHAnsi" w:cstheme="minorHAnsi"/>
          <w:color w:val="E36C0A" w:themeColor="accent6" w:themeShade="BF"/>
        </w:rPr>
        <w:t>Prepare</w:t>
      </w:r>
      <w:proofErr w:type="gramEnd"/>
      <w:r w:rsidR="00E10EEB" w:rsidRPr="00E10EEB">
        <w:rPr>
          <w:rFonts w:asciiTheme="minorHAnsi" w:eastAsia="Arial" w:hAnsiTheme="minorHAnsi" w:cstheme="minorHAnsi"/>
          <w:color w:val="E36C0A" w:themeColor="accent6" w:themeShade="BF"/>
        </w:rPr>
        <w:t xml:space="preserve"> to use the Face SDK</w:t>
      </w:r>
      <w:r w:rsidR="00E10EEB">
        <w:rPr>
          <w:rFonts w:asciiTheme="minorHAnsi" w:eastAsia="Arial" w:hAnsiTheme="minorHAnsi" w:cstheme="minorHAnsi"/>
          <w:color w:val="E36C0A" w:themeColor="accent6" w:themeShade="BF"/>
        </w:rPr>
        <w:t>)</w:t>
      </w:r>
      <w:bookmarkEnd w:id="6"/>
    </w:p>
    <w:p w14:paraId="201A5B7A" w14:textId="55700E33" w:rsidR="00CF4901" w:rsidRPr="00CF4901" w:rsidRDefault="00CF4901" w:rsidP="00E10EEB">
      <w:pPr>
        <w:pStyle w:val="Heading1"/>
        <w:numPr>
          <w:ilvl w:val="0"/>
          <w:numId w:val="0"/>
        </w:numPr>
        <w:rPr>
          <w:rFonts w:asciiTheme="minorHAnsi" w:eastAsia="Arial" w:hAnsiTheme="minorHAnsi" w:cstheme="minorHAnsi"/>
          <w:color w:val="E36C0A" w:themeColor="accent6" w:themeShade="BF"/>
        </w:rPr>
      </w:pPr>
    </w:p>
    <w:p w14:paraId="124C1D04" w14:textId="04E26D5F" w:rsidR="00643C21" w:rsidRPr="00643C21" w:rsidRDefault="00743177" w:rsidP="00AD0823">
      <w:pPr>
        <w:shd w:val="clear" w:color="auto" w:fill="FFFFFF"/>
        <w:autoSpaceDE w:val="0"/>
        <w:autoSpaceDN w:val="0"/>
        <w:adjustRightInd w:val="0"/>
        <w:rPr>
          <w:rFonts w:ascii="Lucida Console" w:hAnsi="Lucida Console" w:cs="Lucida Console"/>
          <w:color w:val="8A2BE2"/>
          <w:sz w:val="18"/>
          <w:szCs w:val="18"/>
        </w:rPr>
      </w:pPr>
      <w:r>
        <w:rPr>
          <w:rFonts w:ascii="Lato" w:hAnsi="Lato"/>
          <w:color w:val="333333"/>
          <w:sz w:val="21"/>
          <w:szCs w:val="21"/>
        </w:rPr>
        <w:t> </w:t>
      </w:r>
    </w:p>
    <w:p w14:paraId="369AB0AC" w14:textId="3B0132A3" w:rsidR="00EE16F1" w:rsidRDefault="00C041BE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041BE">
        <w:rPr>
          <w:rFonts w:ascii="Segoe UI" w:hAnsi="Segoe UI" w:cs="Segoe UI"/>
          <w:color w:val="000000"/>
          <w:sz w:val="21"/>
          <w:szCs w:val="21"/>
        </w:rPr>
        <w:t xml:space="preserve">Open the code file </w:t>
      </w:r>
      <w:proofErr w:type="spellStart"/>
      <w:r w:rsidRPr="00C041BE">
        <w:rPr>
          <w:rFonts w:ascii="Segoe UI" w:hAnsi="Segoe UI" w:cs="Segoe UI"/>
          <w:b/>
          <w:bCs/>
          <w:color w:val="000000"/>
          <w:sz w:val="21"/>
          <w:szCs w:val="21"/>
        </w:rPr>
        <w:t>Program.cs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Pr="00C041BE">
        <w:rPr>
          <w:rFonts w:ascii="Segoe UI" w:hAnsi="Segoe UI" w:cs="Segoe UI"/>
          <w:color w:val="000000"/>
          <w:sz w:val="21"/>
          <w:szCs w:val="21"/>
        </w:rPr>
        <w:t>and review the code it contains, noting the following details:</w:t>
      </w:r>
    </w:p>
    <w:p w14:paraId="7EEFF797" w14:textId="77777777" w:rsidR="00CF4901" w:rsidRDefault="00CF4901" w:rsidP="00CF4901">
      <w:pPr>
        <w:pStyle w:val="ListParagraph"/>
        <w:numPr>
          <w:ilvl w:val="0"/>
          <w:numId w:val="38"/>
        </w:numPr>
        <w:shd w:val="clear" w:color="auto" w:fill="FFFFFF"/>
        <w:tabs>
          <w:tab w:val="left" w:pos="1080"/>
        </w:tabs>
        <w:spacing w:before="100" w:beforeAutospacing="1" w:after="100" w:afterAutospacing="1"/>
        <w:ind w:left="990" w:hanging="54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Open the code file and at the top, under the existing namespace references, find the comment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Import namespaces</w:t>
      </w:r>
      <w:r w:rsidRPr="00CF4901">
        <w:rPr>
          <w:rFonts w:ascii="Segoe UI" w:hAnsi="Segoe UI" w:cs="Segoe UI"/>
          <w:color w:val="000000"/>
          <w:sz w:val="21"/>
          <w:szCs w:val="21"/>
        </w:rPr>
        <w:t>. Then, under this comment, add the following language-specific code to import the namespaces you will need to use the Azure AI Vision SDK:</w:t>
      </w:r>
    </w:p>
    <w:p w14:paraId="369C4F6E" w14:textId="77777777" w:rsidR="00E10EEB" w:rsidRPr="00E10EEB" w:rsidRDefault="00E10EEB" w:rsidP="00E10EEB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</w:rPr>
      </w:pPr>
      <w:r w:rsidRPr="00E10EEB">
        <w:rPr>
          <w:rFonts w:ascii="Consolas" w:hAnsi="Consolas" w:cs="Courier New"/>
          <w:color w:val="000000"/>
        </w:rPr>
        <w:t>C#</w:t>
      </w:r>
    </w:p>
    <w:p w14:paraId="25A0032F" w14:textId="77777777" w:rsidR="00E10EEB" w:rsidRPr="00E10EEB" w:rsidRDefault="00E10EEB" w:rsidP="00E10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E10EEB">
        <w:rPr>
          <w:rFonts w:ascii="Consolas" w:hAnsi="Consolas" w:cs="Courier New"/>
          <w:color w:val="880000"/>
          <w:shd w:val="clear" w:color="auto" w:fill="EFEFEF"/>
        </w:rPr>
        <w:t>// Import namespaces</w:t>
      </w:r>
    </w:p>
    <w:p w14:paraId="06A6DBD9" w14:textId="77777777" w:rsidR="00E10EEB" w:rsidRPr="00E10EEB" w:rsidRDefault="00E10EEB" w:rsidP="00E10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E10EEB">
        <w:rPr>
          <w:rFonts w:ascii="Consolas" w:hAnsi="Consolas" w:cs="Courier New"/>
          <w:color w:val="000088"/>
          <w:shd w:val="clear" w:color="auto" w:fill="EFEFEF"/>
        </w:rPr>
        <w:t>using</w:t>
      </w:r>
      <w:r w:rsidRPr="00E10EEB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proofErr w:type="gramStart"/>
      <w:r w:rsidRPr="00E10EEB">
        <w:rPr>
          <w:rFonts w:ascii="Consolas" w:hAnsi="Consolas" w:cs="Courier New"/>
          <w:color w:val="660066"/>
          <w:shd w:val="clear" w:color="auto" w:fill="EFEFEF"/>
        </w:rPr>
        <w:t>Microsoft</w:t>
      </w:r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Azure</w:t>
      </w:r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CognitiveServices</w:t>
      </w:r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Vision</w:t>
      </w:r>
      <w:proofErr w:type="gramEnd"/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Face</w:t>
      </w:r>
      <w:proofErr w:type="spellEnd"/>
      <w:r w:rsidRPr="00E10EEB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4A4CC908" w14:textId="77777777" w:rsidR="00E10EEB" w:rsidRPr="00E10EEB" w:rsidRDefault="00E10EEB" w:rsidP="00E10E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E10EEB">
        <w:rPr>
          <w:rFonts w:ascii="Consolas" w:hAnsi="Consolas" w:cs="Courier New"/>
          <w:color w:val="000088"/>
          <w:shd w:val="clear" w:color="auto" w:fill="EFEFEF"/>
        </w:rPr>
        <w:t>using</w:t>
      </w:r>
      <w:r w:rsidRPr="00E10EEB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proofErr w:type="gramStart"/>
      <w:r w:rsidRPr="00E10EEB">
        <w:rPr>
          <w:rFonts w:ascii="Consolas" w:hAnsi="Consolas" w:cs="Courier New"/>
          <w:color w:val="660066"/>
          <w:shd w:val="clear" w:color="auto" w:fill="EFEFEF"/>
        </w:rPr>
        <w:t>Microsoft</w:t>
      </w:r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Azure</w:t>
      </w:r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CognitiveServices</w:t>
      </w:r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Vision</w:t>
      </w:r>
      <w:proofErr w:type="gramEnd"/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Face</w:t>
      </w:r>
      <w:r w:rsidRPr="00E10EEB">
        <w:rPr>
          <w:rFonts w:ascii="Consolas" w:hAnsi="Consolas" w:cs="Courier New"/>
          <w:color w:val="666600"/>
          <w:shd w:val="clear" w:color="auto" w:fill="EFEFEF"/>
        </w:rPr>
        <w:t>.</w:t>
      </w:r>
      <w:r w:rsidRPr="00E10EEB">
        <w:rPr>
          <w:rFonts w:ascii="Consolas" w:hAnsi="Consolas" w:cs="Courier New"/>
          <w:color w:val="660066"/>
          <w:shd w:val="clear" w:color="auto" w:fill="EFEFEF"/>
        </w:rPr>
        <w:t>Models</w:t>
      </w:r>
      <w:proofErr w:type="spellEnd"/>
      <w:r w:rsidRPr="00E10EEB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7E9BE8A6" w14:textId="77777777" w:rsidR="00E10EEB" w:rsidRPr="00E10EEB" w:rsidRDefault="00E10EEB" w:rsidP="00E10EEB">
      <w:pPr>
        <w:shd w:val="clear" w:color="auto" w:fill="FFFFFF"/>
        <w:tabs>
          <w:tab w:val="left" w:pos="1080"/>
        </w:tabs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</w:p>
    <w:p w14:paraId="68DCFD9C" w14:textId="14CABD6C" w:rsidR="00CF4901" w:rsidRDefault="00E10EEB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E10EEB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40D19633" wp14:editId="5C535FF1">
            <wp:extent cx="6197600" cy="2947670"/>
            <wp:effectExtent l="0" t="0" r="0" b="5080"/>
            <wp:docPr id="2091737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375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FBCA" w14:textId="77777777" w:rsidR="00CF4901" w:rsidRDefault="00CF4901" w:rsidP="00EE16F1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</w:p>
    <w:p w14:paraId="757A200A" w14:textId="77777777" w:rsidR="00CF4901" w:rsidRPr="00CF4901" w:rsidRDefault="00CF4901" w:rsidP="00CF4901">
      <w:pPr>
        <w:pStyle w:val="ListParagraph"/>
        <w:numPr>
          <w:ilvl w:val="0"/>
          <w:numId w:val="38"/>
        </w:numPr>
        <w:shd w:val="clear" w:color="auto" w:fill="FFFFFF"/>
        <w:spacing w:before="100" w:beforeAutospacing="1" w:after="100" w:afterAutospacing="1"/>
        <w:ind w:left="63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Now you're ready to use the SDK to call the Vision service and detect faces in an image.</w:t>
      </w:r>
    </w:p>
    <w:p w14:paraId="692C1F75" w14:textId="58ADEC58" w:rsidR="00CF4901" w:rsidRPr="00CF4901" w:rsidRDefault="00CF4901" w:rsidP="00CF490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In the code file for your client application (</w:t>
      </w:r>
      <w:proofErr w:type="spellStart"/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Program.cs</w:t>
      </w:r>
      <w:proofErr w:type="spellEnd"/>
      <w:r w:rsidRPr="00CF4901">
        <w:rPr>
          <w:rFonts w:ascii="Segoe UI" w:hAnsi="Segoe UI" w:cs="Segoe UI"/>
          <w:color w:val="000000"/>
          <w:sz w:val="21"/>
          <w:szCs w:val="21"/>
        </w:rPr>
        <w:t> </w:t>
      </w:r>
      <w:r>
        <w:rPr>
          <w:rFonts w:ascii="Segoe UI" w:hAnsi="Segoe UI" w:cs="Segoe UI"/>
          <w:color w:val="000000"/>
          <w:sz w:val="21"/>
          <w:szCs w:val="21"/>
        </w:rPr>
        <w:t>_</w:t>
      </w:r>
      <w:r w:rsidRPr="00CF4901">
        <w:rPr>
          <w:rFonts w:ascii="Segoe UI" w:hAnsi="Segoe UI" w:cs="Segoe UI"/>
          <w:color w:val="000000"/>
          <w:sz w:val="21"/>
          <w:szCs w:val="21"/>
        </w:rPr>
        <w:t>, in the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Main</w:t>
      </w:r>
      <w:r w:rsidRPr="00CF4901">
        <w:rPr>
          <w:rFonts w:ascii="Segoe UI" w:hAnsi="Segoe UI" w:cs="Segoe UI"/>
          <w:color w:val="000000"/>
          <w:sz w:val="21"/>
          <w:szCs w:val="21"/>
        </w:rPr>
        <w:t> function, note that the code to load the configuration settings has been provided. Then find the comment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Authenticate Azure AI Vision client</w:t>
      </w:r>
      <w:r w:rsidRPr="00CF4901">
        <w:rPr>
          <w:rFonts w:ascii="Segoe UI" w:hAnsi="Segoe UI" w:cs="Segoe UI"/>
          <w:color w:val="000000"/>
          <w:sz w:val="21"/>
          <w:szCs w:val="21"/>
        </w:rPr>
        <w:t xml:space="preserve">. Then, under this comment, add the following language-specific code to create and authenticate </w:t>
      </w:r>
      <w:proofErr w:type="gramStart"/>
      <w:r w:rsidRPr="00CF4901">
        <w:rPr>
          <w:rFonts w:ascii="Segoe UI" w:hAnsi="Segoe UI" w:cs="Segoe UI"/>
          <w:color w:val="000000"/>
          <w:sz w:val="21"/>
          <w:szCs w:val="21"/>
        </w:rPr>
        <w:t>a</w:t>
      </w:r>
      <w:proofErr w:type="gramEnd"/>
      <w:r w:rsidRPr="00CF4901">
        <w:rPr>
          <w:rFonts w:ascii="Segoe UI" w:hAnsi="Segoe UI" w:cs="Segoe UI"/>
          <w:color w:val="000000"/>
          <w:sz w:val="21"/>
          <w:szCs w:val="21"/>
        </w:rPr>
        <w:t xml:space="preserve"> Azure AI Vision client object:</w:t>
      </w:r>
    </w:p>
    <w:p w14:paraId="5CBFC736" w14:textId="77777777" w:rsidR="00CF4901" w:rsidRPr="00CF4901" w:rsidRDefault="00CF4901" w:rsidP="00CF490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C#</w:t>
      </w:r>
    </w:p>
    <w:p w14:paraId="444A382F" w14:textId="77777777" w:rsidR="00CF4901" w:rsidRPr="00CF4901" w:rsidRDefault="00CF4901" w:rsidP="00CF4901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</w:rPr>
      </w:pPr>
      <w:r w:rsidRPr="00CF4901">
        <w:rPr>
          <w:rFonts w:ascii="Consolas" w:hAnsi="Consolas" w:cs="Courier New"/>
          <w:color w:val="000000"/>
        </w:rPr>
        <w:t>C#</w:t>
      </w:r>
    </w:p>
    <w:p w14:paraId="6E5A4D8B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880000"/>
          <w:shd w:val="clear" w:color="auto" w:fill="EFEFEF"/>
        </w:rPr>
        <w:t>// Authenticate Azure AI Vision client</w:t>
      </w:r>
    </w:p>
    <w:p w14:paraId="195DD1F9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88"/>
          <w:shd w:val="clear" w:color="auto" w:fill="EFEFEF"/>
        </w:rPr>
        <w:t>var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CF4901">
        <w:rPr>
          <w:rFonts w:ascii="Consolas" w:hAnsi="Consolas" w:cs="Courier New"/>
          <w:color w:val="000000"/>
          <w:shd w:val="clear" w:color="auto" w:fill="EFEFEF"/>
        </w:rPr>
        <w:t>cvClient</w:t>
      </w:r>
      <w:proofErr w:type="spellEnd"/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proofErr w:type="gramStart"/>
      <w:r w:rsidRPr="00CF4901">
        <w:rPr>
          <w:rFonts w:ascii="Consolas" w:hAnsi="Consolas" w:cs="Courier New"/>
          <w:color w:val="660066"/>
          <w:shd w:val="clear" w:color="auto" w:fill="EFEFEF"/>
        </w:rPr>
        <w:t>VisionServiceOptions</w:t>
      </w:r>
      <w:proofErr w:type="spellEnd"/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proofErr w:type="gramEnd"/>
    </w:p>
    <w:p w14:paraId="3F4CF654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proofErr w:type="spellStart"/>
      <w:r w:rsidRPr="00CF4901">
        <w:rPr>
          <w:rFonts w:ascii="Consolas" w:hAnsi="Consolas" w:cs="Courier New"/>
          <w:color w:val="000000"/>
          <w:shd w:val="clear" w:color="auto" w:fill="EFEFEF"/>
        </w:rPr>
        <w:t>aiSvcEndpoint</w:t>
      </w:r>
      <w:proofErr w:type="spellEnd"/>
      <w:r w:rsidRPr="00CF4901">
        <w:rPr>
          <w:rFonts w:ascii="Consolas" w:hAnsi="Consolas" w:cs="Courier New"/>
          <w:color w:val="666600"/>
          <w:shd w:val="clear" w:color="auto" w:fill="EFEFEF"/>
        </w:rPr>
        <w:t>,</w:t>
      </w:r>
    </w:p>
    <w:p w14:paraId="0692C930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6600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CF4901">
        <w:rPr>
          <w:rFonts w:ascii="Consolas" w:hAnsi="Consolas" w:cs="Courier New"/>
          <w:color w:val="000088"/>
          <w:shd w:val="clear" w:color="auto" w:fill="EFEFEF"/>
        </w:rPr>
        <w:t>new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CF4901">
        <w:rPr>
          <w:rFonts w:ascii="Consolas" w:hAnsi="Consolas" w:cs="Courier New"/>
          <w:color w:val="660066"/>
          <w:shd w:val="clear" w:color="auto" w:fill="EFEFEF"/>
        </w:rPr>
        <w:t>AzureKeyCredential</w:t>
      </w:r>
      <w:proofErr w:type="spellEnd"/>
      <w:r w:rsidRPr="00CF4901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r w:rsidRPr="00CF4901">
        <w:rPr>
          <w:rFonts w:ascii="Consolas" w:hAnsi="Consolas" w:cs="Courier New"/>
          <w:color w:val="000000"/>
          <w:shd w:val="clear" w:color="auto" w:fill="EFEFEF"/>
        </w:rPr>
        <w:t>aiSvcKey</w:t>
      </w:r>
      <w:proofErr w:type="spellEnd"/>
      <w:r w:rsidRPr="00CF4901">
        <w:rPr>
          <w:rFonts w:ascii="Consolas" w:hAnsi="Consolas" w:cs="Courier New"/>
          <w:color w:val="666600"/>
          <w:shd w:val="clear" w:color="auto" w:fill="EFEFEF"/>
        </w:rPr>
        <w:t>));</w:t>
      </w:r>
    </w:p>
    <w:p w14:paraId="5B02F3C3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6600"/>
          <w:shd w:val="clear" w:color="auto" w:fill="EFEFEF"/>
        </w:rPr>
      </w:pPr>
    </w:p>
    <w:p w14:paraId="6C03B067" w14:textId="2127D7DC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</w:rPr>
      </w:pPr>
      <w:r w:rsidRPr="00CF4901">
        <w:rPr>
          <w:rFonts w:ascii="Courier New" w:hAnsi="Courier New" w:cs="Courier New"/>
          <w:color w:val="000000"/>
        </w:rPr>
        <w:lastRenderedPageBreak/>
        <w:drawing>
          <wp:inline distT="0" distB="0" distL="0" distR="0" wp14:anchorId="1090DB88" wp14:editId="43469007">
            <wp:extent cx="6197600" cy="370205"/>
            <wp:effectExtent l="0" t="0" r="0" b="0"/>
            <wp:docPr id="149762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237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CAB5" w14:textId="77777777" w:rsidR="00CF4901" w:rsidRPr="00CF4901" w:rsidRDefault="00CF4901" w:rsidP="00CF490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In the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Main</w:t>
      </w:r>
      <w:r w:rsidRPr="00CF4901">
        <w:rPr>
          <w:rFonts w:ascii="Segoe UI" w:hAnsi="Segoe UI" w:cs="Segoe UI"/>
          <w:color w:val="000000"/>
          <w:sz w:val="21"/>
          <w:szCs w:val="21"/>
        </w:rPr>
        <w:t> function, under the code you just added, note that the code specifies the path to an image file and then passes the image path to a function named </w:t>
      </w:r>
      <w:proofErr w:type="spellStart"/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AnalyzeImage</w:t>
      </w:r>
      <w:proofErr w:type="spellEnd"/>
      <w:r w:rsidRPr="00CF4901">
        <w:rPr>
          <w:rFonts w:ascii="Segoe UI" w:hAnsi="Segoe UI" w:cs="Segoe UI"/>
          <w:color w:val="000000"/>
          <w:sz w:val="21"/>
          <w:szCs w:val="21"/>
        </w:rPr>
        <w:t>. This function is not yet fully implemented.</w:t>
      </w:r>
    </w:p>
    <w:p w14:paraId="2482547A" w14:textId="77777777" w:rsidR="00CF4901" w:rsidRPr="00CF4901" w:rsidRDefault="00CF4901" w:rsidP="00CF4901">
      <w:pPr>
        <w:numPr>
          <w:ilvl w:val="0"/>
          <w:numId w:val="4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color w:val="000000"/>
          <w:sz w:val="21"/>
          <w:szCs w:val="21"/>
        </w:rPr>
        <w:t>In the </w:t>
      </w:r>
      <w:proofErr w:type="spellStart"/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AnalyzeImage</w:t>
      </w:r>
      <w:proofErr w:type="spellEnd"/>
      <w:r w:rsidRPr="00CF4901">
        <w:rPr>
          <w:rFonts w:ascii="Segoe UI" w:hAnsi="Segoe UI" w:cs="Segoe UI"/>
          <w:color w:val="000000"/>
          <w:sz w:val="21"/>
          <w:szCs w:val="21"/>
        </w:rPr>
        <w:t> function, under the comment </w:t>
      </w: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Specify features to be retrieved (PEOPLE)</w:t>
      </w:r>
      <w:r w:rsidRPr="00CF4901">
        <w:rPr>
          <w:rFonts w:ascii="Segoe UI" w:hAnsi="Segoe UI" w:cs="Segoe UI"/>
          <w:color w:val="000000"/>
          <w:sz w:val="21"/>
          <w:szCs w:val="21"/>
        </w:rPr>
        <w:t>, add the following code:</w:t>
      </w:r>
    </w:p>
    <w:p w14:paraId="36EF942D" w14:textId="77777777" w:rsidR="00CF4901" w:rsidRPr="00CF4901" w:rsidRDefault="00CF4901" w:rsidP="00CF4901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b/>
          <w:bCs/>
          <w:color w:val="000000"/>
          <w:sz w:val="21"/>
          <w:szCs w:val="21"/>
        </w:rPr>
        <w:t>C#</w:t>
      </w:r>
    </w:p>
    <w:p w14:paraId="2014639B" w14:textId="77777777" w:rsidR="00CF4901" w:rsidRPr="00CF4901" w:rsidRDefault="00CF4901" w:rsidP="00CF4901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</w:rPr>
      </w:pPr>
      <w:r w:rsidRPr="00CF4901">
        <w:rPr>
          <w:rFonts w:ascii="Consolas" w:hAnsi="Consolas" w:cs="Courier New"/>
          <w:color w:val="000000"/>
        </w:rPr>
        <w:t>C#</w:t>
      </w:r>
    </w:p>
    <w:p w14:paraId="493E024E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880000"/>
          <w:shd w:val="clear" w:color="auto" w:fill="EFEFEF"/>
        </w:rPr>
        <w:t>// Specify features to be retrieved (PEOPLE)</w:t>
      </w:r>
    </w:p>
    <w:p w14:paraId="6AEB51BC" w14:textId="77777777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080"/>
        <w:rPr>
          <w:rFonts w:ascii="Consolas" w:hAnsi="Consolas" w:cs="Courier New"/>
          <w:color w:val="000000"/>
          <w:shd w:val="clear" w:color="auto" w:fill="EFEFEF"/>
        </w:rPr>
      </w:pPr>
      <w:r w:rsidRPr="00CF4901">
        <w:rPr>
          <w:rFonts w:ascii="Consolas" w:hAnsi="Consolas" w:cs="Courier New"/>
          <w:color w:val="660066"/>
          <w:shd w:val="clear" w:color="auto" w:fill="EFEFEF"/>
        </w:rPr>
        <w:t>Features</w:t>
      </w: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CF4901">
        <w:rPr>
          <w:rFonts w:ascii="Consolas" w:hAnsi="Consolas" w:cs="Courier New"/>
          <w:color w:val="666600"/>
          <w:shd w:val="clear" w:color="auto" w:fill="EFEFEF"/>
        </w:rPr>
        <w:t>=</w:t>
      </w:r>
    </w:p>
    <w:p w14:paraId="60AB8C9C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0066"/>
          <w:shd w:val="clear" w:color="auto" w:fill="EFEFEF"/>
        </w:rPr>
      </w:pPr>
      <w:r w:rsidRPr="00CF4901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proofErr w:type="spellStart"/>
      <w:r w:rsidRPr="00CF4901">
        <w:rPr>
          <w:rFonts w:ascii="Consolas" w:hAnsi="Consolas" w:cs="Courier New"/>
          <w:color w:val="660066"/>
          <w:shd w:val="clear" w:color="auto" w:fill="EFEFEF"/>
        </w:rPr>
        <w:t>ImageAnalysisFeature</w:t>
      </w:r>
      <w:r w:rsidRPr="00CF4901">
        <w:rPr>
          <w:rFonts w:ascii="Consolas" w:hAnsi="Consolas" w:cs="Courier New"/>
          <w:color w:val="666600"/>
          <w:shd w:val="clear" w:color="auto" w:fill="EFEFEF"/>
        </w:rPr>
        <w:t>.</w:t>
      </w:r>
      <w:r w:rsidRPr="00CF4901">
        <w:rPr>
          <w:rFonts w:ascii="Consolas" w:hAnsi="Consolas" w:cs="Courier New"/>
          <w:color w:val="660066"/>
          <w:shd w:val="clear" w:color="auto" w:fill="EFEFEF"/>
        </w:rPr>
        <w:t>People</w:t>
      </w:r>
      <w:proofErr w:type="spellEnd"/>
    </w:p>
    <w:p w14:paraId="2A48BD90" w14:textId="77777777" w:rsid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color w:val="660066"/>
          <w:shd w:val="clear" w:color="auto" w:fill="EFEFEF"/>
        </w:rPr>
      </w:pPr>
    </w:p>
    <w:p w14:paraId="79778867" w14:textId="3BF1E732" w:rsidR="00CF4901" w:rsidRPr="00CF4901" w:rsidRDefault="00CF4901" w:rsidP="00CF490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color w:val="000000"/>
        </w:rPr>
      </w:pPr>
      <w:r w:rsidRPr="00CF4901">
        <w:rPr>
          <w:rFonts w:ascii="Courier New" w:hAnsi="Courier New" w:cs="Courier New"/>
          <w:color w:val="000000"/>
        </w:rPr>
        <w:drawing>
          <wp:inline distT="0" distB="0" distL="0" distR="0" wp14:anchorId="4A3F4C25" wp14:editId="5338EC67">
            <wp:extent cx="6197600" cy="1188720"/>
            <wp:effectExtent l="0" t="0" r="0" b="0"/>
            <wp:docPr id="646232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328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0CC" w14:textId="77777777" w:rsidR="00DB6DC5" w:rsidRPr="00DB6DC5" w:rsidRDefault="00DB6DC5" w:rsidP="00DB6DC5">
      <w:pPr>
        <w:numPr>
          <w:ilvl w:val="0"/>
          <w:numId w:val="48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DB6DC5">
        <w:rPr>
          <w:rFonts w:ascii="Segoe UI" w:hAnsi="Segoe UI" w:cs="Segoe UI"/>
          <w:color w:val="000000"/>
          <w:sz w:val="21"/>
          <w:szCs w:val="21"/>
        </w:rPr>
        <w:t>In the </w:t>
      </w:r>
      <w:proofErr w:type="spellStart"/>
      <w:r w:rsidRPr="00DB6DC5">
        <w:rPr>
          <w:rFonts w:ascii="Segoe UI" w:hAnsi="Segoe UI" w:cs="Segoe UI"/>
          <w:b/>
          <w:bCs/>
          <w:color w:val="000000"/>
          <w:sz w:val="21"/>
          <w:szCs w:val="21"/>
        </w:rPr>
        <w:t>DetectFaces</w:t>
      </w:r>
      <w:proofErr w:type="spellEnd"/>
      <w:r w:rsidRPr="00DB6DC5">
        <w:rPr>
          <w:rFonts w:ascii="Segoe UI" w:hAnsi="Segoe UI" w:cs="Segoe UI"/>
          <w:color w:val="000000"/>
          <w:sz w:val="21"/>
          <w:szCs w:val="21"/>
        </w:rPr>
        <w:t> function, under the code you just added, find the comment </w:t>
      </w:r>
      <w:r w:rsidRPr="00DB6DC5">
        <w:rPr>
          <w:rFonts w:ascii="Segoe UI" w:hAnsi="Segoe UI" w:cs="Segoe UI"/>
          <w:b/>
          <w:bCs/>
          <w:color w:val="000000"/>
          <w:sz w:val="21"/>
          <w:szCs w:val="21"/>
        </w:rPr>
        <w:t>Get faces</w:t>
      </w:r>
      <w:r w:rsidRPr="00DB6DC5">
        <w:rPr>
          <w:rFonts w:ascii="Segoe UI" w:hAnsi="Segoe UI" w:cs="Segoe UI"/>
          <w:color w:val="000000"/>
          <w:sz w:val="21"/>
          <w:szCs w:val="21"/>
        </w:rPr>
        <w:t> and add the following code:</w:t>
      </w:r>
    </w:p>
    <w:p w14:paraId="07DE3CC5" w14:textId="77777777" w:rsidR="00DB6DC5" w:rsidRPr="00DB6DC5" w:rsidRDefault="00DB6DC5" w:rsidP="00DB6DC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000000"/>
          <w:sz w:val="21"/>
          <w:szCs w:val="21"/>
        </w:rPr>
      </w:pPr>
      <w:r w:rsidRPr="00DB6DC5">
        <w:rPr>
          <w:rFonts w:ascii="Segoe UI" w:hAnsi="Segoe UI" w:cs="Segoe UI"/>
          <w:b/>
          <w:bCs/>
          <w:color w:val="000000"/>
          <w:sz w:val="21"/>
          <w:szCs w:val="21"/>
        </w:rPr>
        <w:t>C#</w:t>
      </w:r>
    </w:p>
    <w:p w14:paraId="73CE1260" w14:textId="77777777" w:rsidR="00DB6DC5" w:rsidRPr="00DB6DC5" w:rsidRDefault="00DB6DC5" w:rsidP="00DB6DC5">
      <w:pP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000000"/>
        </w:rPr>
      </w:pPr>
      <w:r w:rsidRPr="00DB6DC5">
        <w:rPr>
          <w:rFonts w:ascii="Consolas" w:hAnsi="Consolas" w:cs="Courier New"/>
          <w:color w:val="000000"/>
        </w:rPr>
        <w:t>C</w:t>
      </w:r>
    </w:p>
    <w:p w14:paraId="43A3F1A6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880000"/>
          <w:shd w:val="clear" w:color="auto" w:fill="EFEFEF"/>
        </w:rPr>
        <w:t>// Get faces</w:t>
      </w:r>
    </w:p>
    <w:p w14:paraId="037A420D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88"/>
          <w:shd w:val="clear" w:color="auto" w:fill="EFEFEF"/>
        </w:rPr>
        <w:t>using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88"/>
          <w:shd w:val="clear" w:color="auto" w:fill="EFEFEF"/>
        </w:rPr>
        <w:t>var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imageData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File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OpenRead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imageFile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))</w:t>
      </w:r>
    </w:p>
    <w:p w14:paraId="0444B0E9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666600"/>
          <w:shd w:val="clear" w:color="auto" w:fill="EFEFEF"/>
        </w:rPr>
        <w:t>{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</w:t>
      </w:r>
    </w:p>
    <w:p w14:paraId="5A43995C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DB6DC5">
        <w:rPr>
          <w:rFonts w:ascii="Consolas" w:hAnsi="Consolas" w:cs="Courier New"/>
          <w:color w:val="000088"/>
          <w:shd w:val="clear" w:color="auto" w:fill="EFEFEF"/>
        </w:rPr>
        <w:t>var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detected_faces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0088"/>
          <w:shd w:val="clear" w:color="auto" w:fill="EFEFEF"/>
        </w:rPr>
        <w:t>await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proofErr w:type="gramStart"/>
      <w:r w:rsidRPr="00DB6DC5">
        <w:rPr>
          <w:rFonts w:ascii="Consolas" w:hAnsi="Consolas" w:cs="Courier New"/>
          <w:color w:val="000000"/>
          <w:shd w:val="clear" w:color="auto" w:fill="EFEFEF"/>
        </w:rPr>
        <w:t>faceClient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Face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DetectWithStreamAsync</w:t>
      </w:r>
      <w:proofErr w:type="spellEnd"/>
      <w:proofErr w:type="gram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imageData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returnFaceAttributes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: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features</w:t>
      </w:r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returnFaceId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: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0088"/>
          <w:shd w:val="clear" w:color="auto" w:fill="EFEFEF"/>
        </w:rPr>
        <w:t>false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6E5F3988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</w:p>
    <w:p w14:paraId="562F11D0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DB6DC5">
        <w:rPr>
          <w:rFonts w:ascii="Consolas" w:hAnsi="Consolas" w:cs="Courier New"/>
          <w:color w:val="000088"/>
          <w:shd w:val="clear" w:color="auto" w:fill="EFEFEF"/>
        </w:rPr>
        <w:t>if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detected_</w:t>
      </w:r>
      <w:proofErr w:type="gramStart"/>
      <w:r w:rsidRPr="00DB6DC5">
        <w:rPr>
          <w:rFonts w:ascii="Consolas" w:hAnsi="Consolas" w:cs="Courier New"/>
          <w:color w:val="000000"/>
          <w:shd w:val="clear" w:color="auto" w:fill="EFEFEF"/>
        </w:rPr>
        <w:t>faces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Count</w:t>
      </w:r>
      <w:proofErr w:type="spellEnd"/>
      <w:proofErr w:type="gramEnd"/>
      <w:r w:rsidRPr="00DB6DC5">
        <w:rPr>
          <w:rFonts w:ascii="Consolas" w:hAnsi="Consolas" w:cs="Courier New"/>
          <w:color w:val="666600"/>
          <w:shd w:val="clear" w:color="auto" w:fill="EFEFEF"/>
        </w:rPr>
        <w:t>()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&gt;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6666"/>
          <w:shd w:val="clear" w:color="auto" w:fill="EFEFEF"/>
        </w:rPr>
        <w:t>0</w:t>
      </w:r>
      <w:r w:rsidRPr="00DB6DC5">
        <w:rPr>
          <w:rFonts w:ascii="Consolas" w:hAnsi="Consolas" w:cs="Courier New"/>
          <w:color w:val="666600"/>
          <w:shd w:val="clear" w:color="auto" w:fill="EFEFEF"/>
        </w:rPr>
        <w:t>)</w:t>
      </w:r>
    </w:p>
    <w:p w14:paraId="66CB38B2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DB6DC5">
        <w:rPr>
          <w:rFonts w:ascii="Consolas" w:hAnsi="Consolas" w:cs="Courier New"/>
          <w:color w:val="666600"/>
          <w:shd w:val="clear" w:color="auto" w:fill="EFEFEF"/>
        </w:rPr>
        <w:t>{</w:t>
      </w:r>
    </w:p>
    <w:p w14:paraId="1D4AE03B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Console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WriteLine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$</w:t>
      </w:r>
      <w:r w:rsidRPr="00DB6DC5">
        <w:rPr>
          <w:rFonts w:ascii="Consolas" w:hAnsi="Consolas" w:cs="Courier New"/>
          <w:color w:val="007F00"/>
          <w:shd w:val="clear" w:color="auto" w:fill="EFEFEF"/>
        </w:rPr>
        <w:t>"{</w:t>
      </w:r>
      <w:proofErr w:type="spellStart"/>
      <w:r w:rsidRPr="00DB6DC5">
        <w:rPr>
          <w:rFonts w:ascii="Consolas" w:hAnsi="Consolas" w:cs="Courier New"/>
          <w:color w:val="007F00"/>
          <w:shd w:val="clear" w:color="auto" w:fill="EFEFEF"/>
        </w:rPr>
        <w:t>detected_</w:t>
      </w:r>
      <w:proofErr w:type="gramStart"/>
      <w:r w:rsidRPr="00DB6DC5">
        <w:rPr>
          <w:rFonts w:ascii="Consolas" w:hAnsi="Consolas" w:cs="Courier New"/>
          <w:color w:val="007F00"/>
          <w:shd w:val="clear" w:color="auto" w:fill="EFEFEF"/>
        </w:rPr>
        <w:t>faces.Count</w:t>
      </w:r>
      <w:proofErr w:type="spellEnd"/>
      <w:proofErr w:type="gramEnd"/>
      <w:r w:rsidRPr="00DB6DC5">
        <w:rPr>
          <w:rFonts w:ascii="Consolas" w:hAnsi="Consolas" w:cs="Courier New"/>
          <w:color w:val="007F00"/>
          <w:shd w:val="clear" w:color="auto" w:fill="EFEFEF"/>
        </w:rPr>
        <w:t>()} faces detected."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5C88E98F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</w:p>
    <w:p w14:paraId="0B7500A6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880000"/>
          <w:shd w:val="clear" w:color="auto" w:fill="EFEFEF"/>
        </w:rPr>
        <w:t>// Prepare image for drawing</w:t>
      </w:r>
    </w:p>
    <w:p w14:paraId="22A690C9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660066"/>
          <w:shd w:val="clear" w:color="auto" w:fill="EFEFEF"/>
        </w:rPr>
        <w:t>Image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image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Image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FromFile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imageFile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6B0D3680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660066"/>
          <w:shd w:val="clear" w:color="auto" w:fill="EFEFEF"/>
        </w:rPr>
        <w:t>Graphics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graphics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Graphics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FromImage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image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4F0B147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660066"/>
          <w:shd w:val="clear" w:color="auto" w:fill="EFEFEF"/>
        </w:rPr>
        <w:t>Pen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pen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0088"/>
          <w:shd w:val="clear" w:color="auto" w:fill="EFEFEF"/>
        </w:rPr>
        <w:t>new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gramStart"/>
      <w:r w:rsidRPr="00DB6DC5">
        <w:rPr>
          <w:rFonts w:ascii="Consolas" w:hAnsi="Consolas" w:cs="Courier New"/>
          <w:color w:val="660066"/>
          <w:shd w:val="clear" w:color="auto" w:fill="EFEFEF"/>
        </w:rPr>
        <w:t>Pen</w:t>
      </w:r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proofErr w:type="gramEnd"/>
      <w:r w:rsidRPr="00DB6DC5">
        <w:rPr>
          <w:rFonts w:ascii="Consolas" w:hAnsi="Consolas" w:cs="Courier New"/>
          <w:color w:val="660066"/>
          <w:shd w:val="clear" w:color="auto" w:fill="EFEFEF"/>
        </w:rPr>
        <w:t>Color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LightGreen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6666"/>
          <w:shd w:val="clear" w:color="auto" w:fill="EFEFEF"/>
        </w:rPr>
        <w:t>3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50CDD678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660066"/>
          <w:shd w:val="clear" w:color="auto" w:fill="EFEFEF"/>
        </w:rPr>
        <w:t>Font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font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0088"/>
          <w:shd w:val="clear" w:color="auto" w:fill="EFEFEF"/>
        </w:rPr>
        <w:t>new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gramStart"/>
      <w:r w:rsidRPr="00DB6DC5">
        <w:rPr>
          <w:rFonts w:ascii="Consolas" w:hAnsi="Consolas" w:cs="Courier New"/>
          <w:color w:val="660066"/>
          <w:shd w:val="clear" w:color="auto" w:fill="EFEFEF"/>
        </w:rPr>
        <w:t>Font</w:t>
      </w:r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gramEnd"/>
      <w:r w:rsidRPr="00DB6DC5">
        <w:rPr>
          <w:rFonts w:ascii="Consolas" w:hAnsi="Consolas" w:cs="Courier New"/>
          <w:color w:val="007F00"/>
          <w:shd w:val="clear" w:color="auto" w:fill="EFEFEF"/>
        </w:rPr>
        <w:t>"Arial"</w:t>
      </w:r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6666"/>
          <w:shd w:val="clear" w:color="auto" w:fill="EFEFEF"/>
        </w:rPr>
        <w:t>4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03A9A62B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SolidBrush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brush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0088"/>
          <w:shd w:val="clear" w:color="auto" w:fill="EFEFEF"/>
        </w:rPr>
        <w:t>new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proofErr w:type="gramStart"/>
      <w:r w:rsidRPr="00DB6DC5">
        <w:rPr>
          <w:rFonts w:ascii="Consolas" w:hAnsi="Consolas" w:cs="Courier New"/>
          <w:color w:val="660066"/>
          <w:shd w:val="clear" w:color="auto" w:fill="EFEFEF"/>
        </w:rPr>
        <w:t>SolidBrush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proofErr w:type="gramEnd"/>
      <w:r w:rsidRPr="00DB6DC5">
        <w:rPr>
          <w:rFonts w:ascii="Consolas" w:hAnsi="Consolas" w:cs="Courier New"/>
          <w:color w:val="660066"/>
          <w:shd w:val="clear" w:color="auto" w:fill="EFEFEF"/>
        </w:rPr>
        <w:t>Color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White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1E587AAB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000088"/>
          <w:shd w:val="clear" w:color="auto" w:fill="EFEFEF"/>
        </w:rPr>
        <w:t>int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faceCount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6666"/>
          <w:shd w:val="clear" w:color="auto" w:fill="EFEFEF"/>
        </w:rPr>
        <w:t>0</w:t>
      </w:r>
      <w:r w:rsidRPr="00DB6DC5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4366AAB1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</w:p>
    <w:p w14:paraId="54AF2775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880000"/>
          <w:shd w:val="clear" w:color="auto" w:fill="EFEFEF"/>
        </w:rPr>
        <w:t>// Draw and annotate each face</w:t>
      </w:r>
    </w:p>
    <w:p w14:paraId="5E89A791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000088"/>
          <w:shd w:val="clear" w:color="auto" w:fill="EFEFEF"/>
        </w:rPr>
        <w:t>foreach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88"/>
          <w:shd w:val="clear" w:color="auto" w:fill="EFEFEF"/>
        </w:rPr>
        <w:t>var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face </w:t>
      </w:r>
      <w:r w:rsidRPr="00DB6DC5">
        <w:rPr>
          <w:rFonts w:ascii="Consolas" w:hAnsi="Consolas" w:cs="Courier New"/>
          <w:color w:val="000088"/>
          <w:shd w:val="clear" w:color="auto" w:fill="EFEFEF"/>
        </w:rPr>
        <w:t>in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detected_faces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</w:t>
      </w:r>
    </w:p>
    <w:p w14:paraId="61EE4D60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666600"/>
          <w:shd w:val="clear" w:color="auto" w:fill="EFEFEF"/>
        </w:rPr>
        <w:t>{</w:t>
      </w:r>
    </w:p>
    <w:p w14:paraId="0E1B44B4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faceCount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++;</w:t>
      </w:r>
    </w:p>
    <w:p w14:paraId="47276549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Console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WriteLine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$</w:t>
      </w:r>
      <w:r w:rsidRPr="00DB6DC5">
        <w:rPr>
          <w:rFonts w:ascii="Consolas" w:hAnsi="Consolas" w:cs="Courier New"/>
          <w:color w:val="007F00"/>
          <w:shd w:val="clear" w:color="auto" w:fill="EFEFEF"/>
        </w:rPr>
        <w:t>"\</w:t>
      </w:r>
      <w:proofErr w:type="spellStart"/>
      <w:r w:rsidRPr="00DB6DC5">
        <w:rPr>
          <w:rFonts w:ascii="Consolas" w:hAnsi="Consolas" w:cs="Courier New"/>
          <w:color w:val="007F00"/>
          <w:shd w:val="clear" w:color="auto" w:fill="EFEFEF"/>
        </w:rPr>
        <w:t>nFace</w:t>
      </w:r>
      <w:proofErr w:type="spellEnd"/>
      <w:r w:rsidRPr="00DB6DC5">
        <w:rPr>
          <w:rFonts w:ascii="Consolas" w:hAnsi="Consolas" w:cs="Courier New"/>
          <w:color w:val="007F00"/>
          <w:shd w:val="clear" w:color="auto" w:fill="EFEFEF"/>
        </w:rPr>
        <w:t xml:space="preserve"> number {</w:t>
      </w:r>
      <w:proofErr w:type="spellStart"/>
      <w:r w:rsidRPr="00DB6DC5">
        <w:rPr>
          <w:rFonts w:ascii="Consolas" w:hAnsi="Consolas" w:cs="Courier New"/>
          <w:color w:val="007F00"/>
          <w:shd w:val="clear" w:color="auto" w:fill="EFEFEF"/>
        </w:rPr>
        <w:t>faceCount</w:t>
      </w:r>
      <w:proofErr w:type="spellEnd"/>
      <w:r w:rsidRPr="00DB6DC5">
        <w:rPr>
          <w:rFonts w:ascii="Consolas" w:hAnsi="Consolas" w:cs="Courier New"/>
          <w:color w:val="007F00"/>
          <w:shd w:val="clear" w:color="auto" w:fill="EFEFEF"/>
        </w:rPr>
        <w:t>}"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4D658EB1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</w:p>
    <w:p w14:paraId="4C1FE8BA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DB6DC5">
        <w:rPr>
          <w:rFonts w:ascii="Consolas" w:hAnsi="Consolas" w:cs="Courier New"/>
          <w:color w:val="880000"/>
          <w:shd w:val="clear" w:color="auto" w:fill="EFEFEF"/>
        </w:rPr>
        <w:t>// Get face properties</w:t>
      </w:r>
    </w:p>
    <w:p w14:paraId="7F300BE5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Console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WriteLine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$</w:t>
      </w:r>
      <w:r w:rsidRPr="00DB6DC5">
        <w:rPr>
          <w:rFonts w:ascii="Consolas" w:hAnsi="Consolas" w:cs="Courier New"/>
          <w:color w:val="007F00"/>
          <w:shd w:val="clear" w:color="auto" w:fill="EFEFEF"/>
        </w:rPr>
        <w:t>" - Mouth Occluded: {</w:t>
      </w:r>
      <w:proofErr w:type="spellStart"/>
      <w:proofErr w:type="gramStart"/>
      <w:r w:rsidRPr="00DB6DC5">
        <w:rPr>
          <w:rFonts w:ascii="Consolas" w:hAnsi="Consolas" w:cs="Courier New"/>
          <w:color w:val="007F00"/>
          <w:shd w:val="clear" w:color="auto" w:fill="EFEFEF"/>
        </w:rPr>
        <w:t>face.FaceAttributes.Occlusion</w:t>
      </w:r>
      <w:proofErr w:type="gramEnd"/>
      <w:r w:rsidRPr="00DB6DC5">
        <w:rPr>
          <w:rFonts w:ascii="Consolas" w:hAnsi="Consolas" w:cs="Courier New"/>
          <w:color w:val="007F00"/>
          <w:shd w:val="clear" w:color="auto" w:fill="EFEFEF"/>
        </w:rPr>
        <w:t>.MouthOccluded</w:t>
      </w:r>
      <w:proofErr w:type="spellEnd"/>
      <w:r w:rsidRPr="00DB6DC5">
        <w:rPr>
          <w:rFonts w:ascii="Consolas" w:hAnsi="Consolas" w:cs="Courier New"/>
          <w:color w:val="007F00"/>
          <w:shd w:val="clear" w:color="auto" w:fill="EFEFEF"/>
        </w:rPr>
        <w:t>}"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14558B5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Console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WriteLine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$</w:t>
      </w:r>
      <w:r w:rsidRPr="00DB6DC5">
        <w:rPr>
          <w:rFonts w:ascii="Consolas" w:hAnsi="Consolas" w:cs="Courier New"/>
          <w:color w:val="007F00"/>
          <w:shd w:val="clear" w:color="auto" w:fill="EFEFEF"/>
        </w:rPr>
        <w:t>" - Eye Occluded: {</w:t>
      </w:r>
      <w:proofErr w:type="spellStart"/>
      <w:proofErr w:type="gramStart"/>
      <w:r w:rsidRPr="00DB6DC5">
        <w:rPr>
          <w:rFonts w:ascii="Consolas" w:hAnsi="Consolas" w:cs="Courier New"/>
          <w:color w:val="007F00"/>
          <w:shd w:val="clear" w:color="auto" w:fill="EFEFEF"/>
        </w:rPr>
        <w:t>face.FaceAttributes.Occlusion</w:t>
      </w:r>
      <w:proofErr w:type="gramEnd"/>
      <w:r w:rsidRPr="00DB6DC5">
        <w:rPr>
          <w:rFonts w:ascii="Consolas" w:hAnsi="Consolas" w:cs="Courier New"/>
          <w:color w:val="007F00"/>
          <w:shd w:val="clear" w:color="auto" w:fill="EFEFEF"/>
        </w:rPr>
        <w:t>.EyeOccluded</w:t>
      </w:r>
      <w:proofErr w:type="spellEnd"/>
      <w:r w:rsidRPr="00DB6DC5">
        <w:rPr>
          <w:rFonts w:ascii="Consolas" w:hAnsi="Consolas" w:cs="Courier New"/>
          <w:color w:val="007F00"/>
          <w:shd w:val="clear" w:color="auto" w:fill="EFEFEF"/>
        </w:rPr>
        <w:t>}"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0C691629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Console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WriteLine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$</w:t>
      </w:r>
      <w:r w:rsidRPr="00DB6DC5">
        <w:rPr>
          <w:rFonts w:ascii="Consolas" w:hAnsi="Consolas" w:cs="Courier New"/>
          <w:color w:val="007F00"/>
          <w:shd w:val="clear" w:color="auto" w:fill="EFEFEF"/>
        </w:rPr>
        <w:t>" - Blur: {</w:t>
      </w:r>
      <w:proofErr w:type="spellStart"/>
      <w:proofErr w:type="gramStart"/>
      <w:r w:rsidRPr="00DB6DC5">
        <w:rPr>
          <w:rFonts w:ascii="Consolas" w:hAnsi="Consolas" w:cs="Courier New"/>
          <w:color w:val="007F00"/>
          <w:shd w:val="clear" w:color="auto" w:fill="EFEFEF"/>
        </w:rPr>
        <w:t>face.FaceAttributes.Blur</w:t>
      </w:r>
      <w:proofErr w:type="gramEnd"/>
      <w:r w:rsidRPr="00DB6DC5">
        <w:rPr>
          <w:rFonts w:ascii="Consolas" w:hAnsi="Consolas" w:cs="Courier New"/>
          <w:color w:val="007F00"/>
          <w:shd w:val="clear" w:color="auto" w:fill="EFEFEF"/>
        </w:rPr>
        <w:t>.BlurLevel</w:t>
      </w:r>
      <w:proofErr w:type="spellEnd"/>
      <w:r w:rsidRPr="00DB6DC5">
        <w:rPr>
          <w:rFonts w:ascii="Consolas" w:hAnsi="Consolas" w:cs="Courier New"/>
          <w:color w:val="007F00"/>
          <w:shd w:val="clear" w:color="auto" w:fill="EFEFEF"/>
        </w:rPr>
        <w:t>}"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3683E6DB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lastRenderedPageBreak/>
        <w:t xml:space="preserve">    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Console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WriteLine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$</w:t>
      </w:r>
      <w:r w:rsidRPr="00DB6DC5">
        <w:rPr>
          <w:rFonts w:ascii="Consolas" w:hAnsi="Consolas" w:cs="Courier New"/>
          <w:color w:val="007F00"/>
          <w:shd w:val="clear" w:color="auto" w:fill="EFEFEF"/>
        </w:rPr>
        <w:t>" - Glasses: {</w:t>
      </w:r>
      <w:proofErr w:type="spellStart"/>
      <w:proofErr w:type="gramStart"/>
      <w:r w:rsidRPr="00DB6DC5">
        <w:rPr>
          <w:rFonts w:ascii="Consolas" w:hAnsi="Consolas" w:cs="Courier New"/>
          <w:color w:val="007F00"/>
          <w:shd w:val="clear" w:color="auto" w:fill="EFEFEF"/>
        </w:rPr>
        <w:t>face.FaceAttributes.Glasses</w:t>
      </w:r>
      <w:proofErr w:type="spellEnd"/>
      <w:proofErr w:type="gramEnd"/>
      <w:r w:rsidRPr="00DB6DC5">
        <w:rPr>
          <w:rFonts w:ascii="Consolas" w:hAnsi="Consolas" w:cs="Courier New"/>
          <w:color w:val="007F00"/>
          <w:shd w:val="clear" w:color="auto" w:fill="EFEFEF"/>
        </w:rPr>
        <w:t>}"</w:t>
      </w:r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D3C2FBA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</w:p>
    <w:p w14:paraId="0900006A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DB6DC5">
        <w:rPr>
          <w:rFonts w:ascii="Consolas" w:hAnsi="Consolas" w:cs="Courier New"/>
          <w:color w:val="880000"/>
          <w:shd w:val="clear" w:color="auto" w:fill="EFEFEF"/>
        </w:rPr>
        <w:t>// Draw and annotate face</w:t>
      </w:r>
    </w:p>
    <w:p w14:paraId="601C9023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DB6DC5">
        <w:rPr>
          <w:rFonts w:ascii="Consolas" w:hAnsi="Consolas" w:cs="Courier New"/>
          <w:color w:val="000088"/>
          <w:shd w:val="clear" w:color="auto" w:fill="EFEFEF"/>
        </w:rPr>
        <w:t>var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r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proofErr w:type="gramStart"/>
      <w:r w:rsidRPr="00DB6DC5">
        <w:rPr>
          <w:rFonts w:ascii="Consolas" w:hAnsi="Consolas" w:cs="Courier New"/>
          <w:color w:val="000000"/>
          <w:shd w:val="clear" w:color="auto" w:fill="EFEFEF"/>
        </w:rPr>
        <w:t>face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FaceRectangle</w:t>
      </w:r>
      <w:proofErr w:type="spellEnd"/>
      <w:proofErr w:type="gramEnd"/>
      <w:r w:rsidRPr="00DB6DC5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42D2804E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DB6DC5">
        <w:rPr>
          <w:rFonts w:ascii="Consolas" w:hAnsi="Consolas" w:cs="Courier New"/>
          <w:color w:val="660066"/>
          <w:shd w:val="clear" w:color="auto" w:fill="EFEFEF"/>
        </w:rPr>
        <w:t>Rectangle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rect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0088"/>
          <w:shd w:val="clear" w:color="auto" w:fill="EFEFEF"/>
        </w:rPr>
        <w:t>new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gramStart"/>
      <w:r w:rsidRPr="00DB6DC5">
        <w:rPr>
          <w:rFonts w:ascii="Consolas" w:hAnsi="Consolas" w:cs="Courier New"/>
          <w:color w:val="660066"/>
          <w:shd w:val="clear" w:color="auto" w:fill="EFEFEF"/>
        </w:rPr>
        <w:t>Rectangle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proofErr w:type="gramEnd"/>
      <w:r w:rsidRPr="00DB6DC5">
        <w:rPr>
          <w:rFonts w:ascii="Consolas" w:hAnsi="Consolas" w:cs="Courier New"/>
          <w:color w:val="000000"/>
          <w:shd w:val="clear" w:color="auto" w:fill="EFEFEF"/>
        </w:rPr>
        <w:t>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Left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Top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Width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Height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20911844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proofErr w:type="spellStart"/>
      <w:proofErr w:type="gramStart"/>
      <w:r w:rsidRPr="00DB6DC5">
        <w:rPr>
          <w:rFonts w:ascii="Consolas" w:hAnsi="Consolas" w:cs="Courier New"/>
          <w:color w:val="000000"/>
          <w:shd w:val="clear" w:color="auto" w:fill="EFEFEF"/>
        </w:rPr>
        <w:t>graphics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DrawRectangle</w:t>
      </w:r>
      <w:proofErr w:type="spellEnd"/>
      <w:proofErr w:type="gram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0000"/>
          <w:shd w:val="clear" w:color="auto" w:fill="EFEFEF"/>
        </w:rPr>
        <w:t>pen</w:t>
      </w:r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rect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95C99B4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r w:rsidRPr="00DB6DC5">
        <w:rPr>
          <w:rFonts w:ascii="Consolas" w:hAnsi="Consolas" w:cs="Courier New"/>
          <w:color w:val="000088"/>
          <w:shd w:val="clear" w:color="auto" w:fill="EFEFEF"/>
        </w:rPr>
        <w:t>string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annotation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$</w:t>
      </w:r>
      <w:r w:rsidRPr="00DB6DC5">
        <w:rPr>
          <w:rFonts w:ascii="Consolas" w:hAnsi="Consolas" w:cs="Courier New"/>
          <w:color w:val="007F00"/>
          <w:shd w:val="clear" w:color="auto" w:fill="EFEFEF"/>
        </w:rPr>
        <w:t>"Face number {</w:t>
      </w:r>
      <w:proofErr w:type="spellStart"/>
      <w:r w:rsidRPr="00DB6DC5">
        <w:rPr>
          <w:rFonts w:ascii="Consolas" w:hAnsi="Consolas" w:cs="Courier New"/>
          <w:color w:val="007F00"/>
          <w:shd w:val="clear" w:color="auto" w:fill="EFEFEF"/>
        </w:rPr>
        <w:t>faceCount</w:t>
      </w:r>
      <w:proofErr w:type="spellEnd"/>
      <w:r w:rsidRPr="00DB6DC5">
        <w:rPr>
          <w:rFonts w:ascii="Consolas" w:hAnsi="Consolas" w:cs="Courier New"/>
          <w:color w:val="007F00"/>
          <w:shd w:val="clear" w:color="auto" w:fill="EFEFEF"/>
        </w:rPr>
        <w:t>}"</w:t>
      </w:r>
      <w:r w:rsidRPr="00DB6DC5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708186A6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    </w:t>
      </w:r>
      <w:proofErr w:type="spellStart"/>
      <w:proofErr w:type="gramStart"/>
      <w:r w:rsidRPr="00DB6DC5">
        <w:rPr>
          <w:rFonts w:ascii="Consolas" w:hAnsi="Consolas" w:cs="Courier New"/>
          <w:color w:val="000000"/>
          <w:shd w:val="clear" w:color="auto" w:fill="EFEFEF"/>
        </w:rPr>
        <w:t>graphics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DrawString</w:t>
      </w:r>
      <w:proofErr w:type="spellEnd"/>
      <w:proofErr w:type="gram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annotation</w:t>
      </w:r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>font</w:t>
      </w:r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>brush</w:t>
      </w:r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>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Left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,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r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Top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34177CAD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666600"/>
          <w:shd w:val="clear" w:color="auto" w:fill="EFEFEF"/>
        </w:rPr>
        <w:t>}</w:t>
      </w:r>
    </w:p>
    <w:p w14:paraId="0416C1C2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</w:p>
    <w:p w14:paraId="7813D8D5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880000"/>
          <w:shd w:val="clear" w:color="auto" w:fill="EFEFEF"/>
        </w:rPr>
        <w:t>// Save annotated image</w:t>
      </w:r>
    </w:p>
    <w:p w14:paraId="2C726DC6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r w:rsidRPr="00DB6DC5">
        <w:rPr>
          <w:rFonts w:ascii="Consolas" w:hAnsi="Consolas" w:cs="Courier New"/>
          <w:color w:val="660066"/>
          <w:shd w:val="clear" w:color="auto" w:fill="EFEFEF"/>
        </w:rPr>
        <w:t>String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output_file</w:t>
      </w:r>
      <w:proofErr w:type="spellEnd"/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=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007F00"/>
          <w:shd w:val="clear" w:color="auto" w:fill="EFEFEF"/>
        </w:rPr>
        <w:t>"detected_faces.jpg"</w:t>
      </w:r>
      <w:r w:rsidRPr="00DB6DC5">
        <w:rPr>
          <w:rFonts w:ascii="Consolas" w:hAnsi="Consolas" w:cs="Courier New"/>
          <w:color w:val="666600"/>
          <w:shd w:val="clear" w:color="auto" w:fill="EFEFEF"/>
        </w:rPr>
        <w:t>;</w:t>
      </w:r>
    </w:p>
    <w:p w14:paraId="3CEA0B4A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proofErr w:type="spellStart"/>
      <w:proofErr w:type="gramStart"/>
      <w:r w:rsidRPr="00DB6DC5">
        <w:rPr>
          <w:rFonts w:ascii="Consolas" w:hAnsi="Consolas" w:cs="Courier New"/>
          <w:color w:val="000000"/>
          <w:shd w:val="clear" w:color="auto" w:fill="EFEFEF"/>
        </w:rPr>
        <w:t>image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Save</w:t>
      </w:r>
      <w:proofErr w:type="spellEnd"/>
      <w:proofErr w:type="gram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output_file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</w:p>
    <w:p w14:paraId="79BFDEDC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    </w:t>
      </w:r>
      <w:proofErr w:type="spellStart"/>
      <w:r w:rsidRPr="00DB6DC5">
        <w:rPr>
          <w:rFonts w:ascii="Consolas" w:hAnsi="Consolas" w:cs="Courier New"/>
          <w:color w:val="660066"/>
          <w:shd w:val="clear" w:color="auto" w:fill="EFEFEF"/>
        </w:rPr>
        <w:t>Console</w:t>
      </w:r>
      <w:r w:rsidRPr="00DB6DC5">
        <w:rPr>
          <w:rFonts w:ascii="Consolas" w:hAnsi="Consolas" w:cs="Courier New"/>
          <w:color w:val="666600"/>
          <w:shd w:val="clear" w:color="auto" w:fill="EFEFEF"/>
        </w:rPr>
        <w:t>.</w:t>
      </w:r>
      <w:r w:rsidRPr="00DB6DC5">
        <w:rPr>
          <w:rFonts w:ascii="Consolas" w:hAnsi="Consolas" w:cs="Courier New"/>
          <w:color w:val="660066"/>
          <w:shd w:val="clear" w:color="auto" w:fill="EFEFEF"/>
        </w:rPr>
        <w:t>WriteLine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(</w:t>
      </w:r>
      <w:r w:rsidRPr="00DB6DC5">
        <w:rPr>
          <w:rFonts w:ascii="Consolas" w:hAnsi="Consolas" w:cs="Courier New"/>
          <w:color w:val="007F00"/>
          <w:shd w:val="clear" w:color="auto" w:fill="EFEFEF"/>
        </w:rPr>
        <w:t>" Results saved in "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r w:rsidRPr="00DB6DC5">
        <w:rPr>
          <w:rFonts w:ascii="Consolas" w:hAnsi="Consolas" w:cs="Courier New"/>
          <w:color w:val="666600"/>
          <w:shd w:val="clear" w:color="auto" w:fill="EFEFEF"/>
        </w:rPr>
        <w:t>+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</w:t>
      </w:r>
      <w:proofErr w:type="spellStart"/>
      <w:r w:rsidRPr="00DB6DC5">
        <w:rPr>
          <w:rFonts w:ascii="Consolas" w:hAnsi="Consolas" w:cs="Courier New"/>
          <w:color w:val="000000"/>
          <w:shd w:val="clear" w:color="auto" w:fill="EFEFEF"/>
        </w:rPr>
        <w:t>output_file</w:t>
      </w:r>
      <w:proofErr w:type="spellEnd"/>
      <w:r w:rsidRPr="00DB6DC5">
        <w:rPr>
          <w:rFonts w:ascii="Consolas" w:hAnsi="Consolas" w:cs="Courier New"/>
          <w:color w:val="666600"/>
          <w:shd w:val="clear" w:color="auto" w:fill="EFEFEF"/>
        </w:rPr>
        <w:t>);</w:t>
      </w: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</w:t>
      </w:r>
    </w:p>
    <w:p w14:paraId="50D59AFA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hAnsi="Consolas" w:cs="Courier New"/>
          <w:color w:val="000000"/>
          <w:shd w:val="clear" w:color="auto" w:fill="EFEFEF"/>
        </w:rPr>
      </w:pPr>
      <w:r w:rsidRPr="00DB6DC5">
        <w:rPr>
          <w:rFonts w:ascii="Consolas" w:hAnsi="Consolas" w:cs="Courier New"/>
          <w:color w:val="000000"/>
          <w:shd w:val="clear" w:color="auto" w:fill="EFEFEF"/>
        </w:rPr>
        <w:t xml:space="preserve">    </w:t>
      </w:r>
      <w:r w:rsidRPr="00DB6DC5">
        <w:rPr>
          <w:rFonts w:ascii="Consolas" w:hAnsi="Consolas" w:cs="Courier New"/>
          <w:color w:val="666600"/>
          <w:shd w:val="clear" w:color="auto" w:fill="EFEFEF"/>
        </w:rPr>
        <w:t>}</w:t>
      </w:r>
    </w:p>
    <w:p w14:paraId="2DA748CE" w14:textId="77777777" w:rsidR="00DB6DC5" w:rsidRPr="00DB6DC5" w:rsidRDefault="00DB6DC5" w:rsidP="00DB6D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1"/>
          <w:szCs w:val="21"/>
        </w:rPr>
      </w:pPr>
      <w:r w:rsidRPr="00DB6DC5">
        <w:rPr>
          <w:rFonts w:ascii="Consolas" w:hAnsi="Consolas" w:cs="Courier New"/>
          <w:color w:val="666600"/>
          <w:shd w:val="clear" w:color="auto" w:fill="EFEFEF"/>
        </w:rPr>
        <w:t>}</w:t>
      </w:r>
    </w:p>
    <w:p w14:paraId="3C779326" w14:textId="77777777" w:rsidR="00DB6DC5" w:rsidRDefault="00DB6DC5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2565EEDC" w14:textId="08846296" w:rsidR="00C041BE" w:rsidRDefault="00DB6DC5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br/>
      </w:r>
      <w:r w:rsidRPr="00DB6DC5">
        <w:rPr>
          <w:rFonts w:ascii="Segoe UI" w:hAnsi="Segoe UI" w:cs="Segoe UI"/>
          <w:color w:val="000000"/>
          <w:sz w:val="21"/>
          <w:szCs w:val="21"/>
        </w:rPr>
        <w:drawing>
          <wp:inline distT="0" distB="0" distL="0" distR="0" wp14:anchorId="59C6CBDD" wp14:editId="79BE175A">
            <wp:extent cx="6197600" cy="4208145"/>
            <wp:effectExtent l="0" t="0" r="0" b="1905"/>
            <wp:docPr id="1721238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3814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27B38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026266A3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69E28E1" w14:textId="21E01D2F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  <w:r w:rsidRPr="00CF4901">
        <w:rPr>
          <w:rFonts w:ascii="Segoe UI" w:hAnsi="Segoe UI" w:cs="Segoe UI"/>
          <w:b/>
          <w:bCs/>
          <w:color w:val="000000"/>
          <w:sz w:val="36"/>
          <w:szCs w:val="36"/>
        </w:rPr>
        <w:t>The Complete Code</w:t>
      </w:r>
      <w:r>
        <w:rPr>
          <w:rFonts w:ascii="Segoe UI" w:hAnsi="Segoe UI" w:cs="Segoe UI"/>
          <w:color w:val="000000"/>
          <w:sz w:val="21"/>
          <w:szCs w:val="21"/>
        </w:rPr>
        <w:t>:</w:t>
      </w:r>
    </w:p>
    <w:p w14:paraId="1F17B706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1DD2D95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 xml:space="preserve">// dotnet add package </w:t>
      </w:r>
      <w:proofErr w:type="spellStart"/>
      <w:proofErr w:type="gramStart"/>
      <w:r w:rsidRPr="00DB6DC5">
        <w:rPr>
          <w:rFonts w:ascii="Consolas" w:hAnsi="Consolas"/>
          <w:color w:val="6A9955"/>
          <w:sz w:val="21"/>
          <w:szCs w:val="21"/>
        </w:rPr>
        <w:t>Microsoft.Azure.CognitiveServices.Vision</w:t>
      </w:r>
      <w:proofErr w:type="gramEnd"/>
      <w:r w:rsidRPr="00DB6DC5">
        <w:rPr>
          <w:rFonts w:ascii="Consolas" w:hAnsi="Consolas"/>
          <w:color w:val="6A9955"/>
          <w:sz w:val="21"/>
          <w:szCs w:val="21"/>
        </w:rPr>
        <w:t>.Face</w:t>
      </w:r>
      <w:proofErr w:type="spellEnd"/>
      <w:r w:rsidRPr="00DB6DC5">
        <w:rPr>
          <w:rFonts w:ascii="Consolas" w:hAnsi="Consolas"/>
          <w:color w:val="6A9955"/>
          <w:sz w:val="21"/>
          <w:szCs w:val="21"/>
        </w:rPr>
        <w:t xml:space="preserve"> --version 2.8.0-preview.3</w:t>
      </w:r>
    </w:p>
    <w:p w14:paraId="3CE859F6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4EC9B0"/>
          <w:sz w:val="21"/>
          <w:szCs w:val="21"/>
        </w:rPr>
        <w:t>System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38D0022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4EC9B0"/>
          <w:sz w:val="21"/>
          <w:szCs w:val="21"/>
        </w:rPr>
        <w:t>System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IO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1EEFF042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System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Linq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75E0D62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System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Drawing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4D83E57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4EC9B0"/>
          <w:sz w:val="21"/>
          <w:szCs w:val="21"/>
        </w:rPr>
        <w:t>System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Collections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Generic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5806DDAC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4EC9B0"/>
          <w:sz w:val="21"/>
          <w:szCs w:val="21"/>
        </w:rPr>
        <w:t>System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Threading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Tasks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1A72E85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lastRenderedPageBreak/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4EC9B0"/>
          <w:sz w:val="21"/>
          <w:szCs w:val="21"/>
        </w:rPr>
        <w:t>Microsoft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Extensions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Configuration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4548888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AA9A57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// Import namespaces</w:t>
      </w:r>
    </w:p>
    <w:p w14:paraId="293D8F96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4EC9B0"/>
          <w:sz w:val="21"/>
          <w:szCs w:val="21"/>
        </w:rPr>
        <w:t>Microsoft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Azure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CognitiveServices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Vision</w:t>
      </w:r>
      <w:proofErr w:type="gramEnd"/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Face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39BA40A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4EC9B0"/>
          <w:sz w:val="21"/>
          <w:szCs w:val="21"/>
        </w:rPr>
        <w:t>Microsoft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Azure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CognitiveServices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Vision</w:t>
      </w:r>
      <w:proofErr w:type="gramEnd"/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Face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4EC9B0"/>
          <w:sz w:val="21"/>
          <w:szCs w:val="21"/>
        </w:rPr>
        <w:t>Models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394F8510" w14:textId="77777777" w:rsidR="00DB6DC5" w:rsidRPr="00DB6DC5" w:rsidRDefault="00DB6DC5" w:rsidP="00DB6DC5">
      <w:pPr>
        <w:shd w:val="clear" w:color="auto" w:fill="1F1F1F"/>
        <w:spacing w:after="240" w:line="285" w:lineRule="atLeast"/>
        <w:rPr>
          <w:rFonts w:ascii="Consolas" w:hAnsi="Consolas"/>
          <w:color w:val="CCCCCC"/>
          <w:sz w:val="21"/>
          <w:szCs w:val="21"/>
        </w:rPr>
      </w:pPr>
    </w:p>
    <w:p w14:paraId="3AB07F58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569CD6"/>
          <w:sz w:val="21"/>
          <w:szCs w:val="21"/>
        </w:rPr>
        <w:t>namespace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analyze_faces</w:t>
      </w:r>
      <w:proofErr w:type="spellEnd"/>
    </w:p>
    <w:p w14:paraId="2012263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{</w:t>
      </w:r>
    </w:p>
    <w:p w14:paraId="7350DE40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</w:t>
      </w:r>
      <w:r w:rsidRPr="00DB6DC5">
        <w:rPr>
          <w:rFonts w:ascii="Consolas" w:hAnsi="Consolas"/>
          <w:color w:val="569CD6"/>
          <w:sz w:val="21"/>
          <w:szCs w:val="21"/>
        </w:rPr>
        <w:t>class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4EC9B0"/>
          <w:sz w:val="21"/>
          <w:szCs w:val="21"/>
        </w:rPr>
        <w:t>Program</w:t>
      </w:r>
    </w:p>
    <w:p w14:paraId="006B280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{</w:t>
      </w:r>
    </w:p>
    <w:p w14:paraId="29EB41E0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14B0418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569CD6"/>
          <w:sz w:val="21"/>
          <w:szCs w:val="21"/>
        </w:rPr>
        <w:t>private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static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FaceClient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faceClient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75E8EA44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569CD6"/>
          <w:sz w:val="21"/>
          <w:szCs w:val="21"/>
        </w:rPr>
        <w:t>static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async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4EC9B0"/>
          <w:sz w:val="21"/>
          <w:szCs w:val="21"/>
        </w:rPr>
        <w:t>Task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CDCAA"/>
          <w:sz w:val="21"/>
          <w:szCs w:val="21"/>
        </w:rPr>
        <w:t>Main</w:t>
      </w:r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DB6DC5">
        <w:rPr>
          <w:rFonts w:ascii="Consolas" w:hAnsi="Consolas"/>
          <w:color w:val="569CD6"/>
          <w:sz w:val="21"/>
          <w:szCs w:val="21"/>
        </w:rPr>
        <w:t>string</w:t>
      </w:r>
      <w:r w:rsidRPr="00DB6DC5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DB6DC5">
        <w:rPr>
          <w:rFonts w:ascii="Consolas" w:hAnsi="Consolas"/>
          <w:color w:val="CCCCCC"/>
          <w:sz w:val="21"/>
          <w:szCs w:val="21"/>
        </w:rPr>
        <w:t xml:space="preserve">]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args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</w:t>
      </w:r>
    </w:p>
    <w:p w14:paraId="0370174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{</w:t>
      </w:r>
    </w:p>
    <w:p w14:paraId="7E390FD2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B6DC5">
        <w:rPr>
          <w:rFonts w:ascii="Consolas" w:hAnsi="Consolas"/>
          <w:color w:val="C586C0"/>
          <w:sz w:val="21"/>
          <w:szCs w:val="21"/>
        </w:rPr>
        <w:t>try</w:t>
      </w:r>
    </w:p>
    <w:p w14:paraId="6E20EB1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{</w:t>
      </w:r>
    </w:p>
    <w:p w14:paraId="7FE8B33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 xml:space="preserve">                // Get config settings from </w:t>
      </w:r>
      <w:proofErr w:type="spellStart"/>
      <w:r w:rsidRPr="00DB6DC5">
        <w:rPr>
          <w:rFonts w:ascii="Consolas" w:hAnsi="Consolas"/>
          <w:color w:val="6A9955"/>
          <w:sz w:val="21"/>
          <w:szCs w:val="21"/>
        </w:rPr>
        <w:t>AppSettings</w:t>
      </w:r>
      <w:proofErr w:type="spellEnd"/>
    </w:p>
    <w:p w14:paraId="1D31272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IConfigurationBuilder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builder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ConfigurationBuilder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gramStart"/>
      <w:r w:rsidRPr="00DB6DC5">
        <w:rPr>
          <w:rFonts w:ascii="Consolas" w:hAnsi="Consolas"/>
          <w:color w:val="CCCCCC"/>
          <w:sz w:val="21"/>
          <w:szCs w:val="21"/>
        </w:rPr>
        <w:t>).</w:t>
      </w:r>
      <w:proofErr w:type="spellStart"/>
      <w:r w:rsidRPr="00DB6DC5">
        <w:rPr>
          <w:rFonts w:ascii="Consolas" w:hAnsi="Consolas"/>
          <w:color w:val="DCDCAA"/>
          <w:sz w:val="21"/>
          <w:szCs w:val="21"/>
        </w:rPr>
        <w:t>AddJsonFile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B6DC5">
        <w:rPr>
          <w:rFonts w:ascii="Consolas" w:hAnsi="Consolas"/>
          <w:color w:val="CE9178"/>
          <w:sz w:val="21"/>
          <w:szCs w:val="21"/>
        </w:rPr>
        <w:t>appsettings.json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01B867C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IConfigurationRoot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configuration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builder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Build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();</w:t>
      </w:r>
    </w:p>
    <w:p w14:paraId="1A71F7E4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B6DC5">
        <w:rPr>
          <w:rFonts w:ascii="Consolas" w:hAnsi="Consolas"/>
          <w:color w:val="569CD6"/>
          <w:sz w:val="21"/>
          <w:szCs w:val="21"/>
        </w:rPr>
        <w:t>string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cogSvcEndpoint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configuration</w:t>
      </w:r>
      <w:r w:rsidRPr="00DB6DC5">
        <w:rPr>
          <w:rFonts w:ascii="Consolas" w:hAnsi="Consolas"/>
          <w:color w:val="CCCCCC"/>
          <w:sz w:val="21"/>
          <w:szCs w:val="21"/>
        </w:rPr>
        <w:t>[</w:t>
      </w:r>
      <w:r w:rsidRPr="00DB6DC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B6DC5">
        <w:rPr>
          <w:rFonts w:ascii="Consolas" w:hAnsi="Consolas"/>
          <w:color w:val="CE9178"/>
          <w:sz w:val="21"/>
          <w:szCs w:val="21"/>
        </w:rPr>
        <w:t>AIServicesEndpoint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"</w:t>
      </w:r>
      <w:r w:rsidRPr="00DB6DC5">
        <w:rPr>
          <w:rFonts w:ascii="Consolas" w:hAnsi="Consolas"/>
          <w:color w:val="CCCCCC"/>
          <w:sz w:val="21"/>
          <w:szCs w:val="21"/>
        </w:rPr>
        <w:t>];</w:t>
      </w:r>
    </w:p>
    <w:p w14:paraId="213F9AF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B6DC5">
        <w:rPr>
          <w:rFonts w:ascii="Consolas" w:hAnsi="Consolas"/>
          <w:color w:val="569CD6"/>
          <w:sz w:val="21"/>
          <w:szCs w:val="21"/>
        </w:rPr>
        <w:t>string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cogSvcKey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configuration</w:t>
      </w:r>
      <w:r w:rsidRPr="00DB6DC5">
        <w:rPr>
          <w:rFonts w:ascii="Consolas" w:hAnsi="Consolas"/>
          <w:color w:val="CCCCCC"/>
          <w:sz w:val="21"/>
          <w:szCs w:val="21"/>
        </w:rPr>
        <w:t>[</w:t>
      </w:r>
      <w:r w:rsidRPr="00DB6DC5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DB6DC5">
        <w:rPr>
          <w:rFonts w:ascii="Consolas" w:hAnsi="Consolas"/>
          <w:color w:val="CE9178"/>
          <w:sz w:val="21"/>
          <w:szCs w:val="21"/>
        </w:rPr>
        <w:t>AIServiceKey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"</w:t>
      </w:r>
      <w:r w:rsidRPr="00DB6DC5">
        <w:rPr>
          <w:rFonts w:ascii="Consolas" w:hAnsi="Consolas"/>
          <w:color w:val="CCCCCC"/>
          <w:sz w:val="21"/>
          <w:szCs w:val="21"/>
        </w:rPr>
        <w:t>];</w:t>
      </w:r>
    </w:p>
    <w:p w14:paraId="20286B2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9A41302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        // Authenticate Face client</w:t>
      </w:r>
    </w:p>
    <w:p w14:paraId="367A0B0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30589C0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ApiKeyServiceClientCredentials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credentials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ApiKeyServiceClientCredentials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cogSvcKey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0682307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faceClient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FaceClient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9CDCFE"/>
          <w:sz w:val="21"/>
          <w:szCs w:val="21"/>
        </w:rPr>
        <w:t>credentials</w:t>
      </w:r>
      <w:r w:rsidRPr="00DB6DC5">
        <w:rPr>
          <w:rFonts w:ascii="Consolas" w:hAnsi="Consolas"/>
          <w:color w:val="CCCCCC"/>
          <w:sz w:val="21"/>
          <w:szCs w:val="21"/>
        </w:rPr>
        <w:t>)</w:t>
      </w:r>
    </w:p>
    <w:p w14:paraId="4B89208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    {</w:t>
      </w:r>
    </w:p>
    <w:p w14:paraId="66B23586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DB6DC5">
        <w:rPr>
          <w:rFonts w:ascii="Consolas" w:hAnsi="Consolas"/>
          <w:color w:val="9CDCFE"/>
          <w:sz w:val="21"/>
          <w:szCs w:val="21"/>
        </w:rPr>
        <w:t>Endpoint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cogSvcEndpoint</w:t>
      </w:r>
      <w:proofErr w:type="spellEnd"/>
    </w:p>
    <w:p w14:paraId="5DBC39B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    };  </w:t>
      </w:r>
    </w:p>
    <w:p w14:paraId="18FEC16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        // Menu for face functions</w:t>
      </w:r>
    </w:p>
    <w:p w14:paraId="004E4E6F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"1: Detect faces</w:t>
      </w:r>
      <w:r w:rsidRPr="00DB6DC5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DB6DC5">
        <w:rPr>
          <w:rFonts w:ascii="Consolas" w:hAnsi="Consolas"/>
          <w:color w:val="D7BA7D"/>
          <w:sz w:val="21"/>
          <w:szCs w:val="21"/>
        </w:rPr>
        <w:t>n</w:t>
      </w:r>
      <w:r w:rsidRPr="00DB6DC5">
        <w:rPr>
          <w:rFonts w:ascii="Consolas" w:hAnsi="Consolas"/>
          <w:color w:val="CE9178"/>
          <w:sz w:val="21"/>
          <w:szCs w:val="21"/>
        </w:rPr>
        <w:t>Any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 xml:space="preserve"> other key to quit"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5723ACC6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"Enter a number:"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0EA80778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B6DC5">
        <w:rPr>
          <w:rFonts w:ascii="Consolas" w:hAnsi="Consolas"/>
          <w:color w:val="569CD6"/>
          <w:sz w:val="21"/>
          <w:szCs w:val="21"/>
        </w:rPr>
        <w:t>string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command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ReadLine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();</w:t>
      </w:r>
    </w:p>
    <w:p w14:paraId="5F3338C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DB6DC5">
        <w:rPr>
          <w:rFonts w:ascii="Consolas" w:hAnsi="Consolas"/>
          <w:color w:val="C586C0"/>
          <w:sz w:val="21"/>
          <w:szCs w:val="21"/>
        </w:rPr>
        <w:t>switch</w:t>
      </w:r>
      <w:r w:rsidRPr="00DB6DC5">
        <w:rPr>
          <w:rFonts w:ascii="Consolas" w:hAnsi="Consolas"/>
          <w:color w:val="CCCCCC"/>
          <w:sz w:val="21"/>
          <w:szCs w:val="21"/>
        </w:rPr>
        <w:t xml:space="preserve"> (</w:t>
      </w:r>
      <w:r w:rsidRPr="00DB6DC5">
        <w:rPr>
          <w:rFonts w:ascii="Consolas" w:hAnsi="Consolas"/>
          <w:color w:val="9CDCFE"/>
          <w:sz w:val="21"/>
          <w:szCs w:val="21"/>
        </w:rPr>
        <w:t>command</w:t>
      </w:r>
      <w:r w:rsidRPr="00DB6DC5">
        <w:rPr>
          <w:rFonts w:ascii="Consolas" w:hAnsi="Consolas"/>
          <w:color w:val="CCCCCC"/>
          <w:sz w:val="21"/>
          <w:szCs w:val="21"/>
        </w:rPr>
        <w:t>)</w:t>
      </w:r>
    </w:p>
    <w:p w14:paraId="4B16B869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    {</w:t>
      </w:r>
    </w:p>
    <w:p w14:paraId="41AD66DE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DB6DC5">
        <w:rPr>
          <w:rFonts w:ascii="Consolas" w:hAnsi="Consolas"/>
          <w:color w:val="C586C0"/>
          <w:sz w:val="21"/>
          <w:szCs w:val="21"/>
        </w:rPr>
        <w:t>case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CE9178"/>
          <w:sz w:val="21"/>
          <w:szCs w:val="21"/>
        </w:rPr>
        <w:t>"1"</w:t>
      </w:r>
      <w:r w:rsidRPr="00DB6DC5">
        <w:rPr>
          <w:rFonts w:ascii="Consolas" w:hAnsi="Consolas"/>
          <w:color w:val="CCCCCC"/>
          <w:sz w:val="21"/>
          <w:szCs w:val="21"/>
        </w:rPr>
        <w:t>:</w:t>
      </w:r>
    </w:p>
    <w:p w14:paraId="34501A8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DB6DC5">
        <w:rPr>
          <w:rFonts w:ascii="Consolas" w:hAnsi="Consolas"/>
          <w:color w:val="569CD6"/>
          <w:sz w:val="21"/>
          <w:szCs w:val="21"/>
        </w:rPr>
        <w:t>await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DCDCAA"/>
          <w:sz w:val="21"/>
          <w:szCs w:val="21"/>
        </w:rPr>
        <w:t>DetectFaces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"images/people.jpg"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0015A820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DB6DC5">
        <w:rPr>
          <w:rFonts w:ascii="Consolas" w:hAnsi="Consolas"/>
          <w:color w:val="C586C0"/>
          <w:sz w:val="21"/>
          <w:szCs w:val="21"/>
        </w:rPr>
        <w:t>break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59DF7E42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DB6DC5">
        <w:rPr>
          <w:rFonts w:ascii="Consolas" w:hAnsi="Consolas"/>
          <w:color w:val="C586C0"/>
          <w:sz w:val="21"/>
          <w:szCs w:val="21"/>
        </w:rPr>
        <w:t>default</w:t>
      </w:r>
      <w:r w:rsidRPr="00DB6DC5">
        <w:rPr>
          <w:rFonts w:ascii="Consolas" w:hAnsi="Consolas"/>
          <w:color w:val="CCCCCC"/>
          <w:sz w:val="21"/>
          <w:szCs w:val="21"/>
        </w:rPr>
        <w:t>:</w:t>
      </w:r>
    </w:p>
    <w:p w14:paraId="6DFB9160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        </w:t>
      </w:r>
      <w:r w:rsidRPr="00DB6DC5">
        <w:rPr>
          <w:rFonts w:ascii="Consolas" w:hAnsi="Consolas"/>
          <w:color w:val="C586C0"/>
          <w:sz w:val="21"/>
          <w:szCs w:val="21"/>
        </w:rPr>
        <w:t>break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670510D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8635FB8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}</w:t>
      </w:r>
    </w:p>
    <w:p w14:paraId="275BF35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B6DC5">
        <w:rPr>
          <w:rFonts w:ascii="Consolas" w:hAnsi="Consolas"/>
          <w:color w:val="C586C0"/>
          <w:sz w:val="21"/>
          <w:szCs w:val="21"/>
        </w:rPr>
        <w:t>catch</w:t>
      </w:r>
      <w:r w:rsidRPr="00DB6DC5">
        <w:rPr>
          <w:rFonts w:ascii="Consolas" w:hAnsi="Consolas"/>
          <w:color w:val="CCCCCC"/>
          <w:sz w:val="21"/>
          <w:szCs w:val="21"/>
        </w:rPr>
        <w:t xml:space="preserve"> (</w:t>
      </w:r>
      <w:r w:rsidRPr="00DB6DC5">
        <w:rPr>
          <w:rFonts w:ascii="Consolas" w:hAnsi="Consolas"/>
          <w:color w:val="4EC9B0"/>
          <w:sz w:val="21"/>
          <w:szCs w:val="21"/>
        </w:rPr>
        <w:t>Exception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ex</w:t>
      </w:r>
      <w:r w:rsidRPr="00DB6DC5">
        <w:rPr>
          <w:rFonts w:ascii="Consolas" w:hAnsi="Consolas"/>
          <w:color w:val="CCCCCC"/>
          <w:sz w:val="21"/>
          <w:szCs w:val="21"/>
        </w:rPr>
        <w:t>)</w:t>
      </w:r>
    </w:p>
    <w:p w14:paraId="0D93B7E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{</w:t>
      </w:r>
    </w:p>
    <w:p w14:paraId="770334E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ex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Message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5111FBF4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}</w:t>
      </w:r>
    </w:p>
    <w:p w14:paraId="39FB9EB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}</w:t>
      </w:r>
    </w:p>
    <w:p w14:paraId="05050C4E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DB5D1CC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569CD6"/>
          <w:sz w:val="21"/>
          <w:szCs w:val="21"/>
        </w:rPr>
        <w:t>static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async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4EC9B0"/>
          <w:sz w:val="21"/>
          <w:szCs w:val="21"/>
        </w:rPr>
        <w:t>Task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DCDCAA"/>
          <w:sz w:val="21"/>
          <w:szCs w:val="21"/>
        </w:rPr>
        <w:t>DetectFaces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B6DC5">
        <w:rPr>
          <w:rFonts w:ascii="Consolas" w:hAnsi="Consolas"/>
          <w:color w:val="569CD6"/>
          <w:sz w:val="21"/>
          <w:szCs w:val="21"/>
        </w:rPr>
        <w:t>string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imageFile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</w:t>
      </w:r>
    </w:p>
    <w:p w14:paraId="333E4132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{</w:t>
      </w:r>
    </w:p>
    <w:p w14:paraId="7657FCF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$"Detecting faces in {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imageFile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}"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288FAB54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AAC8012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    // Specify facial features to be retrieved</w:t>
      </w:r>
    </w:p>
    <w:p w14:paraId="36BA021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IList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&lt;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FaceAttributeType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&gt; </w:t>
      </w:r>
      <w:r w:rsidRPr="00DB6DC5">
        <w:rPr>
          <w:rFonts w:ascii="Consolas" w:hAnsi="Consolas"/>
          <w:color w:val="9CDCFE"/>
          <w:sz w:val="21"/>
          <w:szCs w:val="21"/>
        </w:rPr>
        <w:t>features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4EC9B0"/>
          <w:sz w:val="21"/>
          <w:szCs w:val="21"/>
        </w:rPr>
        <w:t>FaceAttributeType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DB6DC5">
        <w:rPr>
          <w:rFonts w:ascii="Consolas" w:hAnsi="Consolas"/>
          <w:color w:val="CCCCCC"/>
          <w:sz w:val="21"/>
          <w:szCs w:val="21"/>
        </w:rPr>
        <w:t>]</w:t>
      </w:r>
    </w:p>
    <w:p w14:paraId="18EFE8A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{</w:t>
      </w:r>
    </w:p>
    <w:p w14:paraId="46BC370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FaceAttributeType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Occlusion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,</w:t>
      </w:r>
    </w:p>
    <w:p w14:paraId="3D9755B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FaceAttributeType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Blur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,</w:t>
      </w:r>
    </w:p>
    <w:p w14:paraId="71C02F56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FaceAttributeType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Glasses</w:t>
      </w:r>
      <w:proofErr w:type="spellEnd"/>
    </w:p>
    <w:p w14:paraId="74E4D89F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    };</w:t>
      </w:r>
    </w:p>
    <w:p w14:paraId="0A5738A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F2475D8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    // Get faces</w:t>
      </w:r>
    </w:p>
    <w:p w14:paraId="44C9B4E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B6DC5">
        <w:rPr>
          <w:rFonts w:ascii="Consolas" w:hAnsi="Consolas"/>
          <w:color w:val="C586C0"/>
          <w:sz w:val="21"/>
          <w:szCs w:val="21"/>
        </w:rPr>
        <w:t>using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(</w:t>
      </w:r>
      <w:r w:rsidRPr="00DB6DC5">
        <w:rPr>
          <w:rFonts w:ascii="Consolas" w:hAnsi="Consolas"/>
          <w:color w:val="569CD6"/>
          <w:sz w:val="21"/>
          <w:szCs w:val="21"/>
        </w:rPr>
        <w:t>var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imageData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File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OpenRead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imageFile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))</w:t>
      </w:r>
    </w:p>
    <w:p w14:paraId="092D450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{    </w:t>
      </w:r>
    </w:p>
    <w:p w14:paraId="28BCF75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</w:t>
      </w:r>
      <w:r w:rsidRPr="00DB6DC5">
        <w:rPr>
          <w:rFonts w:ascii="Consolas" w:hAnsi="Consolas"/>
          <w:color w:val="569CD6"/>
          <w:sz w:val="21"/>
          <w:szCs w:val="21"/>
        </w:rPr>
        <w:t>var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detected_faces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await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faceClient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Face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DetectWithStreamAsync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imageData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returnFaceAttributes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: </w:t>
      </w:r>
      <w:r w:rsidRPr="00DB6DC5">
        <w:rPr>
          <w:rFonts w:ascii="Consolas" w:hAnsi="Consolas"/>
          <w:color w:val="9CDCFE"/>
          <w:sz w:val="21"/>
          <w:szCs w:val="21"/>
        </w:rPr>
        <w:t>features</w:t>
      </w:r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returnFaceId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: </w:t>
      </w:r>
      <w:r w:rsidRPr="00DB6DC5">
        <w:rPr>
          <w:rFonts w:ascii="Consolas" w:hAnsi="Consolas"/>
          <w:color w:val="569CD6"/>
          <w:sz w:val="21"/>
          <w:szCs w:val="21"/>
        </w:rPr>
        <w:t>false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746A162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4E1BE6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</w:t>
      </w:r>
      <w:r w:rsidRPr="00DB6DC5">
        <w:rPr>
          <w:rFonts w:ascii="Consolas" w:hAnsi="Consolas"/>
          <w:color w:val="C586C0"/>
          <w:sz w:val="21"/>
          <w:szCs w:val="21"/>
        </w:rPr>
        <w:t>if</w:t>
      </w:r>
      <w:r w:rsidRPr="00DB6DC5">
        <w:rPr>
          <w:rFonts w:ascii="Consolas" w:hAnsi="Consolas"/>
          <w:color w:val="CCCCCC"/>
          <w:sz w:val="21"/>
          <w:szCs w:val="21"/>
        </w:rPr>
        <w:t xml:space="preserve"> (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detected_</w:t>
      </w:r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Count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 xml:space="preserve">() </w:t>
      </w:r>
      <w:r w:rsidRPr="00DB6DC5">
        <w:rPr>
          <w:rFonts w:ascii="Consolas" w:hAnsi="Consolas"/>
          <w:color w:val="D4D4D4"/>
          <w:sz w:val="21"/>
          <w:szCs w:val="21"/>
        </w:rPr>
        <w:t>&gt;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B5CEA8"/>
          <w:sz w:val="21"/>
          <w:szCs w:val="21"/>
        </w:rPr>
        <w:t>0</w:t>
      </w:r>
      <w:r w:rsidRPr="00DB6DC5">
        <w:rPr>
          <w:rFonts w:ascii="Consolas" w:hAnsi="Consolas"/>
          <w:color w:val="CCCCCC"/>
          <w:sz w:val="21"/>
          <w:szCs w:val="21"/>
        </w:rPr>
        <w:t>)</w:t>
      </w:r>
    </w:p>
    <w:p w14:paraId="03531BA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{</w:t>
      </w:r>
    </w:p>
    <w:p w14:paraId="265907D9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$"{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detected_</w:t>
      </w:r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faces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Count</w:t>
      </w:r>
      <w:proofErr w:type="spellEnd"/>
      <w:proofErr w:type="gramEnd"/>
      <w:r w:rsidRPr="00DB6DC5">
        <w:rPr>
          <w:rFonts w:ascii="Consolas" w:hAnsi="Consolas"/>
          <w:color w:val="CE9178"/>
          <w:sz w:val="21"/>
          <w:szCs w:val="21"/>
        </w:rPr>
        <w:t>()} faces detected."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408EE76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551180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// Prepare image for drawing</w:t>
      </w:r>
    </w:p>
    <w:p w14:paraId="5314107F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4EC9B0"/>
          <w:sz w:val="21"/>
          <w:szCs w:val="21"/>
        </w:rPr>
        <w:t>Image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FromFile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imageFile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43C9C24F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4EC9B0"/>
          <w:sz w:val="21"/>
          <w:szCs w:val="21"/>
        </w:rPr>
        <w:t>Graphics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graphics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Graphics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FromImage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9CDCFE"/>
          <w:sz w:val="21"/>
          <w:szCs w:val="21"/>
        </w:rPr>
        <w:t>image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2E30394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4EC9B0"/>
          <w:sz w:val="21"/>
          <w:szCs w:val="21"/>
        </w:rPr>
        <w:t>Pen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pen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B6DC5">
        <w:rPr>
          <w:rFonts w:ascii="Consolas" w:hAnsi="Consolas"/>
          <w:color w:val="4EC9B0"/>
          <w:sz w:val="21"/>
          <w:szCs w:val="21"/>
        </w:rPr>
        <w:t>Pen</w:t>
      </w:r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B6DC5">
        <w:rPr>
          <w:rFonts w:ascii="Consolas" w:hAnsi="Consolas"/>
          <w:color w:val="9CDCFE"/>
          <w:sz w:val="21"/>
          <w:szCs w:val="21"/>
        </w:rPr>
        <w:t>Color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LightGreen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r w:rsidRPr="00DB6DC5">
        <w:rPr>
          <w:rFonts w:ascii="Consolas" w:hAnsi="Consolas"/>
          <w:color w:val="B5CEA8"/>
          <w:sz w:val="21"/>
          <w:szCs w:val="21"/>
        </w:rPr>
        <w:t>3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0B13085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4EC9B0"/>
          <w:sz w:val="21"/>
          <w:szCs w:val="21"/>
        </w:rPr>
        <w:t>Font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font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B6DC5">
        <w:rPr>
          <w:rFonts w:ascii="Consolas" w:hAnsi="Consolas"/>
          <w:color w:val="4EC9B0"/>
          <w:sz w:val="21"/>
          <w:szCs w:val="21"/>
        </w:rPr>
        <w:t>Font</w:t>
      </w:r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DB6DC5">
        <w:rPr>
          <w:rFonts w:ascii="Consolas" w:hAnsi="Consolas"/>
          <w:color w:val="CE9178"/>
          <w:sz w:val="21"/>
          <w:szCs w:val="21"/>
        </w:rPr>
        <w:t>"Arial"</w:t>
      </w:r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r w:rsidRPr="00DB6DC5">
        <w:rPr>
          <w:rFonts w:ascii="Consolas" w:hAnsi="Consolas"/>
          <w:color w:val="B5CEA8"/>
          <w:sz w:val="21"/>
          <w:szCs w:val="21"/>
        </w:rPr>
        <w:t>4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743351AF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DB6DC5">
        <w:rPr>
          <w:rFonts w:ascii="Consolas" w:hAnsi="Consolas"/>
          <w:color w:val="4EC9B0"/>
          <w:sz w:val="21"/>
          <w:szCs w:val="21"/>
        </w:rPr>
        <w:t>SolidBrush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brush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4EC9B0"/>
          <w:sz w:val="21"/>
          <w:szCs w:val="21"/>
        </w:rPr>
        <w:t>SolidBrush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B6DC5">
        <w:rPr>
          <w:rFonts w:ascii="Consolas" w:hAnsi="Consolas"/>
          <w:color w:val="9CDCFE"/>
          <w:sz w:val="21"/>
          <w:szCs w:val="21"/>
        </w:rPr>
        <w:t>Color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White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6FD1983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569CD6"/>
          <w:sz w:val="21"/>
          <w:szCs w:val="21"/>
        </w:rPr>
        <w:t>int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faceCount</w:t>
      </w:r>
      <w:proofErr w:type="spellEnd"/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B5CEA8"/>
          <w:sz w:val="21"/>
          <w:szCs w:val="21"/>
        </w:rPr>
        <w:t>0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56CA4B2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9B10B4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// Draw and annotate each face</w:t>
      </w:r>
    </w:p>
    <w:p w14:paraId="080A77EA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C586C0"/>
          <w:sz w:val="21"/>
          <w:szCs w:val="21"/>
        </w:rPr>
        <w:t>foreach</w:t>
      </w:r>
      <w:r w:rsidRPr="00DB6DC5">
        <w:rPr>
          <w:rFonts w:ascii="Consolas" w:hAnsi="Consolas"/>
          <w:color w:val="CCCCCC"/>
          <w:sz w:val="21"/>
          <w:szCs w:val="21"/>
        </w:rPr>
        <w:t xml:space="preserve"> (</w:t>
      </w:r>
      <w:r w:rsidRPr="00DB6DC5">
        <w:rPr>
          <w:rFonts w:ascii="Consolas" w:hAnsi="Consolas"/>
          <w:color w:val="569CD6"/>
          <w:sz w:val="21"/>
          <w:szCs w:val="21"/>
        </w:rPr>
        <w:t>var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face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C586C0"/>
          <w:sz w:val="21"/>
          <w:szCs w:val="21"/>
        </w:rPr>
        <w:t>in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detected_faces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</w:t>
      </w:r>
    </w:p>
    <w:p w14:paraId="14A70CAD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{</w:t>
      </w:r>
    </w:p>
    <w:p w14:paraId="679DF2F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faceCount</w:t>
      </w:r>
      <w:proofErr w:type="spellEnd"/>
      <w:r w:rsidRPr="00DB6DC5">
        <w:rPr>
          <w:rFonts w:ascii="Consolas" w:hAnsi="Consolas"/>
          <w:color w:val="D4D4D4"/>
          <w:sz w:val="21"/>
          <w:szCs w:val="21"/>
        </w:rPr>
        <w:t>++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317E7DFE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$"</w:t>
      </w:r>
      <w:r w:rsidRPr="00DB6DC5">
        <w:rPr>
          <w:rFonts w:ascii="Consolas" w:hAnsi="Consolas"/>
          <w:color w:val="D7BA7D"/>
          <w:sz w:val="21"/>
          <w:szCs w:val="21"/>
        </w:rPr>
        <w:t>\</w:t>
      </w:r>
      <w:proofErr w:type="spellStart"/>
      <w:r w:rsidRPr="00DB6DC5">
        <w:rPr>
          <w:rFonts w:ascii="Consolas" w:hAnsi="Consolas"/>
          <w:color w:val="D7BA7D"/>
          <w:sz w:val="21"/>
          <w:szCs w:val="21"/>
        </w:rPr>
        <w:t>n</w:t>
      </w:r>
      <w:r w:rsidRPr="00DB6DC5">
        <w:rPr>
          <w:rFonts w:ascii="Consolas" w:hAnsi="Consolas"/>
          <w:color w:val="CE9178"/>
          <w:sz w:val="21"/>
          <w:szCs w:val="21"/>
        </w:rPr>
        <w:t>Face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 xml:space="preserve"> number {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faceCount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}"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5CB43CB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989D7E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    // Get face properties</w:t>
      </w:r>
    </w:p>
    <w:p w14:paraId="082B8A5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$" - Mouth Occluded: {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FaceAttributes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Occlusion</w:t>
      </w:r>
      <w:proofErr w:type="gramEnd"/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MouthOccluded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}"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0966D68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$" - Eye Occluded: {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FaceAttributes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Occlusion</w:t>
      </w:r>
      <w:proofErr w:type="gramEnd"/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EyeOccluded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}"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4941490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$" - Blur: {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FaceAttributes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Blur</w:t>
      </w:r>
      <w:proofErr w:type="gramEnd"/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BlurLevel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}"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689C0DD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$" - Glasses: {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FaceAttributes</w:t>
      </w:r>
      <w:r w:rsidRPr="00DB6DC5">
        <w:rPr>
          <w:rFonts w:ascii="Consolas" w:hAnsi="Consolas"/>
          <w:color w:val="CE9178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Glasses</w:t>
      </w:r>
      <w:proofErr w:type="spellEnd"/>
      <w:proofErr w:type="gramEnd"/>
      <w:r w:rsidRPr="00DB6DC5">
        <w:rPr>
          <w:rFonts w:ascii="Consolas" w:hAnsi="Consolas"/>
          <w:color w:val="CE9178"/>
          <w:sz w:val="21"/>
          <w:szCs w:val="21"/>
        </w:rPr>
        <w:t>}"</w:t>
      </w:r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45CB47E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291F9C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    // Draw and annotate face</w:t>
      </w:r>
    </w:p>
    <w:p w14:paraId="55281C1C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B6DC5">
        <w:rPr>
          <w:rFonts w:ascii="Consolas" w:hAnsi="Consolas"/>
          <w:color w:val="569CD6"/>
          <w:sz w:val="21"/>
          <w:szCs w:val="21"/>
        </w:rPr>
        <w:t>var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r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face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FaceRectangle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7ECB4FAF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B6DC5">
        <w:rPr>
          <w:rFonts w:ascii="Consolas" w:hAnsi="Consolas"/>
          <w:color w:val="4EC9B0"/>
          <w:sz w:val="21"/>
          <w:szCs w:val="21"/>
        </w:rPr>
        <w:t>Rectangle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rect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569CD6"/>
          <w:sz w:val="21"/>
          <w:szCs w:val="21"/>
        </w:rPr>
        <w:t>new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DB6DC5">
        <w:rPr>
          <w:rFonts w:ascii="Consolas" w:hAnsi="Consolas"/>
          <w:color w:val="4EC9B0"/>
          <w:sz w:val="21"/>
          <w:szCs w:val="21"/>
        </w:rPr>
        <w:t>Rectangle</w:t>
      </w:r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DB6DC5">
        <w:rPr>
          <w:rFonts w:ascii="Consolas" w:hAnsi="Consolas"/>
          <w:color w:val="9CDCFE"/>
          <w:sz w:val="21"/>
          <w:szCs w:val="21"/>
        </w:rPr>
        <w:t>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Top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Width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Height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58BCF3E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graphics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DrawRectangle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9CDCFE"/>
          <w:sz w:val="21"/>
          <w:szCs w:val="21"/>
        </w:rPr>
        <w:t>pen</w:t>
      </w:r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rect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63E573D4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DB6DC5">
        <w:rPr>
          <w:rFonts w:ascii="Consolas" w:hAnsi="Consolas"/>
          <w:color w:val="569CD6"/>
          <w:sz w:val="21"/>
          <w:szCs w:val="21"/>
        </w:rPr>
        <w:t>string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9CDCFE"/>
          <w:sz w:val="21"/>
          <w:szCs w:val="21"/>
        </w:rPr>
        <w:t>annotation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CE9178"/>
          <w:sz w:val="21"/>
          <w:szCs w:val="21"/>
        </w:rPr>
        <w:t>$"Face number {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faceCount</w:t>
      </w:r>
      <w:proofErr w:type="spellEnd"/>
      <w:r w:rsidRPr="00DB6DC5">
        <w:rPr>
          <w:rFonts w:ascii="Consolas" w:hAnsi="Consolas"/>
          <w:color w:val="CE9178"/>
          <w:sz w:val="21"/>
          <w:szCs w:val="21"/>
        </w:rPr>
        <w:t>}"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74996B79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graphics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DrawString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annotation</w:t>
      </w:r>
      <w:r w:rsidRPr="00DB6DC5">
        <w:rPr>
          <w:rFonts w:ascii="Consolas" w:hAnsi="Consolas"/>
          <w:color w:val="CCCCCC"/>
          <w:sz w:val="21"/>
          <w:szCs w:val="21"/>
        </w:rPr>
        <w:t>,</w:t>
      </w:r>
      <w:r w:rsidRPr="00DB6DC5">
        <w:rPr>
          <w:rFonts w:ascii="Consolas" w:hAnsi="Consolas"/>
          <w:color w:val="9CDCFE"/>
          <w:sz w:val="21"/>
          <w:szCs w:val="21"/>
        </w:rPr>
        <w:t>font</w:t>
      </w:r>
      <w:r w:rsidRPr="00DB6DC5">
        <w:rPr>
          <w:rFonts w:ascii="Consolas" w:hAnsi="Consolas"/>
          <w:color w:val="CCCCCC"/>
          <w:sz w:val="21"/>
          <w:szCs w:val="21"/>
        </w:rPr>
        <w:t>,</w:t>
      </w:r>
      <w:r w:rsidRPr="00DB6DC5">
        <w:rPr>
          <w:rFonts w:ascii="Consolas" w:hAnsi="Consolas"/>
          <w:color w:val="9CDCFE"/>
          <w:sz w:val="21"/>
          <w:szCs w:val="21"/>
        </w:rPr>
        <w:t>brush</w:t>
      </w:r>
      <w:r w:rsidRPr="00DB6DC5">
        <w:rPr>
          <w:rFonts w:ascii="Consolas" w:hAnsi="Consolas"/>
          <w:color w:val="CCCCCC"/>
          <w:sz w:val="21"/>
          <w:szCs w:val="21"/>
        </w:rPr>
        <w:t>,</w:t>
      </w:r>
      <w:r w:rsidRPr="00DB6DC5">
        <w:rPr>
          <w:rFonts w:ascii="Consolas" w:hAnsi="Consolas"/>
          <w:color w:val="9CDCFE"/>
          <w:sz w:val="21"/>
          <w:szCs w:val="21"/>
        </w:rPr>
        <w:t>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Left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r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9CDCFE"/>
          <w:sz w:val="21"/>
          <w:szCs w:val="21"/>
        </w:rPr>
        <w:t>Top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3CBCEA88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}</w:t>
      </w:r>
    </w:p>
    <w:p w14:paraId="367E3AB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39EAFF5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6A9955"/>
          <w:sz w:val="21"/>
          <w:szCs w:val="21"/>
        </w:rPr>
        <w:t>        // Save annotated image</w:t>
      </w:r>
    </w:p>
    <w:p w14:paraId="19D1160F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DB6DC5">
        <w:rPr>
          <w:rFonts w:ascii="Consolas" w:hAnsi="Consolas"/>
          <w:color w:val="4EC9B0"/>
          <w:sz w:val="21"/>
          <w:szCs w:val="21"/>
        </w:rPr>
        <w:t>String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output_file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=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CE9178"/>
          <w:sz w:val="21"/>
          <w:szCs w:val="21"/>
        </w:rPr>
        <w:t>"detected_faces.jpg"</w:t>
      </w:r>
      <w:r w:rsidRPr="00DB6DC5">
        <w:rPr>
          <w:rFonts w:ascii="Consolas" w:hAnsi="Consolas"/>
          <w:color w:val="CCCCCC"/>
          <w:sz w:val="21"/>
          <w:szCs w:val="21"/>
        </w:rPr>
        <w:t>;</w:t>
      </w:r>
    </w:p>
    <w:p w14:paraId="0547FEF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DB6DC5">
        <w:rPr>
          <w:rFonts w:ascii="Consolas" w:hAnsi="Consolas"/>
          <w:color w:val="9CDCFE"/>
          <w:sz w:val="21"/>
          <w:szCs w:val="21"/>
        </w:rPr>
        <w:t>image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Save</w:t>
      </w:r>
      <w:proofErr w:type="spellEnd"/>
      <w:proofErr w:type="gramEnd"/>
      <w:r w:rsidRPr="00DB6DC5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output_file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);</w:t>
      </w:r>
    </w:p>
    <w:p w14:paraId="360C0D96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Console</w:t>
      </w:r>
      <w:r w:rsidRPr="00DB6DC5">
        <w:rPr>
          <w:rFonts w:ascii="Consolas" w:hAnsi="Consolas"/>
          <w:color w:val="CCCCCC"/>
          <w:sz w:val="21"/>
          <w:szCs w:val="21"/>
        </w:rPr>
        <w:t>.</w:t>
      </w:r>
      <w:r w:rsidRPr="00DB6DC5">
        <w:rPr>
          <w:rFonts w:ascii="Consolas" w:hAnsi="Consolas"/>
          <w:color w:val="DCDCAA"/>
          <w:sz w:val="21"/>
          <w:szCs w:val="21"/>
        </w:rPr>
        <w:t>WriteLine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>(</w:t>
      </w:r>
      <w:r w:rsidRPr="00DB6DC5">
        <w:rPr>
          <w:rFonts w:ascii="Consolas" w:hAnsi="Consolas"/>
          <w:color w:val="CE9178"/>
          <w:sz w:val="21"/>
          <w:szCs w:val="21"/>
        </w:rPr>
        <w:t>" Results saved in "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r w:rsidRPr="00DB6DC5">
        <w:rPr>
          <w:rFonts w:ascii="Consolas" w:hAnsi="Consolas"/>
          <w:color w:val="D4D4D4"/>
          <w:sz w:val="21"/>
          <w:szCs w:val="21"/>
        </w:rPr>
        <w:t>+</w:t>
      </w:r>
      <w:r w:rsidRPr="00DB6DC5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DB6DC5">
        <w:rPr>
          <w:rFonts w:ascii="Consolas" w:hAnsi="Consolas"/>
          <w:color w:val="9CDCFE"/>
          <w:sz w:val="21"/>
          <w:szCs w:val="21"/>
        </w:rPr>
        <w:t>output_file</w:t>
      </w:r>
      <w:proofErr w:type="spellEnd"/>
      <w:r w:rsidRPr="00DB6DC5">
        <w:rPr>
          <w:rFonts w:ascii="Consolas" w:hAnsi="Consolas"/>
          <w:color w:val="CCCCCC"/>
          <w:sz w:val="21"/>
          <w:szCs w:val="21"/>
        </w:rPr>
        <w:t xml:space="preserve">);   </w:t>
      </w:r>
    </w:p>
    <w:p w14:paraId="07720983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}</w:t>
      </w:r>
    </w:p>
    <w:p w14:paraId="3CE3AE26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}</w:t>
      </w:r>
    </w:p>
    <w:p w14:paraId="059CAD3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6ACEBEB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</w:t>
      </w:r>
    </w:p>
    <w:p w14:paraId="12E37C47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</w:t>
      </w:r>
    </w:p>
    <w:p w14:paraId="3C236478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    }</w:t>
      </w:r>
    </w:p>
    <w:p w14:paraId="34D21DAC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    }</w:t>
      </w:r>
    </w:p>
    <w:p w14:paraId="7BC90D4C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 w:rsidRPr="00DB6DC5">
        <w:rPr>
          <w:rFonts w:ascii="Consolas" w:hAnsi="Consolas"/>
          <w:color w:val="CCCCCC"/>
          <w:sz w:val="21"/>
          <w:szCs w:val="21"/>
        </w:rPr>
        <w:t>}</w:t>
      </w:r>
    </w:p>
    <w:p w14:paraId="6B101731" w14:textId="77777777" w:rsidR="00DB6DC5" w:rsidRPr="00DB6DC5" w:rsidRDefault="00DB6DC5" w:rsidP="00DB6DC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1FF01AC" w14:textId="77777777" w:rsidR="00CF4901" w:rsidRPr="00CF4901" w:rsidRDefault="00CF4901" w:rsidP="00CF4901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0970143" w14:textId="77777777" w:rsidR="00CF4901" w:rsidRDefault="00CF4901" w:rsidP="00CF4901">
      <w:pPr>
        <w:shd w:val="clear" w:color="auto" w:fill="FFFFFF"/>
        <w:spacing w:before="75" w:after="75"/>
        <w:ind w:left="720"/>
        <w:rPr>
          <w:rFonts w:ascii="Segoe UI" w:hAnsi="Segoe UI" w:cs="Segoe UI"/>
          <w:color w:val="000000"/>
          <w:sz w:val="21"/>
          <w:szCs w:val="21"/>
        </w:rPr>
      </w:pPr>
    </w:p>
    <w:p w14:paraId="09FCF03C" w14:textId="77777777" w:rsidR="00131BBE" w:rsidRPr="00131BBE" w:rsidRDefault="00131BBE" w:rsidP="00131BBE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7" w:name="_Toc167444195"/>
      <w:r w:rsidRPr="00131BBE">
        <w:rPr>
          <w:rFonts w:asciiTheme="minorHAnsi" w:eastAsia="Arial" w:hAnsiTheme="minorHAnsi" w:cstheme="minorHAnsi"/>
          <w:color w:val="E36C0A" w:themeColor="accent6" w:themeShade="BF"/>
        </w:rPr>
        <w:t>View the image you will analyze</w:t>
      </w:r>
      <w:bookmarkEnd w:id="7"/>
    </w:p>
    <w:p w14:paraId="4798EAA3" w14:textId="77777777" w:rsidR="00131BBE" w:rsidRDefault="00131BBE" w:rsidP="00131BBE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In this exercise, you will use the Azure AI Vision service to </w:t>
      </w:r>
      <w:proofErr w:type="spellStart"/>
      <w:r>
        <w:rPr>
          <w:rFonts w:ascii="Segoe UI" w:hAnsi="Segoe UI" w:cs="Segoe UI"/>
          <w:color w:val="000000"/>
          <w:sz w:val="21"/>
          <w:szCs w:val="21"/>
        </w:rPr>
        <w:t>analyze</w:t>
      </w:r>
      <w:proofErr w:type="spellEnd"/>
      <w:r>
        <w:rPr>
          <w:rFonts w:ascii="Segoe UI" w:hAnsi="Segoe UI" w:cs="Segoe UI"/>
          <w:color w:val="000000"/>
          <w:sz w:val="21"/>
          <w:szCs w:val="21"/>
        </w:rPr>
        <w:t xml:space="preserve"> an image of people.</w:t>
      </w:r>
    </w:p>
    <w:p w14:paraId="506E5BEF" w14:textId="77777777" w:rsidR="00131BBE" w:rsidRDefault="00131BBE" w:rsidP="00131BBE">
      <w:pPr>
        <w:numPr>
          <w:ilvl w:val="0"/>
          <w:numId w:val="4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In Visual Studio Code, expand the </w:t>
      </w:r>
      <w:r>
        <w:rPr>
          <w:rStyle w:val="Strong"/>
          <w:rFonts w:ascii="Segoe UI" w:eastAsiaTheme="minorEastAsia" w:hAnsi="Segoe UI" w:cs="Segoe UI"/>
          <w:color w:val="000000"/>
          <w:sz w:val="21"/>
          <w:szCs w:val="21"/>
        </w:rPr>
        <w:t>computer-vision</w:t>
      </w:r>
      <w:r>
        <w:rPr>
          <w:rFonts w:ascii="Segoe UI" w:hAnsi="Segoe UI" w:cs="Segoe UI"/>
          <w:color w:val="000000"/>
          <w:sz w:val="21"/>
          <w:szCs w:val="21"/>
        </w:rPr>
        <w:t> folder and the </w:t>
      </w:r>
      <w:r>
        <w:rPr>
          <w:rStyle w:val="Strong"/>
          <w:rFonts w:ascii="Segoe UI" w:eastAsiaTheme="minorEastAsia" w:hAnsi="Segoe UI" w:cs="Segoe UI"/>
          <w:color w:val="000000"/>
          <w:sz w:val="21"/>
          <w:szCs w:val="21"/>
        </w:rPr>
        <w:t>images</w:t>
      </w:r>
      <w:r>
        <w:rPr>
          <w:rFonts w:ascii="Segoe UI" w:hAnsi="Segoe UI" w:cs="Segoe UI"/>
          <w:color w:val="000000"/>
          <w:sz w:val="21"/>
          <w:szCs w:val="21"/>
        </w:rPr>
        <w:t> folder it contains.</w:t>
      </w:r>
    </w:p>
    <w:p w14:paraId="34C9CF2B" w14:textId="77777777" w:rsidR="00131BBE" w:rsidRDefault="00131BBE" w:rsidP="00131BBE">
      <w:pPr>
        <w:numPr>
          <w:ilvl w:val="0"/>
          <w:numId w:val="43"/>
        </w:numPr>
        <w:shd w:val="clear" w:color="auto" w:fill="FFFFFF"/>
        <w:spacing w:before="75" w:after="75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Select the </w:t>
      </w:r>
      <w:r>
        <w:rPr>
          <w:rStyle w:val="Strong"/>
          <w:rFonts w:ascii="Segoe UI" w:eastAsiaTheme="minorEastAsia" w:hAnsi="Segoe UI" w:cs="Segoe UI"/>
          <w:color w:val="000000"/>
          <w:sz w:val="21"/>
          <w:szCs w:val="21"/>
        </w:rPr>
        <w:t>people.jpg</w:t>
      </w:r>
      <w:r>
        <w:rPr>
          <w:rFonts w:ascii="Segoe UI" w:hAnsi="Segoe UI" w:cs="Segoe UI"/>
          <w:color w:val="000000"/>
          <w:sz w:val="21"/>
          <w:szCs w:val="21"/>
        </w:rPr>
        <w:t> image to view it.</w:t>
      </w:r>
    </w:p>
    <w:p w14:paraId="44E85462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589A45EF" w14:textId="0C4B0E9B" w:rsidR="00C041BE" w:rsidRPr="00C041BE" w:rsidRDefault="00131BBE" w:rsidP="00C041BE">
      <w:pPr>
        <w:rPr>
          <w:rFonts w:ascii="Segoe UI" w:hAnsi="Segoe UI" w:cs="Segoe UI"/>
          <w:sz w:val="21"/>
          <w:szCs w:val="21"/>
        </w:rPr>
      </w:pPr>
      <w:r w:rsidRPr="00131BBE">
        <w:rPr>
          <w:rFonts w:ascii="Segoe UI" w:hAnsi="Segoe UI" w:cs="Segoe UI"/>
          <w:sz w:val="21"/>
          <w:szCs w:val="21"/>
        </w:rPr>
        <w:drawing>
          <wp:inline distT="0" distB="0" distL="0" distR="0" wp14:anchorId="367C07E8" wp14:editId="23478A18">
            <wp:extent cx="6197600" cy="2951480"/>
            <wp:effectExtent l="0" t="0" r="0" b="1270"/>
            <wp:docPr id="51143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304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00E79" w14:textId="2B0AD805" w:rsidR="003035DB" w:rsidRPr="003035DB" w:rsidRDefault="003035DB" w:rsidP="003035DB">
      <w:pPr>
        <w:pStyle w:val="Heading1"/>
        <w:rPr>
          <w:rFonts w:asciiTheme="minorHAnsi" w:eastAsia="Arial" w:hAnsiTheme="minorHAnsi" w:cstheme="minorHAnsi"/>
          <w:color w:val="E36C0A" w:themeColor="accent6" w:themeShade="BF"/>
        </w:rPr>
      </w:pPr>
      <w:bookmarkStart w:id="8" w:name="_Toc167444196"/>
      <w:r w:rsidRPr="003035DB">
        <w:rPr>
          <w:rFonts w:asciiTheme="minorHAnsi" w:eastAsia="Arial" w:hAnsiTheme="minorHAnsi" w:cstheme="minorHAnsi"/>
          <w:color w:val="E36C0A" w:themeColor="accent6" w:themeShade="BF"/>
        </w:rPr>
        <w:t>Detect faces in an image</w:t>
      </w:r>
      <w:r>
        <w:rPr>
          <w:rFonts w:asciiTheme="minorHAnsi" w:eastAsia="Arial" w:hAnsiTheme="minorHAnsi" w:cstheme="minorHAnsi"/>
          <w:color w:val="E36C0A" w:themeColor="accent6" w:themeShade="BF"/>
        </w:rPr>
        <w:t xml:space="preserve"> using SDK</w:t>
      </w:r>
      <w:bookmarkEnd w:id="8"/>
    </w:p>
    <w:p w14:paraId="3863C0A2" w14:textId="77777777" w:rsidR="00AE29C3" w:rsidRDefault="00AE29C3" w:rsidP="00AE29C3">
      <w:pPr>
        <w:rPr>
          <w:rFonts w:eastAsia="Arial"/>
        </w:rPr>
      </w:pPr>
    </w:p>
    <w:p w14:paraId="42F2174A" w14:textId="77777777" w:rsidR="003035DB" w:rsidRDefault="003035DB" w:rsidP="003035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Now you're ready to use the SDK to call the Vision service and detect faces in an image.</w:t>
      </w:r>
    </w:p>
    <w:p w14:paraId="667AE636" w14:textId="77777777" w:rsidR="003035DB" w:rsidRDefault="003035DB" w:rsidP="00AE29C3">
      <w:pPr>
        <w:rPr>
          <w:rFonts w:eastAsia="Arial"/>
        </w:rPr>
      </w:pPr>
    </w:p>
    <w:p w14:paraId="4C3A211C" w14:textId="0C623846" w:rsidR="007E5391" w:rsidRPr="007E5391" w:rsidRDefault="007E5391" w:rsidP="007E5391">
      <w:pPr>
        <w:pStyle w:val="ListParagraph"/>
        <w:numPr>
          <w:ilvl w:val="0"/>
          <w:numId w:val="33"/>
        </w:numPr>
        <w:rPr>
          <w:rFonts w:asciiTheme="minorHAnsi" w:hAnsiTheme="minorHAnsi" w:cstheme="minorHAnsi"/>
          <w:sz w:val="24"/>
          <w:szCs w:val="24"/>
        </w:rPr>
      </w:pPr>
      <w:r w:rsidRPr="007E5391">
        <w:rPr>
          <w:rFonts w:asciiTheme="minorHAnsi" w:hAnsiTheme="minorHAnsi" w:cstheme="minorHAnsi"/>
          <w:sz w:val="24"/>
          <w:szCs w:val="24"/>
        </w:rPr>
        <w:t xml:space="preserve">In VS Code terminal </w:t>
      </w:r>
      <w:r w:rsidR="00EE16F1">
        <w:rPr>
          <w:rFonts w:asciiTheme="minorHAnsi" w:hAnsiTheme="minorHAnsi" w:cstheme="minorHAnsi"/>
          <w:sz w:val="24"/>
          <w:szCs w:val="24"/>
        </w:rPr>
        <w:t xml:space="preserve">type </w:t>
      </w:r>
    </w:p>
    <w:p w14:paraId="294EB5D5" w14:textId="77777777" w:rsidR="00C041BE" w:rsidRPr="00C041BE" w:rsidRDefault="00C041BE" w:rsidP="00C041BE">
      <w:pPr>
        <w:rPr>
          <w:rFonts w:ascii="Segoe UI" w:hAnsi="Segoe UI" w:cs="Segoe UI"/>
          <w:sz w:val="21"/>
          <w:szCs w:val="21"/>
        </w:rPr>
      </w:pPr>
    </w:p>
    <w:p w14:paraId="4B28C237" w14:textId="77777777" w:rsidR="007E5391" w:rsidRPr="00EE16F1" w:rsidRDefault="007E5391" w:rsidP="00EE16F1">
      <w:pPr>
        <w:rPr>
          <w:rFonts w:ascii="Segoe UI" w:hAnsi="Segoe UI" w:cs="Segoe UI"/>
          <w:sz w:val="21"/>
          <w:szCs w:val="21"/>
        </w:rPr>
      </w:pPr>
    </w:p>
    <w:p w14:paraId="6DC9892C" w14:textId="2C5D8164" w:rsidR="007E5391" w:rsidRP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t>Dotnet build</w:t>
      </w:r>
    </w:p>
    <w:p w14:paraId="2F3A1139" w14:textId="77777777" w:rsidR="007E5391" w:rsidRPr="00C041BE" w:rsidRDefault="007E5391" w:rsidP="00C041BE">
      <w:pPr>
        <w:rPr>
          <w:rFonts w:ascii="Segoe UI" w:hAnsi="Segoe UI" w:cs="Segoe UI"/>
          <w:sz w:val="21"/>
          <w:szCs w:val="21"/>
        </w:rPr>
      </w:pPr>
    </w:p>
    <w:p w14:paraId="51777FE9" w14:textId="27E6162B" w:rsidR="00C041BE" w:rsidRDefault="00700220" w:rsidP="00C041BE">
      <w:pPr>
        <w:rPr>
          <w:rFonts w:ascii="Segoe UI" w:hAnsi="Segoe UI" w:cs="Segoe UI"/>
          <w:sz w:val="21"/>
          <w:szCs w:val="21"/>
        </w:rPr>
      </w:pPr>
      <w:r w:rsidRPr="00700220">
        <w:rPr>
          <w:rFonts w:ascii="Segoe UI" w:hAnsi="Segoe UI" w:cs="Segoe UI"/>
          <w:sz w:val="21"/>
          <w:szCs w:val="21"/>
        </w:rPr>
        <w:lastRenderedPageBreak/>
        <w:drawing>
          <wp:inline distT="0" distB="0" distL="0" distR="0" wp14:anchorId="40ED3E4C" wp14:editId="38BE6821">
            <wp:extent cx="6197600" cy="2065655"/>
            <wp:effectExtent l="0" t="0" r="0" b="0"/>
            <wp:docPr id="1654376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602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72BB2" w14:textId="77777777" w:rsidR="007E5391" w:rsidRDefault="007E5391" w:rsidP="00C041BE">
      <w:pPr>
        <w:rPr>
          <w:rFonts w:ascii="Segoe UI" w:hAnsi="Segoe UI" w:cs="Segoe UI"/>
          <w:sz w:val="21"/>
          <w:szCs w:val="21"/>
        </w:rPr>
      </w:pPr>
    </w:p>
    <w:p w14:paraId="7D1C6866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6192DD27" w14:textId="56F4819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E5391">
        <w:rPr>
          <w:rFonts w:ascii="Segoe UI" w:hAnsi="Segoe UI" w:cs="Segoe UI"/>
          <w:b/>
          <w:bCs/>
          <w:color w:val="FF0000"/>
          <w:sz w:val="21"/>
          <w:szCs w:val="21"/>
        </w:rPr>
        <w:t>Dotnet Run</w:t>
      </w:r>
    </w:p>
    <w:p w14:paraId="74F80F52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5F628A31" w14:textId="62C73E79" w:rsidR="007E5391" w:rsidRDefault="00700220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00220">
        <w:rPr>
          <w:rFonts w:ascii="Segoe UI" w:hAnsi="Segoe UI" w:cs="Segoe UI"/>
          <w:b/>
          <w:bCs/>
          <w:color w:val="FF0000"/>
          <w:sz w:val="21"/>
          <w:szCs w:val="21"/>
        </w:rPr>
        <w:drawing>
          <wp:inline distT="0" distB="0" distL="0" distR="0" wp14:anchorId="10B48F83" wp14:editId="60654EC5">
            <wp:extent cx="6197600" cy="1246505"/>
            <wp:effectExtent l="0" t="0" r="0" b="0"/>
            <wp:docPr id="311470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7052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5ECE" w14:textId="77777777" w:rsidR="007E5391" w:rsidRDefault="007E5391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</w:p>
    <w:p w14:paraId="008FD669" w14:textId="77777777" w:rsidR="00700220" w:rsidRDefault="00700220" w:rsidP="00700220">
      <w:pPr>
        <w:pStyle w:val="NormalWeb"/>
        <w:numPr>
          <w:ilvl w:val="0"/>
          <w:numId w:val="49"/>
        </w:numPr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When prompted, enter </w:t>
      </w:r>
      <w:r>
        <w:rPr>
          <w:rStyle w:val="Strong"/>
          <w:rFonts w:ascii="Segoe UI" w:eastAsiaTheme="majorEastAsia" w:hAnsi="Segoe UI" w:cs="Segoe UI"/>
          <w:color w:val="000000"/>
          <w:sz w:val="21"/>
          <w:szCs w:val="21"/>
        </w:rPr>
        <w:t>1</w:t>
      </w:r>
      <w:r>
        <w:rPr>
          <w:rFonts w:ascii="Segoe UI" w:hAnsi="Segoe UI" w:cs="Segoe UI"/>
          <w:color w:val="000000"/>
          <w:sz w:val="21"/>
          <w:szCs w:val="21"/>
        </w:rPr>
        <w:t> and observe the output, which should include the ID and attributes of each face detected.</w:t>
      </w:r>
    </w:p>
    <w:p w14:paraId="29213856" w14:textId="77777777" w:rsidR="00700220" w:rsidRDefault="00700220" w:rsidP="00700220">
      <w:pPr>
        <w:pStyle w:val="NormalWeb"/>
        <w:numPr>
          <w:ilvl w:val="0"/>
          <w:numId w:val="49"/>
        </w:numPr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View the </w:t>
      </w:r>
      <w:r>
        <w:rPr>
          <w:rStyle w:val="Strong"/>
          <w:rFonts w:ascii="Segoe UI" w:eastAsiaTheme="majorEastAsia" w:hAnsi="Segoe UI" w:cs="Segoe UI"/>
          <w:color w:val="000000"/>
          <w:sz w:val="21"/>
          <w:szCs w:val="21"/>
        </w:rPr>
        <w:t>detected_faces.jpg</w:t>
      </w:r>
      <w:r>
        <w:rPr>
          <w:rFonts w:ascii="Segoe UI" w:hAnsi="Segoe UI" w:cs="Segoe UI"/>
          <w:color w:val="000000"/>
          <w:sz w:val="21"/>
          <w:szCs w:val="21"/>
        </w:rPr>
        <w:t> file that is generated in the same folder as your code file to see the annotated faces.</w:t>
      </w:r>
    </w:p>
    <w:p w14:paraId="27016412" w14:textId="1FF475AD" w:rsidR="00700220" w:rsidRDefault="00700220" w:rsidP="00C041BE">
      <w:pPr>
        <w:rPr>
          <w:rFonts w:ascii="Segoe UI" w:hAnsi="Segoe UI" w:cs="Segoe UI"/>
          <w:b/>
          <w:bCs/>
          <w:color w:val="FF0000"/>
          <w:sz w:val="21"/>
          <w:szCs w:val="21"/>
        </w:rPr>
      </w:pPr>
      <w:r w:rsidRPr="00700220">
        <w:rPr>
          <w:rFonts w:ascii="Segoe UI" w:hAnsi="Segoe UI" w:cs="Segoe UI"/>
          <w:b/>
          <w:bCs/>
          <w:color w:val="FF0000"/>
          <w:sz w:val="21"/>
          <w:szCs w:val="21"/>
        </w:rPr>
        <w:drawing>
          <wp:inline distT="0" distB="0" distL="0" distR="0" wp14:anchorId="005327EC" wp14:editId="3BEC2027">
            <wp:extent cx="6197600" cy="3863975"/>
            <wp:effectExtent l="0" t="0" r="0" b="3175"/>
            <wp:docPr id="148126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4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220" w:rsidSect="007038F3">
      <w:headerReference w:type="default" r:id="rId37"/>
      <w:pgSz w:w="11920" w:h="16840"/>
      <w:pgMar w:top="1280" w:right="860" w:bottom="280" w:left="1300" w:header="348" w:footer="10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1E4680" w14:textId="77777777" w:rsidR="001D762C" w:rsidRDefault="001D762C">
      <w:r>
        <w:separator/>
      </w:r>
    </w:p>
  </w:endnote>
  <w:endnote w:type="continuationSeparator" w:id="0">
    <w:p w14:paraId="67EFC9D4" w14:textId="77777777" w:rsidR="001D762C" w:rsidRDefault="001D7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1429C7" w14:textId="77777777" w:rsidR="001D762C" w:rsidRDefault="001D762C">
      <w:r>
        <w:separator/>
      </w:r>
    </w:p>
  </w:footnote>
  <w:footnote w:type="continuationSeparator" w:id="0">
    <w:p w14:paraId="17B82819" w14:textId="77777777" w:rsidR="001D762C" w:rsidRDefault="001D7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81937" w14:textId="5A4BB9C5" w:rsidR="006C4161" w:rsidRDefault="006C4161">
    <w:pPr>
      <w:spacing w:line="200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031BE8"/>
    <w:multiLevelType w:val="hybridMultilevel"/>
    <w:tmpl w:val="798EAFE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73D38FF"/>
    <w:multiLevelType w:val="multilevel"/>
    <w:tmpl w:val="8AB0F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F74E07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963225"/>
    <w:multiLevelType w:val="multilevel"/>
    <w:tmpl w:val="C2E68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843433E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D7232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8716AC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AB3BD9"/>
    <w:multiLevelType w:val="multilevel"/>
    <w:tmpl w:val="CA2C82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BA431B7"/>
    <w:multiLevelType w:val="multilevel"/>
    <w:tmpl w:val="D35AD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E65660"/>
    <w:multiLevelType w:val="multilevel"/>
    <w:tmpl w:val="C920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EBA2BB4"/>
    <w:multiLevelType w:val="multilevel"/>
    <w:tmpl w:val="CB38C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2AB6DBF"/>
    <w:multiLevelType w:val="multilevel"/>
    <w:tmpl w:val="211A3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BF5483"/>
    <w:multiLevelType w:val="multilevel"/>
    <w:tmpl w:val="6424171A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  <w:rPr>
        <w:rFonts w:hint="default"/>
      </w:r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  <w:rPr>
        <w:rFonts w:hint="default"/>
      </w:r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  <w:rPr>
        <w:rFonts w:hint="default"/>
      </w:rPr>
    </w:lvl>
  </w:abstractNum>
  <w:abstractNum w:abstractNumId="13" w15:restartNumberingAfterBreak="0">
    <w:nsid w:val="46FA20EE"/>
    <w:multiLevelType w:val="multilevel"/>
    <w:tmpl w:val="E12E1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D2416BA"/>
    <w:multiLevelType w:val="multilevel"/>
    <w:tmpl w:val="1DC44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0E08AA"/>
    <w:multiLevelType w:val="multilevel"/>
    <w:tmpl w:val="17B61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B4240E8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88419F"/>
    <w:multiLevelType w:val="hybridMultilevel"/>
    <w:tmpl w:val="672A0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90257"/>
    <w:multiLevelType w:val="hybridMultilevel"/>
    <w:tmpl w:val="8C703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CE2D5A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6FB74A3"/>
    <w:multiLevelType w:val="multilevel"/>
    <w:tmpl w:val="9EEE8D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C223E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DF92A2F"/>
    <w:multiLevelType w:val="hybridMultilevel"/>
    <w:tmpl w:val="A84E21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0912983"/>
    <w:multiLevelType w:val="hybridMultilevel"/>
    <w:tmpl w:val="6876EA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1017736"/>
    <w:multiLevelType w:val="hybridMultilevel"/>
    <w:tmpl w:val="FA74D72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49450D"/>
    <w:multiLevelType w:val="multilevel"/>
    <w:tmpl w:val="9D042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AB0413"/>
    <w:multiLevelType w:val="multilevel"/>
    <w:tmpl w:val="CA2C8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EF7888"/>
    <w:multiLevelType w:val="multilevel"/>
    <w:tmpl w:val="AC3E5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624614"/>
    <w:multiLevelType w:val="multilevel"/>
    <w:tmpl w:val="6A048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D675CE"/>
    <w:multiLevelType w:val="multilevel"/>
    <w:tmpl w:val="3CC81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6F29DB"/>
    <w:multiLevelType w:val="multilevel"/>
    <w:tmpl w:val="E242A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455226">
    <w:abstractNumId w:val="12"/>
  </w:num>
  <w:num w:numId="2" w16cid:durableId="1435713782">
    <w:abstractNumId w:val="10"/>
  </w:num>
  <w:num w:numId="3" w16cid:durableId="218513052">
    <w:abstractNumId w:val="4"/>
  </w:num>
  <w:num w:numId="4" w16cid:durableId="1861622341">
    <w:abstractNumId w:val="21"/>
  </w:num>
  <w:num w:numId="5" w16cid:durableId="1812988237">
    <w:abstractNumId w:val="5"/>
  </w:num>
  <w:num w:numId="6" w16cid:durableId="1847282385">
    <w:abstractNumId w:val="26"/>
  </w:num>
  <w:num w:numId="7" w16cid:durableId="1265962800">
    <w:abstractNumId w:val="16"/>
  </w:num>
  <w:num w:numId="8" w16cid:durableId="619534975">
    <w:abstractNumId w:val="2"/>
  </w:num>
  <w:num w:numId="9" w16cid:durableId="278491274">
    <w:abstractNumId w:val="19"/>
  </w:num>
  <w:num w:numId="10" w16cid:durableId="2013143098">
    <w:abstractNumId w:val="6"/>
  </w:num>
  <w:num w:numId="11" w16cid:durableId="157308001">
    <w:abstractNumId w:val="7"/>
    <w:lvlOverride w:ilvl="0">
      <w:lvl w:ilvl="0">
        <w:numFmt w:val="decimal"/>
        <w:lvlText w:val="%1."/>
        <w:lvlJc w:val="left"/>
      </w:lvl>
    </w:lvlOverride>
  </w:num>
  <w:num w:numId="12" w16cid:durableId="230041395">
    <w:abstractNumId w:val="29"/>
  </w:num>
  <w:num w:numId="13" w16cid:durableId="1568687423">
    <w:abstractNumId w:val="12"/>
  </w:num>
  <w:num w:numId="14" w16cid:durableId="1006637546">
    <w:abstractNumId w:val="17"/>
  </w:num>
  <w:num w:numId="15" w16cid:durableId="795029960">
    <w:abstractNumId w:val="12"/>
  </w:num>
  <w:num w:numId="16" w16cid:durableId="204532106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13462700">
    <w:abstractNumId w:val="12"/>
  </w:num>
  <w:num w:numId="18" w16cid:durableId="570232993">
    <w:abstractNumId w:val="12"/>
  </w:num>
  <w:num w:numId="19" w16cid:durableId="304480543">
    <w:abstractNumId w:val="12"/>
  </w:num>
  <w:num w:numId="20" w16cid:durableId="815535392">
    <w:abstractNumId w:val="12"/>
  </w:num>
  <w:num w:numId="21" w16cid:durableId="2055612274">
    <w:abstractNumId w:val="12"/>
  </w:num>
  <w:num w:numId="22" w16cid:durableId="1215116738">
    <w:abstractNumId w:val="12"/>
  </w:num>
  <w:num w:numId="23" w16cid:durableId="181941863">
    <w:abstractNumId w:val="12"/>
  </w:num>
  <w:num w:numId="24" w16cid:durableId="1780564034">
    <w:abstractNumId w:val="30"/>
  </w:num>
  <w:num w:numId="25" w16cid:durableId="1924949926">
    <w:abstractNumId w:val="12"/>
  </w:num>
  <w:num w:numId="26" w16cid:durableId="1602182290">
    <w:abstractNumId w:val="12"/>
  </w:num>
  <w:num w:numId="27" w16cid:durableId="144588558">
    <w:abstractNumId w:val="28"/>
  </w:num>
  <w:num w:numId="28" w16cid:durableId="2000384494">
    <w:abstractNumId w:val="12"/>
  </w:num>
  <w:num w:numId="29" w16cid:durableId="1712194752">
    <w:abstractNumId w:val="18"/>
  </w:num>
  <w:num w:numId="30" w16cid:durableId="1892886929">
    <w:abstractNumId w:val="14"/>
  </w:num>
  <w:num w:numId="31" w16cid:durableId="445271263">
    <w:abstractNumId w:val="12"/>
  </w:num>
  <w:num w:numId="32" w16cid:durableId="1477919479">
    <w:abstractNumId w:val="25"/>
  </w:num>
  <w:num w:numId="33" w16cid:durableId="144854413">
    <w:abstractNumId w:val="22"/>
  </w:num>
  <w:num w:numId="34" w16cid:durableId="1679582366">
    <w:abstractNumId w:val="11"/>
  </w:num>
  <w:num w:numId="35" w16cid:durableId="488640319">
    <w:abstractNumId w:val="8"/>
  </w:num>
  <w:num w:numId="36" w16cid:durableId="136269098">
    <w:abstractNumId w:val="0"/>
  </w:num>
  <w:num w:numId="37" w16cid:durableId="1542593189">
    <w:abstractNumId w:val="23"/>
  </w:num>
  <w:num w:numId="38" w16cid:durableId="641037626">
    <w:abstractNumId w:val="24"/>
  </w:num>
  <w:num w:numId="39" w16cid:durableId="1910726264">
    <w:abstractNumId w:val="3"/>
  </w:num>
  <w:num w:numId="40" w16cid:durableId="48459091">
    <w:abstractNumId w:val="13"/>
  </w:num>
  <w:num w:numId="41" w16cid:durableId="1803885612">
    <w:abstractNumId w:val="12"/>
  </w:num>
  <w:num w:numId="42" w16cid:durableId="1170173423">
    <w:abstractNumId w:val="1"/>
  </w:num>
  <w:num w:numId="43" w16cid:durableId="422607773">
    <w:abstractNumId w:val="15"/>
  </w:num>
  <w:num w:numId="44" w16cid:durableId="1435442501">
    <w:abstractNumId w:val="12"/>
  </w:num>
  <w:num w:numId="45" w16cid:durableId="1037393691">
    <w:abstractNumId w:val="12"/>
  </w:num>
  <w:num w:numId="46" w16cid:durableId="73013457">
    <w:abstractNumId w:val="9"/>
  </w:num>
  <w:num w:numId="47" w16cid:durableId="1069428073">
    <w:abstractNumId w:val="12"/>
  </w:num>
  <w:num w:numId="48" w16cid:durableId="1636251070">
    <w:abstractNumId w:val="27"/>
  </w:num>
  <w:num w:numId="49" w16cid:durableId="1727992480">
    <w:abstractNumId w:val="2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277"/>
    <w:rsid w:val="00001D48"/>
    <w:rsid w:val="00003FDA"/>
    <w:rsid w:val="00016907"/>
    <w:rsid w:val="00020DB9"/>
    <w:rsid w:val="0002278C"/>
    <w:rsid w:val="00022B08"/>
    <w:rsid w:val="00036107"/>
    <w:rsid w:val="00036E62"/>
    <w:rsid w:val="00053551"/>
    <w:rsid w:val="0005464F"/>
    <w:rsid w:val="00057BAE"/>
    <w:rsid w:val="00057C46"/>
    <w:rsid w:val="00060C8F"/>
    <w:rsid w:val="00062857"/>
    <w:rsid w:val="00065991"/>
    <w:rsid w:val="000702F3"/>
    <w:rsid w:val="00080475"/>
    <w:rsid w:val="0008629B"/>
    <w:rsid w:val="000924D7"/>
    <w:rsid w:val="000A348F"/>
    <w:rsid w:val="000A6C87"/>
    <w:rsid w:val="000B1796"/>
    <w:rsid w:val="000B272A"/>
    <w:rsid w:val="000B2E99"/>
    <w:rsid w:val="000B40A3"/>
    <w:rsid w:val="000B4614"/>
    <w:rsid w:val="000B4CEE"/>
    <w:rsid w:val="000C44D2"/>
    <w:rsid w:val="000C52FF"/>
    <w:rsid w:val="000D2DEA"/>
    <w:rsid w:val="000E1A6D"/>
    <w:rsid w:val="000F627F"/>
    <w:rsid w:val="00101CDF"/>
    <w:rsid w:val="00103B8B"/>
    <w:rsid w:val="00105C0B"/>
    <w:rsid w:val="0010741E"/>
    <w:rsid w:val="001107C5"/>
    <w:rsid w:val="0011201E"/>
    <w:rsid w:val="001163AC"/>
    <w:rsid w:val="00123308"/>
    <w:rsid w:val="00130531"/>
    <w:rsid w:val="00131BBE"/>
    <w:rsid w:val="001428C7"/>
    <w:rsid w:val="001441AD"/>
    <w:rsid w:val="0015391D"/>
    <w:rsid w:val="001576DF"/>
    <w:rsid w:val="001612F3"/>
    <w:rsid w:val="0016134A"/>
    <w:rsid w:val="001637E0"/>
    <w:rsid w:val="00163932"/>
    <w:rsid w:val="0017468D"/>
    <w:rsid w:val="001766FE"/>
    <w:rsid w:val="00184524"/>
    <w:rsid w:val="00187536"/>
    <w:rsid w:val="0019183F"/>
    <w:rsid w:val="00193E21"/>
    <w:rsid w:val="001958C5"/>
    <w:rsid w:val="00196E70"/>
    <w:rsid w:val="001A22D7"/>
    <w:rsid w:val="001A7C53"/>
    <w:rsid w:val="001B6ED9"/>
    <w:rsid w:val="001C2703"/>
    <w:rsid w:val="001D2B36"/>
    <w:rsid w:val="001D3380"/>
    <w:rsid w:val="001D5706"/>
    <w:rsid w:val="001D668B"/>
    <w:rsid w:val="001D762C"/>
    <w:rsid w:val="001E0504"/>
    <w:rsid w:val="001E1F77"/>
    <w:rsid w:val="001F3EE1"/>
    <w:rsid w:val="001F6DC9"/>
    <w:rsid w:val="002070AF"/>
    <w:rsid w:val="00210446"/>
    <w:rsid w:val="0022580E"/>
    <w:rsid w:val="002320F4"/>
    <w:rsid w:val="002441F3"/>
    <w:rsid w:val="00244FB9"/>
    <w:rsid w:val="0024694C"/>
    <w:rsid w:val="00253A8F"/>
    <w:rsid w:val="00263D76"/>
    <w:rsid w:val="0027191B"/>
    <w:rsid w:val="00273CF0"/>
    <w:rsid w:val="0027634D"/>
    <w:rsid w:val="00286999"/>
    <w:rsid w:val="0029299D"/>
    <w:rsid w:val="00293B27"/>
    <w:rsid w:val="002A5CE1"/>
    <w:rsid w:val="002B47F7"/>
    <w:rsid w:val="002B4A82"/>
    <w:rsid w:val="002B614A"/>
    <w:rsid w:val="002C1958"/>
    <w:rsid w:val="002C6058"/>
    <w:rsid w:val="002D0AD1"/>
    <w:rsid w:val="002E4E9F"/>
    <w:rsid w:val="002E79A7"/>
    <w:rsid w:val="002F75D5"/>
    <w:rsid w:val="003035DB"/>
    <w:rsid w:val="0030692E"/>
    <w:rsid w:val="00314A0A"/>
    <w:rsid w:val="003164D5"/>
    <w:rsid w:val="003213C6"/>
    <w:rsid w:val="003365F4"/>
    <w:rsid w:val="0034501F"/>
    <w:rsid w:val="00346169"/>
    <w:rsid w:val="003474CD"/>
    <w:rsid w:val="003528F7"/>
    <w:rsid w:val="0036346F"/>
    <w:rsid w:val="00364499"/>
    <w:rsid w:val="00365D15"/>
    <w:rsid w:val="00370FDD"/>
    <w:rsid w:val="0037304E"/>
    <w:rsid w:val="00374AF7"/>
    <w:rsid w:val="00377F88"/>
    <w:rsid w:val="003816E2"/>
    <w:rsid w:val="0038236D"/>
    <w:rsid w:val="0039273E"/>
    <w:rsid w:val="003A7C7B"/>
    <w:rsid w:val="003B70D3"/>
    <w:rsid w:val="003C4129"/>
    <w:rsid w:val="003C5F7B"/>
    <w:rsid w:val="003D389C"/>
    <w:rsid w:val="003D5033"/>
    <w:rsid w:val="003F2E62"/>
    <w:rsid w:val="003F3F22"/>
    <w:rsid w:val="004056CD"/>
    <w:rsid w:val="00405CBC"/>
    <w:rsid w:val="00406E52"/>
    <w:rsid w:val="00407BF3"/>
    <w:rsid w:val="00410C05"/>
    <w:rsid w:val="004126B4"/>
    <w:rsid w:val="00422096"/>
    <w:rsid w:val="004248A5"/>
    <w:rsid w:val="00427709"/>
    <w:rsid w:val="004313F6"/>
    <w:rsid w:val="00440CA2"/>
    <w:rsid w:val="00440D8D"/>
    <w:rsid w:val="00451277"/>
    <w:rsid w:val="0045799B"/>
    <w:rsid w:val="00460671"/>
    <w:rsid w:val="004611B2"/>
    <w:rsid w:val="0046437A"/>
    <w:rsid w:val="0046774A"/>
    <w:rsid w:val="0047743F"/>
    <w:rsid w:val="00481DD0"/>
    <w:rsid w:val="004852BB"/>
    <w:rsid w:val="004A11B9"/>
    <w:rsid w:val="004A4231"/>
    <w:rsid w:val="004A7772"/>
    <w:rsid w:val="004B52EF"/>
    <w:rsid w:val="004B5A10"/>
    <w:rsid w:val="004C6414"/>
    <w:rsid w:val="004D32D8"/>
    <w:rsid w:val="004E25E1"/>
    <w:rsid w:val="004E6E59"/>
    <w:rsid w:val="004F1559"/>
    <w:rsid w:val="004F1FF8"/>
    <w:rsid w:val="004F565C"/>
    <w:rsid w:val="004F638A"/>
    <w:rsid w:val="004F7BEF"/>
    <w:rsid w:val="00504741"/>
    <w:rsid w:val="00504D2B"/>
    <w:rsid w:val="005076F1"/>
    <w:rsid w:val="00510A1C"/>
    <w:rsid w:val="00516B70"/>
    <w:rsid w:val="005275D0"/>
    <w:rsid w:val="00530B21"/>
    <w:rsid w:val="005363D0"/>
    <w:rsid w:val="00537CE3"/>
    <w:rsid w:val="00553B65"/>
    <w:rsid w:val="00565582"/>
    <w:rsid w:val="00573C4D"/>
    <w:rsid w:val="00580465"/>
    <w:rsid w:val="00584C9B"/>
    <w:rsid w:val="00592D52"/>
    <w:rsid w:val="005A07C0"/>
    <w:rsid w:val="005A45A8"/>
    <w:rsid w:val="005A6B11"/>
    <w:rsid w:val="005A7148"/>
    <w:rsid w:val="005A7AA6"/>
    <w:rsid w:val="005B0E2A"/>
    <w:rsid w:val="005B5949"/>
    <w:rsid w:val="005C3F9E"/>
    <w:rsid w:val="005C4BF8"/>
    <w:rsid w:val="005C528C"/>
    <w:rsid w:val="005D0EF8"/>
    <w:rsid w:val="005D5E57"/>
    <w:rsid w:val="005E0B11"/>
    <w:rsid w:val="005E16DE"/>
    <w:rsid w:val="005E2C52"/>
    <w:rsid w:val="005F0A80"/>
    <w:rsid w:val="005F29FE"/>
    <w:rsid w:val="005F4055"/>
    <w:rsid w:val="005F4322"/>
    <w:rsid w:val="006004B9"/>
    <w:rsid w:val="00603AC2"/>
    <w:rsid w:val="006050BA"/>
    <w:rsid w:val="006056FC"/>
    <w:rsid w:val="006109F5"/>
    <w:rsid w:val="00613FC5"/>
    <w:rsid w:val="0061433C"/>
    <w:rsid w:val="0061778F"/>
    <w:rsid w:val="00624DBC"/>
    <w:rsid w:val="006362C2"/>
    <w:rsid w:val="00636B94"/>
    <w:rsid w:val="0064035D"/>
    <w:rsid w:val="00641C19"/>
    <w:rsid w:val="00643C21"/>
    <w:rsid w:val="00644100"/>
    <w:rsid w:val="00646996"/>
    <w:rsid w:val="00652582"/>
    <w:rsid w:val="00654439"/>
    <w:rsid w:val="00654E18"/>
    <w:rsid w:val="00661951"/>
    <w:rsid w:val="00663D85"/>
    <w:rsid w:val="00664CEF"/>
    <w:rsid w:val="00665759"/>
    <w:rsid w:val="00665A67"/>
    <w:rsid w:val="00674AA6"/>
    <w:rsid w:val="006769FE"/>
    <w:rsid w:val="00680DB8"/>
    <w:rsid w:val="006820A6"/>
    <w:rsid w:val="00682D4E"/>
    <w:rsid w:val="00683D9C"/>
    <w:rsid w:val="00684F99"/>
    <w:rsid w:val="00685F1A"/>
    <w:rsid w:val="00691C1E"/>
    <w:rsid w:val="006954F9"/>
    <w:rsid w:val="006968D7"/>
    <w:rsid w:val="006A13C1"/>
    <w:rsid w:val="006A51D5"/>
    <w:rsid w:val="006A5363"/>
    <w:rsid w:val="006B3A49"/>
    <w:rsid w:val="006B4CA4"/>
    <w:rsid w:val="006C2A28"/>
    <w:rsid w:val="006C4161"/>
    <w:rsid w:val="006D4395"/>
    <w:rsid w:val="006D5A9F"/>
    <w:rsid w:val="006E19EB"/>
    <w:rsid w:val="006E1D80"/>
    <w:rsid w:val="006E52AD"/>
    <w:rsid w:val="006E581A"/>
    <w:rsid w:val="006E795F"/>
    <w:rsid w:val="006F1118"/>
    <w:rsid w:val="006F1517"/>
    <w:rsid w:val="006F6FE2"/>
    <w:rsid w:val="00700220"/>
    <w:rsid w:val="007038F3"/>
    <w:rsid w:val="007146B0"/>
    <w:rsid w:val="00717C22"/>
    <w:rsid w:val="007215CD"/>
    <w:rsid w:val="0072511C"/>
    <w:rsid w:val="00730926"/>
    <w:rsid w:val="0073267C"/>
    <w:rsid w:val="00734FBF"/>
    <w:rsid w:val="00735385"/>
    <w:rsid w:val="00736AA9"/>
    <w:rsid w:val="00743177"/>
    <w:rsid w:val="00745A38"/>
    <w:rsid w:val="00746DC8"/>
    <w:rsid w:val="0074794D"/>
    <w:rsid w:val="00750CCD"/>
    <w:rsid w:val="00752214"/>
    <w:rsid w:val="00755178"/>
    <w:rsid w:val="00755B69"/>
    <w:rsid w:val="00774E0E"/>
    <w:rsid w:val="00776781"/>
    <w:rsid w:val="007767F3"/>
    <w:rsid w:val="0078007B"/>
    <w:rsid w:val="00780BCE"/>
    <w:rsid w:val="00784D31"/>
    <w:rsid w:val="00785043"/>
    <w:rsid w:val="00792261"/>
    <w:rsid w:val="00794F67"/>
    <w:rsid w:val="00796AB2"/>
    <w:rsid w:val="007A1808"/>
    <w:rsid w:val="007A1E61"/>
    <w:rsid w:val="007C1C5E"/>
    <w:rsid w:val="007C23D1"/>
    <w:rsid w:val="007C2F31"/>
    <w:rsid w:val="007D4AD5"/>
    <w:rsid w:val="007D5A28"/>
    <w:rsid w:val="007E5391"/>
    <w:rsid w:val="007E7926"/>
    <w:rsid w:val="007F0350"/>
    <w:rsid w:val="007F0793"/>
    <w:rsid w:val="008016DC"/>
    <w:rsid w:val="0081184D"/>
    <w:rsid w:val="00821267"/>
    <w:rsid w:val="00831C05"/>
    <w:rsid w:val="00834D29"/>
    <w:rsid w:val="00837FE5"/>
    <w:rsid w:val="00840A53"/>
    <w:rsid w:val="008516B8"/>
    <w:rsid w:val="00851F81"/>
    <w:rsid w:val="00866A9E"/>
    <w:rsid w:val="008679BE"/>
    <w:rsid w:val="00870284"/>
    <w:rsid w:val="00871AFD"/>
    <w:rsid w:val="00873BC2"/>
    <w:rsid w:val="00874FB4"/>
    <w:rsid w:val="00876AE6"/>
    <w:rsid w:val="00882B4D"/>
    <w:rsid w:val="00890C4E"/>
    <w:rsid w:val="00892E09"/>
    <w:rsid w:val="00897159"/>
    <w:rsid w:val="00897DFA"/>
    <w:rsid w:val="00897DFE"/>
    <w:rsid w:val="008A5DB6"/>
    <w:rsid w:val="008A7DE5"/>
    <w:rsid w:val="008B3CED"/>
    <w:rsid w:val="008B47F7"/>
    <w:rsid w:val="008B6BCE"/>
    <w:rsid w:val="008C1827"/>
    <w:rsid w:val="008C604C"/>
    <w:rsid w:val="008D2890"/>
    <w:rsid w:val="008D3AA3"/>
    <w:rsid w:val="008D4460"/>
    <w:rsid w:val="008E0DF6"/>
    <w:rsid w:val="008E7801"/>
    <w:rsid w:val="008F3DCC"/>
    <w:rsid w:val="008F402F"/>
    <w:rsid w:val="008F64CD"/>
    <w:rsid w:val="00901282"/>
    <w:rsid w:val="00901F03"/>
    <w:rsid w:val="00915A67"/>
    <w:rsid w:val="00930F8A"/>
    <w:rsid w:val="0093486C"/>
    <w:rsid w:val="00934D97"/>
    <w:rsid w:val="009360BF"/>
    <w:rsid w:val="00937609"/>
    <w:rsid w:val="009378F1"/>
    <w:rsid w:val="00947043"/>
    <w:rsid w:val="00950A4A"/>
    <w:rsid w:val="009531E7"/>
    <w:rsid w:val="009539C0"/>
    <w:rsid w:val="00954B1D"/>
    <w:rsid w:val="00963BA3"/>
    <w:rsid w:val="00963BE8"/>
    <w:rsid w:val="00965E1D"/>
    <w:rsid w:val="0096671C"/>
    <w:rsid w:val="009701F3"/>
    <w:rsid w:val="0097347D"/>
    <w:rsid w:val="009742C7"/>
    <w:rsid w:val="00982C19"/>
    <w:rsid w:val="00984EAB"/>
    <w:rsid w:val="00987FB8"/>
    <w:rsid w:val="00997231"/>
    <w:rsid w:val="009A6C07"/>
    <w:rsid w:val="009A7A5E"/>
    <w:rsid w:val="009B1957"/>
    <w:rsid w:val="009B4D85"/>
    <w:rsid w:val="009B7F38"/>
    <w:rsid w:val="009C538B"/>
    <w:rsid w:val="009C748C"/>
    <w:rsid w:val="009D3475"/>
    <w:rsid w:val="009D38BC"/>
    <w:rsid w:val="009D3F91"/>
    <w:rsid w:val="009D695B"/>
    <w:rsid w:val="009E038D"/>
    <w:rsid w:val="009E1C6B"/>
    <w:rsid w:val="00A01E34"/>
    <w:rsid w:val="00A03180"/>
    <w:rsid w:val="00A06E30"/>
    <w:rsid w:val="00A10709"/>
    <w:rsid w:val="00A11A5E"/>
    <w:rsid w:val="00A2050A"/>
    <w:rsid w:val="00A21952"/>
    <w:rsid w:val="00A272A8"/>
    <w:rsid w:val="00A30E3C"/>
    <w:rsid w:val="00A361B3"/>
    <w:rsid w:val="00A4143F"/>
    <w:rsid w:val="00A6333D"/>
    <w:rsid w:val="00A65DF4"/>
    <w:rsid w:val="00A66630"/>
    <w:rsid w:val="00A8603C"/>
    <w:rsid w:val="00A93BF2"/>
    <w:rsid w:val="00A93D24"/>
    <w:rsid w:val="00AA4B71"/>
    <w:rsid w:val="00AA519D"/>
    <w:rsid w:val="00AB1778"/>
    <w:rsid w:val="00AB5BAB"/>
    <w:rsid w:val="00AC2E9E"/>
    <w:rsid w:val="00AC3036"/>
    <w:rsid w:val="00AD0823"/>
    <w:rsid w:val="00AD24D3"/>
    <w:rsid w:val="00AD730C"/>
    <w:rsid w:val="00AE0EB9"/>
    <w:rsid w:val="00AE128D"/>
    <w:rsid w:val="00AE29C3"/>
    <w:rsid w:val="00AE58EA"/>
    <w:rsid w:val="00B04B97"/>
    <w:rsid w:val="00B15070"/>
    <w:rsid w:val="00B15B40"/>
    <w:rsid w:val="00B231A8"/>
    <w:rsid w:val="00B24C9D"/>
    <w:rsid w:val="00B3107E"/>
    <w:rsid w:val="00B36478"/>
    <w:rsid w:val="00B51450"/>
    <w:rsid w:val="00B55E7F"/>
    <w:rsid w:val="00B57D05"/>
    <w:rsid w:val="00B619F9"/>
    <w:rsid w:val="00B6396B"/>
    <w:rsid w:val="00B70344"/>
    <w:rsid w:val="00B722DE"/>
    <w:rsid w:val="00B75B63"/>
    <w:rsid w:val="00B862EB"/>
    <w:rsid w:val="00B867A7"/>
    <w:rsid w:val="00B87741"/>
    <w:rsid w:val="00B94294"/>
    <w:rsid w:val="00BA5B45"/>
    <w:rsid w:val="00BC2954"/>
    <w:rsid w:val="00BC3F60"/>
    <w:rsid w:val="00BD0901"/>
    <w:rsid w:val="00BE0084"/>
    <w:rsid w:val="00BE09A4"/>
    <w:rsid w:val="00BE6C16"/>
    <w:rsid w:val="00BF1D05"/>
    <w:rsid w:val="00BF20F1"/>
    <w:rsid w:val="00BF3227"/>
    <w:rsid w:val="00BF44D7"/>
    <w:rsid w:val="00C041BE"/>
    <w:rsid w:val="00C0460A"/>
    <w:rsid w:val="00C1744D"/>
    <w:rsid w:val="00C17AAB"/>
    <w:rsid w:val="00C24F93"/>
    <w:rsid w:val="00C341DF"/>
    <w:rsid w:val="00C36462"/>
    <w:rsid w:val="00C41908"/>
    <w:rsid w:val="00C54F9D"/>
    <w:rsid w:val="00C5736B"/>
    <w:rsid w:val="00C609DC"/>
    <w:rsid w:val="00C71D99"/>
    <w:rsid w:val="00C7337D"/>
    <w:rsid w:val="00C80A61"/>
    <w:rsid w:val="00C811FE"/>
    <w:rsid w:val="00C87B78"/>
    <w:rsid w:val="00C909E4"/>
    <w:rsid w:val="00C913C8"/>
    <w:rsid w:val="00C9349A"/>
    <w:rsid w:val="00C97300"/>
    <w:rsid w:val="00C97FCA"/>
    <w:rsid w:val="00CA1877"/>
    <w:rsid w:val="00CA412F"/>
    <w:rsid w:val="00CA4B05"/>
    <w:rsid w:val="00CB14C6"/>
    <w:rsid w:val="00CB3ED7"/>
    <w:rsid w:val="00CB4B58"/>
    <w:rsid w:val="00CB768D"/>
    <w:rsid w:val="00CD43B5"/>
    <w:rsid w:val="00CD5B90"/>
    <w:rsid w:val="00CE10BE"/>
    <w:rsid w:val="00CE3FC0"/>
    <w:rsid w:val="00CE428D"/>
    <w:rsid w:val="00CF4901"/>
    <w:rsid w:val="00CF5518"/>
    <w:rsid w:val="00CF7411"/>
    <w:rsid w:val="00D10167"/>
    <w:rsid w:val="00D112C1"/>
    <w:rsid w:val="00D24BEA"/>
    <w:rsid w:val="00D352A9"/>
    <w:rsid w:val="00D35752"/>
    <w:rsid w:val="00D45F2C"/>
    <w:rsid w:val="00D51386"/>
    <w:rsid w:val="00D613F2"/>
    <w:rsid w:val="00D62D0E"/>
    <w:rsid w:val="00D646F5"/>
    <w:rsid w:val="00D650FE"/>
    <w:rsid w:val="00D65494"/>
    <w:rsid w:val="00D81526"/>
    <w:rsid w:val="00D851BA"/>
    <w:rsid w:val="00D85389"/>
    <w:rsid w:val="00D8685B"/>
    <w:rsid w:val="00D92912"/>
    <w:rsid w:val="00D96936"/>
    <w:rsid w:val="00D97A57"/>
    <w:rsid w:val="00D97BE3"/>
    <w:rsid w:val="00D97E6F"/>
    <w:rsid w:val="00DA1032"/>
    <w:rsid w:val="00DA3670"/>
    <w:rsid w:val="00DA3A6A"/>
    <w:rsid w:val="00DA3F12"/>
    <w:rsid w:val="00DA4AAE"/>
    <w:rsid w:val="00DA7A2A"/>
    <w:rsid w:val="00DB5CCF"/>
    <w:rsid w:val="00DB6DC5"/>
    <w:rsid w:val="00DD0011"/>
    <w:rsid w:val="00DD3F20"/>
    <w:rsid w:val="00DD5A45"/>
    <w:rsid w:val="00DD5BA1"/>
    <w:rsid w:val="00DD7899"/>
    <w:rsid w:val="00DE0434"/>
    <w:rsid w:val="00DF1F6B"/>
    <w:rsid w:val="00E07875"/>
    <w:rsid w:val="00E10EEB"/>
    <w:rsid w:val="00E1648D"/>
    <w:rsid w:val="00E16BA5"/>
    <w:rsid w:val="00E17D20"/>
    <w:rsid w:val="00E20131"/>
    <w:rsid w:val="00E27D81"/>
    <w:rsid w:val="00E350A2"/>
    <w:rsid w:val="00E404BB"/>
    <w:rsid w:val="00E42B9F"/>
    <w:rsid w:val="00E44461"/>
    <w:rsid w:val="00E503C1"/>
    <w:rsid w:val="00E53631"/>
    <w:rsid w:val="00E62813"/>
    <w:rsid w:val="00E66B24"/>
    <w:rsid w:val="00E70F11"/>
    <w:rsid w:val="00E73680"/>
    <w:rsid w:val="00E83678"/>
    <w:rsid w:val="00E83EA6"/>
    <w:rsid w:val="00E84108"/>
    <w:rsid w:val="00E84156"/>
    <w:rsid w:val="00E8456F"/>
    <w:rsid w:val="00E8626C"/>
    <w:rsid w:val="00E86C54"/>
    <w:rsid w:val="00E94EEF"/>
    <w:rsid w:val="00E97C7D"/>
    <w:rsid w:val="00E97E32"/>
    <w:rsid w:val="00EA0ED0"/>
    <w:rsid w:val="00EA7EFD"/>
    <w:rsid w:val="00EC2700"/>
    <w:rsid w:val="00ED0B9A"/>
    <w:rsid w:val="00ED218A"/>
    <w:rsid w:val="00ED2F80"/>
    <w:rsid w:val="00ED3935"/>
    <w:rsid w:val="00ED5659"/>
    <w:rsid w:val="00ED759F"/>
    <w:rsid w:val="00EE16F1"/>
    <w:rsid w:val="00EE3AAA"/>
    <w:rsid w:val="00EF2C4D"/>
    <w:rsid w:val="00EF727A"/>
    <w:rsid w:val="00F0439A"/>
    <w:rsid w:val="00F17DA1"/>
    <w:rsid w:val="00F244CB"/>
    <w:rsid w:val="00F363E7"/>
    <w:rsid w:val="00F36CF8"/>
    <w:rsid w:val="00F41843"/>
    <w:rsid w:val="00F46798"/>
    <w:rsid w:val="00F47C62"/>
    <w:rsid w:val="00F50031"/>
    <w:rsid w:val="00F51741"/>
    <w:rsid w:val="00F5245E"/>
    <w:rsid w:val="00F54832"/>
    <w:rsid w:val="00F626A8"/>
    <w:rsid w:val="00F65AFB"/>
    <w:rsid w:val="00F665CB"/>
    <w:rsid w:val="00F7024F"/>
    <w:rsid w:val="00F70329"/>
    <w:rsid w:val="00F70780"/>
    <w:rsid w:val="00F7230E"/>
    <w:rsid w:val="00F72D3F"/>
    <w:rsid w:val="00F76923"/>
    <w:rsid w:val="00F77EEA"/>
    <w:rsid w:val="00F8004B"/>
    <w:rsid w:val="00F8168E"/>
    <w:rsid w:val="00F85E13"/>
    <w:rsid w:val="00F95A2C"/>
    <w:rsid w:val="00FA2A8F"/>
    <w:rsid w:val="00FA35A5"/>
    <w:rsid w:val="00FA7795"/>
    <w:rsid w:val="00FB09AF"/>
    <w:rsid w:val="00FB2BC4"/>
    <w:rsid w:val="00FB40F6"/>
    <w:rsid w:val="00FC051E"/>
    <w:rsid w:val="00FC4724"/>
    <w:rsid w:val="00FC52A9"/>
    <w:rsid w:val="00FD3F18"/>
    <w:rsid w:val="00FE1DE5"/>
    <w:rsid w:val="00FE1E38"/>
    <w:rsid w:val="00FE452D"/>
    <w:rsid w:val="00FE504C"/>
    <w:rsid w:val="00FE7BFA"/>
    <w:rsid w:val="00FF3B35"/>
    <w:rsid w:val="00FF6102"/>
    <w:rsid w:val="00FF6907"/>
    <w:rsid w:val="00FF6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F9503A"/>
  <w15:docId w15:val="{90502CFA-AC41-40C1-88EE-B745D52FB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41AD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09E4"/>
  </w:style>
  <w:style w:type="paragraph" w:styleId="Footer">
    <w:name w:val="footer"/>
    <w:basedOn w:val="Normal"/>
    <w:link w:val="FooterChar"/>
    <w:uiPriority w:val="99"/>
    <w:unhideWhenUsed/>
    <w:rsid w:val="00C909E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09E4"/>
  </w:style>
  <w:style w:type="character" w:styleId="Strong">
    <w:name w:val="Strong"/>
    <w:basedOn w:val="DefaultParagraphFont"/>
    <w:uiPriority w:val="22"/>
    <w:qFormat/>
    <w:rsid w:val="00683D9C"/>
    <w:rPr>
      <w:b/>
      <w:bCs/>
    </w:rPr>
  </w:style>
  <w:style w:type="character" w:styleId="Emphasis">
    <w:name w:val="Emphasis"/>
    <w:basedOn w:val="DefaultParagraphFont"/>
    <w:uiPriority w:val="20"/>
    <w:qFormat/>
    <w:rsid w:val="00683D9C"/>
    <w:rPr>
      <w:i/>
      <w:iCs/>
    </w:rPr>
  </w:style>
  <w:style w:type="character" w:styleId="Hyperlink">
    <w:name w:val="Hyperlink"/>
    <w:basedOn w:val="DefaultParagraphFont"/>
    <w:uiPriority w:val="99"/>
    <w:unhideWhenUsed/>
    <w:rsid w:val="00683D9C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7024F"/>
    <w:pPr>
      <w:keepLines/>
      <w:numPr>
        <w:numId w:val="0"/>
      </w:numPr>
      <w:spacing w:after="0" w:line="259" w:lineRule="auto"/>
      <w:outlineLvl w:val="9"/>
    </w:pPr>
    <w:rPr>
      <w:b w:val="0"/>
      <w:bCs w:val="0"/>
      <w:color w:val="365F91" w:themeColor="accent1" w:themeShade="BF"/>
      <w:kern w:val="0"/>
    </w:rPr>
  </w:style>
  <w:style w:type="paragraph" w:styleId="TOC2">
    <w:name w:val="toc 2"/>
    <w:basedOn w:val="Normal"/>
    <w:next w:val="Normal"/>
    <w:autoRedefine/>
    <w:uiPriority w:val="39"/>
    <w:unhideWhenUsed/>
    <w:rsid w:val="00F7024F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F7024F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7024F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NormalWeb">
    <w:name w:val="Normal (Web)"/>
    <w:basedOn w:val="Normal"/>
    <w:uiPriority w:val="99"/>
    <w:unhideWhenUsed/>
    <w:rsid w:val="000D2DEA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406E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D357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35752"/>
    <w:rPr>
      <w:rFonts w:ascii="Courier New" w:hAnsi="Courier New" w:cs="Courier New"/>
      <w:lang w:val="en-IN" w:eastAsia="en-IN"/>
    </w:rPr>
  </w:style>
  <w:style w:type="character" w:customStyle="1" w:styleId="pl-k">
    <w:name w:val="pl-k"/>
    <w:basedOn w:val="DefaultParagraphFont"/>
    <w:rsid w:val="00D35752"/>
  </w:style>
  <w:style w:type="character" w:customStyle="1" w:styleId="pl-s">
    <w:name w:val="pl-s"/>
    <w:basedOn w:val="DefaultParagraphFont"/>
    <w:rsid w:val="00D35752"/>
  </w:style>
  <w:style w:type="character" w:customStyle="1" w:styleId="pl-pds">
    <w:name w:val="pl-pds"/>
    <w:basedOn w:val="DefaultParagraphFont"/>
    <w:rsid w:val="00D35752"/>
  </w:style>
  <w:style w:type="character" w:customStyle="1" w:styleId="pl-c1">
    <w:name w:val="pl-c1"/>
    <w:basedOn w:val="DefaultParagraphFont"/>
    <w:rsid w:val="00D35752"/>
  </w:style>
  <w:style w:type="character" w:styleId="HTMLCode">
    <w:name w:val="HTML Code"/>
    <w:basedOn w:val="DefaultParagraphFont"/>
    <w:uiPriority w:val="99"/>
    <w:semiHidden/>
    <w:unhideWhenUsed/>
    <w:rsid w:val="004A4231"/>
    <w:rPr>
      <w:rFonts w:ascii="Courier New" w:eastAsia="Times New Roman" w:hAnsi="Courier New" w:cs="Courier New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407BF3"/>
    <w:rPr>
      <w:rFonts w:ascii="Courier New" w:eastAsia="Times New Roman" w:hAnsi="Courier New" w:cs="Courier New"/>
      <w:sz w:val="20"/>
      <w:szCs w:val="20"/>
    </w:rPr>
  </w:style>
  <w:style w:type="character" w:customStyle="1" w:styleId="m">
    <w:name w:val="m"/>
    <w:basedOn w:val="DefaultParagraphFont"/>
    <w:rsid w:val="00A66630"/>
  </w:style>
  <w:style w:type="character" w:styleId="UnresolvedMention">
    <w:name w:val="Unresolved Mention"/>
    <w:basedOn w:val="DefaultParagraphFont"/>
    <w:uiPriority w:val="99"/>
    <w:semiHidden/>
    <w:unhideWhenUsed/>
    <w:rsid w:val="00D51386"/>
    <w:rPr>
      <w:color w:val="605E5C"/>
      <w:shd w:val="clear" w:color="auto" w:fill="E1DFDD"/>
    </w:rPr>
  </w:style>
  <w:style w:type="character" w:customStyle="1" w:styleId="fw-bold">
    <w:name w:val="fw-bold"/>
    <w:basedOn w:val="DefaultParagraphFont"/>
    <w:rsid w:val="00E44461"/>
  </w:style>
  <w:style w:type="paragraph" w:customStyle="1" w:styleId="pw-post-body-paragraph">
    <w:name w:val="pw-post-body-paragraph"/>
    <w:basedOn w:val="Normal"/>
    <w:rsid w:val="001428C7"/>
    <w:pPr>
      <w:spacing w:before="100" w:beforeAutospacing="1" w:after="100" w:afterAutospacing="1"/>
    </w:pPr>
    <w:rPr>
      <w:sz w:val="24"/>
      <w:szCs w:val="24"/>
    </w:rPr>
  </w:style>
  <w:style w:type="character" w:customStyle="1" w:styleId="token">
    <w:name w:val="token"/>
    <w:basedOn w:val="DefaultParagraphFont"/>
    <w:rsid w:val="00CA1877"/>
  </w:style>
  <w:style w:type="paragraph" w:customStyle="1" w:styleId="alert-title">
    <w:name w:val="alert-title"/>
    <w:basedOn w:val="Normal"/>
    <w:rsid w:val="00FA2A8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DefaultParagraphFont"/>
    <w:rsid w:val="00504741"/>
  </w:style>
  <w:style w:type="character" w:customStyle="1" w:styleId="pun">
    <w:name w:val="pun"/>
    <w:basedOn w:val="DefaultParagraphFont"/>
    <w:rsid w:val="00504741"/>
  </w:style>
  <w:style w:type="character" w:customStyle="1" w:styleId="com">
    <w:name w:val="com"/>
    <w:basedOn w:val="DefaultParagraphFont"/>
    <w:rsid w:val="00504741"/>
  </w:style>
  <w:style w:type="character" w:customStyle="1" w:styleId="kwd">
    <w:name w:val="kwd"/>
    <w:basedOn w:val="DefaultParagraphFont"/>
    <w:rsid w:val="009701F3"/>
  </w:style>
  <w:style w:type="character" w:customStyle="1" w:styleId="typ">
    <w:name w:val="typ"/>
    <w:basedOn w:val="DefaultParagraphFont"/>
    <w:rsid w:val="009701F3"/>
  </w:style>
  <w:style w:type="character" w:customStyle="1" w:styleId="lit">
    <w:name w:val="lit"/>
    <w:basedOn w:val="DefaultParagraphFont"/>
    <w:rsid w:val="009701F3"/>
  </w:style>
  <w:style w:type="character" w:customStyle="1" w:styleId="title">
    <w:name w:val="title"/>
    <w:basedOn w:val="DefaultParagraphFont"/>
    <w:rsid w:val="00CF4901"/>
  </w:style>
  <w:style w:type="character" w:customStyle="1" w:styleId="str">
    <w:name w:val="str"/>
    <w:basedOn w:val="DefaultParagraphFont"/>
    <w:rsid w:val="00CF49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03329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4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953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4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0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47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3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22102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7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9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2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5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4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1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1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5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6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3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5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5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841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26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38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717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53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99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4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8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68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2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74665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56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5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44668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34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74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8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927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597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2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1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299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56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4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338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99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56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808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6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008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491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54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5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3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3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3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1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03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2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7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8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8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1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78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7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8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1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2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9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23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84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2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4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16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3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8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4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08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2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4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9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1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00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1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0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7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1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0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9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7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36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821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89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8515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143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2953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9037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8032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5911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10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92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5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90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5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65741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3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568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44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71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9071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7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653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25535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92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6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9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7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2989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6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39628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3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9034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04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2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4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08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1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208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95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35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2457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50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75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81032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49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58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04814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92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0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9972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48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4562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62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69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762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64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7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0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2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7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0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6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348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0273733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680828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96745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249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850989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2360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670059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19905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14916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4996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94437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397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79270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441243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263439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5444872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127700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836341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733456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9743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2054192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791674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943609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638729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17073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37367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456215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4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6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4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4596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703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329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137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4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99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0500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900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189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29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84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7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95081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4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57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56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40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1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906503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8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097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30276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0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61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06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2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87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63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43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280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73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36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01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75974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8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91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8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1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5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752844">
          <w:marLeft w:val="36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2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33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0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0949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8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27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666557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75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57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8598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99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83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9056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751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0534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2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0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777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15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4045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61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7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139956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83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66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4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7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5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4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5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89134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78500796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3638969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972399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642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773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69031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9985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29016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142915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13941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4860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710225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19885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366570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30969611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898722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720615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838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886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468350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736971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24924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65286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</w:div>
                        <w:div w:id="82990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947035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14496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321500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6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1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1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3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D59FA-56F5-41B3-93E2-4CC73A893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1865</Words>
  <Characters>10636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Bipeen Sinha</cp:lastModifiedBy>
  <cp:revision>4</cp:revision>
  <cp:lastPrinted>2022-05-13T06:01:00Z</cp:lastPrinted>
  <dcterms:created xsi:type="dcterms:W3CDTF">2024-05-24T06:07:00Z</dcterms:created>
  <dcterms:modified xsi:type="dcterms:W3CDTF">2024-05-24T06:26:00Z</dcterms:modified>
</cp:coreProperties>
</file>